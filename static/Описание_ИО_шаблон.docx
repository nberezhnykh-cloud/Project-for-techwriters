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8CEE" w14:textId="1ADB8296" w:rsidR="00F54A78" w:rsidRPr="006F6F51" w:rsidRDefault="00037052" w:rsidP="00F54A78">
      <w:pPr>
        <w:widowControl w:val="0"/>
        <w:pBdr>
          <w:top w:val="none" w:sz="4" w:space="0" w:color="000000"/>
          <w:left w:val="none" w:sz="4" w:space="0" w:color="000000"/>
          <w:bottom w:val="none" w:sz="4" w:space="0" w:color="000000"/>
          <w:right w:val="none" w:sz="4" w:space="0" w:color="000000"/>
          <w:between w:val="none" w:sz="4" w:space="0" w:color="000000"/>
        </w:pBdr>
        <w:jc w:val="center"/>
        <w:rPr>
          <w:bCs/>
          <w:caps/>
          <w:color w:val="000000"/>
        </w:rPr>
      </w:pPr>
      <w:r w:rsidRPr="00037052">
        <w:rPr>
          <w:b/>
          <w:bCs/>
          <w:color w:val="000000" w:themeColor="text1"/>
          <w:highlight w:val="yellow"/>
          <w:lang w:bidi="en-US"/>
        </w:rPr>
        <w:t>ЗАКАЗЧИК</w:t>
      </w:r>
    </w:p>
    <w:p w14:paraId="05F8398E" w14:textId="77777777" w:rsidR="00ED4586" w:rsidRPr="006F6F51" w:rsidRDefault="00ED4586" w:rsidP="00322584">
      <w:pPr>
        <w:jc w:val="center"/>
      </w:pPr>
    </w:p>
    <w:p w14:paraId="1EC4BC0D" w14:textId="77777777" w:rsidR="00ED4586" w:rsidRPr="006F6F51" w:rsidRDefault="00ED4586" w:rsidP="00322584">
      <w:pPr>
        <w:jc w:val="center"/>
      </w:pPr>
    </w:p>
    <w:tbl>
      <w:tblPr>
        <w:tblW w:w="9780" w:type="dxa"/>
        <w:tblLayout w:type="fixed"/>
        <w:tblLook w:val="06A0" w:firstRow="1" w:lastRow="0" w:firstColumn="1" w:lastColumn="0" w:noHBand="1" w:noVBand="1"/>
      </w:tblPr>
      <w:tblGrid>
        <w:gridCol w:w="4396"/>
        <w:gridCol w:w="1132"/>
        <w:gridCol w:w="4252"/>
      </w:tblGrid>
      <w:tr w:rsidR="009B3766" w14:paraId="5F6639AC" w14:textId="77777777" w:rsidTr="00E93C8F">
        <w:trPr>
          <w:trHeight w:val="15"/>
        </w:trPr>
        <w:tc>
          <w:tcPr>
            <w:tcW w:w="4397" w:type="dxa"/>
            <w:hideMark/>
          </w:tcPr>
          <w:p w14:paraId="3DED09FC" w14:textId="77777777" w:rsidR="009B3766" w:rsidRDefault="009B3766" w:rsidP="00E93C8F">
            <w:pPr>
              <w:spacing w:line="254" w:lineRule="auto"/>
              <w:jc w:val="both"/>
              <w:rPr>
                <w:b/>
                <w:bCs/>
                <w:caps/>
                <w:color w:val="000000"/>
                <w:lang w:eastAsia="en-US" w:bidi="en-US"/>
              </w:rPr>
            </w:pPr>
            <w:r>
              <w:rPr>
                <w:b/>
                <w:bCs/>
                <w:caps/>
                <w:color w:val="000000"/>
                <w:lang w:eastAsia="en-US" w:bidi="en-US"/>
              </w:rPr>
              <w:t>УТВЕРЖДаю</w:t>
            </w:r>
          </w:p>
        </w:tc>
        <w:tc>
          <w:tcPr>
            <w:tcW w:w="1132" w:type="dxa"/>
            <w:hideMark/>
          </w:tcPr>
          <w:p w14:paraId="49A4EEAD" w14:textId="77777777" w:rsidR="009B3766" w:rsidRDefault="009B3766" w:rsidP="00E93C8F">
            <w:pPr>
              <w:rPr>
                <w:b/>
                <w:bCs/>
                <w:caps/>
                <w:color w:val="000000"/>
                <w:lang w:eastAsia="en-US" w:bidi="en-US"/>
              </w:rPr>
            </w:pPr>
          </w:p>
        </w:tc>
        <w:tc>
          <w:tcPr>
            <w:tcW w:w="4252" w:type="dxa"/>
            <w:hideMark/>
          </w:tcPr>
          <w:p w14:paraId="57652C6D" w14:textId="77777777" w:rsidR="009B3766" w:rsidRDefault="009B3766" w:rsidP="00E93C8F">
            <w:pPr>
              <w:spacing w:line="254" w:lineRule="auto"/>
              <w:jc w:val="both"/>
              <w:rPr>
                <w:b/>
                <w:bCs/>
                <w:caps/>
                <w:color w:val="000000"/>
                <w:lang w:eastAsia="en-US" w:bidi="en-US"/>
              </w:rPr>
            </w:pPr>
            <w:r>
              <w:rPr>
                <w:b/>
                <w:bCs/>
                <w:caps/>
                <w:color w:val="000000"/>
                <w:lang w:eastAsia="en-US" w:bidi="en-US"/>
              </w:rPr>
              <w:t>УТВЕРЖДаю</w:t>
            </w:r>
          </w:p>
        </w:tc>
      </w:tr>
      <w:tr w:rsidR="009B3766" w14:paraId="66D28CD8" w14:textId="77777777" w:rsidTr="00E93C8F">
        <w:trPr>
          <w:trHeight w:val="15"/>
        </w:trPr>
        <w:tc>
          <w:tcPr>
            <w:tcW w:w="4397" w:type="dxa"/>
          </w:tcPr>
          <w:p w14:paraId="6FBF60C9" w14:textId="77777777" w:rsidR="009B3766" w:rsidRDefault="009B3766" w:rsidP="00E93C8F">
            <w:pPr>
              <w:spacing w:line="254" w:lineRule="auto"/>
              <w:jc w:val="both"/>
              <w:rPr>
                <w:b/>
                <w:bCs/>
                <w:color w:val="000000"/>
                <w:lang w:eastAsia="en-US" w:bidi="en-US"/>
              </w:rPr>
            </w:pPr>
            <w:r>
              <w:rPr>
                <w:b/>
                <w:bCs/>
                <w:color w:val="000000"/>
                <w:lang w:eastAsia="en-US" w:bidi="en-US"/>
              </w:rPr>
              <w:t>Заказчик</w:t>
            </w:r>
          </w:p>
          <w:p w14:paraId="050F1B64" w14:textId="5420B924" w:rsidR="009B3766" w:rsidRDefault="00037052" w:rsidP="00E93C8F">
            <w:pPr>
              <w:spacing w:line="254" w:lineRule="auto"/>
              <w:rPr>
                <w:lang w:eastAsia="en-US" w:bidi="en-US"/>
              </w:rPr>
            </w:pPr>
            <w:r w:rsidRPr="00037052">
              <w:rPr>
                <w:highlight w:val="yellow"/>
                <w:lang w:eastAsia="en-US" w:bidi="en-US"/>
              </w:rPr>
              <w:t>Должность подписанта</w:t>
            </w:r>
          </w:p>
          <w:p w14:paraId="2F9A8D1E" w14:textId="77777777" w:rsidR="009B3766" w:rsidRDefault="009B3766" w:rsidP="00E93C8F">
            <w:pPr>
              <w:spacing w:line="254" w:lineRule="auto"/>
              <w:rPr>
                <w:b/>
                <w:bCs/>
                <w:caps/>
                <w:color w:val="000000"/>
                <w:lang w:eastAsia="en-US" w:bidi="en-US"/>
              </w:rPr>
            </w:pPr>
          </w:p>
        </w:tc>
        <w:tc>
          <w:tcPr>
            <w:tcW w:w="1132" w:type="dxa"/>
            <w:hideMark/>
          </w:tcPr>
          <w:p w14:paraId="57247DCE" w14:textId="77777777" w:rsidR="009B3766" w:rsidRDefault="009B3766" w:rsidP="00E93C8F">
            <w:pPr>
              <w:rPr>
                <w:b/>
                <w:bCs/>
                <w:caps/>
                <w:color w:val="000000"/>
                <w:lang w:eastAsia="en-US" w:bidi="en-US"/>
              </w:rPr>
            </w:pPr>
          </w:p>
        </w:tc>
        <w:tc>
          <w:tcPr>
            <w:tcW w:w="4252" w:type="dxa"/>
            <w:hideMark/>
          </w:tcPr>
          <w:p w14:paraId="2DFB33BC" w14:textId="77777777" w:rsidR="009B3766" w:rsidRDefault="009B3766" w:rsidP="00E93C8F">
            <w:pPr>
              <w:spacing w:line="254" w:lineRule="auto"/>
              <w:jc w:val="both"/>
              <w:rPr>
                <w:b/>
                <w:bCs/>
                <w:color w:val="000000"/>
                <w:lang w:eastAsia="en-US" w:bidi="en-US"/>
              </w:rPr>
            </w:pPr>
            <w:r>
              <w:rPr>
                <w:b/>
                <w:bCs/>
                <w:color w:val="000000"/>
                <w:lang w:eastAsia="en-US" w:bidi="en-US"/>
              </w:rPr>
              <w:t>Подрядчик</w:t>
            </w:r>
          </w:p>
          <w:p w14:paraId="18FC7C5B" w14:textId="77777777" w:rsidR="009B3766" w:rsidRDefault="009B3766" w:rsidP="00E93C8F">
            <w:pPr>
              <w:spacing w:line="254" w:lineRule="auto"/>
              <w:rPr>
                <w:lang w:eastAsia="en-US" w:bidi="en-US"/>
              </w:rPr>
            </w:pPr>
            <w:r>
              <w:rPr>
                <w:lang w:eastAsia="en-US" w:bidi="en-US"/>
              </w:rPr>
              <w:t>Генеральный директор</w:t>
            </w:r>
          </w:p>
          <w:p w14:paraId="293B665B" w14:textId="77777777" w:rsidR="009B3766" w:rsidRDefault="009B3766" w:rsidP="00E93C8F">
            <w:pPr>
              <w:spacing w:line="254" w:lineRule="auto"/>
              <w:jc w:val="both"/>
              <w:rPr>
                <w:b/>
                <w:bCs/>
                <w:caps/>
                <w:color w:val="000000"/>
                <w:lang w:eastAsia="en-US" w:bidi="en-US"/>
              </w:rPr>
            </w:pPr>
            <w:r>
              <w:rPr>
                <w:lang w:eastAsia="en-US" w:bidi="en-US"/>
              </w:rPr>
              <w:t>ООО «Инновация-ИТ»</w:t>
            </w:r>
          </w:p>
        </w:tc>
      </w:tr>
      <w:tr w:rsidR="009B3766" w14:paraId="54301E10" w14:textId="77777777" w:rsidTr="00E93C8F">
        <w:trPr>
          <w:trHeight w:val="15"/>
        </w:trPr>
        <w:tc>
          <w:tcPr>
            <w:tcW w:w="4397" w:type="dxa"/>
            <w:hideMark/>
          </w:tcPr>
          <w:p w14:paraId="367227DD" w14:textId="5891669F" w:rsidR="009B3766" w:rsidRDefault="009B3766" w:rsidP="00E93C8F">
            <w:pPr>
              <w:spacing w:line="254" w:lineRule="auto"/>
              <w:jc w:val="both"/>
              <w:rPr>
                <w:b/>
                <w:bCs/>
                <w:caps/>
                <w:color w:val="000000"/>
                <w:lang w:eastAsia="en-US" w:bidi="en-US"/>
              </w:rPr>
            </w:pPr>
            <w:r>
              <w:rPr>
                <w:color w:val="000000"/>
                <w:lang w:eastAsia="en-US" w:bidi="en-US"/>
              </w:rPr>
              <w:t>_____________________</w:t>
            </w:r>
            <w:r w:rsidR="00037052" w:rsidRPr="00037052">
              <w:rPr>
                <w:b/>
                <w:bCs/>
                <w:highlight w:val="yellow"/>
                <w:lang w:eastAsia="en-US" w:bidi="en-US"/>
              </w:rPr>
              <w:t>И</w:t>
            </w:r>
            <w:r w:rsidRPr="00037052">
              <w:rPr>
                <w:b/>
                <w:bCs/>
                <w:highlight w:val="yellow"/>
                <w:lang w:eastAsia="en-US" w:bidi="en-US"/>
              </w:rPr>
              <w:t>.</w:t>
            </w:r>
            <w:r w:rsidR="00037052" w:rsidRPr="00037052">
              <w:rPr>
                <w:b/>
                <w:bCs/>
                <w:highlight w:val="yellow"/>
                <w:lang w:eastAsia="en-US" w:bidi="en-US"/>
              </w:rPr>
              <w:t>О</w:t>
            </w:r>
            <w:r w:rsidRPr="00037052">
              <w:rPr>
                <w:b/>
                <w:bCs/>
                <w:highlight w:val="yellow"/>
                <w:lang w:eastAsia="en-US" w:bidi="en-US"/>
              </w:rPr>
              <w:t xml:space="preserve">. </w:t>
            </w:r>
            <w:r w:rsidR="00037052" w:rsidRPr="00037052">
              <w:rPr>
                <w:b/>
                <w:bCs/>
                <w:highlight w:val="yellow"/>
                <w:lang w:eastAsia="en-US" w:bidi="en-US"/>
              </w:rPr>
              <w:t>Фамилия</w:t>
            </w:r>
          </w:p>
        </w:tc>
        <w:tc>
          <w:tcPr>
            <w:tcW w:w="1132" w:type="dxa"/>
          </w:tcPr>
          <w:p w14:paraId="54702A9E" w14:textId="77777777" w:rsidR="009B3766" w:rsidRDefault="009B3766" w:rsidP="00E93C8F">
            <w:pPr>
              <w:spacing w:line="254" w:lineRule="auto"/>
              <w:jc w:val="both"/>
              <w:rPr>
                <w:b/>
                <w:bCs/>
                <w:color w:val="000000"/>
                <w:lang w:eastAsia="en-US" w:bidi="en-US"/>
              </w:rPr>
            </w:pPr>
          </w:p>
        </w:tc>
        <w:tc>
          <w:tcPr>
            <w:tcW w:w="4252" w:type="dxa"/>
            <w:hideMark/>
          </w:tcPr>
          <w:p w14:paraId="6E1FC75D" w14:textId="423AB762" w:rsidR="009B3766" w:rsidRDefault="009B3766" w:rsidP="00E93C8F">
            <w:pPr>
              <w:spacing w:line="254" w:lineRule="auto"/>
              <w:jc w:val="both"/>
              <w:rPr>
                <w:b/>
                <w:bCs/>
                <w:caps/>
                <w:color w:val="000000"/>
                <w:lang w:eastAsia="en-US" w:bidi="en-US"/>
              </w:rPr>
            </w:pPr>
            <w:r>
              <w:rPr>
                <w:color w:val="000000"/>
                <w:lang w:eastAsia="en-US" w:bidi="en-US"/>
              </w:rPr>
              <w:t>___________________</w:t>
            </w:r>
            <w:r w:rsidR="00037052">
              <w:rPr>
                <w:b/>
                <w:bCs/>
                <w:lang w:eastAsia="en-US" w:bidi="en-US"/>
              </w:rPr>
              <w:t xml:space="preserve"> </w:t>
            </w:r>
            <w:r w:rsidR="00037052" w:rsidRPr="00037052">
              <w:rPr>
                <w:b/>
                <w:bCs/>
                <w:highlight w:val="yellow"/>
                <w:lang w:eastAsia="en-US" w:bidi="en-US"/>
              </w:rPr>
              <w:t>И.О. Фамилия</w:t>
            </w:r>
          </w:p>
        </w:tc>
      </w:tr>
      <w:tr w:rsidR="009B3766" w14:paraId="5E57D604" w14:textId="77777777" w:rsidTr="00E93C8F">
        <w:trPr>
          <w:trHeight w:val="15"/>
        </w:trPr>
        <w:tc>
          <w:tcPr>
            <w:tcW w:w="4397" w:type="dxa"/>
            <w:hideMark/>
          </w:tcPr>
          <w:p w14:paraId="54FE3F93" w14:textId="77777777" w:rsidR="009B3766" w:rsidRDefault="009B3766" w:rsidP="00E93C8F">
            <w:pPr>
              <w:spacing w:line="254" w:lineRule="auto"/>
              <w:jc w:val="both"/>
              <w:rPr>
                <w:b/>
                <w:bCs/>
                <w:caps/>
                <w:color w:val="000000"/>
                <w:lang w:eastAsia="en-US" w:bidi="en-US"/>
              </w:rPr>
            </w:pPr>
            <w:r>
              <w:rPr>
                <w:color w:val="000000"/>
                <w:lang w:eastAsia="en-US" w:bidi="en-US"/>
              </w:rPr>
              <w:t>М.П.</w:t>
            </w:r>
          </w:p>
        </w:tc>
        <w:tc>
          <w:tcPr>
            <w:tcW w:w="1132" w:type="dxa"/>
          </w:tcPr>
          <w:p w14:paraId="38D9DC98" w14:textId="77777777" w:rsidR="009B3766" w:rsidRDefault="009B3766" w:rsidP="00E93C8F">
            <w:pPr>
              <w:spacing w:line="254" w:lineRule="auto"/>
              <w:jc w:val="both"/>
              <w:rPr>
                <w:b/>
                <w:bCs/>
                <w:color w:val="000000"/>
                <w:lang w:eastAsia="en-US" w:bidi="en-US"/>
              </w:rPr>
            </w:pPr>
          </w:p>
        </w:tc>
        <w:tc>
          <w:tcPr>
            <w:tcW w:w="4252" w:type="dxa"/>
            <w:hideMark/>
          </w:tcPr>
          <w:p w14:paraId="18F0862B" w14:textId="77777777" w:rsidR="009B3766" w:rsidRDefault="009B3766" w:rsidP="00E93C8F">
            <w:pPr>
              <w:spacing w:line="254" w:lineRule="auto"/>
              <w:jc w:val="both"/>
              <w:rPr>
                <w:b/>
                <w:bCs/>
                <w:caps/>
                <w:color w:val="000000"/>
                <w:lang w:eastAsia="en-US" w:bidi="en-US"/>
              </w:rPr>
            </w:pPr>
            <w:r>
              <w:rPr>
                <w:color w:val="000000"/>
                <w:lang w:eastAsia="en-US" w:bidi="en-US"/>
              </w:rPr>
              <w:t>М.П.</w:t>
            </w:r>
          </w:p>
        </w:tc>
      </w:tr>
    </w:tbl>
    <w:p w14:paraId="448E2C44" w14:textId="3588FD28" w:rsidR="00ED4586" w:rsidRPr="006F6F51" w:rsidRDefault="00ED4586" w:rsidP="0037546B">
      <w:pPr>
        <w:jc w:val="center"/>
      </w:pPr>
    </w:p>
    <w:p w14:paraId="40E00CAF" w14:textId="3F871423" w:rsidR="00ED4586" w:rsidRPr="006F6F51" w:rsidRDefault="00ED4586" w:rsidP="0037546B">
      <w:pPr>
        <w:jc w:val="center"/>
      </w:pPr>
    </w:p>
    <w:p w14:paraId="3C1C694B" w14:textId="77777777" w:rsidR="00717F07" w:rsidRPr="006F6F51" w:rsidRDefault="00717F07" w:rsidP="0037546B">
      <w:pPr>
        <w:jc w:val="center"/>
      </w:pPr>
    </w:p>
    <w:p w14:paraId="6E537B07" w14:textId="77777777" w:rsidR="00ED4586" w:rsidRPr="006F6F51" w:rsidRDefault="00ED4586" w:rsidP="0037546B">
      <w:pPr>
        <w:jc w:val="center"/>
      </w:pPr>
    </w:p>
    <w:p w14:paraId="13A39E9A" w14:textId="77777777" w:rsidR="00ED4586" w:rsidRPr="006F6F51" w:rsidRDefault="00ED4586" w:rsidP="0037546B">
      <w:pPr>
        <w:jc w:val="center"/>
      </w:pPr>
    </w:p>
    <w:p w14:paraId="5347D7CF" w14:textId="0D87B6E2" w:rsidR="003320D3" w:rsidRPr="006F6F51" w:rsidRDefault="003320D3" w:rsidP="003320D3">
      <w:pPr>
        <w:widowControl w:val="0"/>
        <w:autoSpaceDE w:val="0"/>
        <w:autoSpaceDN w:val="0"/>
        <w:adjustRightInd w:val="0"/>
        <w:ind w:firstLine="567"/>
        <w:jc w:val="center"/>
        <w:rPr>
          <w:rFonts w:eastAsia="Arial Unicode MS"/>
          <w:b/>
          <w:color w:val="000000"/>
          <w:lang w:bidi="en-US"/>
        </w:rPr>
      </w:pPr>
      <w:r w:rsidRPr="006F6F51">
        <w:rPr>
          <w:rFonts w:eastAsia="Arial Unicode MS"/>
          <w:b/>
          <w:color w:val="000000"/>
          <w:lang w:bidi="en-US"/>
        </w:rPr>
        <w:t xml:space="preserve">Государственный контракт </w:t>
      </w:r>
      <w:r w:rsidR="00E714DF" w:rsidRPr="006F6F51">
        <w:rPr>
          <w:rFonts w:eastAsia="Arial Unicode MS"/>
          <w:b/>
          <w:color w:val="000000"/>
          <w:lang w:bidi="en-US"/>
        </w:rPr>
        <w:t xml:space="preserve">от </w:t>
      </w:r>
      <w:r w:rsidR="00037052" w:rsidRPr="00037052">
        <w:rPr>
          <w:rFonts w:eastAsia="Arial Unicode MS"/>
          <w:b/>
          <w:color w:val="000000"/>
          <w:highlight w:val="yellow"/>
          <w:lang w:bidi="en-US"/>
        </w:rPr>
        <w:t>______</w:t>
      </w:r>
      <w:r w:rsidR="00E714DF" w:rsidRPr="006F6F51">
        <w:rPr>
          <w:rFonts w:eastAsia="Arial Unicode MS"/>
          <w:b/>
          <w:color w:val="000000"/>
          <w:lang w:bidi="en-US"/>
        </w:rPr>
        <w:t xml:space="preserve"> № </w:t>
      </w:r>
      <w:r w:rsidR="00037052" w:rsidRPr="00037052">
        <w:rPr>
          <w:rFonts w:eastAsia="Arial Unicode MS"/>
          <w:b/>
          <w:color w:val="000000"/>
          <w:highlight w:val="yellow"/>
          <w:lang w:bidi="en-US"/>
        </w:rPr>
        <w:t>______</w:t>
      </w:r>
    </w:p>
    <w:p w14:paraId="3D1BCC80" w14:textId="72C12B5F" w:rsidR="00ED4586" w:rsidRPr="006F6F51" w:rsidRDefault="003320D3" w:rsidP="003320D3">
      <w:pPr>
        <w:jc w:val="center"/>
        <w:rPr>
          <w:rFonts w:eastAsia="Arial Unicode MS"/>
          <w:b/>
          <w:color w:val="000000"/>
          <w:lang w:bidi="en-US"/>
        </w:rPr>
      </w:pPr>
      <w:r w:rsidRPr="006F6F51">
        <w:rPr>
          <w:rFonts w:eastAsia="Arial Unicode MS"/>
          <w:b/>
          <w:color w:val="000000"/>
          <w:lang w:bidi="en-US"/>
        </w:rPr>
        <w:t>на выполнение работ по развитию государственной информационной системы:</w:t>
      </w:r>
      <w:r w:rsidRPr="006F6F51">
        <w:rPr>
          <w:rFonts w:eastAsia="Arial Unicode MS"/>
          <w:b/>
          <w:color w:val="000000"/>
          <w:lang w:bidi="en-US"/>
        </w:rPr>
        <w:br/>
      </w:r>
      <w:r w:rsidR="00037052" w:rsidRPr="00037052">
        <w:rPr>
          <w:rFonts w:eastAsia="Arial Unicode MS"/>
          <w:b/>
          <w:color w:val="000000"/>
          <w:highlight w:val="yellow"/>
          <w:lang w:bidi="en-US"/>
        </w:rPr>
        <w:t>______</w:t>
      </w:r>
    </w:p>
    <w:p w14:paraId="2B619B45" w14:textId="77777777" w:rsidR="003320D3" w:rsidRPr="006F6F51" w:rsidRDefault="003320D3" w:rsidP="003320D3">
      <w:pPr>
        <w:jc w:val="center"/>
      </w:pPr>
    </w:p>
    <w:p w14:paraId="6F1DD7DC" w14:textId="47C7BC6B" w:rsidR="0097349E" w:rsidRPr="006F6F51" w:rsidRDefault="00037052" w:rsidP="003320D3">
      <w:pPr>
        <w:jc w:val="center"/>
      </w:pPr>
      <w:r w:rsidRPr="00037052">
        <w:rPr>
          <w:highlight w:val="yellow"/>
        </w:rPr>
        <w:t>1</w:t>
      </w:r>
      <w:r w:rsidR="00323446" w:rsidRPr="00037052">
        <w:rPr>
          <w:highlight w:val="yellow"/>
        </w:rPr>
        <w:t> (</w:t>
      </w:r>
      <w:r w:rsidRPr="00037052">
        <w:rPr>
          <w:highlight w:val="yellow"/>
        </w:rPr>
        <w:t>первый</w:t>
      </w:r>
      <w:r w:rsidR="0097349E" w:rsidRPr="00037052">
        <w:rPr>
          <w:highlight w:val="yellow"/>
        </w:rPr>
        <w:t>)</w:t>
      </w:r>
      <w:r w:rsidR="0097349E" w:rsidRPr="006F6F51">
        <w:t xml:space="preserve"> </w:t>
      </w:r>
      <w:r w:rsidR="00717F07" w:rsidRPr="006F6F51">
        <w:t>этап</w:t>
      </w:r>
    </w:p>
    <w:p w14:paraId="737D8015" w14:textId="70C78BB0" w:rsidR="00007FA9" w:rsidRPr="006F6F51" w:rsidRDefault="00007FA9" w:rsidP="003320D3">
      <w:pPr>
        <w:jc w:val="center"/>
      </w:pPr>
      <w:r w:rsidRPr="006F6F51">
        <w:t>Заявка</w:t>
      </w:r>
      <w:r w:rsidR="00D04771" w:rsidRPr="006F6F51">
        <w:t> № </w:t>
      </w:r>
      <w:r w:rsidR="00037052" w:rsidRPr="00037052">
        <w:rPr>
          <w:rFonts w:eastAsia="Arial Unicode MS"/>
          <w:b/>
          <w:color w:val="000000"/>
          <w:highlight w:val="yellow"/>
          <w:lang w:bidi="en-US"/>
        </w:rPr>
        <w:t>___</w:t>
      </w:r>
    </w:p>
    <w:p w14:paraId="3B702093" w14:textId="77777777" w:rsidR="003D74C3" w:rsidRPr="006F6F51" w:rsidRDefault="003D74C3" w:rsidP="003320D3">
      <w:pPr>
        <w:jc w:val="center"/>
      </w:pPr>
    </w:p>
    <w:p w14:paraId="19FC21B9" w14:textId="0E11BF60" w:rsidR="00F66BD4" w:rsidRPr="006F6F51" w:rsidRDefault="00E714DF" w:rsidP="003320D3">
      <w:pPr>
        <w:jc w:val="center"/>
        <w:rPr>
          <w:b/>
          <w:bCs/>
        </w:rPr>
      </w:pPr>
      <w:r w:rsidRPr="006F6F51">
        <w:rPr>
          <w:b/>
          <w:bCs/>
        </w:rPr>
        <w:t>ОПИСАНИЕ ИНФОРМАЦИОННОГО ОБЕСПЕЧЕНИЯ</w:t>
      </w:r>
    </w:p>
    <w:p w14:paraId="271C631D" w14:textId="11DDF052" w:rsidR="00F66BD4" w:rsidRPr="006F6F51" w:rsidRDefault="00ED4586" w:rsidP="0097349E">
      <w:pPr>
        <w:spacing w:before="120"/>
        <w:jc w:val="center"/>
      </w:pPr>
      <w:r w:rsidRPr="006F6F51">
        <w:t>ЛИСТ УТВЕРЖДЕНИЯ</w:t>
      </w:r>
    </w:p>
    <w:p w14:paraId="74485361" w14:textId="61E31FF7" w:rsidR="00ED4586" w:rsidRPr="006F6F51" w:rsidRDefault="001062B0" w:rsidP="0097349E">
      <w:pPr>
        <w:spacing w:before="120"/>
        <w:jc w:val="center"/>
      </w:pPr>
      <w:r w:rsidRPr="006F6F51">
        <w:t>1227700142801</w:t>
      </w:r>
      <w:r w:rsidR="004E5CBD" w:rsidRPr="006F6F51">
        <w:t>.</w:t>
      </w:r>
      <w:r w:rsidR="004E5CBD" w:rsidRPr="00037052">
        <w:rPr>
          <w:highlight w:val="yellow"/>
        </w:rPr>
        <w:t>63.99.10.190.0</w:t>
      </w:r>
      <w:r w:rsidR="008B50F6" w:rsidRPr="00037052">
        <w:rPr>
          <w:highlight w:val="yellow"/>
        </w:rPr>
        <w:t>02</w:t>
      </w:r>
      <w:r w:rsidR="004E5CBD" w:rsidRPr="006F6F51">
        <w:t>.П</w:t>
      </w:r>
      <w:r w:rsidR="00E714DF" w:rsidRPr="006F6F51">
        <w:t>5</w:t>
      </w:r>
      <w:r w:rsidR="00C24756" w:rsidRPr="006F6F51">
        <w:t>.</w:t>
      </w:r>
      <w:r w:rsidR="00A97245" w:rsidRPr="00037052">
        <w:rPr>
          <w:highlight w:val="yellow"/>
        </w:rPr>
        <w:t>12</w:t>
      </w:r>
      <w:r w:rsidR="00ED4586" w:rsidRPr="006F6F51">
        <w:t>-ЛУ</w:t>
      </w:r>
    </w:p>
    <w:p w14:paraId="15B39326" w14:textId="20D79A25" w:rsidR="00ED4586" w:rsidRPr="006F6F51" w:rsidRDefault="00ED4586" w:rsidP="00A27380">
      <w:pPr>
        <w:jc w:val="center"/>
      </w:pPr>
    </w:p>
    <w:p w14:paraId="74F0C758" w14:textId="0A4136EA" w:rsidR="00ED4586" w:rsidRPr="006F6F51" w:rsidRDefault="00ED4586" w:rsidP="00A27380">
      <w:pPr>
        <w:jc w:val="center"/>
      </w:pPr>
    </w:p>
    <w:p w14:paraId="541C7686" w14:textId="56B331E5" w:rsidR="00ED4586" w:rsidRPr="006F6F51" w:rsidRDefault="00ED4586" w:rsidP="0037546B">
      <w:pPr>
        <w:jc w:val="center"/>
      </w:pPr>
    </w:p>
    <w:p w14:paraId="338E151B" w14:textId="6CCC6A66" w:rsidR="000762F0" w:rsidRPr="006F6F51" w:rsidRDefault="000762F0" w:rsidP="0037546B">
      <w:pPr>
        <w:jc w:val="center"/>
      </w:pPr>
    </w:p>
    <w:p w14:paraId="791AB0BB" w14:textId="77777777" w:rsidR="000762F0" w:rsidRPr="006F6F51" w:rsidRDefault="000762F0" w:rsidP="0037546B">
      <w:pPr>
        <w:jc w:val="center"/>
      </w:pPr>
    </w:p>
    <w:p w14:paraId="76C89B16" w14:textId="7F982EDA" w:rsidR="003D730C" w:rsidRPr="006F6F51" w:rsidRDefault="003D730C" w:rsidP="002F21D5">
      <w:pPr>
        <w:jc w:val="center"/>
      </w:pPr>
    </w:p>
    <w:p w14:paraId="0C4A6A9E" w14:textId="31022F51" w:rsidR="00717F07" w:rsidRPr="006F6F51" w:rsidRDefault="00717F07" w:rsidP="002F21D5">
      <w:pPr>
        <w:jc w:val="center"/>
      </w:pPr>
    </w:p>
    <w:p w14:paraId="3BDDF7C4" w14:textId="4D76DCAA" w:rsidR="00717F07" w:rsidRPr="006F6F51" w:rsidRDefault="00717F07" w:rsidP="002F21D5">
      <w:pPr>
        <w:jc w:val="center"/>
      </w:pPr>
    </w:p>
    <w:p w14:paraId="63FC4404" w14:textId="5FCA3A9F" w:rsidR="00717F07" w:rsidRPr="006F6F51" w:rsidRDefault="00717F07" w:rsidP="002F21D5">
      <w:pPr>
        <w:jc w:val="center"/>
      </w:pPr>
    </w:p>
    <w:p w14:paraId="6C37D88D" w14:textId="357B7D8D" w:rsidR="00717F07" w:rsidRPr="006F6F51" w:rsidRDefault="00717F07" w:rsidP="002F21D5">
      <w:pPr>
        <w:jc w:val="center"/>
      </w:pPr>
    </w:p>
    <w:p w14:paraId="5D8C6C74" w14:textId="6F297CFF" w:rsidR="00717F07" w:rsidRPr="006F6F51" w:rsidRDefault="00717F07" w:rsidP="002F21D5">
      <w:pPr>
        <w:jc w:val="center"/>
      </w:pPr>
    </w:p>
    <w:p w14:paraId="25AD4131" w14:textId="02AAC6B4" w:rsidR="00717F07" w:rsidRPr="006F6F51" w:rsidRDefault="00717F07" w:rsidP="002F21D5">
      <w:pPr>
        <w:jc w:val="center"/>
      </w:pPr>
    </w:p>
    <w:p w14:paraId="6C9588F5" w14:textId="3FB4073B" w:rsidR="00717F07" w:rsidRPr="006F6F51" w:rsidRDefault="00717F07" w:rsidP="002F21D5">
      <w:pPr>
        <w:jc w:val="center"/>
      </w:pPr>
    </w:p>
    <w:p w14:paraId="7886464F" w14:textId="29002F46" w:rsidR="00717F07" w:rsidRPr="006F6F51" w:rsidRDefault="00717F07" w:rsidP="002F21D5">
      <w:pPr>
        <w:jc w:val="center"/>
      </w:pPr>
    </w:p>
    <w:p w14:paraId="07225FC8" w14:textId="4CC13CD8" w:rsidR="00717F07" w:rsidRPr="006F6F51" w:rsidRDefault="00717F07" w:rsidP="002F21D5">
      <w:pPr>
        <w:jc w:val="center"/>
      </w:pPr>
    </w:p>
    <w:p w14:paraId="2C48055C" w14:textId="0AB9613E" w:rsidR="00717F07" w:rsidRDefault="00717F07" w:rsidP="002F21D5">
      <w:pPr>
        <w:jc w:val="center"/>
      </w:pPr>
    </w:p>
    <w:p w14:paraId="04D441AC" w14:textId="5DE81529" w:rsidR="009B3766" w:rsidRDefault="009B3766" w:rsidP="002F21D5">
      <w:pPr>
        <w:jc w:val="center"/>
      </w:pPr>
    </w:p>
    <w:p w14:paraId="2B80B025" w14:textId="02F244A7" w:rsidR="009B3766" w:rsidRDefault="009B3766" w:rsidP="002F21D5">
      <w:pPr>
        <w:jc w:val="center"/>
      </w:pPr>
    </w:p>
    <w:p w14:paraId="2340598A" w14:textId="76B7D6AD" w:rsidR="009B3766" w:rsidRDefault="009B3766" w:rsidP="002F21D5">
      <w:pPr>
        <w:jc w:val="center"/>
      </w:pPr>
    </w:p>
    <w:p w14:paraId="20CEFB30" w14:textId="77777777" w:rsidR="00717F07" w:rsidRPr="006F6F51" w:rsidRDefault="00717F07" w:rsidP="002F21D5">
      <w:pPr>
        <w:jc w:val="center"/>
      </w:pPr>
    </w:p>
    <w:p w14:paraId="79438A1A" w14:textId="77777777" w:rsidR="00117D6D" w:rsidRPr="006F6F51" w:rsidRDefault="00117D6D" w:rsidP="002F21D5">
      <w:pPr>
        <w:jc w:val="center"/>
      </w:pPr>
    </w:p>
    <w:p w14:paraId="001E1341" w14:textId="1CD56401" w:rsidR="00E4747B" w:rsidRPr="006F6F51" w:rsidRDefault="00E4747B" w:rsidP="00D66F50">
      <w:pPr>
        <w:jc w:val="center"/>
      </w:pPr>
    </w:p>
    <w:p w14:paraId="416A4777" w14:textId="77777777" w:rsidR="00E4747B" w:rsidRPr="006F6F51" w:rsidRDefault="00E4747B" w:rsidP="00D66F50">
      <w:pPr>
        <w:jc w:val="center"/>
      </w:pPr>
    </w:p>
    <w:p w14:paraId="639BB0F5" w14:textId="129C9528" w:rsidR="00ED4586" w:rsidRPr="006F6F51" w:rsidRDefault="00ED4586" w:rsidP="00A27380">
      <w:pPr>
        <w:jc w:val="center"/>
      </w:pPr>
      <w:r w:rsidRPr="006F6F51">
        <w:t>Москва, 202</w:t>
      </w:r>
      <w:r w:rsidR="00A97245">
        <w:t>6</w:t>
      </w:r>
    </w:p>
    <w:p w14:paraId="5815EE0C" w14:textId="77777777" w:rsidR="00ED4586" w:rsidRPr="006F6F51" w:rsidRDefault="00ED4586" w:rsidP="00953A85">
      <w:pPr>
        <w:sectPr w:rsidR="00ED4586" w:rsidRPr="006F6F51" w:rsidSect="009C2F67">
          <w:pgSz w:w="11906" w:h="16838" w:code="9"/>
          <w:pgMar w:top="1134" w:right="851" w:bottom="1134" w:left="1418" w:header="708" w:footer="708" w:gutter="0"/>
          <w:cols w:space="708"/>
          <w:docGrid w:linePitch="360"/>
        </w:sectPr>
      </w:pPr>
    </w:p>
    <w:p w14:paraId="43EC6F48" w14:textId="37C773EA" w:rsidR="00F54A78" w:rsidRPr="006F6F51" w:rsidRDefault="00037052" w:rsidP="00F54A78">
      <w:pPr>
        <w:widowControl w:val="0"/>
        <w:pBdr>
          <w:top w:val="none" w:sz="4" w:space="0" w:color="000000"/>
          <w:left w:val="none" w:sz="4" w:space="0" w:color="000000"/>
          <w:bottom w:val="none" w:sz="4" w:space="0" w:color="000000"/>
          <w:right w:val="none" w:sz="4" w:space="0" w:color="000000"/>
          <w:between w:val="none" w:sz="4" w:space="0" w:color="000000"/>
        </w:pBdr>
        <w:jc w:val="center"/>
        <w:rPr>
          <w:bCs/>
          <w:caps/>
          <w:color w:val="000000"/>
        </w:rPr>
      </w:pPr>
      <w:r w:rsidRPr="00037052">
        <w:rPr>
          <w:b/>
          <w:bCs/>
          <w:color w:val="000000" w:themeColor="text1"/>
          <w:highlight w:val="yellow"/>
          <w:lang w:bidi="en-US"/>
        </w:rPr>
        <w:lastRenderedPageBreak/>
        <w:t>ЗАКАЗЧИК</w:t>
      </w:r>
    </w:p>
    <w:p w14:paraId="6043A2C8" w14:textId="77777777" w:rsidR="00ED4586" w:rsidRPr="006F6F51" w:rsidRDefault="00ED4586" w:rsidP="00953A85"/>
    <w:p w14:paraId="1DC8B8DC" w14:textId="77777777" w:rsidR="00ED4586" w:rsidRPr="006F6F51" w:rsidRDefault="00ED4586" w:rsidP="00953A85"/>
    <w:p w14:paraId="3868A078" w14:textId="618A5AF9" w:rsidR="00ED4586" w:rsidRPr="006F6F51" w:rsidRDefault="00ED4586" w:rsidP="00A27380">
      <w:r w:rsidRPr="006F6F51">
        <w:t>УТВЕРЖДЕН</w:t>
      </w:r>
    </w:p>
    <w:p w14:paraId="20E0FF8D" w14:textId="25FBBBA3" w:rsidR="00ED4586" w:rsidRPr="006F6F51" w:rsidRDefault="001062B0" w:rsidP="00A27380">
      <w:r w:rsidRPr="006F6F51">
        <w:t>1227700142801</w:t>
      </w:r>
      <w:r w:rsidR="004E5CBD" w:rsidRPr="006F6F51">
        <w:t>.</w:t>
      </w:r>
      <w:r w:rsidR="004E5CBD" w:rsidRPr="00037052">
        <w:rPr>
          <w:highlight w:val="yellow"/>
        </w:rPr>
        <w:t>63.99.10.190.0</w:t>
      </w:r>
      <w:r w:rsidR="008B50F6" w:rsidRPr="00037052">
        <w:rPr>
          <w:highlight w:val="yellow"/>
        </w:rPr>
        <w:t>02</w:t>
      </w:r>
      <w:r w:rsidR="004E5CBD" w:rsidRPr="006F6F51">
        <w:t>.П</w:t>
      </w:r>
      <w:r w:rsidR="00E714DF" w:rsidRPr="006F6F51">
        <w:t>5</w:t>
      </w:r>
      <w:r w:rsidR="00081EFF" w:rsidRPr="006F6F51">
        <w:t>.</w:t>
      </w:r>
      <w:r w:rsidR="00A97245" w:rsidRPr="00037052">
        <w:rPr>
          <w:highlight w:val="yellow"/>
        </w:rPr>
        <w:t>12</w:t>
      </w:r>
      <w:r w:rsidR="00ED4586" w:rsidRPr="006F6F51">
        <w:t>-ЛУ</w:t>
      </w:r>
    </w:p>
    <w:p w14:paraId="72B88389" w14:textId="44B30FDA" w:rsidR="00ED4586" w:rsidRPr="006F6F51" w:rsidRDefault="00ED4586" w:rsidP="009416FC">
      <w:pPr>
        <w:jc w:val="center"/>
      </w:pPr>
    </w:p>
    <w:p w14:paraId="2B9B0B44" w14:textId="2473EAD9" w:rsidR="00ED4586" w:rsidRPr="006F6F51" w:rsidRDefault="00ED4586" w:rsidP="009416FC">
      <w:pPr>
        <w:jc w:val="center"/>
      </w:pPr>
    </w:p>
    <w:p w14:paraId="760C0A23" w14:textId="0E0559B5" w:rsidR="00ED4586" w:rsidRPr="006F6F51" w:rsidRDefault="00ED4586" w:rsidP="009416FC">
      <w:pPr>
        <w:jc w:val="center"/>
      </w:pPr>
    </w:p>
    <w:p w14:paraId="46EDEA22" w14:textId="7E4F242E" w:rsidR="00ED4586" w:rsidRPr="006F6F51" w:rsidRDefault="00ED4586" w:rsidP="009416FC">
      <w:pPr>
        <w:jc w:val="center"/>
      </w:pPr>
    </w:p>
    <w:p w14:paraId="303BF949" w14:textId="3D2BF817" w:rsidR="00ED4586" w:rsidRPr="006F6F51" w:rsidRDefault="00ED4586" w:rsidP="009416FC">
      <w:pPr>
        <w:jc w:val="center"/>
      </w:pPr>
    </w:p>
    <w:p w14:paraId="07D744AF" w14:textId="5AD95C1A" w:rsidR="00ED4586" w:rsidRPr="006F6F51" w:rsidRDefault="00ED4586" w:rsidP="009416FC">
      <w:pPr>
        <w:jc w:val="center"/>
      </w:pPr>
    </w:p>
    <w:p w14:paraId="687294E9" w14:textId="5FAF31CD" w:rsidR="00ED4586" w:rsidRPr="006F6F51" w:rsidRDefault="00ED4586" w:rsidP="009416FC">
      <w:pPr>
        <w:jc w:val="center"/>
      </w:pPr>
    </w:p>
    <w:p w14:paraId="0EC79659" w14:textId="5F1675F0" w:rsidR="00ED4586" w:rsidRPr="006F6F51" w:rsidRDefault="00ED4586" w:rsidP="009416FC">
      <w:pPr>
        <w:jc w:val="center"/>
      </w:pPr>
    </w:p>
    <w:p w14:paraId="19DF96CC" w14:textId="7BB76AAD" w:rsidR="00ED4586" w:rsidRPr="006F6F51" w:rsidRDefault="00ED4586" w:rsidP="009416FC">
      <w:pPr>
        <w:jc w:val="center"/>
      </w:pPr>
    </w:p>
    <w:p w14:paraId="31A8C802" w14:textId="46845DAB" w:rsidR="00ED4586" w:rsidRPr="006F6F51" w:rsidRDefault="00ED4586" w:rsidP="009416FC">
      <w:pPr>
        <w:jc w:val="center"/>
      </w:pPr>
    </w:p>
    <w:p w14:paraId="330DBB89" w14:textId="5F0A3579" w:rsidR="00ED4586" w:rsidRPr="006F6F51" w:rsidRDefault="00ED4586" w:rsidP="009416FC">
      <w:pPr>
        <w:jc w:val="center"/>
      </w:pPr>
    </w:p>
    <w:p w14:paraId="30E04333" w14:textId="25B24052" w:rsidR="00ED4586" w:rsidRPr="006F6F51" w:rsidRDefault="00ED4586" w:rsidP="009416FC">
      <w:pPr>
        <w:jc w:val="center"/>
      </w:pPr>
    </w:p>
    <w:p w14:paraId="7C0651C7" w14:textId="77777777" w:rsidR="00ED4586" w:rsidRPr="006F6F51" w:rsidRDefault="00ED4586" w:rsidP="009416FC">
      <w:pPr>
        <w:jc w:val="center"/>
      </w:pPr>
    </w:p>
    <w:p w14:paraId="6E018772" w14:textId="6E743873" w:rsidR="003320D3" w:rsidRPr="006F6F51" w:rsidRDefault="003320D3" w:rsidP="003320D3">
      <w:pPr>
        <w:widowControl w:val="0"/>
        <w:autoSpaceDE w:val="0"/>
        <w:autoSpaceDN w:val="0"/>
        <w:adjustRightInd w:val="0"/>
        <w:ind w:firstLine="567"/>
        <w:jc w:val="center"/>
        <w:rPr>
          <w:rFonts w:eastAsia="Arial Unicode MS"/>
          <w:b/>
          <w:color w:val="000000"/>
          <w:lang w:bidi="en-US"/>
        </w:rPr>
      </w:pPr>
      <w:r w:rsidRPr="006F6F51">
        <w:rPr>
          <w:rFonts w:eastAsia="Arial Unicode MS"/>
          <w:b/>
          <w:color w:val="000000"/>
          <w:lang w:bidi="en-US"/>
        </w:rPr>
        <w:t xml:space="preserve">Государственный контракт </w:t>
      </w:r>
      <w:r w:rsidR="00E714DF" w:rsidRPr="006F6F51">
        <w:rPr>
          <w:rFonts w:eastAsia="Arial Unicode MS"/>
          <w:b/>
          <w:color w:val="000000"/>
          <w:lang w:bidi="en-US"/>
        </w:rPr>
        <w:t xml:space="preserve">от </w:t>
      </w:r>
      <w:r w:rsidR="00037052" w:rsidRPr="00037052">
        <w:rPr>
          <w:rFonts w:eastAsia="Arial Unicode MS"/>
          <w:b/>
          <w:color w:val="000000"/>
          <w:highlight w:val="yellow"/>
          <w:lang w:bidi="en-US"/>
        </w:rPr>
        <w:t>______</w:t>
      </w:r>
      <w:r w:rsidR="00E714DF" w:rsidRPr="006F6F51">
        <w:rPr>
          <w:rFonts w:eastAsia="Arial Unicode MS"/>
          <w:b/>
          <w:color w:val="000000"/>
          <w:lang w:bidi="en-US"/>
        </w:rPr>
        <w:t xml:space="preserve"> № </w:t>
      </w:r>
      <w:r w:rsidR="00037052" w:rsidRPr="00037052">
        <w:rPr>
          <w:rFonts w:eastAsia="Arial Unicode MS"/>
          <w:b/>
          <w:color w:val="000000"/>
          <w:highlight w:val="yellow"/>
          <w:lang w:bidi="en-US"/>
        </w:rPr>
        <w:t>______</w:t>
      </w:r>
    </w:p>
    <w:p w14:paraId="26EE4B02" w14:textId="545D24CA" w:rsidR="00ED4586" w:rsidRPr="006F6F51" w:rsidRDefault="003320D3" w:rsidP="003320D3">
      <w:pPr>
        <w:jc w:val="center"/>
        <w:rPr>
          <w:b/>
          <w:bCs/>
        </w:rPr>
      </w:pPr>
      <w:r w:rsidRPr="006F6F51">
        <w:rPr>
          <w:rFonts w:eastAsia="Arial Unicode MS"/>
          <w:b/>
          <w:color w:val="000000"/>
          <w:lang w:bidi="en-US"/>
        </w:rPr>
        <w:t>на выполнение работ по развитию государственной информационной системы:</w:t>
      </w:r>
      <w:r w:rsidRPr="006F6F51">
        <w:rPr>
          <w:rFonts w:eastAsia="Arial Unicode MS"/>
          <w:b/>
          <w:color w:val="000000"/>
          <w:lang w:bidi="en-US"/>
        </w:rPr>
        <w:br/>
      </w:r>
      <w:r w:rsidR="00037052" w:rsidRPr="00037052">
        <w:rPr>
          <w:rFonts w:eastAsia="Arial Unicode MS"/>
          <w:b/>
          <w:color w:val="000000"/>
          <w:highlight w:val="yellow"/>
          <w:lang w:bidi="en-US"/>
        </w:rPr>
        <w:t>______</w:t>
      </w:r>
    </w:p>
    <w:p w14:paraId="7DB8A760" w14:textId="77777777" w:rsidR="003320D3" w:rsidRPr="006F6F51" w:rsidRDefault="003320D3" w:rsidP="003320D3">
      <w:pPr>
        <w:jc w:val="center"/>
      </w:pPr>
    </w:p>
    <w:p w14:paraId="54C34BD5" w14:textId="5E38C215" w:rsidR="00ED4586" w:rsidRPr="006F6F51" w:rsidRDefault="00037052" w:rsidP="003320D3">
      <w:pPr>
        <w:jc w:val="center"/>
      </w:pPr>
      <w:r w:rsidRPr="00037052">
        <w:rPr>
          <w:highlight w:val="yellow"/>
        </w:rPr>
        <w:t>1</w:t>
      </w:r>
      <w:r w:rsidR="00323446" w:rsidRPr="00037052">
        <w:rPr>
          <w:highlight w:val="yellow"/>
        </w:rPr>
        <w:t> (</w:t>
      </w:r>
      <w:r w:rsidRPr="00037052">
        <w:rPr>
          <w:highlight w:val="yellow"/>
        </w:rPr>
        <w:t>первый</w:t>
      </w:r>
      <w:r w:rsidR="0097349E" w:rsidRPr="00037052">
        <w:rPr>
          <w:highlight w:val="yellow"/>
        </w:rPr>
        <w:t>)</w:t>
      </w:r>
      <w:r w:rsidR="0097349E" w:rsidRPr="006F6F51">
        <w:t xml:space="preserve"> </w:t>
      </w:r>
      <w:r w:rsidR="00717F07" w:rsidRPr="006F6F51">
        <w:t>этап</w:t>
      </w:r>
    </w:p>
    <w:p w14:paraId="0714825B" w14:textId="22E5D6D8" w:rsidR="00007FA9" w:rsidRPr="006F6F51" w:rsidRDefault="00007FA9" w:rsidP="003320D3">
      <w:pPr>
        <w:jc w:val="center"/>
      </w:pPr>
      <w:r w:rsidRPr="006F6F51">
        <w:t>Заявка</w:t>
      </w:r>
      <w:r w:rsidR="00D04771" w:rsidRPr="006F6F51">
        <w:t> № </w:t>
      </w:r>
      <w:r w:rsidR="00037052" w:rsidRPr="00037052">
        <w:rPr>
          <w:rFonts w:eastAsia="Arial Unicode MS"/>
          <w:b/>
          <w:color w:val="000000"/>
          <w:highlight w:val="yellow"/>
          <w:lang w:bidi="en-US"/>
        </w:rPr>
        <w:t>__</w:t>
      </w:r>
    </w:p>
    <w:p w14:paraId="43D93705" w14:textId="77777777" w:rsidR="00007FA9" w:rsidRPr="006F6F51" w:rsidRDefault="00007FA9" w:rsidP="003320D3">
      <w:pPr>
        <w:jc w:val="center"/>
      </w:pPr>
    </w:p>
    <w:p w14:paraId="57C76E9B" w14:textId="2580ECEF" w:rsidR="00F66BD4" w:rsidRPr="006F6F51" w:rsidRDefault="00E714DF" w:rsidP="003320D3">
      <w:pPr>
        <w:jc w:val="center"/>
        <w:rPr>
          <w:b/>
          <w:bCs/>
        </w:rPr>
      </w:pPr>
      <w:r w:rsidRPr="006F6F51">
        <w:rPr>
          <w:b/>
          <w:bCs/>
        </w:rPr>
        <w:t>ОПИСАНИЕ ИНФОРМАЦИОННОГО ОБЕСПЕЧЕНИЯ</w:t>
      </w:r>
    </w:p>
    <w:p w14:paraId="506868B9" w14:textId="589ADC8E" w:rsidR="00ED4586" w:rsidRPr="006F6F51" w:rsidRDefault="001062B0" w:rsidP="0097349E">
      <w:pPr>
        <w:spacing w:before="120"/>
        <w:jc w:val="center"/>
      </w:pPr>
      <w:r w:rsidRPr="006F6F51">
        <w:t>1227700142801</w:t>
      </w:r>
      <w:r w:rsidR="004E5CBD" w:rsidRPr="006F6F51">
        <w:t>.</w:t>
      </w:r>
      <w:r w:rsidR="004E5CBD" w:rsidRPr="00037052">
        <w:rPr>
          <w:highlight w:val="yellow"/>
        </w:rPr>
        <w:t>63.99.10.190.0</w:t>
      </w:r>
      <w:r w:rsidR="008B50F6" w:rsidRPr="00037052">
        <w:rPr>
          <w:highlight w:val="yellow"/>
        </w:rPr>
        <w:t>02</w:t>
      </w:r>
      <w:r w:rsidR="004E5CBD" w:rsidRPr="006F6F51">
        <w:t>.П</w:t>
      </w:r>
      <w:r w:rsidR="00E714DF" w:rsidRPr="006F6F51">
        <w:t>5</w:t>
      </w:r>
      <w:r w:rsidR="00081EFF" w:rsidRPr="006F6F51">
        <w:t>.</w:t>
      </w:r>
      <w:r w:rsidR="00A97245" w:rsidRPr="00037052">
        <w:rPr>
          <w:highlight w:val="yellow"/>
        </w:rPr>
        <w:t>12</w:t>
      </w:r>
    </w:p>
    <w:p w14:paraId="2325D41D" w14:textId="77777777" w:rsidR="00036755" w:rsidRPr="006F6F51" w:rsidRDefault="00036755" w:rsidP="00A27380">
      <w:pPr>
        <w:jc w:val="center"/>
      </w:pPr>
    </w:p>
    <w:p w14:paraId="4CE132B9" w14:textId="0188719C" w:rsidR="00ED4586" w:rsidRPr="006F6F51" w:rsidRDefault="0097349E" w:rsidP="00A27380">
      <w:pPr>
        <w:jc w:val="center"/>
      </w:pPr>
      <w:r w:rsidRPr="006F6F51">
        <w:t>Количество листов –</w:t>
      </w:r>
      <w:r w:rsidR="00BD454A" w:rsidRPr="006F6F51">
        <w:t xml:space="preserve"> </w:t>
      </w:r>
      <w:bookmarkStart w:id="0" w:name="_Hlk206494106"/>
      <w:r w:rsidR="002A35AA" w:rsidRPr="006F6F51">
        <w:fldChar w:fldCharType="begin"/>
      </w:r>
      <w:r w:rsidR="002A35AA" w:rsidRPr="006F6F51">
        <w:instrText xml:space="preserve"> = </w:instrText>
      </w:r>
      <w:fldSimple w:instr=" NUMPAGES ">
        <w:r w:rsidR="00DD4067">
          <w:rPr>
            <w:noProof/>
          </w:rPr>
          <w:instrText>59</w:instrText>
        </w:r>
      </w:fldSimple>
      <w:r w:rsidR="002A35AA" w:rsidRPr="006F6F51">
        <w:instrText xml:space="preserve"> - 1 </w:instrText>
      </w:r>
      <w:r w:rsidR="002A35AA" w:rsidRPr="006F6F51">
        <w:fldChar w:fldCharType="separate"/>
      </w:r>
      <w:r w:rsidR="00DD4067">
        <w:rPr>
          <w:noProof/>
        </w:rPr>
        <w:t>58</w:t>
      </w:r>
      <w:r w:rsidR="002A35AA" w:rsidRPr="006F6F51">
        <w:fldChar w:fldCharType="end"/>
      </w:r>
      <w:bookmarkEnd w:id="0"/>
    </w:p>
    <w:p w14:paraId="7663B21B" w14:textId="03DEC265" w:rsidR="00ED4586" w:rsidRPr="006F6F51" w:rsidRDefault="00ED4586" w:rsidP="009416FC">
      <w:pPr>
        <w:jc w:val="center"/>
      </w:pPr>
    </w:p>
    <w:p w14:paraId="69B499E9" w14:textId="13D45890" w:rsidR="00ED4586" w:rsidRPr="006F6F51" w:rsidRDefault="00ED4586" w:rsidP="009416FC">
      <w:pPr>
        <w:jc w:val="center"/>
      </w:pPr>
    </w:p>
    <w:p w14:paraId="50817342" w14:textId="545644CF" w:rsidR="00ED4586" w:rsidRPr="006F6F51" w:rsidRDefault="00ED4586" w:rsidP="009416FC">
      <w:pPr>
        <w:jc w:val="center"/>
      </w:pPr>
    </w:p>
    <w:p w14:paraId="112F8F3C" w14:textId="0C9A9165" w:rsidR="00ED4586" w:rsidRPr="006F6F51" w:rsidRDefault="00ED4586" w:rsidP="009416FC">
      <w:pPr>
        <w:jc w:val="center"/>
      </w:pPr>
    </w:p>
    <w:p w14:paraId="765CA0C5" w14:textId="46294821" w:rsidR="00ED4586" w:rsidRPr="006F6F51" w:rsidRDefault="00ED4586" w:rsidP="009416FC">
      <w:pPr>
        <w:jc w:val="center"/>
      </w:pPr>
    </w:p>
    <w:p w14:paraId="5A90A7DE" w14:textId="38C10656" w:rsidR="00ED4586" w:rsidRPr="006F6F51" w:rsidRDefault="00ED4586" w:rsidP="009416FC">
      <w:pPr>
        <w:jc w:val="center"/>
      </w:pPr>
    </w:p>
    <w:p w14:paraId="527A9A5C" w14:textId="09740D9B" w:rsidR="00ED4586" w:rsidRPr="006F6F51" w:rsidRDefault="00ED4586" w:rsidP="009416FC">
      <w:pPr>
        <w:jc w:val="center"/>
      </w:pPr>
    </w:p>
    <w:p w14:paraId="443AABE1" w14:textId="77777777" w:rsidR="0099000A" w:rsidRPr="006F6F51" w:rsidRDefault="0099000A" w:rsidP="009416FC">
      <w:pPr>
        <w:jc w:val="center"/>
      </w:pPr>
    </w:p>
    <w:p w14:paraId="4480902A" w14:textId="46CD00D3" w:rsidR="00ED4586" w:rsidRPr="006F6F51" w:rsidRDefault="00ED4586" w:rsidP="009416FC">
      <w:pPr>
        <w:jc w:val="center"/>
      </w:pPr>
    </w:p>
    <w:p w14:paraId="132785CF" w14:textId="41A576EB" w:rsidR="00ED4586" w:rsidRPr="006F6F51" w:rsidRDefault="00ED4586" w:rsidP="009416FC">
      <w:pPr>
        <w:jc w:val="center"/>
      </w:pPr>
    </w:p>
    <w:p w14:paraId="6E4514E9" w14:textId="03CFEE2A" w:rsidR="00ED4586" w:rsidRPr="006F6F51" w:rsidRDefault="00ED4586" w:rsidP="009416FC">
      <w:pPr>
        <w:jc w:val="center"/>
      </w:pPr>
    </w:p>
    <w:p w14:paraId="6B40301E" w14:textId="77777777" w:rsidR="00ED4586" w:rsidRPr="006F6F51" w:rsidRDefault="00ED4586" w:rsidP="009416FC">
      <w:pPr>
        <w:jc w:val="center"/>
      </w:pPr>
    </w:p>
    <w:p w14:paraId="1882EA4F" w14:textId="77777777" w:rsidR="00ED4586" w:rsidRPr="006F6F51" w:rsidRDefault="00ED4586" w:rsidP="009416FC">
      <w:pPr>
        <w:jc w:val="center"/>
      </w:pPr>
    </w:p>
    <w:p w14:paraId="71639277" w14:textId="77777777" w:rsidR="00ED4586" w:rsidRPr="006F6F51" w:rsidRDefault="00ED4586" w:rsidP="009416FC">
      <w:pPr>
        <w:jc w:val="center"/>
      </w:pPr>
    </w:p>
    <w:p w14:paraId="13F6E129" w14:textId="77777777" w:rsidR="00ED4586" w:rsidRPr="006F6F51" w:rsidRDefault="00ED4586" w:rsidP="009416FC">
      <w:pPr>
        <w:jc w:val="center"/>
      </w:pPr>
    </w:p>
    <w:p w14:paraId="0128942D" w14:textId="5AF07E19" w:rsidR="00ED4586" w:rsidRPr="006F6F51" w:rsidRDefault="00ED4586" w:rsidP="009416FC">
      <w:pPr>
        <w:jc w:val="center"/>
      </w:pPr>
    </w:p>
    <w:p w14:paraId="32A26C93" w14:textId="1C2C0617" w:rsidR="009416FC" w:rsidRPr="006F6F51" w:rsidRDefault="009416FC" w:rsidP="009416FC">
      <w:pPr>
        <w:jc w:val="center"/>
      </w:pPr>
    </w:p>
    <w:p w14:paraId="370B5E76" w14:textId="77777777" w:rsidR="003320D3" w:rsidRPr="006F6F51" w:rsidRDefault="003320D3" w:rsidP="009416FC">
      <w:pPr>
        <w:jc w:val="center"/>
      </w:pPr>
    </w:p>
    <w:p w14:paraId="5FF26D28" w14:textId="46C8F2F1" w:rsidR="009416FC" w:rsidRDefault="009416FC" w:rsidP="009416FC">
      <w:pPr>
        <w:jc w:val="center"/>
      </w:pPr>
    </w:p>
    <w:p w14:paraId="261CD361" w14:textId="3AE6032F" w:rsidR="009B3766" w:rsidRDefault="009B3766" w:rsidP="009416FC">
      <w:pPr>
        <w:jc w:val="center"/>
      </w:pPr>
    </w:p>
    <w:p w14:paraId="2514FED6" w14:textId="31812CA3" w:rsidR="009B3766" w:rsidRDefault="009B3766" w:rsidP="009416FC">
      <w:pPr>
        <w:jc w:val="center"/>
      </w:pPr>
    </w:p>
    <w:p w14:paraId="079406BB" w14:textId="130CAD85" w:rsidR="00ED4586" w:rsidRPr="006F6F51" w:rsidRDefault="00ED4586" w:rsidP="00A27380">
      <w:pPr>
        <w:jc w:val="center"/>
        <w:sectPr w:rsidR="00ED4586" w:rsidRPr="006F6F51" w:rsidSect="009C2F67">
          <w:headerReference w:type="default" r:id="rId8"/>
          <w:footerReference w:type="default" r:id="rId9"/>
          <w:headerReference w:type="first" r:id="rId10"/>
          <w:footerReference w:type="first" r:id="rId11"/>
          <w:pgSz w:w="11906" w:h="16838" w:code="9"/>
          <w:pgMar w:top="1134" w:right="851" w:bottom="1134" w:left="1418" w:header="708" w:footer="708" w:gutter="0"/>
          <w:cols w:space="708"/>
          <w:titlePg/>
          <w:docGrid w:linePitch="360"/>
        </w:sectPr>
      </w:pPr>
      <w:r w:rsidRPr="006F6F51">
        <w:t>Москва, 202</w:t>
      </w:r>
      <w:r w:rsidR="00A97245">
        <w:t>6</w:t>
      </w:r>
    </w:p>
    <w:p w14:paraId="60A33C12" w14:textId="6461B8A1" w:rsidR="00ED4586" w:rsidRPr="006F6F51" w:rsidRDefault="00ED4586" w:rsidP="00116B77">
      <w:pPr>
        <w:spacing w:after="120"/>
        <w:jc w:val="center"/>
        <w:rPr>
          <w:b/>
          <w:bCs/>
          <w:sz w:val="28"/>
          <w:szCs w:val="28"/>
        </w:rPr>
      </w:pPr>
      <w:r w:rsidRPr="006F6F51">
        <w:rPr>
          <w:b/>
          <w:bCs/>
          <w:sz w:val="28"/>
          <w:szCs w:val="28"/>
        </w:rPr>
        <w:lastRenderedPageBreak/>
        <w:t>Аннотация</w:t>
      </w:r>
    </w:p>
    <w:p w14:paraId="6A0BD80A" w14:textId="3D5C254D" w:rsidR="00F20B9D" w:rsidRPr="006F6F51" w:rsidRDefault="00ED4586" w:rsidP="00F20B9D">
      <w:pPr>
        <w:pBdr>
          <w:top w:val="nil"/>
          <w:left w:val="nil"/>
          <w:bottom w:val="nil"/>
          <w:right w:val="nil"/>
          <w:between w:val="nil"/>
        </w:pBdr>
        <w:ind w:firstLine="709"/>
        <w:jc w:val="both"/>
        <w:rPr>
          <w:color w:val="000000"/>
        </w:rPr>
      </w:pPr>
      <w:r w:rsidRPr="006F6F51">
        <w:t xml:space="preserve">Настоящий документ </w:t>
      </w:r>
      <w:r w:rsidR="00F20B9D" w:rsidRPr="006F6F51">
        <w:t xml:space="preserve">представляет собой описание информационного обеспечения к </w:t>
      </w:r>
      <w:r w:rsidR="006851E9" w:rsidRPr="006F6F51">
        <w:t>Заявке</w:t>
      </w:r>
      <w:r w:rsidR="00D04771" w:rsidRPr="006F6F51">
        <w:t> № </w:t>
      </w:r>
      <w:r w:rsidR="00037052" w:rsidRPr="00037052">
        <w:rPr>
          <w:rFonts w:eastAsia="Arial Unicode MS"/>
          <w:b/>
          <w:color w:val="000000"/>
          <w:highlight w:val="yellow"/>
          <w:lang w:bidi="en-US"/>
        </w:rPr>
        <w:t>__</w:t>
      </w:r>
      <w:r w:rsidR="006851E9" w:rsidRPr="006F6F51">
        <w:t xml:space="preserve"> на выполнение работ по развитию системы в </w:t>
      </w:r>
      <w:r w:rsidR="00037052" w:rsidRPr="002C314B">
        <w:rPr>
          <w:highlight w:val="yellow"/>
        </w:rPr>
        <w:t>1</w:t>
      </w:r>
      <w:r w:rsidR="00323446" w:rsidRPr="002C314B">
        <w:rPr>
          <w:highlight w:val="yellow"/>
        </w:rPr>
        <w:t> (</w:t>
      </w:r>
      <w:r w:rsidR="00037052" w:rsidRPr="002C314B">
        <w:rPr>
          <w:highlight w:val="yellow"/>
        </w:rPr>
        <w:t>первом</w:t>
      </w:r>
      <w:r w:rsidR="006851E9" w:rsidRPr="002C314B">
        <w:rPr>
          <w:highlight w:val="yellow"/>
        </w:rPr>
        <w:t>)</w:t>
      </w:r>
      <w:r w:rsidR="006851E9" w:rsidRPr="006F6F51">
        <w:t xml:space="preserve"> </w:t>
      </w:r>
      <w:r w:rsidR="00717F07" w:rsidRPr="006F6F51">
        <w:t>этапе</w:t>
      </w:r>
      <w:r w:rsidR="00EA6A4E" w:rsidRPr="006F6F51">
        <w:t xml:space="preserve"> государственно</w:t>
      </w:r>
      <w:r w:rsidR="006851E9" w:rsidRPr="006F6F51">
        <w:t>го</w:t>
      </w:r>
      <w:r w:rsidR="00EA6A4E" w:rsidRPr="006F6F51">
        <w:t xml:space="preserve"> контракт</w:t>
      </w:r>
      <w:r w:rsidR="006851E9" w:rsidRPr="006F6F51">
        <w:t>а</w:t>
      </w:r>
      <w:r w:rsidR="00EA6A4E" w:rsidRPr="006F6F51">
        <w:t xml:space="preserve"> </w:t>
      </w:r>
      <w:r w:rsidR="00F20B9D" w:rsidRPr="006F6F51">
        <w:t xml:space="preserve">от </w:t>
      </w:r>
      <w:r w:rsidR="00037052" w:rsidRPr="00037052">
        <w:rPr>
          <w:rFonts w:eastAsia="Arial Unicode MS"/>
          <w:b/>
          <w:color w:val="000000"/>
          <w:highlight w:val="yellow"/>
          <w:lang w:bidi="en-US"/>
        </w:rPr>
        <w:t>______</w:t>
      </w:r>
      <w:r w:rsidR="00F20B9D" w:rsidRPr="006F6F51">
        <w:t xml:space="preserve"> № </w:t>
      </w:r>
      <w:r w:rsidR="00037052" w:rsidRPr="00037052">
        <w:rPr>
          <w:rFonts w:eastAsia="Arial Unicode MS"/>
          <w:b/>
          <w:color w:val="000000"/>
          <w:highlight w:val="yellow"/>
          <w:lang w:bidi="en-US"/>
        </w:rPr>
        <w:t>______</w:t>
      </w:r>
      <w:r w:rsidR="00EA6A4E" w:rsidRPr="006F6F51">
        <w:t xml:space="preserve"> на выполнение работ по развитию государственной информационной системы: </w:t>
      </w:r>
      <w:r w:rsidR="00037052" w:rsidRPr="00037052">
        <w:rPr>
          <w:rFonts w:eastAsia="Arial Unicode MS"/>
          <w:b/>
          <w:color w:val="000000"/>
          <w:highlight w:val="yellow"/>
          <w:lang w:bidi="en-US"/>
        </w:rPr>
        <w:t>______</w:t>
      </w:r>
      <w:r w:rsidR="005733B8" w:rsidRPr="006F6F51">
        <w:t xml:space="preserve"> в части</w:t>
      </w:r>
      <w:r w:rsidR="00F20B9D" w:rsidRPr="006F6F51">
        <w:t xml:space="preserve"> </w:t>
      </w:r>
      <w:r w:rsidR="005733B8" w:rsidRPr="006F6F51">
        <w:t xml:space="preserve">комплексной информационно-аналитической системы </w:t>
      </w:r>
      <w:r w:rsidR="00037052" w:rsidRPr="00037052">
        <w:rPr>
          <w:rFonts w:eastAsia="Arial Unicode MS"/>
          <w:b/>
          <w:color w:val="000000"/>
          <w:highlight w:val="yellow"/>
          <w:lang w:bidi="en-US"/>
        </w:rPr>
        <w:t>______</w:t>
      </w:r>
      <w:r w:rsidR="00F20B9D" w:rsidRPr="006F6F51">
        <w:rPr>
          <w:color w:val="000000"/>
        </w:rPr>
        <w:t>.</w:t>
      </w:r>
    </w:p>
    <w:p w14:paraId="74591B21" w14:textId="62AE53F1" w:rsidR="0089436F" w:rsidRPr="006F6F51" w:rsidRDefault="004848B4" w:rsidP="00F20B9D">
      <w:pPr>
        <w:pStyle w:val="tdtext"/>
        <w:ind w:firstLine="709"/>
        <w:jc w:val="both"/>
        <w:sectPr w:rsidR="0089436F" w:rsidRPr="006F6F51" w:rsidSect="009C2F67">
          <w:headerReference w:type="default" r:id="rId12"/>
          <w:footerReference w:type="default" r:id="rId13"/>
          <w:pgSz w:w="11906" w:h="16838" w:code="9"/>
          <w:pgMar w:top="1134" w:right="851" w:bottom="1134" w:left="1418" w:header="567" w:footer="567" w:gutter="0"/>
          <w:pgNumType w:start="2"/>
          <w:cols w:space="708"/>
          <w:docGrid w:linePitch="360"/>
        </w:sectPr>
      </w:pPr>
      <w:r w:rsidRPr="006F6F51">
        <w:t>Описание информационного обеспечения</w:t>
      </w:r>
      <w:r w:rsidR="00C20EC0" w:rsidRPr="006F6F51">
        <w:t xml:space="preserve"> </w:t>
      </w:r>
      <w:r w:rsidR="00ED4586" w:rsidRPr="006F6F51">
        <w:t>разработан</w:t>
      </w:r>
      <w:r w:rsidRPr="006F6F51">
        <w:t>о</w:t>
      </w:r>
      <w:r w:rsidR="00ED4586" w:rsidRPr="006F6F51">
        <w:t xml:space="preserve"> в соответствии с</w:t>
      </w:r>
      <w:r w:rsidR="00AE2E0B" w:rsidRPr="006F6F51">
        <w:t> </w:t>
      </w:r>
      <w:r w:rsidR="00ED4586" w:rsidRPr="006F6F51">
        <w:t xml:space="preserve">требованиями </w:t>
      </w:r>
      <w:r w:rsidR="004C3132" w:rsidRPr="006F6F51">
        <w:t>ГОСТ Р </w:t>
      </w:r>
      <w:r w:rsidR="00ED4586" w:rsidRPr="006F6F51">
        <w:t>2.105–</w:t>
      </w:r>
      <w:r w:rsidR="00F94C96" w:rsidRPr="006F6F51">
        <w:t xml:space="preserve">2019 </w:t>
      </w:r>
      <w:r w:rsidR="00ED4586" w:rsidRPr="006F6F51">
        <w:t xml:space="preserve">«Единая система конструкторской документации. Общие требования к текстовым документам» и </w:t>
      </w:r>
      <w:r w:rsidR="004C3132" w:rsidRPr="006F6F51">
        <w:t>ГОСТ Р </w:t>
      </w:r>
      <w:r w:rsidR="00771DFB" w:rsidRPr="006F6F51">
        <w:t>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6D626BA3" w14:textId="7B7A5B76" w:rsidR="002E30D2" w:rsidRPr="006F6F51" w:rsidRDefault="00756EB3" w:rsidP="00FF14F3">
      <w:pPr>
        <w:jc w:val="center"/>
        <w:rPr>
          <w:b/>
          <w:bCs/>
          <w:sz w:val="28"/>
          <w:szCs w:val="28"/>
        </w:rPr>
      </w:pPr>
      <w:r w:rsidRPr="006F6F51">
        <w:rPr>
          <w:b/>
          <w:bCs/>
          <w:sz w:val="28"/>
          <w:szCs w:val="28"/>
        </w:rPr>
        <w:lastRenderedPageBreak/>
        <w:t>Содержание</w:t>
      </w:r>
    </w:p>
    <w:bookmarkStart w:id="1" w:name="_Toc87287980" w:displacedByCustomXml="next"/>
    <w:bookmarkStart w:id="2" w:name="_Toc206069672" w:displacedByCustomXml="next"/>
    <w:bookmarkStart w:id="3" w:name="_Toc87287981" w:displacedByCustomXml="next"/>
    <w:bookmarkStart w:id="4" w:name="_Toc87287924" w:displacedByCustomXml="next"/>
    <w:sdt>
      <w:sdtPr>
        <w:rPr>
          <w:rFonts w:eastAsia="Times New Roman" w:cs="Times New Roman"/>
          <w:color w:val="auto"/>
          <w:szCs w:val="24"/>
          <w:lang w:eastAsia="ru-RU"/>
        </w:rPr>
        <w:id w:val="686497656"/>
        <w:docPartObj>
          <w:docPartGallery w:val="Table of Contents"/>
          <w:docPartUnique/>
        </w:docPartObj>
      </w:sdtPr>
      <w:sdtEndPr>
        <w:rPr>
          <w:rFonts w:eastAsiaTheme="majorEastAsia" w:cstheme="majorBidi"/>
          <w:b/>
          <w:bCs/>
          <w:color w:val="000000" w:themeColor="text1"/>
          <w:szCs w:val="32"/>
          <w:lang w:eastAsia="en-US"/>
        </w:rPr>
      </w:sdtEndPr>
      <w:sdtContent>
        <w:p w14:paraId="79F04F9D" w14:textId="46F6D049" w:rsidR="0011555E" w:rsidRDefault="001632EC">
          <w:pPr>
            <w:pStyle w:val="16"/>
            <w:rPr>
              <w:rFonts w:asciiTheme="minorHAnsi" w:eastAsiaTheme="minorEastAsia" w:hAnsiTheme="minorHAnsi" w:cstheme="minorBidi"/>
              <w:noProof/>
              <w:color w:val="auto"/>
              <w:kern w:val="2"/>
              <w:szCs w:val="24"/>
              <w:lang w:eastAsia="ru-RU"/>
              <w14:ligatures w14:val="standardContextual"/>
            </w:rPr>
          </w:pPr>
          <w:r w:rsidRPr="006F6F51">
            <w:rPr>
              <w:rFonts w:eastAsia="Times New Roman" w:cs="Times New Roman"/>
              <w:color w:val="auto"/>
              <w:szCs w:val="24"/>
              <w:lang w:eastAsia="ru-RU"/>
            </w:rPr>
            <w:fldChar w:fldCharType="begin"/>
          </w:r>
          <w:r w:rsidRPr="006F6F51">
            <w:rPr>
              <w:rFonts w:eastAsia="Times New Roman" w:cs="Times New Roman"/>
              <w:color w:val="auto"/>
              <w:szCs w:val="24"/>
              <w:lang w:eastAsia="ru-RU"/>
            </w:rPr>
            <w:instrText xml:space="preserve"> TOC \o "2-3" \h \z \t "Заголовок 1;1;уровень 1;1;Подзаголовок;1;VedSoder;1;Заголовок 1_приложение;4" </w:instrText>
          </w:r>
          <w:r w:rsidRPr="006F6F51">
            <w:rPr>
              <w:rFonts w:eastAsia="Times New Roman" w:cs="Times New Roman"/>
              <w:color w:val="auto"/>
              <w:szCs w:val="24"/>
              <w:lang w:eastAsia="ru-RU"/>
            </w:rPr>
            <w:fldChar w:fldCharType="separate"/>
          </w:r>
          <w:hyperlink w:anchor="_Toc232676705" w:history="1">
            <w:r w:rsidR="0011555E" w:rsidRPr="004E1DF2">
              <w:rPr>
                <w:rStyle w:val="af6"/>
                <w:noProof/>
              </w:rPr>
              <w:t>Термины и определения</w:t>
            </w:r>
            <w:r w:rsidR="0011555E">
              <w:rPr>
                <w:noProof/>
                <w:webHidden/>
              </w:rPr>
              <w:tab/>
            </w:r>
            <w:r w:rsidR="0011555E">
              <w:rPr>
                <w:noProof/>
                <w:webHidden/>
              </w:rPr>
              <w:fldChar w:fldCharType="begin"/>
            </w:r>
            <w:r w:rsidR="0011555E">
              <w:rPr>
                <w:noProof/>
                <w:webHidden/>
              </w:rPr>
              <w:instrText xml:space="preserve"> PAGEREF _Toc232676705 \h </w:instrText>
            </w:r>
            <w:r w:rsidR="0011555E">
              <w:rPr>
                <w:noProof/>
                <w:webHidden/>
              </w:rPr>
            </w:r>
            <w:r w:rsidR="0011555E">
              <w:rPr>
                <w:noProof/>
                <w:webHidden/>
              </w:rPr>
              <w:fldChar w:fldCharType="separate"/>
            </w:r>
            <w:r w:rsidR="0011555E">
              <w:rPr>
                <w:noProof/>
                <w:webHidden/>
              </w:rPr>
              <w:t>5</w:t>
            </w:r>
            <w:r w:rsidR="0011555E">
              <w:rPr>
                <w:noProof/>
                <w:webHidden/>
              </w:rPr>
              <w:fldChar w:fldCharType="end"/>
            </w:r>
          </w:hyperlink>
        </w:p>
        <w:p w14:paraId="132B416F" w14:textId="1A95A747" w:rsidR="0011555E" w:rsidRDefault="0011555E">
          <w:pPr>
            <w:pStyle w:val="16"/>
            <w:rPr>
              <w:rFonts w:asciiTheme="minorHAnsi" w:eastAsiaTheme="minorEastAsia" w:hAnsiTheme="minorHAnsi" w:cstheme="minorBidi"/>
              <w:noProof/>
              <w:color w:val="auto"/>
              <w:kern w:val="2"/>
              <w:szCs w:val="24"/>
              <w:lang w:eastAsia="ru-RU"/>
              <w14:ligatures w14:val="standardContextual"/>
            </w:rPr>
          </w:pPr>
          <w:hyperlink w:anchor="_Toc232676706" w:history="1">
            <w:r w:rsidRPr="004E1DF2">
              <w:rPr>
                <w:rStyle w:val="af6"/>
                <w:noProof/>
              </w:rPr>
              <w:t>Сокращения и обозначения</w:t>
            </w:r>
            <w:r>
              <w:rPr>
                <w:noProof/>
                <w:webHidden/>
              </w:rPr>
              <w:tab/>
            </w:r>
            <w:r>
              <w:rPr>
                <w:noProof/>
                <w:webHidden/>
              </w:rPr>
              <w:fldChar w:fldCharType="begin"/>
            </w:r>
            <w:r>
              <w:rPr>
                <w:noProof/>
                <w:webHidden/>
              </w:rPr>
              <w:instrText xml:space="preserve"> PAGEREF _Toc232676706 \h </w:instrText>
            </w:r>
            <w:r>
              <w:rPr>
                <w:noProof/>
                <w:webHidden/>
              </w:rPr>
            </w:r>
            <w:r>
              <w:rPr>
                <w:noProof/>
                <w:webHidden/>
              </w:rPr>
              <w:fldChar w:fldCharType="separate"/>
            </w:r>
            <w:r>
              <w:rPr>
                <w:noProof/>
                <w:webHidden/>
              </w:rPr>
              <w:t>6</w:t>
            </w:r>
            <w:r>
              <w:rPr>
                <w:noProof/>
                <w:webHidden/>
              </w:rPr>
              <w:fldChar w:fldCharType="end"/>
            </w:r>
          </w:hyperlink>
        </w:p>
        <w:p w14:paraId="7D79FB7D" w14:textId="5F29F885" w:rsidR="0011555E" w:rsidRDefault="0011555E">
          <w:pPr>
            <w:pStyle w:val="16"/>
            <w:rPr>
              <w:rFonts w:asciiTheme="minorHAnsi" w:eastAsiaTheme="minorEastAsia" w:hAnsiTheme="minorHAnsi" w:cstheme="minorBidi"/>
              <w:noProof/>
              <w:color w:val="auto"/>
              <w:kern w:val="2"/>
              <w:szCs w:val="24"/>
              <w:lang w:eastAsia="ru-RU"/>
              <w14:ligatures w14:val="standardContextual"/>
            </w:rPr>
          </w:pPr>
          <w:hyperlink w:anchor="_Toc232676707" w:history="1">
            <w:r w:rsidRPr="004E1DF2">
              <w:rPr>
                <w:rStyle w:val="af6"/>
                <w:noProof/>
              </w:rPr>
              <w:t>1 Состав информационного обеспечения</w:t>
            </w:r>
            <w:r>
              <w:rPr>
                <w:noProof/>
                <w:webHidden/>
              </w:rPr>
              <w:tab/>
            </w:r>
            <w:r>
              <w:rPr>
                <w:noProof/>
                <w:webHidden/>
              </w:rPr>
              <w:fldChar w:fldCharType="begin"/>
            </w:r>
            <w:r>
              <w:rPr>
                <w:noProof/>
                <w:webHidden/>
              </w:rPr>
              <w:instrText xml:space="preserve"> PAGEREF _Toc232676707 \h </w:instrText>
            </w:r>
            <w:r>
              <w:rPr>
                <w:noProof/>
                <w:webHidden/>
              </w:rPr>
            </w:r>
            <w:r>
              <w:rPr>
                <w:noProof/>
                <w:webHidden/>
              </w:rPr>
              <w:fldChar w:fldCharType="separate"/>
            </w:r>
            <w:r>
              <w:rPr>
                <w:noProof/>
                <w:webHidden/>
              </w:rPr>
              <w:t>8</w:t>
            </w:r>
            <w:r>
              <w:rPr>
                <w:noProof/>
                <w:webHidden/>
              </w:rPr>
              <w:fldChar w:fldCharType="end"/>
            </w:r>
          </w:hyperlink>
        </w:p>
        <w:p w14:paraId="4BB1E524" w14:textId="129CCED7"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08" w:history="1">
            <w:r w:rsidRPr="004E1DF2">
              <w:rPr>
                <w:rStyle w:val="af6"/>
                <w:noProof/>
                <w:lang w:bidi="en-US"/>
              </w:rPr>
              <w:t>1.1 Нормативно-справочная информация</w:t>
            </w:r>
            <w:r>
              <w:rPr>
                <w:noProof/>
                <w:webHidden/>
              </w:rPr>
              <w:tab/>
            </w:r>
            <w:r>
              <w:rPr>
                <w:noProof/>
                <w:webHidden/>
              </w:rPr>
              <w:fldChar w:fldCharType="begin"/>
            </w:r>
            <w:r>
              <w:rPr>
                <w:noProof/>
                <w:webHidden/>
              </w:rPr>
              <w:instrText xml:space="preserve"> PAGEREF _Toc232676708 \h </w:instrText>
            </w:r>
            <w:r>
              <w:rPr>
                <w:noProof/>
                <w:webHidden/>
              </w:rPr>
            </w:r>
            <w:r>
              <w:rPr>
                <w:noProof/>
                <w:webHidden/>
              </w:rPr>
              <w:fldChar w:fldCharType="separate"/>
            </w:r>
            <w:r>
              <w:rPr>
                <w:noProof/>
                <w:webHidden/>
              </w:rPr>
              <w:t>8</w:t>
            </w:r>
            <w:r>
              <w:rPr>
                <w:noProof/>
                <w:webHidden/>
              </w:rPr>
              <w:fldChar w:fldCharType="end"/>
            </w:r>
          </w:hyperlink>
        </w:p>
        <w:p w14:paraId="02B0844D" w14:textId="3A1CB0B2"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09" w:history="1">
            <w:r w:rsidRPr="004E1DF2">
              <w:rPr>
                <w:rStyle w:val="af6"/>
                <w:noProof/>
                <w:lang w:bidi="en-US"/>
              </w:rPr>
              <w:t>1.2 Информационные объекты</w:t>
            </w:r>
            <w:r>
              <w:rPr>
                <w:noProof/>
                <w:webHidden/>
              </w:rPr>
              <w:tab/>
            </w:r>
            <w:r>
              <w:rPr>
                <w:noProof/>
                <w:webHidden/>
              </w:rPr>
              <w:fldChar w:fldCharType="begin"/>
            </w:r>
            <w:r>
              <w:rPr>
                <w:noProof/>
                <w:webHidden/>
              </w:rPr>
              <w:instrText xml:space="preserve"> PAGEREF _Toc232676709 \h </w:instrText>
            </w:r>
            <w:r>
              <w:rPr>
                <w:noProof/>
                <w:webHidden/>
              </w:rPr>
            </w:r>
            <w:r>
              <w:rPr>
                <w:noProof/>
                <w:webHidden/>
              </w:rPr>
              <w:fldChar w:fldCharType="separate"/>
            </w:r>
            <w:r>
              <w:rPr>
                <w:noProof/>
                <w:webHidden/>
              </w:rPr>
              <w:t>8</w:t>
            </w:r>
            <w:r>
              <w:rPr>
                <w:noProof/>
                <w:webHidden/>
              </w:rPr>
              <w:fldChar w:fldCharType="end"/>
            </w:r>
          </w:hyperlink>
        </w:p>
        <w:p w14:paraId="48D038DE" w14:textId="748B47E5"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10" w:history="1">
            <w:r w:rsidRPr="004E1DF2">
              <w:rPr>
                <w:rStyle w:val="af6"/>
                <w:noProof/>
                <w:lang w:bidi="en-US"/>
              </w:rPr>
              <w:t>1.3 Структура управления базами данных</w:t>
            </w:r>
            <w:r>
              <w:rPr>
                <w:noProof/>
                <w:webHidden/>
              </w:rPr>
              <w:tab/>
            </w:r>
            <w:r>
              <w:rPr>
                <w:noProof/>
                <w:webHidden/>
              </w:rPr>
              <w:fldChar w:fldCharType="begin"/>
            </w:r>
            <w:r>
              <w:rPr>
                <w:noProof/>
                <w:webHidden/>
              </w:rPr>
              <w:instrText xml:space="preserve"> PAGEREF _Toc232676710 \h </w:instrText>
            </w:r>
            <w:r>
              <w:rPr>
                <w:noProof/>
                <w:webHidden/>
              </w:rPr>
            </w:r>
            <w:r>
              <w:rPr>
                <w:noProof/>
                <w:webHidden/>
              </w:rPr>
              <w:fldChar w:fldCharType="separate"/>
            </w:r>
            <w:r>
              <w:rPr>
                <w:noProof/>
                <w:webHidden/>
              </w:rPr>
              <w:t>8</w:t>
            </w:r>
            <w:r>
              <w:rPr>
                <w:noProof/>
                <w:webHidden/>
              </w:rPr>
              <w:fldChar w:fldCharType="end"/>
            </w:r>
          </w:hyperlink>
        </w:p>
        <w:p w14:paraId="77226DA5" w14:textId="4DD62EEC"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11" w:history="1">
            <w:r w:rsidRPr="004E1DF2">
              <w:rPr>
                <w:rStyle w:val="af6"/>
                <w:noProof/>
                <w:lang w:bidi="en-US"/>
              </w:rPr>
              <w:t>1.4 Внемашинная информационная база</w:t>
            </w:r>
            <w:r>
              <w:rPr>
                <w:noProof/>
                <w:webHidden/>
              </w:rPr>
              <w:tab/>
            </w:r>
            <w:r>
              <w:rPr>
                <w:noProof/>
                <w:webHidden/>
              </w:rPr>
              <w:fldChar w:fldCharType="begin"/>
            </w:r>
            <w:r>
              <w:rPr>
                <w:noProof/>
                <w:webHidden/>
              </w:rPr>
              <w:instrText xml:space="preserve"> PAGEREF _Toc232676711 \h </w:instrText>
            </w:r>
            <w:r>
              <w:rPr>
                <w:noProof/>
                <w:webHidden/>
              </w:rPr>
            </w:r>
            <w:r>
              <w:rPr>
                <w:noProof/>
                <w:webHidden/>
              </w:rPr>
              <w:fldChar w:fldCharType="separate"/>
            </w:r>
            <w:r>
              <w:rPr>
                <w:noProof/>
                <w:webHidden/>
              </w:rPr>
              <w:t>8</w:t>
            </w:r>
            <w:r>
              <w:rPr>
                <w:noProof/>
                <w:webHidden/>
              </w:rPr>
              <w:fldChar w:fldCharType="end"/>
            </w:r>
          </w:hyperlink>
        </w:p>
        <w:p w14:paraId="7ED55158" w14:textId="341904C1"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12" w:history="1">
            <w:r w:rsidRPr="004E1DF2">
              <w:rPr>
                <w:rStyle w:val="af6"/>
                <w:noProof/>
                <w:lang w:bidi="en-US"/>
              </w:rPr>
              <w:t>1.5 Внутримашинная информационная база</w:t>
            </w:r>
            <w:r>
              <w:rPr>
                <w:noProof/>
                <w:webHidden/>
              </w:rPr>
              <w:tab/>
            </w:r>
            <w:r>
              <w:rPr>
                <w:noProof/>
                <w:webHidden/>
              </w:rPr>
              <w:fldChar w:fldCharType="begin"/>
            </w:r>
            <w:r>
              <w:rPr>
                <w:noProof/>
                <w:webHidden/>
              </w:rPr>
              <w:instrText xml:space="preserve"> PAGEREF _Toc232676712 \h </w:instrText>
            </w:r>
            <w:r>
              <w:rPr>
                <w:noProof/>
                <w:webHidden/>
              </w:rPr>
            </w:r>
            <w:r>
              <w:rPr>
                <w:noProof/>
                <w:webHidden/>
              </w:rPr>
              <w:fldChar w:fldCharType="separate"/>
            </w:r>
            <w:r>
              <w:rPr>
                <w:noProof/>
                <w:webHidden/>
              </w:rPr>
              <w:t>8</w:t>
            </w:r>
            <w:r>
              <w:rPr>
                <w:noProof/>
                <w:webHidden/>
              </w:rPr>
              <w:fldChar w:fldCharType="end"/>
            </w:r>
          </w:hyperlink>
        </w:p>
        <w:p w14:paraId="589E874A" w14:textId="07C3FC5C" w:rsidR="0011555E" w:rsidRDefault="0011555E">
          <w:pPr>
            <w:pStyle w:val="16"/>
            <w:rPr>
              <w:rFonts w:asciiTheme="minorHAnsi" w:eastAsiaTheme="minorEastAsia" w:hAnsiTheme="minorHAnsi" w:cstheme="minorBidi"/>
              <w:noProof/>
              <w:color w:val="auto"/>
              <w:kern w:val="2"/>
              <w:szCs w:val="24"/>
              <w:lang w:eastAsia="ru-RU"/>
              <w14:ligatures w14:val="standardContextual"/>
            </w:rPr>
          </w:pPr>
          <w:hyperlink w:anchor="_Toc232676713" w:history="1">
            <w:r w:rsidRPr="004E1DF2">
              <w:rPr>
                <w:rStyle w:val="af6"/>
                <w:noProof/>
              </w:rPr>
              <w:t>2 Организация информационного обеспечения</w:t>
            </w:r>
            <w:r>
              <w:rPr>
                <w:noProof/>
                <w:webHidden/>
              </w:rPr>
              <w:tab/>
            </w:r>
            <w:r>
              <w:rPr>
                <w:noProof/>
                <w:webHidden/>
              </w:rPr>
              <w:fldChar w:fldCharType="begin"/>
            </w:r>
            <w:r>
              <w:rPr>
                <w:noProof/>
                <w:webHidden/>
              </w:rPr>
              <w:instrText xml:space="preserve"> PAGEREF _Toc232676713 \h </w:instrText>
            </w:r>
            <w:r>
              <w:rPr>
                <w:noProof/>
                <w:webHidden/>
              </w:rPr>
            </w:r>
            <w:r>
              <w:rPr>
                <w:noProof/>
                <w:webHidden/>
              </w:rPr>
              <w:fldChar w:fldCharType="separate"/>
            </w:r>
            <w:r>
              <w:rPr>
                <w:noProof/>
                <w:webHidden/>
              </w:rPr>
              <w:t>9</w:t>
            </w:r>
            <w:r>
              <w:rPr>
                <w:noProof/>
                <w:webHidden/>
              </w:rPr>
              <w:fldChar w:fldCharType="end"/>
            </w:r>
          </w:hyperlink>
        </w:p>
        <w:p w14:paraId="54B9187E" w14:textId="3128C576"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14" w:history="1">
            <w:r w:rsidRPr="004E1DF2">
              <w:rPr>
                <w:rStyle w:val="af6"/>
                <w:noProof/>
                <w:lang w:bidi="en-US"/>
              </w:rPr>
              <w:t>2.1 Организация хранения и обработки данных в Системе</w:t>
            </w:r>
            <w:r>
              <w:rPr>
                <w:noProof/>
                <w:webHidden/>
              </w:rPr>
              <w:tab/>
            </w:r>
            <w:r>
              <w:rPr>
                <w:noProof/>
                <w:webHidden/>
              </w:rPr>
              <w:fldChar w:fldCharType="begin"/>
            </w:r>
            <w:r>
              <w:rPr>
                <w:noProof/>
                <w:webHidden/>
              </w:rPr>
              <w:instrText xml:space="preserve"> PAGEREF _Toc232676714 \h </w:instrText>
            </w:r>
            <w:r>
              <w:rPr>
                <w:noProof/>
                <w:webHidden/>
              </w:rPr>
            </w:r>
            <w:r>
              <w:rPr>
                <w:noProof/>
                <w:webHidden/>
              </w:rPr>
              <w:fldChar w:fldCharType="separate"/>
            </w:r>
            <w:r>
              <w:rPr>
                <w:noProof/>
                <w:webHidden/>
              </w:rPr>
              <w:t>9</w:t>
            </w:r>
            <w:r>
              <w:rPr>
                <w:noProof/>
                <w:webHidden/>
              </w:rPr>
              <w:fldChar w:fldCharType="end"/>
            </w:r>
          </w:hyperlink>
        </w:p>
        <w:p w14:paraId="5BED8837" w14:textId="265C9A8C"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15" w:history="1">
            <w:r w:rsidRPr="004E1DF2">
              <w:rPr>
                <w:rStyle w:val="af6"/>
                <w:noProof/>
                <w:lang w:bidi="en-US"/>
              </w:rPr>
              <w:t>2.2 Принципы организации информационного обеспечения</w:t>
            </w:r>
            <w:r>
              <w:rPr>
                <w:noProof/>
                <w:webHidden/>
              </w:rPr>
              <w:tab/>
            </w:r>
            <w:r>
              <w:rPr>
                <w:noProof/>
                <w:webHidden/>
              </w:rPr>
              <w:fldChar w:fldCharType="begin"/>
            </w:r>
            <w:r>
              <w:rPr>
                <w:noProof/>
                <w:webHidden/>
              </w:rPr>
              <w:instrText xml:space="preserve"> PAGEREF _Toc232676715 \h </w:instrText>
            </w:r>
            <w:r>
              <w:rPr>
                <w:noProof/>
                <w:webHidden/>
              </w:rPr>
            </w:r>
            <w:r>
              <w:rPr>
                <w:noProof/>
                <w:webHidden/>
              </w:rPr>
              <w:fldChar w:fldCharType="separate"/>
            </w:r>
            <w:r>
              <w:rPr>
                <w:noProof/>
                <w:webHidden/>
              </w:rPr>
              <w:t>9</w:t>
            </w:r>
            <w:r>
              <w:rPr>
                <w:noProof/>
                <w:webHidden/>
              </w:rPr>
              <w:fldChar w:fldCharType="end"/>
            </w:r>
          </w:hyperlink>
        </w:p>
        <w:p w14:paraId="428F9C24" w14:textId="5A2BE26B" w:rsidR="0011555E" w:rsidRDefault="0011555E">
          <w:pPr>
            <w:pStyle w:val="3b"/>
            <w:rPr>
              <w:rFonts w:asciiTheme="minorHAnsi" w:eastAsiaTheme="minorEastAsia" w:hAnsiTheme="minorHAnsi" w:cstheme="minorBidi"/>
              <w:noProof/>
              <w:kern w:val="2"/>
              <w14:ligatures w14:val="standardContextual"/>
            </w:rPr>
          </w:pPr>
          <w:hyperlink w:anchor="_Toc232676716" w:history="1">
            <w:r w:rsidRPr="004E1DF2">
              <w:rPr>
                <w:rStyle w:val="af6"/>
                <w:noProof/>
                <w:lang w:bidi="en-US"/>
              </w:rPr>
              <w:t>2.2.1 Принципы организации внемашинного информационного обеспечения</w:t>
            </w:r>
            <w:r>
              <w:rPr>
                <w:noProof/>
                <w:webHidden/>
              </w:rPr>
              <w:tab/>
            </w:r>
            <w:r>
              <w:rPr>
                <w:noProof/>
                <w:webHidden/>
              </w:rPr>
              <w:fldChar w:fldCharType="begin"/>
            </w:r>
            <w:r>
              <w:rPr>
                <w:noProof/>
                <w:webHidden/>
              </w:rPr>
              <w:instrText xml:space="preserve"> PAGEREF _Toc232676716 \h </w:instrText>
            </w:r>
            <w:r>
              <w:rPr>
                <w:noProof/>
                <w:webHidden/>
              </w:rPr>
            </w:r>
            <w:r>
              <w:rPr>
                <w:noProof/>
                <w:webHidden/>
              </w:rPr>
              <w:fldChar w:fldCharType="separate"/>
            </w:r>
            <w:r>
              <w:rPr>
                <w:noProof/>
                <w:webHidden/>
              </w:rPr>
              <w:t>9</w:t>
            </w:r>
            <w:r>
              <w:rPr>
                <w:noProof/>
                <w:webHidden/>
              </w:rPr>
              <w:fldChar w:fldCharType="end"/>
            </w:r>
          </w:hyperlink>
        </w:p>
        <w:p w14:paraId="1A65FC14" w14:textId="121B5A47" w:rsidR="0011555E" w:rsidRDefault="0011555E">
          <w:pPr>
            <w:pStyle w:val="3b"/>
            <w:rPr>
              <w:rFonts w:asciiTheme="minorHAnsi" w:eastAsiaTheme="minorEastAsia" w:hAnsiTheme="minorHAnsi" w:cstheme="minorBidi"/>
              <w:noProof/>
              <w:kern w:val="2"/>
              <w14:ligatures w14:val="standardContextual"/>
            </w:rPr>
          </w:pPr>
          <w:hyperlink w:anchor="_Toc232676717" w:history="1">
            <w:r w:rsidRPr="004E1DF2">
              <w:rPr>
                <w:rStyle w:val="af6"/>
                <w:noProof/>
                <w:lang w:bidi="en-US"/>
              </w:rPr>
              <w:t>2.2.2 Принципы организации внутримашинного информационного обеспечения</w:t>
            </w:r>
            <w:r>
              <w:rPr>
                <w:noProof/>
                <w:webHidden/>
              </w:rPr>
              <w:tab/>
            </w:r>
            <w:r>
              <w:rPr>
                <w:noProof/>
                <w:webHidden/>
              </w:rPr>
              <w:fldChar w:fldCharType="begin"/>
            </w:r>
            <w:r>
              <w:rPr>
                <w:noProof/>
                <w:webHidden/>
              </w:rPr>
              <w:instrText xml:space="preserve"> PAGEREF _Toc232676717 \h </w:instrText>
            </w:r>
            <w:r>
              <w:rPr>
                <w:noProof/>
                <w:webHidden/>
              </w:rPr>
            </w:r>
            <w:r>
              <w:rPr>
                <w:noProof/>
                <w:webHidden/>
              </w:rPr>
              <w:fldChar w:fldCharType="separate"/>
            </w:r>
            <w:r>
              <w:rPr>
                <w:noProof/>
                <w:webHidden/>
              </w:rPr>
              <w:t>9</w:t>
            </w:r>
            <w:r>
              <w:rPr>
                <w:noProof/>
                <w:webHidden/>
              </w:rPr>
              <w:fldChar w:fldCharType="end"/>
            </w:r>
          </w:hyperlink>
        </w:p>
        <w:p w14:paraId="55844D6D" w14:textId="7B4FEC3D"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18" w:history="1">
            <w:r w:rsidRPr="004E1DF2">
              <w:rPr>
                <w:rStyle w:val="af6"/>
                <w:noProof/>
              </w:rPr>
              <w:t>2.3 Описание организации баз данных и массивов информации (включая детальное описание схемы логической БД c указанием сущностей, атрибутов и их взаимосвязи)</w:t>
            </w:r>
            <w:r>
              <w:rPr>
                <w:noProof/>
                <w:webHidden/>
              </w:rPr>
              <w:tab/>
            </w:r>
            <w:r>
              <w:rPr>
                <w:noProof/>
                <w:webHidden/>
              </w:rPr>
              <w:fldChar w:fldCharType="begin"/>
            </w:r>
            <w:r>
              <w:rPr>
                <w:noProof/>
                <w:webHidden/>
              </w:rPr>
              <w:instrText xml:space="preserve"> PAGEREF _Toc232676718 \h </w:instrText>
            </w:r>
            <w:r>
              <w:rPr>
                <w:noProof/>
                <w:webHidden/>
              </w:rPr>
            </w:r>
            <w:r>
              <w:rPr>
                <w:noProof/>
                <w:webHidden/>
              </w:rPr>
              <w:fldChar w:fldCharType="separate"/>
            </w:r>
            <w:r>
              <w:rPr>
                <w:noProof/>
                <w:webHidden/>
              </w:rPr>
              <w:t>10</w:t>
            </w:r>
            <w:r>
              <w:rPr>
                <w:noProof/>
                <w:webHidden/>
              </w:rPr>
              <w:fldChar w:fldCharType="end"/>
            </w:r>
          </w:hyperlink>
        </w:p>
        <w:p w14:paraId="4F9B3759" w14:textId="236E7677"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19" w:history="1">
            <w:r w:rsidRPr="004E1DF2">
              <w:rPr>
                <w:rStyle w:val="af6"/>
                <w:noProof/>
              </w:rPr>
              <w:t>2.4 Описание решений по применению классификаторов информации, нормативно-справочной информации и унифицированных форм документов (включая указание мастер справочников, формируемых в Системе)</w:t>
            </w:r>
            <w:r>
              <w:rPr>
                <w:noProof/>
                <w:webHidden/>
              </w:rPr>
              <w:tab/>
            </w:r>
            <w:r>
              <w:rPr>
                <w:noProof/>
                <w:webHidden/>
              </w:rPr>
              <w:fldChar w:fldCharType="begin"/>
            </w:r>
            <w:r>
              <w:rPr>
                <w:noProof/>
                <w:webHidden/>
              </w:rPr>
              <w:instrText xml:space="preserve"> PAGEREF _Toc232676719 \h </w:instrText>
            </w:r>
            <w:r>
              <w:rPr>
                <w:noProof/>
                <w:webHidden/>
              </w:rPr>
            </w:r>
            <w:r>
              <w:rPr>
                <w:noProof/>
                <w:webHidden/>
              </w:rPr>
              <w:fldChar w:fldCharType="separate"/>
            </w:r>
            <w:r>
              <w:rPr>
                <w:noProof/>
                <w:webHidden/>
              </w:rPr>
              <w:t>10</w:t>
            </w:r>
            <w:r>
              <w:rPr>
                <w:noProof/>
                <w:webHidden/>
              </w:rPr>
              <w:fldChar w:fldCharType="end"/>
            </w:r>
          </w:hyperlink>
        </w:p>
        <w:p w14:paraId="10A728A0" w14:textId="6B35E6A6"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20" w:history="1">
            <w:r w:rsidRPr="004E1DF2">
              <w:rPr>
                <w:rStyle w:val="af6"/>
                <w:noProof/>
                <w:lang w:bidi="en-US"/>
              </w:rPr>
              <w:t>2.5 Описание решений по методам и средствам формирования, хранения, актуализации и предоставления информации для использования в Системе</w:t>
            </w:r>
            <w:r>
              <w:rPr>
                <w:noProof/>
                <w:webHidden/>
              </w:rPr>
              <w:tab/>
            </w:r>
            <w:r>
              <w:rPr>
                <w:noProof/>
                <w:webHidden/>
              </w:rPr>
              <w:fldChar w:fldCharType="begin"/>
            </w:r>
            <w:r>
              <w:rPr>
                <w:noProof/>
                <w:webHidden/>
              </w:rPr>
              <w:instrText xml:space="preserve"> PAGEREF _Toc232676720 \h </w:instrText>
            </w:r>
            <w:r>
              <w:rPr>
                <w:noProof/>
                <w:webHidden/>
              </w:rPr>
            </w:r>
            <w:r>
              <w:rPr>
                <w:noProof/>
                <w:webHidden/>
              </w:rPr>
              <w:fldChar w:fldCharType="separate"/>
            </w:r>
            <w:r>
              <w:rPr>
                <w:noProof/>
                <w:webHidden/>
              </w:rPr>
              <w:t>10</w:t>
            </w:r>
            <w:r>
              <w:rPr>
                <w:noProof/>
                <w:webHidden/>
              </w:rPr>
              <w:fldChar w:fldCharType="end"/>
            </w:r>
          </w:hyperlink>
        </w:p>
        <w:p w14:paraId="77CE4D0D" w14:textId="28482E27" w:rsidR="0011555E" w:rsidRDefault="0011555E">
          <w:pPr>
            <w:pStyle w:val="3b"/>
            <w:rPr>
              <w:rFonts w:asciiTheme="minorHAnsi" w:eastAsiaTheme="minorEastAsia" w:hAnsiTheme="minorHAnsi" w:cstheme="minorBidi"/>
              <w:noProof/>
              <w:kern w:val="2"/>
              <w14:ligatures w14:val="standardContextual"/>
            </w:rPr>
          </w:pPr>
          <w:hyperlink w:anchor="_Toc232676721" w:history="1">
            <w:r w:rsidRPr="004E1DF2">
              <w:rPr>
                <w:rStyle w:val="af6"/>
                <w:noProof/>
                <w:lang w:bidi="en-US"/>
              </w:rPr>
              <w:t>2.5.1 Основные положения по организации и обслуживанию фонда нормативно-справочной информации</w:t>
            </w:r>
            <w:r>
              <w:rPr>
                <w:noProof/>
                <w:webHidden/>
              </w:rPr>
              <w:tab/>
            </w:r>
            <w:r>
              <w:rPr>
                <w:noProof/>
                <w:webHidden/>
              </w:rPr>
              <w:fldChar w:fldCharType="begin"/>
            </w:r>
            <w:r>
              <w:rPr>
                <w:noProof/>
                <w:webHidden/>
              </w:rPr>
              <w:instrText xml:space="preserve"> PAGEREF _Toc232676721 \h </w:instrText>
            </w:r>
            <w:r>
              <w:rPr>
                <w:noProof/>
                <w:webHidden/>
              </w:rPr>
            </w:r>
            <w:r>
              <w:rPr>
                <w:noProof/>
                <w:webHidden/>
              </w:rPr>
              <w:fldChar w:fldCharType="separate"/>
            </w:r>
            <w:r>
              <w:rPr>
                <w:noProof/>
                <w:webHidden/>
              </w:rPr>
              <w:t>11</w:t>
            </w:r>
            <w:r>
              <w:rPr>
                <w:noProof/>
                <w:webHidden/>
              </w:rPr>
              <w:fldChar w:fldCharType="end"/>
            </w:r>
          </w:hyperlink>
        </w:p>
        <w:p w14:paraId="406EDE23" w14:textId="7011B27F"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22" w:history="1">
            <w:r w:rsidRPr="004E1DF2">
              <w:rPr>
                <w:rStyle w:val="af6"/>
                <w:noProof/>
              </w:rPr>
              <w:t>2.6 Описание решений, обеспечивающих информационное взаимодействие Системы с внешними информационными системами (включая описание состава данных в разрезе каждой интеграции)</w:t>
            </w:r>
            <w:r>
              <w:rPr>
                <w:noProof/>
                <w:webHidden/>
              </w:rPr>
              <w:tab/>
            </w:r>
            <w:r>
              <w:rPr>
                <w:noProof/>
                <w:webHidden/>
              </w:rPr>
              <w:fldChar w:fldCharType="begin"/>
            </w:r>
            <w:r>
              <w:rPr>
                <w:noProof/>
                <w:webHidden/>
              </w:rPr>
              <w:instrText xml:space="preserve"> PAGEREF _Toc232676722 \h </w:instrText>
            </w:r>
            <w:r>
              <w:rPr>
                <w:noProof/>
                <w:webHidden/>
              </w:rPr>
            </w:r>
            <w:r>
              <w:rPr>
                <w:noProof/>
                <w:webHidden/>
              </w:rPr>
              <w:fldChar w:fldCharType="separate"/>
            </w:r>
            <w:r>
              <w:rPr>
                <w:noProof/>
                <w:webHidden/>
              </w:rPr>
              <w:t>11</w:t>
            </w:r>
            <w:r>
              <w:rPr>
                <w:noProof/>
                <w:webHidden/>
              </w:rPr>
              <w:fldChar w:fldCharType="end"/>
            </w:r>
          </w:hyperlink>
        </w:p>
        <w:p w14:paraId="784CCCA3" w14:textId="110DDE72"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23" w:history="1">
            <w:r w:rsidRPr="004E1DF2">
              <w:rPr>
                <w:rStyle w:val="af6"/>
                <w:noProof/>
                <w:lang w:bidi="en-US"/>
              </w:rPr>
              <w:t>2.7 Описание принятых видов и методов контроля в маршрутах обработки данных</w:t>
            </w:r>
            <w:r>
              <w:rPr>
                <w:noProof/>
                <w:webHidden/>
              </w:rPr>
              <w:tab/>
            </w:r>
            <w:r>
              <w:rPr>
                <w:noProof/>
                <w:webHidden/>
              </w:rPr>
              <w:fldChar w:fldCharType="begin"/>
            </w:r>
            <w:r>
              <w:rPr>
                <w:noProof/>
                <w:webHidden/>
              </w:rPr>
              <w:instrText xml:space="preserve"> PAGEREF _Toc232676723 \h </w:instrText>
            </w:r>
            <w:r>
              <w:rPr>
                <w:noProof/>
                <w:webHidden/>
              </w:rPr>
            </w:r>
            <w:r>
              <w:rPr>
                <w:noProof/>
                <w:webHidden/>
              </w:rPr>
              <w:fldChar w:fldCharType="separate"/>
            </w:r>
            <w:r>
              <w:rPr>
                <w:noProof/>
                <w:webHidden/>
              </w:rPr>
              <w:t>11</w:t>
            </w:r>
            <w:r>
              <w:rPr>
                <w:noProof/>
                <w:webHidden/>
              </w:rPr>
              <w:fldChar w:fldCharType="end"/>
            </w:r>
          </w:hyperlink>
        </w:p>
        <w:p w14:paraId="355386F2" w14:textId="238B31BA" w:rsidR="0011555E" w:rsidRDefault="0011555E">
          <w:pPr>
            <w:pStyle w:val="3b"/>
            <w:rPr>
              <w:rFonts w:asciiTheme="minorHAnsi" w:eastAsiaTheme="minorEastAsia" w:hAnsiTheme="minorHAnsi" w:cstheme="minorBidi"/>
              <w:noProof/>
              <w:kern w:val="2"/>
              <w14:ligatures w14:val="standardContextual"/>
            </w:rPr>
          </w:pPr>
          <w:hyperlink w:anchor="_Toc232676724" w:history="1">
            <w:r w:rsidRPr="004E1DF2">
              <w:rPr>
                <w:rStyle w:val="af6"/>
                <w:noProof/>
                <w:lang w:bidi="en-US"/>
              </w:rPr>
              <w:t>2.7.1 Контроль данных из внешних источников информации</w:t>
            </w:r>
            <w:r>
              <w:rPr>
                <w:noProof/>
                <w:webHidden/>
              </w:rPr>
              <w:tab/>
            </w:r>
            <w:r>
              <w:rPr>
                <w:noProof/>
                <w:webHidden/>
              </w:rPr>
              <w:fldChar w:fldCharType="begin"/>
            </w:r>
            <w:r>
              <w:rPr>
                <w:noProof/>
                <w:webHidden/>
              </w:rPr>
              <w:instrText xml:space="preserve"> PAGEREF _Toc232676724 \h </w:instrText>
            </w:r>
            <w:r>
              <w:rPr>
                <w:noProof/>
                <w:webHidden/>
              </w:rPr>
            </w:r>
            <w:r>
              <w:rPr>
                <w:noProof/>
                <w:webHidden/>
              </w:rPr>
              <w:fldChar w:fldCharType="separate"/>
            </w:r>
            <w:r>
              <w:rPr>
                <w:noProof/>
                <w:webHidden/>
              </w:rPr>
              <w:t>11</w:t>
            </w:r>
            <w:r>
              <w:rPr>
                <w:noProof/>
                <w:webHidden/>
              </w:rPr>
              <w:fldChar w:fldCharType="end"/>
            </w:r>
          </w:hyperlink>
        </w:p>
        <w:p w14:paraId="606CC3F5" w14:textId="3B0E6745" w:rsidR="0011555E" w:rsidRDefault="0011555E">
          <w:pPr>
            <w:pStyle w:val="3b"/>
            <w:rPr>
              <w:rFonts w:asciiTheme="minorHAnsi" w:eastAsiaTheme="minorEastAsia" w:hAnsiTheme="minorHAnsi" w:cstheme="minorBidi"/>
              <w:noProof/>
              <w:kern w:val="2"/>
              <w14:ligatures w14:val="standardContextual"/>
            </w:rPr>
          </w:pPr>
          <w:hyperlink w:anchor="_Toc232676725" w:history="1">
            <w:r w:rsidRPr="004E1DF2">
              <w:rPr>
                <w:rStyle w:val="af6"/>
                <w:noProof/>
                <w:lang w:bidi="en-US"/>
              </w:rPr>
              <w:t>2.7.2 Контроль данных при ручном вводе данных в Систему Пользователями</w:t>
            </w:r>
            <w:r>
              <w:rPr>
                <w:noProof/>
                <w:webHidden/>
              </w:rPr>
              <w:tab/>
            </w:r>
            <w:r>
              <w:rPr>
                <w:noProof/>
                <w:webHidden/>
              </w:rPr>
              <w:fldChar w:fldCharType="begin"/>
            </w:r>
            <w:r>
              <w:rPr>
                <w:noProof/>
                <w:webHidden/>
              </w:rPr>
              <w:instrText xml:space="preserve"> PAGEREF _Toc232676725 \h </w:instrText>
            </w:r>
            <w:r>
              <w:rPr>
                <w:noProof/>
                <w:webHidden/>
              </w:rPr>
            </w:r>
            <w:r>
              <w:rPr>
                <w:noProof/>
                <w:webHidden/>
              </w:rPr>
              <w:fldChar w:fldCharType="separate"/>
            </w:r>
            <w:r>
              <w:rPr>
                <w:noProof/>
                <w:webHidden/>
              </w:rPr>
              <w:t>12</w:t>
            </w:r>
            <w:r>
              <w:rPr>
                <w:noProof/>
                <w:webHidden/>
              </w:rPr>
              <w:fldChar w:fldCharType="end"/>
            </w:r>
          </w:hyperlink>
        </w:p>
        <w:p w14:paraId="47A68A3C" w14:textId="3D8E9F86" w:rsidR="0011555E" w:rsidRDefault="0011555E">
          <w:pPr>
            <w:pStyle w:val="3b"/>
            <w:rPr>
              <w:rFonts w:asciiTheme="minorHAnsi" w:eastAsiaTheme="minorEastAsia" w:hAnsiTheme="minorHAnsi" w:cstheme="minorBidi"/>
              <w:noProof/>
              <w:kern w:val="2"/>
              <w14:ligatures w14:val="standardContextual"/>
            </w:rPr>
          </w:pPr>
          <w:hyperlink w:anchor="_Toc232676726" w:history="1">
            <w:r w:rsidRPr="004E1DF2">
              <w:rPr>
                <w:rStyle w:val="af6"/>
                <w:noProof/>
                <w:lang w:bidi="en-US"/>
              </w:rPr>
              <w:t>2.7.3 Контроль данных на уровне системы управления базами данных</w:t>
            </w:r>
            <w:r>
              <w:rPr>
                <w:noProof/>
                <w:webHidden/>
              </w:rPr>
              <w:tab/>
            </w:r>
            <w:r>
              <w:rPr>
                <w:noProof/>
                <w:webHidden/>
              </w:rPr>
              <w:fldChar w:fldCharType="begin"/>
            </w:r>
            <w:r>
              <w:rPr>
                <w:noProof/>
                <w:webHidden/>
              </w:rPr>
              <w:instrText xml:space="preserve"> PAGEREF _Toc232676726 \h </w:instrText>
            </w:r>
            <w:r>
              <w:rPr>
                <w:noProof/>
                <w:webHidden/>
              </w:rPr>
            </w:r>
            <w:r>
              <w:rPr>
                <w:noProof/>
                <w:webHidden/>
              </w:rPr>
              <w:fldChar w:fldCharType="separate"/>
            </w:r>
            <w:r>
              <w:rPr>
                <w:noProof/>
                <w:webHidden/>
              </w:rPr>
              <w:t>12</w:t>
            </w:r>
            <w:r>
              <w:rPr>
                <w:noProof/>
                <w:webHidden/>
              </w:rPr>
              <w:fldChar w:fldCharType="end"/>
            </w:r>
          </w:hyperlink>
        </w:p>
        <w:p w14:paraId="5B11FFC7" w14:textId="17C6AFA6"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27" w:history="1">
            <w:r w:rsidRPr="004E1DF2">
              <w:rPr>
                <w:rStyle w:val="af6"/>
                <w:noProof/>
              </w:rPr>
              <w:t>2.8 Описание решений по информационной совместимости</w:t>
            </w:r>
            <w:r>
              <w:rPr>
                <w:noProof/>
                <w:webHidden/>
              </w:rPr>
              <w:tab/>
            </w:r>
            <w:r>
              <w:rPr>
                <w:noProof/>
                <w:webHidden/>
              </w:rPr>
              <w:fldChar w:fldCharType="begin"/>
            </w:r>
            <w:r>
              <w:rPr>
                <w:noProof/>
                <w:webHidden/>
              </w:rPr>
              <w:instrText xml:space="preserve"> PAGEREF _Toc232676727 \h </w:instrText>
            </w:r>
            <w:r>
              <w:rPr>
                <w:noProof/>
                <w:webHidden/>
              </w:rPr>
            </w:r>
            <w:r>
              <w:rPr>
                <w:noProof/>
                <w:webHidden/>
              </w:rPr>
              <w:fldChar w:fldCharType="separate"/>
            </w:r>
            <w:r>
              <w:rPr>
                <w:noProof/>
                <w:webHidden/>
              </w:rPr>
              <w:t>12</w:t>
            </w:r>
            <w:r>
              <w:rPr>
                <w:noProof/>
                <w:webHidden/>
              </w:rPr>
              <w:fldChar w:fldCharType="end"/>
            </w:r>
          </w:hyperlink>
        </w:p>
        <w:p w14:paraId="5C8E6948" w14:textId="7B4DA4DA" w:rsidR="0011555E" w:rsidRDefault="0011555E">
          <w:pPr>
            <w:pStyle w:val="16"/>
            <w:rPr>
              <w:rFonts w:asciiTheme="minorHAnsi" w:eastAsiaTheme="minorEastAsia" w:hAnsiTheme="minorHAnsi" w:cstheme="minorBidi"/>
              <w:noProof/>
              <w:color w:val="auto"/>
              <w:kern w:val="2"/>
              <w:szCs w:val="24"/>
              <w:lang w:eastAsia="ru-RU"/>
              <w14:ligatures w14:val="standardContextual"/>
            </w:rPr>
          </w:pPr>
          <w:hyperlink w:anchor="_Toc232676728" w:history="1">
            <w:r w:rsidRPr="004E1DF2">
              <w:rPr>
                <w:rStyle w:val="af6"/>
                <w:noProof/>
              </w:rPr>
              <w:t>3 Организация сбора и передачи информации</w:t>
            </w:r>
            <w:r>
              <w:rPr>
                <w:noProof/>
                <w:webHidden/>
              </w:rPr>
              <w:tab/>
            </w:r>
            <w:r>
              <w:rPr>
                <w:noProof/>
                <w:webHidden/>
              </w:rPr>
              <w:fldChar w:fldCharType="begin"/>
            </w:r>
            <w:r>
              <w:rPr>
                <w:noProof/>
                <w:webHidden/>
              </w:rPr>
              <w:instrText xml:space="preserve"> PAGEREF _Toc232676728 \h </w:instrText>
            </w:r>
            <w:r>
              <w:rPr>
                <w:noProof/>
                <w:webHidden/>
              </w:rPr>
            </w:r>
            <w:r>
              <w:rPr>
                <w:noProof/>
                <w:webHidden/>
              </w:rPr>
              <w:fldChar w:fldCharType="separate"/>
            </w:r>
            <w:r>
              <w:rPr>
                <w:noProof/>
                <w:webHidden/>
              </w:rPr>
              <w:t>13</w:t>
            </w:r>
            <w:r>
              <w:rPr>
                <w:noProof/>
                <w:webHidden/>
              </w:rPr>
              <w:fldChar w:fldCharType="end"/>
            </w:r>
          </w:hyperlink>
        </w:p>
        <w:p w14:paraId="5E69CFE3" w14:textId="4177EE48"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29" w:history="1">
            <w:r w:rsidRPr="004E1DF2">
              <w:rPr>
                <w:rStyle w:val="af6"/>
                <w:noProof/>
                <w:lang w:bidi="en-US"/>
              </w:rPr>
              <w:t>3.1 Перечень источников и потребителей информации с указанием оценки интенсивности и объема потоков информации</w:t>
            </w:r>
            <w:r>
              <w:rPr>
                <w:noProof/>
                <w:webHidden/>
              </w:rPr>
              <w:tab/>
            </w:r>
            <w:r>
              <w:rPr>
                <w:noProof/>
                <w:webHidden/>
              </w:rPr>
              <w:fldChar w:fldCharType="begin"/>
            </w:r>
            <w:r>
              <w:rPr>
                <w:noProof/>
                <w:webHidden/>
              </w:rPr>
              <w:instrText xml:space="preserve"> PAGEREF _Toc232676729 \h </w:instrText>
            </w:r>
            <w:r>
              <w:rPr>
                <w:noProof/>
                <w:webHidden/>
              </w:rPr>
            </w:r>
            <w:r>
              <w:rPr>
                <w:noProof/>
                <w:webHidden/>
              </w:rPr>
              <w:fldChar w:fldCharType="separate"/>
            </w:r>
            <w:r>
              <w:rPr>
                <w:noProof/>
                <w:webHidden/>
              </w:rPr>
              <w:t>13</w:t>
            </w:r>
            <w:r>
              <w:rPr>
                <w:noProof/>
                <w:webHidden/>
              </w:rPr>
              <w:fldChar w:fldCharType="end"/>
            </w:r>
          </w:hyperlink>
        </w:p>
        <w:p w14:paraId="1C59246A" w14:textId="7A790AAF"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30" w:history="1">
            <w:r w:rsidRPr="004E1DF2">
              <w:rPr>
                <w:rStyle w:val="af6"/>
                <w:noProof/>
                <w:lang w:bidi="en-US"/>
              </w:rPr>
              <w:t>3.2 Описание общих требований к организации сбора, передачи, контроля и корректировки информации</w:t>
            </w:r>
            <w:r>
              <w:rPr>
                <w:noProof/>
                <w:webHidden/>
              </w:rPr>
              <w:tab/>
            </w:r>
            <w:r>
              <w:rPr>
                <w:noProof/>
                <w:webHidden/>
              </w:rPr>
              <w:fldChar w:fldCharType="begin"/>
            </w:r>
            <w:r>
              <w:rPr>
                <w:noProof/>
                <w:webHidden/>
              </w:rPr>
              <w:instrText xml:space="preserve"> PAGEREF _Toc232676730 \h </w:instrText>
            </w:r>
            <w:r>
              <w:rPr>
                <w:noProof/>
                <w:webHidden/>
              </w:rPr>
            </w:r>
            <w:r>
              <w:rPr>
                <w:noProof/>
                <w:webHidden/>
              </w:rPr>
              <w:fldChar w:fldCharType="separate"/>
            </w:r>
            <w:r>
              <w:rPr>
                <w:noProof/>
                <w:webHidden/>
              </w:rPr>
              <w:t>13</w:t>
            </w:r>
            <w:r>
              <w:rPr>
                <w:noProof/>
                <w:webHidden/>
              </w:rPr>
              <w:fldChar w:fldCharType="end"/>
            </w:r>
          </w:hyperlink>
        </w:p>
        <w:p w14:paraId="22D6AE08" w14:textId="438812DB" w:rsidR="0011555E" w:rsidRDefault="0011555E">
          <w:pPr>
            <w:pStyle w:val="16"/>
            <w:rPr>
              <w:rFonts w:asciiTheme="minorHAnsi" w:eastAsiaTheme="minorEastAsia" w:hAnsiTheme="minorHAnsi" w:cstheme="minorBidi"/>
              <w:noProof/>
              <w:color w:val="auto"/>
              <w:kern w:val="2"/>
              <w:szCs w:val="24"/>
              <w:lang w:eastAsia="ru-RU"/>
              <w14:ligatures w14:val="standardContextual"/>
            </w:rPr>
          </w:pPr>
          <w:hyperlink w:anchor="_Toc232676731" w:history="1">
            <w:r w:rsidRPr="004E1DF2">
              <w:rPr>
                <w:rStyle w:val="af6"/>
                <w:noProof/>
              </w:rPr>
              <w:t>4 Построение системы классификации и кодирования</w:t>
            </w:r>
            <w:r>
              <w:rPr>
                <w:noProof/>
                <w:webHidden/>
              </w:rPr>
              <w:tab/>
            </w:r>
            <w:r>
              <w:rPr>
                <w:noProof/>
                <w:webHidden/>
              </w:rPr>
              <w:fldChar w:fldCharType="begin"/>
            </w:r>
            <w:r>
              <w:rPr>
                <w:noProof/>
                <w:webHidden/>
              </w:rPr>
              <w:instrText xml:space="preserve"> PAGEREF _Toc232676731 \h </w:instrText>
            </w:r>
            <w:r>
              <w:rPr>
                <w:noProof/>
                <w:webHidden/>
              </w:rPr>
            </w:r>
            <w:r>
              <w:rPr>
                <w:noProof/>
                <w:webHidden/>
              </w:rPr>
              <w:fldChar w:fldCharType="separate"/>
            </w:r>
            <w:r>
              <w:rPr>
                <w:noProof/>
                <w:webHidden/>
              </w:rPr>
              <w:t>15</w:t>
            </w:r>
            <w:r>
              <w:rPr>
                <w:noProof/>
                <w:webHidden/>
              </w:rPr>
              <w:fldChar w:fldCharType="end"/>
            </w:r>
          </w:hyperlink>
        </w:p>
        <w:p w14:paraId="20DF333D" w14:textId="28E25680" w:rsidR="0011555E" w:rsidRDefault="0011555E">
          <w:pPr>
            <w:pStyle w:val="16"/>
            <w:rPr>
              <w:rFonts w:asciiTheme="minorHAnsi" w:eastAsiaTheme="minorEastAsia" w:hAnsiTheme="minorHAnsi" w:cstheme="minorBidi"/>
              <w:noProof/>
              <w:color w:val="auto"/>
              <w:kern w:val="2"/>
              <w:szCs w:val="24"/>
              <w:lang w:eastAsia="ru-RU"/>
              <w14:ligatures w14:val="standardContextual"/>
            </w:rPr>
          </w:pPr>
          <w:hyperlink w:anchor="_Toc232676732" w:history="1">
            <w:r w:rsidRPr="004E1DF2">
              <w:rPr>
                <w:rStyle w:val="af6"/>
                <w:noProof/>
              </w:rPr>
              <w:t>5 Организация внутримашинной информационной базы</w:t>
            </w:r>
            <w:r>
              <w:rPr>
                <w:noProof/>
                <w:webHidden/>
              </w:rPr>
              <w:tab/>
            </w:r>
            <w:r>
              <w:rPr>
                <w:noProof/>
                <w:webHidden/>
              </w:rPr>
              <w:fldChar w:fldCharType="begin"/>
            </w:r>
            <w:r>
              <w:rPr>
                <w:noProof/>
                <w:webHidden/>
              </w:rPr>
              <w:instrText xml:space="preserve"> PAGEREF _Toc232676732 \h </w:instrText>
            </w:r>
            <w:r>
              <w:rPr>
                <w:noProof/>
                <w:webHidden/>
              </w:rPr>
            </w:r>
            <w:r>
              <w:rPr>
                <w:noProof/>
                <w:webHidden/>
              </w:rPr>
              <w:fldChar w:fldCharType="separate"/>
            </w:r>
            <w:r>
              <w:rPr>
                <w:noProof/>
                <w:webHidden/>
              </w:rPr>
              <w:t>17</w:t>
            </w:r>
            <w:r>
              <w:rPr>
                <w:noProof/>
                <w:webHidden/>
              </w:rPr>
              <w:fldChar w:fldCharType="end"/>
            </w:r>
          </w:hyperlink>
        </w:p>
        <w:p w14:paraId="2DBD65D5" w14:textId="0FAB1C9F"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33" w:history="1">
            <w:r w:rsidRPr="004E1DF2">
              <w:rPr>
                <w:rStyle w:val="af6"/>
                <w:noProof/>
                <w:lang w:bidi="en-US"/>
              </w:rPr>
              <w:t>5.1 Описание принципов построения внутримашинной информационной базы, характеристики ее состава и объема</w:t>
            </w:r>
            <w:r>
              <w:rPr>
                <w:noProof/>
                <w:webHidden/>
              </w:rPr>
              <w:tab/>
            </w:r>
            <w:r>
              <w:rPr>
                <w:noProof/>
                <w:webHidden/>
              </w:rPr>
              <w:fldChar w:fldCharType="begin"/>
            </w:r>
            <w:r>
              <w:rPr>
                <w:noProof/>
                <w:webHidden/>
              </w:rPr>
              <w:instrText xml:space="preserve"> PAGEREF _Toc232676733 \h </w:instrText>
            </w:r>
            <w:r>
              <w:rPr>
                <w:noProof/>
                <w:webHidden/>
              </w:rPr>
            </w:r>
            <w:r>
              <w:rPr>
                <w:noProof/>
                <w:webHidden/>
              </w:rPr>
              <w:fldChar w:fldCharType="separate"/>
            </w:r>
            <w:r>
              <w:rPr>
                <w:noProof/>
                <w:webHidden/>
              </w:rPr>
              <w:t>17</w:t>
            </w:r>
            <w:r>
              <w:rPr>
                <w:noProof/>
                <w:webHidden/>
              </w:rPr>
              <w:fldChar w:fldCharType="end"/>
            </w:r>
          </w:hyperlink>
        </w:p>
        <w:p w14:paraId="55F85878" w14:textId="6C1032CC"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34" w:history="1">
            <w:r w:rsidRPr="004E1DF2">
              <w:rPr>
                <w:rStyle w:val="af6"/>
                <w:noProof/>
                <w:lang w:bidi="en-US"/>
              </w:rPr>
              <w:t>5.2 Описание структуры внутримашинной информационной базы на уровне баз данных с описанием характера взаимосвязей и указанием функций Системы, при реализации которых их используют</w:t>
            </w:r>
            <w:r>
              <w:rPr>
                <w:noProof/>
                <w:webHidden/>
              </w:rPr>
              <w:tab/>
            </w:r>
            <w:r>
              <w:rPr>
                <w:noProof/>
                <w:webHidden/>
              </w:rPr>
              <w:fldChar w:fldCharType="begin"/>
            </w:r>
            <w:r>
              <w:rPr>
                <w:noProof/>
                <w:webHidden/>
              </w:rPr>
              <w:instrText xml:space="preserve"> PAGEREF _Toc232676734 \h </w:instrText>
            </w:r>
            <w:r>
              <w:rPr>
                <w:noProof/>
                <w:webHidden/>
              </w:rPr>
            </w:r>
            <w:r>
              <w:rPr>
                <w:noProof/>
                <w:webHidden/>
              </w:rPr>
              <w:fldChar w:fldCharType="separate"/>
            </w:r>
            <w:r>
              <w:rPr>
                <w:noProof/>
                <w:webHidden/>
              </w:rPr>
              <w:t>17</w:t>
            </w:r>
            <w:r>
              <w:rPr>
                <w:noProof/>
                <w:webHidden/>
              </w:rPr>
              <w:fldChar w:fldCharType="end"/>
            </w:r>
          </w:hyperlink>
        </w:p>
        <w:p w14:paraId="3366E75C" w14:textId="0DAA35D8"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35" w:history="1">
            <w:r w:rsidRPr="004E1DF2">
              <w:rPr>
                <w:rStyle w:val="af6"/>
                <w:noProof/>
              </w:rPr>
              <w:t>5.3 Описание характеристик баз данных и массивов информации</w:t>
            </w:r>
            <w:r>
              <w:rPr>
                <w:noProof/>
                <w:webHidden/>
              </w:rPr>
              <w:tab/>
            </w:r>
            <w:r>
              <w:rPr>
                <w:noProof/>
                <w:webHidden/>
              </w:rPr>
              <w:fldChar w:fldCharType="begin"/>
            </w:r>
            <w:r>
              <w:rPr>
                <w:noProof/>
                <w:webHidden/>
              </w:rPr>
              <w:instrText xml:space="preserve"> PAGEREF _Toc232676735 \h </w:instrText>
            </w:r>
            <w:r>
              <w:rPr>
                <w:noProof/>
                <w:webHidden/>
              </w:rPr>
            </w:r>
            <w:r>
              <w:rPr>
                <w:noProof/>
                <w:webHidden/>
              </w:rPr>
              <w:fldChar w:fldCharType="separate"/>
            </w:r>
            <w:r>
              <w:rPr>
                <w:noProof/>
                <w:webHidden/>
              </w:rPr>
              <w:t>18</w:t>
            </w:r>
            <w:r>
              <w:rPr>
                <w:noProof/>
                <w:webHidden/>
              </w:rPr>
              <w:fldChar w:fldCharType="end"/>
            </w:r>
          </w:hyperlink>
        </w:p>
        <w:p w14:paraId="0DC68041" w14:textId="1AC974DB"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36" w:history="1">
            <w:r w:rsidRPr="004E1DF2">
              <w:rPr>
                <w:rStyle w:val="af6"/>
                <w:noProof/>
              </w:rPr>
              <w:t>5.4 Описание решений по корректировке баз данных и массивов информации</w:t>
            </w:r>
            <w:r>
              <w:rPr>
                <w:noProof/>
                <w:webHidden/>
              </w:rPr>
              <w:tab/>
            </w:r>
            <w:r>
              <w:rPr>
                <w:noProof/>
                <w:webHidden/>
              </w:rPr>
              <w:fldChar w:fldCharType="begin"/>
            </w:r>
            <w:r>
              <w:rPr>
                <w:noProof/>
                <w:webHidden/>
              </w:rPr>
              <w:instrText xml:space="preserve"> PAGEREF _Toc232676736 \h </w:instrText>
            </w:r>
            <w:r>
              <w:rPr>
                <w:noProof/>
                <w:webHidden/>
              </w:rPr>
            </w:r>
            <w:r>
              <w:rPr>
                <w:noProof/>
                <w:webHidden/>
              </w:rPr>
              <w:fldChar w:fldCharType="separate"/>
            </w:r>
            <w:r>
              <w:rPr>
                <w:noProof/>
                <w:webHidden/>
              </w:rPr>
              <w:t>18</w:t>
            </w:r>
            <w:r>
              <w:rPr>
                <w:noProof/>
                <w:webHidden/>
              </w:rPr>
              <w:fldChar w:fldCharType="end"/>
            </w:r>
          </w:hyperlink>
        </w:p>
        <w:p w14:paraId="1332EA33" w14:textId="0B8FEB29" w:rsidR="0011555E" w:rsidRDefault="0011555E">
          <w:pPr>
            <w:pStyle w:val="16"/>
            <w:rPr>
              <w:rFonts w:asciiTheme="minorHAnsi" w:eastAsiaTheme="minorEastAsia" w:hAnsiTheme="minorHAnsi" w:cstheme="minorBidi"/>
              <w:noProof/>
              <w:color w:val="auto"/>
              <w:kern w:val="2"/>
              <w:szCs w:val="24"/>
              <w:lang w:eastAsia="ru-RU"/>
              <w14:ligatures w14:val="standardContextual"/>
            </w:rPr>
          </w:pPr>
          <w:hyperlink w:anchor="_Toc232676737" w:history="1">
            <w:r w:rsidRPr="004E1DF2">
              <w:rPr>
                <w:rStyle w:val="af6"/>
                <w:noProof/>
              </w:rPr>
              <w:t>6 Организация внемашинной информационной базы</w:t>
            </w:r>
            <w:r>
              <w:rPr>
                <w:noProof/>
                <w:webHidden/>
              </w:rPr>
              <w:tab/>
            </w:r>
            <w:r>
              <w:rPr>
                <w:noProof/>
                <w:webHidden/>
              </w:rPr>
              <w:fldChar w:fldCharType="begin"/>
            </w:r>
            <w:r>
              <w:rPr>
                <w:noProof/>
                <w:webHidden/>
              </w:rPr>
              <w:instrText xml:space="preserve"> PAGEREF _Toc232676737 \h </w:instrText>
            </w:r>
            <w:r>
              <w:rPr>
                <w:noProof/>
                <w:webHidden/>
              </w:rPr>
            </w:r>
            <w:r>
              <w:rPr>
                <w:noProof/>
                <w:webHidden/>
              </w:rPr>
              <w:fldChar w:fldCharType="separate"/>
            </w:r>
            <w:r>
              <w:rPr>
                <w:noProof/>
                <w:webHidden/>
              </w:rPr>
              <w:t>20</w:t>
            </w:r>
            <w:r>
              <w:rPr>
                <w:noProof/>
                <w:webHidden/>
              </w:rPr>
              <w:fldChar w:fldCharType="end"/>
            </w:r>
          </w:hyperlink>
        </w:p>
        <w:p w14:paraId="234F5CED" w14:textId="66962847"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38" w:history="1">
            <w:r w:rsidRPr="004E1DF2">
              <w:rPr>
                <w:rStyle w:val="af6"/>
                <w:noProof/>
                <w:lang w:bidi="en-US"/>
              </w:rPr>
              <w:t>6.1 Принципы построения внемашинной информационной базы</w:t>
            </w:r>
            <w:r>
              <w:rPr>
                <w:noProof/>
                <w:webHidden/>
              </w:rPr>
              <w:tab/>
            </w:r>
            <w:r>
              <w:rPr>
                <w:noProof/>
                <w:webHidden/>
              </w:rPr>
              <w:fldChar w:fldCharType="begin"/>
            </w:r>
            <w:r>
              <w:rPr>
                <w:noProof/>
                <w:webHidden/>
              </w:rPr>
              <w:instrText xml:space="preserve"> PAGEREF _Toc232676738 \h </w:instrText>
            </w:r>
            <w:r>
              <w:rPr>
                <w:noProof/>
                <w:webHidden/>
              </w:rPr>
            </w:r>
            <w:r>
              <w:rPr>
                <w:noProof/>
                <w:webHidden/>
              </w:rPr>
              <w:fldChar w:fldCharType="separate"/>
            </w:r>
            <w:r>
              <w:rPr>
                <w:noProof/>
                <w:webHidden/>
              </w:rPr>
              <w:t>20</w:t>
            </w:r>
            <w:r>
              <w:rPr>
                <w:noProof/>
                <w:webHidden/>
              </w:rPr>
              <w:fldChar w:fldCharType="end"/>
            </w:r>
          </w:hyperlink>
        </w:p>
        <w:p w14:paraId="36ACC4FE" w14:textId="3004B9E0" w:rsidR="0011555E" w:rsidRDefault="0011555E">
          <w:pPr>
            <w:pStyle w:val="26"/>
            <w:rPr>
              <w:rFonts w:asciiTheme="minorHAnsi" w:eastAsiaTheme="minorEastAsia" w:hAnsiTheme="minorHAnsi" w:cstheme="minorBidi"/>
              <w:noProof/>
              <w:color w:val="auto"/>
              <w:kern w:val="2"/>
              <w:szCs w:val="24"/>
              <w:lang w:eastAsia="ru-RU"/>
              <w14:ligatures w14:val="standardContextual"/>
            </w:rPr>
          </w:pPr>
          <w:hyperlink w:anchor="_Toc232676739" w:history="1">
            <w:r w:rsidRPr="004E1DF2">
              <w:rPr>
                <w:rStyle w:val="af6"/>
                <w:noProof/>
                <w:lang w:bidi="en-US"/>
              </w:rPr>
              <w:t>6.2</w:t>
            </w:r>
            <w:r w:rsidRPr="004E1DF2">
              <w:rPr>
                <w:rStyle w:val="af6"/>
                <w:noProof/>
              </w:rPr>
              <w:t xml:space="preserve"> Характеристики</w:t>
            </w:r>
            <w:r w:rsidRPr="004E1DF2">
              <w:rPr>
                <w:rStyle w:val="af6"/>
                <w:noProof/>
                <w:lang w:bidi="en-US"/>
              </w:rPr>
              <w:t xml:space="preserve"> состава и объема внемашинной информационной базы</w:t>
            </w:r>
            <w:r>
              <w:rPr>
                <w:noProof/>
                <w:webHidden/>
              </w:rPr>
              <w:tab/>
            </w:r>
            <w:r>
              <w:rPr>
                <w:noProof/>
                <w:webHidden/>
              </w:rPr>
              <w:fldChar w:fldCharType="begin"/>
            </w:r>
            <w:r>
              <w:rPr>
                <w:noProof/>
                <w:webHidden/>
              </w:rPr>
              <w:instrText xml:space="preserve"> PAGEREF _Toc232676739 \h </w:instrText>
            </w:r>
            <w:r>
              <w:rPr>
                <w:noProof/>
                <w:webHidden/>
              </w:rPr>
            </w:r>
            <w:r>
              <w:rPr>
                <w:noProof/>
                <w:webHidden/>
              </w:rPr>
              <w:fldChar w:fldCharType="separate"/>
            </w:r>
            <w:r>
              <w:rPr>
                <w:noProof/>
                <w:webHidden/>
              </w:rPr>
              <w:t>20</w:t>
            </w:r>
            <w:r>
              <w:rPr>
                <w:noProof/>
                <w:webHidden/>
              </w:rPr>
              <w:fldChar w:fldCharType="end"/>
            </w:r>
          </w:hyperlink>
        </w:p>
        <w:p w14:paraId="1D0E1666" w14:textId="160FD04D" w:rsidR="0011555E" w:rsidRDefault="0011555E">
          <w:pPr>
            <w:pStyle w:val="45"/>
            <w:rPr>
              <w:rFonts w:asciiTheme="minorHAnsi" w:eastAsiaTheme="minorEastAsia" w:hAnsiTheme="minorHAnsi" w:cstheme="minorBidi"/>
              <w:kern w:val="2"/>
              <w14:ligatures w14:val="standardContextual"/>
            </w:rPr>
          </w:pPr>
          <w:hyperlink w:anchor="_Toc232676740" w:history="1">
            <w:r w:rsidRPr="004E1DF2">
              <w:rPr>
                <w:rStyle w:val="af6"/>
              </w:rPr>
              <w:t xml:space="preserve">Приложение А (обязательное) Схема логической модели БД Системы в части подсистемы </w:t>
            </w:r>
            <w:r w:rsidRPr="004E1DF2">
              <w:rPr>
                <w:rStyle w:val="af6"/>
                <w:highlight w:val="yellow"/>
              </w:rPr>
              <w:t>______</w:t>
            </w:r>
            <w:r>
              <w:rPr>
                <w:webHidden/>
              </w:rPr>
              <w:tab/>
            </w:r>
            <w:r>
              <w:rPr>
                <w:webHidden/>
              </w:rPr>
              <w:fldChar w:fldCharType="begin"/>
            </w:r>
            <w:r>
              <w:rPr>
                <w:webHidden/>
              </w:rPr>
              <w:instrText xml:space="preserve"> PAGEREF _Toc232676740 \h </w:instrText>
            </w:r>
            <w:r>
              <w:rPr>
                <w:webHidden/>
              </w:rPr>
            </w:r>
            <w:r>
              <w:rPr>
                <w:webHidden/>
              </w:rPr>
              <w:fldChar w:fldCharType="separate"/>
            </w:r>
            <w:r>
              <w:rPr>
                <w:webHidden/>
              </w:rPr>
              <w:t>25</w:t>
            </w:r>
            <w:r>
              <w:rPr>
                <w:webHidden/>
              </w:rPr>
              <w:fldChar w:fldCharType="end"/>
            </w:r>
          </w:hyperlink>
        </w:p>
        <w:p w14:paraId="407DFD87" w14:textId="3DF9C3A9" w:rsidR="0011555E" w:rsidRDefault="0011555E">
          <w:pPr>
            <w:pStyle w:val="45"/>
            <w:rPr>
              <w:rFonts w:asciiTheme="minorHAnsi" w:eastAsiaTheme="minorEastAsia" w:hAnsiTheme="minorHAnsi" w:cstheme="minorBidi"/>
              <w:kern w:val="2"/>
              <w14:ligatures w14:val="standardContextual"/>
            </w:rPr>
          </w:pPr>
          <w:hyperlink w:anchor="_Toc232676741" w:history="1">
            <w:r w:rsidRPr="004E1DF2">
              <w:rPr>
                <w:rStyle w:val="af6"/>
              </w:rPr>
              <w:t xml:space="preserve">Приложение Б (обязательное) Атрибутивный состав таблиц БД Системы в части подсистемы </w:t>
            </w:r>
            <w:r w:rsidRPr="004E1DF2">
              <w:rPr>
                <w:rStyle w:val="af6"/>
                <w:highlight w:val="yellow"/>
              </w:rPr>
              <w:t>______</w:t>
            </w:r>
            <w:r>
              <w:rPr>
                <w:webHidden/>
              </w:rPr>
              <w:tab/>
            </w:r>
            <w:r>
              <w:rPr>
                <w:webHidden/>
              </w:rPr>
              <w:fldChar w:fldCharType="begin"/>
            </w:r>
            <w:r>
              <w:rPr>
                <w:webHidden/>
              </w:rPr>
              <w:instrText xml:space="preserve"> PAGEREF _Toc232676741 \h </w:instrText>
            </w:r>
            <w:r>
              <w:rPr>
                <w:webHidden/>
              </w:rPr>
            </w:r>
            <w:r>
              <w:rPr>
                <w:webHidden/>
              </w:rPr>
              <w:fldChar w:fldCharType="separate"/>
            </w:r>
            <w:r>
              <w:rPr>
                <w:webHidden/>
              </w:rPr>
              <w:t>27</w:t>
            </w:r>
            <w:r>
              <w:rPr>
                <w:webHidden/>
              </w:rPr>
              <w:fldChar w:fldCharType="end"/>
            </w:r>
          </w:hyperlink>
        </w:p>
        <w:p w14:paraId="68C2704D" w14:textId="3C73FFE8" w:rsidR="006A67EB" w:rsidRPr="006F6F51" w:rsidRDefault="001632EC" w:rsidP="001632EC">
          <w:pPr>
            <w:pStyle w:val="16"/>
          </w:pPr>
          <w:r w:rsidRPr="006F6F51">
            <w:rPr>
              <w:rFonts w:eastAsia="Times New Roman" w:cs="Times New Roman"/>
              <w:color w:val="auto"/>
              <w:szCs w:val="24"/>
              <w:lang w:eastAsia="ru-RU"/>
            </w:rPr>
            <w:fldChar w:fldCharType="end"/>
          </w:r>
          <w:r w:rsidR="006A67EB" w:rsidRPr="006F6F51">
            <w:t xml:space="preserve"> </w:t>
          </w:r>
        </w:p>
        <w:p w14:paraId="5DEDD6BD" w14:textId="3897781D" w:rsidR="00CE0A46" w:rsidRPr="006F6F51" w:rsidRDefault="00000000" w:rsidP="005B4C43">
          <w:pPr>
            <w:pStyle w:val="16"/>
            <w:ind w:left="0" w:firstLine="0"/>
          </w:pPr>
        </w:p>
      </w:sdtContent>
    </w:sdt>
    <w:p w14:paraId="5F81ADC3" w14:textId="77777777" w:rsidR="006F6411" w:rsidRPr="006F6F51" w:rsidRDefault="006F6411" w:rsidP="006329AC">
      <w:pPr>
        <w:pStyle w:val="12"/>
        <w:numPr>
          <w:ilvl w:val="0"/>
          <w:numId w:val="0"/>
        </w:numPr>
        <w:jc w:val="center"/>
      </w:pPr>
      <w:bookmarkStart w:id="5" w:name="_Toc207800194"/>
      <w:bookmarkStart w:id="6" w:name="_Toc232676705"/>
      <w:r w:rsidRPr="006F6F51">
        <w:lastRenderedPageBreak/>
        <w:t>Термины и определения</w:t>
      </w:r>
      <w:bookmarkEnd w:id="2"/>
      <w:bookmarkEnd w:id="1"/>
      <w:bookmarkEnd w:id="5"/>
      <w:bookmarkEnd w:id="6"/>
    </w:p>
    <w:p w14:paraId="0CF3F978" w14:textId="1BFA1811" w:rsidR="006F6411" w:rsidRPr="006F6F51" w:rsidRDefault="006F6411" w:rsidP="006F6411">
      <w:pPr>
        <w:pStyle w:val="text"/>
      </w:pPr>
      <w:bookmarkStart w:id="7" w:name="_Hlk207886162"/>
      <w:r w:rsidRPr="006F6F51">
        <w:t xml:space="preserve">Используемые в настоящем документе термины и основные понятия области автоматизированных систем определены в </w:t>
      </w:r>
      <w:bookmarkStart w:id="8" w:name="_Hlk95989795"/>
      <w:r w:rsidRPr="006F6F51">
        <w:t>ГОСТ Р 59853-2021</w:t>
      </w:r>
      <w:bookmarkEnd w:id="8"/>
      <w:r w:rsidRPr="006F6F51">
        <w:t xml:space="preserve"> «Информационные технологии. Комплекс стандартов на автоматизированные системы. Автоматизированные системы. Термины и определения». Также в тексте настоящего документа введены специальные термины, представленные в таблице </w:t>
      </w:r>
      <w:r w:rsidR="00942D98" w:rsidRPr="006F6F51">
        <w:fldChar w:fldCharType="begin"/>
      </w:r>
      <w:r w:rsidR="00942D98" w:rsidRPr="006F6F51">
        <w:instrText xml:space="preserve"> REF _Ref206495788 \#\0\h </w:instrText>
      </w:r>
      <w:r w:rsidR="006F6F51" w:rsidRPr="006F6F51">
        <w:instrText xml:space="preserve"> \* MERGEFORMAT </w:instrText>
      </w:r>
      <w:r w:rsidR="00942D98" w:rsidRPr="006F6F51">
        <w:fldChar w:fldCharType="separate"/>
      </w:r>
      <w:r w:rsidR="007855CD">
        <w:t>1</w:t>
      </w:r>
      <w:r w:rsidR="00942D98" w:rsidRPr="006F6F51">
        <w:fldChar w:fldCharType="end"/>
      </w:r>
      <w:r w:rsidRPr="006F6F51">
        <w:t>.</w:t>
      </w:r>
      <w:r w:rsidR="00CE0A46" w:rsidRPr="006F6F51">
        <w:t xml:space="preserve"> </w:t>
      </w:r>
    </w:p>
    <w:p w14:paraId="3119EBF2" w14:textId="35C19112" w:rsidR="00942D98" w:rsidRPr="006F6F51" w:rsidRDefault="00942D98" w:rsidP="00942D98">
      <w:pPr>
        <w:pStyle w:val="a6"/>
      </w:pPr>
      <w:bookmarkStart w:id="9" w:name="_Ref206495788"/>
      <w:r w:rsidRPr="006F6F51">
        <w:t xml:space="preserve">Таблица </w:t>
      </w:r>
      <w:fldSimple w:instr=" SEQ Таблица \* ARABIC ">
        <w:r w:rsidR="007855CD">
          <w:rPr>
            <w:noProof/>
          </w:rPr>
          <w:t>1</w:t>
        </w:r>
      </w:fldSimple>
      <w:bookmarkEnd w:id="9"/>
      <w:r w:rsidRPr="006F6F51">
        <w:t xml:space="preserve"> – </w:t>
      </w:r>
      <w:commentRangeStart w:id="10"/>
      <w:r w:rsidRPr="006F6F51">
        <w:t>Термины и определения</w:t>
      </w:r>
      <w:commentRangeEnd w:id="10"/>
      <w:r w:rsidR="00037052" w:rsidRPr="006F6F51">
        <w:rPr>
          <w:rStyle w:val="ad"/>
          <w:sz w:val="24"/>
          <w:szCs w:val="24"/>
        </w:rPr>
        <w:commentReference w:id="10"/>
      </w:r>
    </w:p>
    <w:tbl>
      <w:tblPr>
        <w:tblStyle w:val="af7"/>
        <w:tblW w:w="5000" w:type="pct"/>
        <w:tblLook w:val="04A0" w:firstRow="1" w:lastRow="0" w:firstColumn="1" w:lastColumn="0" w:noHBand="0" w:noVBand="1"/>
      </w:tblPr>
      <w:tblGrid>
        <w:gridCol w:w="2636"/>
        <w:gridCol w:w="6991"/>
      </w:tblGrid>
      <w:tr w:rsidR="006F6411" w:rsidRPr="006F6F51" w14:paraId="37A585A6" w14:textId="77777777" w:rsidTr="00A50418">
        <w:trPr>
          <w:trHeight w:val="397"/>
          <w:tblHeader/>
        </w:trPr>
        <w:tc>
          <w:tcPr>
            <w:tcW w:w="2636" w:type="dxa"/>
            <w:tcBorders>
              <w:bottom w:val="single" w:sz="4" w:space="0" w:color="auto"/>
            </w:tcBorders>
            <w:shd w:val="clear" w:color="auto" w:fill="D9D9D9" w:themeFill="background1" w:themeFillShade="D9"/>
            <w:vAlign w:val="center"/>
          </w:tcPr>
          <w:p w14:paraId="15C62A60" w14:textId="77777777" w:rsidR="006F6411" w:rsidRPr="006F6F51" w:rsidRDefault="006F6411" w:rsidP="00A50418">
            <w:pPr>
              <w:pStyle w:val="tdtext"/>
              <w:jc w:val="center"/>
              <w:rPr>
                <w:b/>
                <w:bCs/>
                <w:sz w:val="22"/>
                <w:szCs w:val="22"/>
              </w:rPr>
            </w:pPr>
            <w:r w:rsidRPr="006F6F51">
              <w:rPr>
                <w:b/>
                <w:bCs/>
                <w:sz w:val="22"/>
                <w:szCs w:val="22"/>
              </w:rPr>
              <w:t>Термин</w:t>
            </w:r>
          </w:p>
        </w:tc>
        <w:tc>
          <w:tcPr>
            <w:tcW w:w="6991" w:type="dxa"/>
            <w:tcBorders>
              <w:bottom w:val="single" w:sz="4" w:space="0" w:color="auto"/>
            </w:tcBorders>
            <w:shd w:val="clear" w:color="auto" w:fill="D9D9D9" w:themeFill="background1" w:themeFillShade="D9"/>
            <w:vAlign w:val="center"/>
          </w:tcPr>
          <w:p w14:paraId="6E546B4E" w14:textId="77777777" w:rsidR="006F6411" w:rsidRPr="006F6F51" w:rsidRDefault="006F6411" w:rsidP="00A50418">
            <w:pPr>
              <w:pStyle w:val="tdtext"/>
              <w:jc w:val="center"/>
              <w:rPr>
                <w:b/>
                <w:bCs/>
                <w:sz w:val="22"/>
                <w:szCs w:val="22"/>
              </w:rPr>
            </w:pPr>
            <w:r w:rsidRPr="006F6F51">
              <w:rPr>
                <w:b/>
                <w:bCs/>
                <w:sz w:val="22"/>
                <w:szCs w:val="22"/>
              </w:rPr>
              <w:t>Определение</w:t>
            </w:r>
          </w:p>
        </w:tc>
      </w:tr>
      <w:tr w:rsidR="006F6411" w:rsidRPr="006F6F51" w14:paraId="4637E86C" w14:textId="77777777" w:rsidTr="00A50418">
        <w:trPr>
          <w:trHeight w:val="397"/>
        </w:trPr>
        <w:tc>
          <w:tcPr>
            <w:tcW w:w="2636" w:type="dxa"/>
            <w:tcBorders>
              <w:top w:val="single" w:sz="4" w:space="0" w:color="auto"/>
            </w:tcBorders>
            <w:vAlign w:val="center"/>
          </w:tcPr>
          <w:p w14:paraId="640503F3" w14:textId="77777777" w:rsidR="006F6411" w:rsidRPr="006F6F51" w:rsidRDefault="006F6411" w:rsidP="00A50418">
            <w:pPr>
              <w:pStyle w:val="tdtext"/>
              <w:rPr>
                <w:sz w:val="22"/>
                <w:szCs w:val="22"/>
              </w:rPr>
            </w:pPr>
            <w:r w:rsidRPr="006F6F51">
              <w:rPr>
                <w:sz w:val="22"/>
                <w:szCs w:val="22"/>
              </w:rPr>
              <w:t>Заказчик</w:t>
            </w:r>
          </w:p>
        </w:tc>
        <w:tc>
          <w:tcPr>
            <w:tcW w:w="6991" w:type="dxa"/>
            <w:tcBorders>
              <w:top w:val="single" w:sz="4" w:space="0" w:color="auto"/>
            </w:tcBorders>
            <w:vAlign w:val="center"/>
          </w:tcPr>
          <w:p w14:paraId="2F756888" w14:textId="5CE9EB3D" w:rsidR="00620E60" w:rsidRPr="006F6F51" w:rsidRDefault="00037052" w:rsidP="00A50418">
            <w:pPr>
              <w:pStyle w:val="aff7"/>
              <w:jc w:val="both"/>
              <w:rPr>
                <w:sz w:val="22"/>
                <w:szCs w:val="22"/>
              </w:rPr>
            </w:pPr>
            <w:r w:rsidRPr="00037052">
              <w:rPr>
                <w:rFonts w:eastAsia="Arial Unicode MS"/>
                <w:b/>
                <w:color w:val="000000"/>
                <w:highlight w:val="yellow"/>
                <w:lang w:bidi="en-US"/>
              </w:rPr>
              <w:t>__________________</w:t>
            </w:r>
          </w:p>
        </w:tc>
      </w:tr>
      <w:tr w:rsidR="00F864A8" w:rsidRPr="006F6F51" w14:paraId="54ACCF13" w14:textId="77777777" w:rsidTr="00A50418">
        <w:trPr>
          <w:trHeight w:val="397"/>
        </w:trPr>
        <w:tc>
          <w:tcPr>
            <w:tcW w:w="2636" w:type="dxa"/>
            <w:tcBorders>
              <w:top w:val="single" w:sz="4" w:space="0" w:color="auto"/>
            </w:tcBorders>
            <w:vAlign w:val="center"/>
          </w:tcPr>
          <w:p w14:paraId="60889E6D" w14:textId="21BE1EE3" w:rsidR="00F864A8" w:rsidRPr="006F6F51" w:rsidRDefault="00F864A8" w:rsidP="00A50418">
            <w:pPr>
              <w:pStyle w:val="tdtext"/>
              <w:rPr>
                <w:sz w:val="22"/>
                <w:szCs w:val="22"/>
              </w:rPr>
            </w:pPr>
            <w:r w:rsidRPr="006F6F51">
              <w:rPr>
                <w:sz w:val="22"/>
                <w:szCs w:val="22"/>
              </w:rPr>
              <w:t>Интернет</w:t>
            </w:r>
          </w:p>
        </w:tc>
        <w:tc>
          <w:tcPr>
            <w:tcW w:w="6991" w:type="dxa"/>
            <w:tcBorders>
              <w:top w:val="single" w:sz="4" w:space="0" w:color="auto"/>
            </w:tcBorders>
            <w:vAlign w:val="center"/>
          </w:tcPr>
          <w:p w14:paraId="74329C8D" w14:textId="32DD8FF6" w:rsidR="00F864A8" w:rsidRPr="006F6F51" w:rsidRDefault="00F864A8" w:rsidP="00A50418">
            <w:pPr>
              <w:pStyle w:val="aff7"/>
              <w:jc w:val="both"/>
              <w:rPr>
                <w:sz w:val="22"/>
                <w:szCs w:val="22"/>
              </w:rPr>
            </w:pPr>
            <w:bookmarkStart w:id="11" w:name="_Hlk207884080"/>
            <w:r w:rsidRPr="006F6F51">
              <w:rPr>
                <w:sz w:val="22"/>
                <w:szCs w:val="22"/>
              </w:rPr>
              <w:t>Информационно-коммуникационная сеть и всемирная система объедин</w:t>
            </w:r>
            <w:r w:rsidR="005733B8" w:rsidRPr="006F6F51">
              <w:rPr>
                <w:sz w:val="22"/>
                <w:szCs w:val="22"/>
              </w:rPr>
              <w:t>е</w:t>
            </w:r>
            <w:r w:rsidRPr="006F6F51">
              <w:rPr>
                <w:sz w:val="22"/>
                <w:szCs w:val="22"/>
              </w:rPr>
              <w:t>нных компьютерных сетей для хранения и передачи информации</w:t>
            </w:r>
            <w:bookmarkEnd w:id="11"/>
          </w:p>
        </w:tc>
      </w:tr>
      <w:tr w:rsidR="006F6411" w:rsidRPr="006F6F51" w14:paraId="7C035B3D" w14:textId="77777777" w:rsidTr="00A50418">
        <w:trPr>
          <w:trHeight w:val="397"/>
        </w:trPr>
        <w:tc>
          <w:tcPr>
            <w:tcW w:w="2636" w:type="dxa"/>
            <w:vAlign w:val="center"/>
          </w:tcPr>
          <w:p w14:paraId="69DC47DB" w14:textId="77777777" w:rsidR="006F6411" w:rsidRPr="006F6F51" w:rsidRDefault="006F6411" w:rsidP="00A50418">
            <w:pPr>
              <w:pStyle w:val="tdtext"/>
              <w:rPr>
                <w:sz w:val="22"/>
                <w:szCs w:val="22"/>
              </w:rPr>
            </w:pPr>
            <w:r w:rsidRPr="006F6F51">
              <w:rPr>
                <w:sz w:val="22"/>
                <w:szCs w:val="22"/>
              </w:rPr>
              <w:t>Контракт</w:t>
            </w:r>
          </w:p>
        </w:tc>
        <w:tc>
          <w:tcPr>
            <w:tcW w:w="6991" w:type="dxa"/>
            <w:vAlign w:val="center"/>
          </w:tcPr>
          <w:p w14:paraId="42BD877B" w14:textId="13EDF4A4" w:rsidR="006F6411" w:rsidRPr="006F6F51" w:rsidRDefault="006F6411" w:rsidP="00A50418">
            <w:pPr>
              <w:pStyle w:val="aff7"/>
              <w:jc w:val="both"/>
              <w:rPr>
                <w:sz w:val="22"/>
                <w:szCs w:val="22"/>
              </w:rPr>
            </w:pPr>
            <w:r w:rsidRPr="006F6F51">
              <w:rPr>
                <w:sz w:val="22"/>
                <w:szCs w:val="22"/>
              </w:rPr>
              <w:t xml:space="preserve">Государственный контракт </w:t>
            </w:r>
            <w:bookmarkStart w:id="12" w:name="_Hlk208238180"/>
            <w:r w:rsidR="006329AC" w:rsidRPr="006F6F51">
              <w:rPr>
                <w:sz w:val="22"/>
                <w:szCs w:val="22"/>
              </w:rPr>
              <w:t xml:space="preserve">от </w:t>
            </w:r>
            <w:r w:rsidR="00037052" w:rsidRPr="00037052">
              <w:rPr>
                <w:rFonts w:eastAsia="Arial Unicode MS"/>
                <w:b/>
                <w:color w:val="000000"/>
                <w:highlight w:val="yellow"/>
                <w:lang w:bidi="en-US"/>
              </w:rPr>
              <w:t>______</w:t>
            </w:r>
            <w:r w:rsidR="006329AC" w:rsidRPr="006F6F51">
              <w:rPr>
                <w:sz w:val="22"/>
                <w:szCs w:val="22"/>
              </w:rPr>
              <w:t xml:space="preserve"> № </w:t>
            </w:r>
            <w:r w:rsidR="00037052" w:rsidRPr="00037052">
              <w:rPr>
                <w:rFonts w:eastAsia="Arial Unicode MS"/>
                <w:b/>
                <w:color w:val="000000"/>
                <w:highlight w:val="yellow"/>
                <w:lang w:bidi="en-US"/>
              </w:rPr>
              <w:t>______</w:t>
            </w:r>
            <w:bookmarkEnd w:id="12"/>
            <w:r w:rsidRPr="006F6F51">
              <w:rPr>
                <w:sz w:val="22"/>
                <w:szCs w:val="22"/>
              </w:rPr>
              <w:t xml:space="preserve"> на выполнение работ по развитию государственной информационной системы: </w:t>
            </w:r>
            <w:r w:rsidR="00037052" w:rsidRPr="00037052">
              <w:rPr>
                <w:rFonts w:eastAsia="Arial Unicode MS"/>
                <w:b/>
                <w:color w:val="000000"/>
                <w:highlight w:val="yellow"/>
                <w:lang w:bidi="en-US"/>
              </w:rPr>
              <w:t>______</w:t>
            </w:r>
          </w:p>
        </w:tc>
      </w:tr>
      <w:tr w:rsidR="006F6411" w:rsidRPr="006F6F51" w14:paraId="4EA7B1F9" w14:textId="77777777" w:rsidTr="00A50418">
        <w:trPr>
          <w:trHeight w:val="397"/>
        </w:trPr>
        <w:tc>
          <w:tcPr>
            <w:tcW w:w="2636" w:type="dxa"/>
            <w:vAlign w:val="center"/>
          </w:tcPr>
          <w:p w14:paraId="27D02008" w14:textId="77777777" w:rsidR="006F6411" w:rsidRPr="006F6F51" w:rsidRDefault="006F6411" w:rsidP="00A50418">
            <w:pPr>
              <w:pStyle w:val="tdtext"/>
              <w:rPr>
                <w:sz w:val="22"/>
                <w:szCs w:val="22"/>
              </w:rPr>
            </w:pPr>
            <w:r w:rsidRPr="006F6F51">
              <w:rPr>
                <w:sz w:val="22"/>
                <w:szCs w:val="22"/>
              </w:rPr>
              <w:t>Подрядчик</w:t>
            </w:r>
          </w:p>
        </w:tc>
        <w:tc>
          <w:tcPr>
            <w:tcW w:w="6991" w:type="dxa"/>
            <w:vAlign w:val="center"/>
          </w:tcPr>
          <w:p w14:paraId="7669A9E5" w14:textId="285E3041" w:rsidR="006F6411" w:rsidRPr="006F6F51" w:rsidRDefault="00620E60" w:rsidP="00A50418">
            <w:pPr>
              <w:pStyle w:val="aff7"/>
              <w:jc w:val="both"/>
              <w:rPr>
                <w:sz w:val="22"/>
                <w:szCs w:val="22"/>
              </w:rPr>
            </w:pPr>
            <w:r w:rsidRPr="006F6F51">
              <w:rPr>
                <w:sz w:val="22"/>
                <w:szCs w:val="22"/>
              </w:rPr>
              <w:t>Общество с ограниченной ответственностью «Инновация-ИТ» (ООО</w:t>
            </w:r>
            <w:r w:rsidR="006D66E5" w:rsidRPr="006F6F51">
              <w:rPr>
                <w:sz w:val="22"/>
                <w:szCs w:val="22"/>
              </w:rPr>
              <w:t> </w:t>
            </w:r>
            <w:r w:rsidRPr="006F6F51">
              <w:rPr>
                <w:sz w:val="22"/>
                <w:szCs w:val="22"/>
              </w:rPr>
              <w:t>«Инновация-ИТ»)</w:t>
            </w:r>
          </w:p>
        </w:tc>
      </w:tr>
      <w:tr w:rsidR="00A67590" w:rsidRPr="006F6F51" w14:paraId="7040F1D4" w14:textId="77777777" w:rsidTr="00A50418">
        <w:trPr>
          <w:trHeight w:val="397"/>
        </w:trPr>
        <w:tc>
          <w:tcPr>
            <w:tcW w:w="2636" w:type="dxa"/>
            <w:vAlign w:val="center"/>
          </w:tcPr>
          <w:p w14:paraId="56D9911A" w14:textId="2F2087ED" w:rsidR="00A67590" w:rsidRPr="006F6F51" w:rsidRDefault="00A67590" w:rsidP="00A67590">
            <w:pPr>
              <w:pStyle w:val="tdtext"/>
              <w:rPr>
                <w:sz w:val="22"/>
                <w:szCs w:val="22"/>
              </w:rPr>
            </w:pPr>
            <w:r w:rsidRPr="006F6F51">
              <w:rPr>
                <w:sz w:val="22"/>
                <w:szCs w:val="22"/>
              </w:rPr>
              <w:t>Подсистемы</w:t>
            </w:r>
          </w:p>
        </w:tc>
        <w:tc>
          <w:tcPr>
            <w:tcW w:w="6991" w:type="dxa"/>
            <w:vAlign w:val="center"/>
          </w:tcPr>
          <w:p w14:paraId="3346C3B7" w14:textId="0C6B6BB5" w:rsidR="00130429" w:rsidRPr="006F6F51" w:rsidRDefault="00130429" w:rsidP="00130429">
            <w:pPr>
              <w:pStyle w:val="tdtext"/>
              <w:rPr>
                <w:sz w:val="22"/>
                <w:szCs w:val="22"/>
              </w:rPr>
            </w:pPr>
            <w:r w:rsidRPr="006F6F51">
              <w:rPr>
                <w:sz w:val="22"/>
                <w:szCs w:val="22"/>
              </w:rPr>
              <w:t xml:space="preserve">Дорабатываемые в рамках </w:t>
            </w:r>
            <w:r w:rsidR="00037052" w:rsidRPr="002C314B">
              <w:rPr>
                <w:sz w:val="22"/>
                <w:szCs w:val="22"/>
                <w:highlight w:val="yellow"/>
              </w:rPr>
              <w:t>1</w:t>
            </w:r>
            <w:r w:rsidRPr="002C314B">
              <w:rPr>
                <w:sz w:val="22"/>
                <w:szCs w:val="22"/>
                <w:highlight w:val="yellow"/>
              </w:rPr>
              <w:t xml:space="preserve"> (</w:t>
            </w:r>
            <w:r w:rsidR="00037052" w:rsidRPr="002C314B">
              <w:rPr>
                <w:sz w:val="22"/>
                <w:szCs w:val="22"/>
                <w:highlight w:val="yellow"/>
              </w:rPr>
              <w:t>первого</w:t>
            </w:r>
            <w:r w:rsidRPr="002C314B">
              <w:rPr>
                <w:sz w:val="22"/>
                <w:szCs w:val="22"/>
                <w:highlight w:val="yellow"/>
              </w:rPr>
              <w:t>)</w:t>
            </w:r>
            <w:r w:rsidRPr="006F6F51">
              <w:rPr>
                <w:sz w:val="22"/>
                <w:szCs w:val="22"/>
              </w:rPr>
              <w:t xml:space="preserve"> </w:t>
            </w:r>
            <w:r w:rsidR="00717F07" w:rsidRPr="006F6F51">
              <w:rPr>
                <w:sz w:val="22"/>
                <w:szCs w:val="22"/>
              </w:rPr>
              <w:t>этапа</w:t>
            </w:r>
            <w:r w:rsidRPr="006F6F51">
              <w:rPr>
                <w:sz w:val="22"/>
                <w:szCs w:val="22"/>
              </w:rPr>
              <w:t xml:space="preserve"> подсистемы:</w:t>
            </w:r>
          </w:p>
          <w:p w14:paraId="3CCF0F3C" w14:textId="4677449F" w:rsidR="00130429" w:rsidRPr="006F6F51" w:rsidRDefault="00130429" w:rsidP="00130429">
            <w:pPr>
              <w:pStyle w:val="tdtext"/>
              <w:numPr>
                <w:ilvl w:val="0"/>
                <w:numId w:val="86"/>
              </w:numPr>
              <w:ind w:left="416"/>
              <w:jc w:val="both"/>
              <w:rPr>
                <w:sz w:val="22"/>
                <w:szCs w:val="22"/>
              </w:rPr>
            </w:pPr>
            <w:r w:rsidRPr="006F6F51">
              <w:rPr>
                <w:sz w:val="22"/>
                <w:szCs w:val="22"/>
              </w:rPr>
              <w:t>подсистема «</w:t>
            </w:r>
            <w:r w:rsidR="00037052" w:rsidRPr="00037052">
              <w:rPr>
                <w:rFonts w:eastAsia="Arial Unicode MS"/>
                <w:b/>
                <w:color w:val="000000"/>
                <w:highlight w:val="yellow"/>
                <w:lang w:bidi="en-US"/>
              </w:rPr>
              <w:t>______</w:t>
            </w:r>
            <w:r w:rsidRPr="006F6F51">
              <w:rPr>
                <w:sz w:val="22"/>
                <w:szCs w:val="22"/>
              </w:rPr>
              <w:t xml:space="preserve">»; </w:t>
            </w:r>
          </w:p>
          <w:p w14:paraId="6E8853C6" w14:textId="0BE36453" w:rsidR="00130429" w:rsidRPr="006F6F51" w:rsidRDefault="00130429" w:rsidP="00130429">
            <w:pPr>
              <w:pStyle w:val="tdtext"/>
              <w:numPr>
                <w:ilvl w:val="0"/>
                <w:numId w:val="86"/>
              </w:numPr>
              <w:ind w:left="416"/>
              <w:jc w:val="both"/>
              <w:rPr>
                <w:sz w:val="22"/>
                <w:szCs w:val="22"/>
              </w:rPr>
            </w:pPr>
            <w:r w:rsidRPr="006F6F51">
              <w:rPr>
                <w:sz w:val="22"/>
                <w:szCs w:val="22"/>
              </w:rPr>
              <w:t xml:space="preserve">подсистема </w:t>
            </w:r>
            <w:r w:rsidR="00037052" w:rsidRPr="00037052">
              <w:rPr>
                <w:rFonts w:eastAsia="Arial Unicode MS"/>
                <w:b/>
                <w:color w:val="000000"/>
                <w:highlight w:val="yellow"/>
                <w:lang w:bidi="en-US"/>
              </w:rPr>
              <w:t>______</w:t>
            </w:r>
            <w:r w:rsidRPr="006F6F51">
              <w:rPr>
                <w:sz w:val="22"/>
                <w:szCs w:val="22"/>
              </w:rPr>
              <w:t>;</w:t>
            </w:r>
          </w:p>
          <w:p w14:paraId="73A085FB" w14:textId="38552CEF" w:rsidR="00A67590" w:rsidRPr="00037052" w:rsidRDefault="00130429" w:rsidP="00037052">
            <w:pPr>
              <w:pStyle w:val="tdtext"/>
              <w:numPr>
                <w:ilvl w:val="0"/>
                <w:numId w:val="86"/>
              </w:numPr>
              <w:ind w:left="416"/>
              <w:jc w:val="both"/>
              <w:rPr>
                <w:sz w:val="22"/>
                <w:szCs w:val="22"/>
              </w:rPr>
            </w:pPr>
            <w:r w:rsidRPr="006F6F51">
              <w:rPr>
                <w:sz w:val="22"/>
                <w:szCs w:val="22"/>
              </w:rPr>
              <w:t xml:space="preserve">подсистема </w:t>
            </w:r>
            <w:r w:rsidR="00037052" w:rsidRPr="00037052">
              <w:rPr>
                <w:rFonts w:eastAsia="Arial Unicode MS"/>
                <w:b/>
                <w:color w:val="000000"/>
                <w:highlight w:val="yellow"/>
                <w:lang w:bidi="en-US"/>
              </w:rPr>
              <w:t>______</w:t>
            </w:r>
          </w:p>
        </w:tc>
      </w:tr>
      <w:tr w:rsidR="006F6411" w:rsidRPr="006F6F51" w14:paraId="7F169EFE" w14:textId="77777777" w:rsidTr="00A50418">
        <w:trPr>
          <w:trHeight w:val="397"/>
        </w:trPr>
        <w:tc>
          <w:tcPr>
            <w:tcW w:w="2636" w:type="dxa"/>
            <w:vAlign w:val="center"/>
          </w:tcPr>
          <w:p w14:paraId="41B13762" w14:textId="45D28144" w:rsidR="006F6411" w:rsidRPr="006F6F51" w:rsidRDefault="000C4167" w:rsidP="00A50418">
            <w:pPr>
              <w:pStyle w:val="tdtext"/>
              <w:rPr>
                <w:sz w:val="22"/>
                <w:szCs w:val="22"/>
              </w:rPr>
            </w:pPr>
            <w:r w:rsidRPr="006F6F51">
              <w:rPr>
                <w:sz w:val="22"/>
                <w:szCs w:val="22"/>
              </w:rPr>
              <w:t>Функциональный заказчик</w:t>
            </w:r>
          </w:p>
        </w:tc>
        <w:tc>
          <w:tcPr>
            <w:tcW w:w="6991" w:type="dxa"/>
            <w:vAlign w:val="center"/>
          </w:tcPr>
          <w:p w14:paraId="46A69107" w14:textId="6E2EC977" w:rsidR="006F6411" w:rsidRPr="006F6F51" w:rsidRDefault="00037052" w:rsidP="00A50418">
            <w:pPr>
              <w:pStyle w:val="aff7"/>
              <w:jc w:val="both"/>
              <w:rPr>
                <w:sz w:val="22"/>
                <w:szCs w:val="22"/>
              </w:rPr>
            </w:pPr>
            <w:r w:rsidRPr="00037052">
              <w:rPr>
                <w:rFonts w:eastAsia="Arial Unicode MS"/>
                <w:b/>
                <w:color w:val="000000"/>
                <w:highlight w:val="yellow"/>
                <w:lang w:bidi="en-US"/>
              </w:rPr>
              <w:t>___________________</w:t>
            </w:r>
          </w:p>
        </w:tc>
      </w:tr>
      <w:tr w:rsidR="006F6411" w:rsidRPr="006F6F51" w14:paraId="05C01BD1" w14:textId="77777777" w:rsidTr="00A50418">
        <w:trPr>
          <w:trHeight w:val="397"/>
        </w:trPr>
        <w:tc>
          <w:tcPr>
            <w:tcW w:w="2636" w:type="dxa"/>
            <w:vAlign w:val="center"/>
          </w:tcPr>
          <w:p w14:paraId="21DE743B" w14:textId="77777777" w:rsidR="006F6411" w:rsidRPr="006F6F51" w:rsidRDefault="006F6411" w:rsidP="00A50418">
            <w:pPr>
              <w:pStyle w:val="tdtext"/>
              <w:rPr>
                <w:sz w:val="22"/>
                <w:szCs w:val="22"/>
              </w:rPr>
            </w:pPr>
            <w:r w:rsidRPr="006F6F51">
              <w:rPr>
                <w:sz w:val="22"/>
                <w:szCs w:val="22"/>
              </w:rPr>
              <w:t>Пользователь Системы</w:t>
            </w:r>
          </w:p>
        </w:tc>
        <w:tc>
          <w:tcPr>
            <w:tcW w:w="6991" w:type="dxa"/>
            <w:vAlign w:val="center"/>
          </w:tcPr>
          <w:p w14:paraId="6E1DBBF2" w14:textId="77777777" w:rsidR="006F6411" w:rsidRPr="006F6F51" w:rsidRDefault="006F6411" w:rsidP="00A50418">
            <w:pPr>
              <w:pStyle w:val="aff7"/>
              <w:jc w:val="both"/>
              <w:rPr>
                <w:sz w:val="22"/>
                <w:szCs w:val="22"/>
              </w:rPr>
            </w:pPr>
            <w:r w:rsidRPr="006F6F51">
              <w:rPr>
                <w:sz w:val="22"/>
                <w:szCs w:val="22"/>
              </w:rPr>
              <w:t>Лицо, участвующее в функционировании Системы или использующее результаты ее функционирования</w:t>
            </w:r>
          </w:p>
        </w:tc>
      </w:tr>
    </w:tbl>
    <w:p w14:paraId="20E57F4F" w14:textId="667CB340" w:rsidR="006B3635" w:rsidRPr="006F6F51" w:rsidRDefault="006B3635" w:rsidP="006329AC">
      <w:pPr>
        <w:pStyle w:val="12"/>
        <w:numPr>
          <w:ilvl w:val="0"/>
          <w:numId w:val="0"/>
        </w:numPr>
        <w:jc w:val="center"/>
      </w:pPr>
      <w:bookmarkStart w:id="13" w:name="_Toc206069673"/>
      <w:bookmarkStart w:id="14" w:name="_Toc207800195"/>
      <w:bookmarkStart w:id="15" w:name="_Toc232676706"/>
      <w:bookmarkEnd w:id="7"/>
      <w:r w:rsidRPr="006F6F51">
        <w:lastRenderedPageBreak/>
        <w:t>Сокращения и обозначения</w:t>
      </w:r>
      <w:bookmarkEnd w:id="3"/>
      <w:bookmarkEnd w:id="13"/>
      <w:bookmarkEnd w:id="14"/>
      <w:bookmarkEnd w:id="15"/>
    </w:p>
    <w:p w14:paraId="1F51D0B1" w14:textId="539EB05B" w:rsidR="006B3635" w:rsidRPr="006F6F51" w:rsidRDefault="006B3635" w:rsidP="0009787D">
      <w:pPr>
        <w:pStyle w:val="text"/>
      </w:pPr>
      <w:r w:rsidRPr="006F6F51">
        <w:t xml:space="preserve">В настоящем документе используются представленные </w:t>
      </w:r>
      <w:r w:rsidR="005007DE" w:rsidRPr="006F6F51">
        <w:t>в таблице</w:t>
      </w:r>
      <w:r w:rsidR="00957A42" w:rsidRPr="006F6F51">
        <w:t> </w:t>
      </w:r>
      <w:r w:rsidR="00942D98" w:rsidRPr="006F6F51">
        <w:fldChar w:fldCharType="begin"/>
      </w:r>
      <w:r w:rsidR="00942D98" w:rsidRPr="006F6F51">
        <w:instrText xml:space="preserve"> REF _Ref206495921 \#\0\h </w:instrText>
      </w:r>
      <w:r w:rsidR="006F6F51" w:rsidRPr="006F6F51">
        <w:instrText xml:space="preserve"> \* MERGEFORMAT </w:instrText>
      </w:r>
      <w:r w:rsidR="00942D98" w:rsidRPr="006F6F51">
        <w:fldChar w:fldCharType="separate"/>
      </w:r>
      <w:r w:rsidR="007855CD">
        <w:t>2</w:t>
      </w:r>
      <w:r w:rsidR="00942D98" w:rsidRPr="006F6F51">
        <w:fldChar w:fldCharType="end"/>
      </w:r>
      <w:r w:rsidR="00813FE4" w:rsidRPr="006F6F51">
        <w:t xml:space="preserve"> </w:t>
      </w:r>
      <w:r w:rsidRPr="006F6F51">
        <w:t>сокращения на</w:t>
      </w:r>
      <w:r w:rsidR="008A4532" w:rsidRPr="006F6F51">
        <w:t> </w:t>
      </w:r>
      <w:r w:rsidRPr="006F6F51">
        <w:t>русском и английск</w:t>
      </w:r>
      <w:r w:rsidR="003955CD" w:rsidRPr="006F6F51">
        <w:t>ом</w:t>
      </w:r>
      <w:r w:rsidRPr="006F6F51">
        <w:t xml:space="preserve"> языках</w:t>
      </w:r>
      <w:r w:rsidR="005007DE" w:rsidRPr="006F6F51">
        <w:t>.</w:t>
      </w:r>
    </w:p>
    <w:p w14:paraId="7932459A" w14:textId="559EF5AD" w:rsidR="00942D98" w:rsidRPr="006F6F51" w:rsidRDefault="00942D98" w:rsidP="00942D98">
      <w:pPr>
        <w:pStyle w:val="a6"/>
      </w:pPr>
      <w:bookmarkStart w:id="16" w:name="_Ref206495921"/>
      <w:r w:rsidRPr="006F6F51">
        <w:t xml:space="preserve">Таблица </w:t>
      </w:r>
      <w:fldSimple w:instr=" SEQ Таблица \* ARABIC ">
        <w:r w:rsidR="007855CD">
          <w:rPr>
            <w:noProof/>
          </w:rPr>
          <w:t>2</w:t>
        </w:r>
      </w:fldSimple>
      <w:bookmarkEnd w:id="16"/>
      <w:r w:rsidRPr="006F6F51">
        <w:t xml:space="preserve"> – </w:t>
      </w:r>
      <w:commentRangeStart w:id="17"/>
      <w:r w:rsidRPr="006F6F51">
        <w:t>Перечень сокращений и обозначений</w:t>
      </w:r>
      <w:commentRangeEnd w:id="17"/>
      <w:r w:rsidR="00037052" w:rsidRPr="006F6F51">
        <w:rPr>
          <w:rStyle w:val="ad"/>
          <w:sz w:val="24"/>
          <w:szCs w:val="24"/>
        </w:rPr>
        <w:commentReference w:id="17"/>
      </w:r>
    </w:p>
    <w:tbl>
      <w:tblPr>
        <w:tblStyle w:val="af7"/>
        <w:tblW w:w="5000" w:type="pct"/>
        <w:tblLook w:val="04A0" w:firstRow="1" w:lastRow="0" w:firstColumn="1" w:lastColumn="0" w:noHBand="0" w:noVBand="1"/>
      </w:tblPr>
      <w:tblGrid>
        <w:gridCol w:w="2341"/>
        <w:gridCol w:w="7286"/>
      </w:tblGrid>
      <w:tr w:rsidR="00266699" w:rsidRPr="006F6F51" w14:paraId="6DDF58C2" w14:textId="77777777" w:rsidTr="006F6F51">
        <w:trPr>
          <w:trHeight w:val="397"/>
          <w:tblHeader/>
        </w:trPr>
        <w:tc>
          <w:tcPr>
            <w:tcW w:w="2341" w:type="dxa"/>
            <w:tcBorders>
              <w:bottom w:val="single" w:sz="4" w:space="0" w:color="auto"/>
            </w:tcBorders>
            <w:shd w:val="clear" w:color="auto" w:fill="D9D9D9" w:themeFill="background1" w:themeFillShade="D9"/>
            <w:vAlign w:val="center"/>
          </w:tcPr>
          <w:p w14:paraId="6F2D03ED" w14:textId="77777777" w:rsidR="00266699" w:rsidRPr="006F6F51" w:rsidRDefault="00266699" w:rsidP="007B130E">
            <w:pPr>
              <w:pStyle w:val="tdtext"/>
              <w:ind w:firstLine="22"/>
              <w:jc w:val="center"/>
              <w:rPr>
                <w:b/>
                <w:bCs/>
                <w:sz w:val="22"/>
                <w:szCs w:val="22"/>
              </w:rPr>
            </w:pPr>
            <w:r w:rsidRPr="006F6F51">
              <w:rPr>
                <w:b/>
                <w:bCs/>
                <w:sz w:val="22"/>
                <w:szCs w:val="22"/>
              </w:rPr>
              <w:t>Сокращение</w:t>
            </w:r>
          </w:p>
        </w:tc>
        <w:tc>
          <w:tcPr>
            <w:tcW w:w="7286" w:type="dxa"/>
            <w:tcBorders>
              <w:bottom w:val="single" w:sz="4" w:space="0" w:color="auto"/>
            </w:tcBorders>
            <w:shd w:val="clear" w:color="auto" w:fill="D9D9D9" w:themeFill="background1" w:themeFillShade="D9"/>
            <w:vAlign w:val="center"/>
          </w:tcPr>
          <w:p w14:paraId="2CFC80A1" w14:textId="77777777" w:rsidR="00266699" w:rsidRPr="006F6F51" w:rsidRDefault="00266699" w:rsidP="007B130E">
            <w:pPr>
              <w:pStyle w:val="tdtext"/>
              <w:jc w:val="center"/>
              <w:rPr>
                <w:b/>
                <w:bCs/>
                <w:sz w:val="22"/>
                <w:szCs w:val="22"/>
              </w:rPr>
            </w:pPr>
            <w:r w:rsidRPr="006F6F51">
              <w:rPr>
                <w:b/>
                <w:bCs/>
                <w:sz w:val="22"/>
                <w:szCs w:val="22"/>
              </w:rPr>
              <w:t>Обозначение</w:t>
            </w:r>
          </w:p>
        </w:tc>
      </w:tr>
      <w:tr w:rsidR="00266699" w:rsidRPr="006F6F51" w14:paraId="10D1A425" w14:textId="77777777" w:rsidTr="006F6F51">
        <w:trPr>
          <w:trHeight w:val="397"/>
        </w:trPr>
        <w:tc>
          <w:tcPr>
            <w:tcW w:w="2341" w:type="dxa"/>
            <w:vAlign w:val="center"/>
          </w:tcPr>
          <w:p w14:paraId="2C5CF421" w14:textId="77777777" w:rsidR="00266699" w:rsidRPr="006F6F51" w:rsidRDefault="00266699" w:rsidP="007B130E">
            <w:pPr>
              <w:pStyle w:val="tdtext"/>
              <w:ind w:firstLine="22"/>
              <w:jc w:val="both"/>
              <w:rPr>
                <w:sz w:val="22"/>
                <w:szCs w:val="22"/>
              </w:rPr>
            </w:pPr>
            <w:r w:rsidRPr="006F6F51">
              <w:rPr>
                <w:sz w:val="22"/>
                <w:szCs w:val="22"/>
              </w:rPr>
              <w:t>АРМ</w:t>
            </w:r>
          </w:p>
        </w:tc>
        <w:tc>
          <w:tcPr>
            <w:tcW w:w="7286" w:type="dxa"/>
            <w:vAlign w:val="center"/>
          </w:tcPr>
          <w:p w14:paraId="050E4DF7" w14:textId="77777777" w:rsidR="00266699" w:rsidRPr="006F6F51" w:rsidRDefault="00266699" w:rsidP="007B130E">
            <w:pPr>
              <w:pStyle w:val="tdtext"/>
              <w:jc w:val="both"/>
              <w:rPr>
                <w:sz w:val="22"/>
                <w:szCs w:val="22"/>
              </w:rPr>
            </w:pPr>
            <w:r w:rsidRPr="006F6F51">
              <w:rPr>
                <w:sz w:val="22"/>
                <w:szCs w:val="22"/>
              </w:rPr>
              <w:t>Автоматизированное рабочее место</w:t>
            </w:r>
          </w:p>
        </w:tc>
      </w:tr>
      <w:tr w:rsidR="00266699" w:rsidRPr="006F6F51" w14:paraId="7D3ADE71" w14:textId="77777777" w:rsidTr="006F6F51">
        <w:trPr>
          <w:trHeight w:val="397"/>
        </w:trPr>
        <w:tc>
          <w:tcPr>
            <w:tcW w:w="2341" w:type="dxa"/>
            <w:vAlign w:val="center"/>
          </w:tcPr>
          <w:p w14:paraId="27630AA3" w14:textId="77777777" w:rsidR="00266699" w:rsidRPr="006F6F51" w:rsidRDefault="00266699" w:rsidP="007B130E">
            <w:pPr>
              <w:pStyle w:val="tdtext"/>
              <w:ind w:firstLine="22"/>
              <w:jc w:val="both"/>
              <w:rPr>
                <w:sz w:val="22"/>
                <w:szCs w:val="22"/>
              </w:rPr>
            </w:pPr>
            <w:r w:rsidRPr="006F6F51">
              <w:rPr>
                <w:sz w:val="22"/>
                <w:szCs w:val="22"/>
              </w:rPr>
              <w:t>БД</w:t>
            </w:r>
          </w:p>
        </w:tc>
        <w:tc>
          <w:tcPr>
            <w:tcW w:w="7286" w:type="dxa"/>
            <w:vAlign w:val="center"/>
          </w:tcPr>
          <w:p w14:paraId="1D9BCE02" w14:textId="77777777" w:rsidR="00266699" w:rsidRPr="006F6F51" w:rsidRDefault="00266699" w:rsidP="007B130E">
            <w:pPr>
              <w:pStyle w:val="tdtext"/>
              <w:jc w:val="both"/>
              <w:rPr>
                <w:sz w:val="22"/>
                <w:szCs w:val="22"/>
              </w:rPr>
            </w:pPr>
            <w:r w:rsidRPr="006F6F51">
              <w:rPr>
                <w:sz w:val="22"/>
                <w:szCs w:val="22"/>
              </w:rPr>
              <w:t>Базы данных</w:t>
            </w:r>
          </w:p>
        </w:tc>
      </w:tr>
      <w:tr w:rsidR="00266699" w:rsidRPr="006F6F51" w14:paraId="508AC450" w14:textId="77777777" w:rsidTr="006F6F51">
        <w:trPr>
          <w:trHeight w:val="397"/>
        </w:trPr>
        <w:tc>
          <w:tcPr>
            <w:tcW w:w="2341" w:type="dxa"/>
            <w:vAlign w:val="center"/>
          </w:tcPr>
          <w:p w14:paraId="2328A5BE" w14:textId="77777777" w:rsidR="00266699" w:rsidRPr="006F6F51" w:rsidRDefault="00266699" w:rsidP="007B130E">
            <w:pPr>
              <w:pStyle w:val="tdtext"/>
              <w:ind w:firstLine="22"/>
              <w:jc w:val="both"/>
              <w:rPr>
                <w:sz w:val="22"/>
                <w:szCs w:val="22"/>
              </w:rPr>
            </w:pPr>
            <w:r w:rsidRPr="006F6F51">
              <w:rPr>
                <w:sz w:val="22"/>
                <w:szCs w:val="22"/>
              </w:rPr>
              <w:t>ГОСТ</w:t>
            </w:r>
          </w:p>
        </w:tc>
        <w:tc>
          <w:tcPr>
            <w:tcW w:w="7286" w:type="dxa"/>
            <w:vAlign w:val="center"/>
          </w:tcPr>
          <w:p w14:paraId="696B32DA" w14:textId="77777777" w:rsidR="00266699" w:rsidRPr="006F6F51" w:rsidRDefault="00266699" w:rsidP="007B130E">
            <w:pPr>
              <w:pStyle w:val="tdtext"/>
              <w:jc w:val="both"/>
              <w:rPr>
                <w:sz w:val="22"/>
                <w:szCs w:val="22"/>
              </w:rPr>
            </w:pPr>
            <w:r w:rsidRPr="006F6F51">
              <w:rPr>
                <w:sz w:val="22"/>
                <w:szCs w:val="22"/>
                <w:lang w:bidi="en-US"/>
              </w:rPr>
              <w:t>Государственный стандарт</w:t>
            </w:r>
          </w:p>
        </w:tc>
      </w:tr>
      <w:tr w:rsidR="00266699" w:rsidRPr="006F6F51" w14:paraId="1AB5A870" w14:textId="77777777" w:rsidTr="006F6F51">
        <w:trPr>
          <w:trHeight w:val="397"/>
        </w:trPr>
        <w:tc>
          <w:tcPr>
            <w:tcW w:w="2341" w:type="dxa"/>
            <w:vAlign w:val="center"/>
          </w:tcPr>
          <w:p w14:paraId="769A1936" w14:textId="77777777" w:rsidR="00266699" w:rsidRPr="006F6F51" w:rsidRDefault="00266699" w:rsidP="007B130E">
            <w:pPr>
              <w:pStyle w:val="tdtext"/>
              <w:ind w:firstLine="22"/>
              <w:jc w:val="both"/>
              <w:rPr>
                <w:sz w:val="22"/>
                <w:szCs w:val="22"/>
              </w:rPr>
            </w:pPr>
            <w:r w:rsidRPr="006F6F51">
              <w:rPr>
                <w:sz w:val="22"/>
                <w:szCs w:val="22"/>
              </w:rPr>
              <w:t>ИБ</w:t>
            </w:r>
          </w:p>
        </w:tc>
        <w:tc>
          <w:tcPr>
            <w:tcW w:w="7286" w:type="dxa"/>
            <w:vAlign w:val="center"/>
          </w:tcPr>
          <w:p w14:paraId="10C618E4" w14:textId="77777777" w:rsidR="00266699" w:rsidRPr="006F6F51" w:rsidRDefault="00266699" w:rsidP="007B130E">
            <w:pPr>
              <w:pStyle w:val="tdtext"/>
              <w:jc w:val="both"/>
              <w:rPr>
                <w:sz w:val="22"/>
                <w:szCs w:val="22"/>
              </w:rPr>
            </w:pPr>
            <w:r w:rsidRPr="006F6F51">
              <w:rPr>
                <w:sz w:val="22"/>
                <w:szCs w:val="22"/>
              </w:rPr>
              <w:t>Информационная база</w:t>
            </w:r>
          </w:p>
        </w:tc>
      </w:tr>
      <w:tr w:rsidR="00492950" w:rsidRPr="006F6F51" w14:paraId="1449EF8A" w14:textId="77777777" w:rsidTr="00717F07">
        <w:trPr>
          <w:trHeight w:val="397"/>
        </w:trPr>
        <w:tc>
          <w:tcPr>
            <w:tcW w:w="2341" w:type="dxa"/>
            <w:vAlign w:val="center"/>
          </w:tcPr>
          <w:p w14:paraId="778BDAF3" w14:textId="3DB74707" w:rsidR="00492950" w:rsidRPr="006F6F51" w:rsidRDefault="00492950" w:rsidP="007B130E">
            <w:pPr>
              <w:pStyle w:val="tdtext"/>
              <w:ind w:firstLine="22"/>
              <w:jc w:val="both"/>
              <w:rPr>
                <w:sz w:val="22"/>
                <w:szCs w:val="22"/>
              </w:rPr>
            </w:pPr>
            <w:r w:rsidRPr="006F6F51">
              <w:rPr>
                <w:sz w:val="22"/>
                <w:szCs w:val="22"/>
              </w:rPr>
              <w:t>ИС</w:t>
            </w:r>
          </w:p>
        </w:tc>
        <w:tc>
          <w:tcPr>
            <w:tcW w:w="7286" w:type="dxa"/>
            <w:vAlign w:val="center"/>
          </w:tcPr>
          <w:p w14:paraId="4B5B9AAE" w14:textId="5B14050A" w:rsidR="00492950" w:rsidRPr="006F6F51" w:rsidRDefault="00492950" w:rsidP="007B130E">
            <w:pPr>
              <w:pStyle w:val="tdtext"/>
              <w:jc w:val="both"/>
              <w:rPr>
                <w:sz w:val="22"/>
                <w:szCs w:val="22"/>
              </w:rPr>
            </w:pPr>
            <w:r w:rsidRPr="006F6F51">
              <w:rPr>
                <w:sz w:val="22"/>
                <w:szCs w:val="22"/>
              </w:rPr>
              <w:t>Информационная система</w:t>
            </w:r>
          </w:p>
        </w:tc>
      </w:tr>
      <w:tr w:rsidR="00266699" w:rsidRPr="006F6F51" w14:paraId="6193EC31" w14:textId="77777777" w:rsidTr="006F6F51">
        <w:trPr>
          <w:trHeight w:val="397"/>
        </w:trPr>
        <w:tc>
          <w:tcPr>
            <w:tcW w:w="2341" w:type="dxa"/>
            <w:vAlign w:val="center"/>
          </w:tcPr>
          <w:p w14:paraId="460BA0B6" w14:textId="77777777" w:rsidR="00266699" w:rsidRPr="006F6F51" w:rsidRDefault="00266699" w:rsidP="007B130E">
            <w:pPr>
              <w:pStyle w:val="tdtext"/>
              <w:ind w:firstLine="22"/>
              <w:jc w:val="both"/>
              <w:rPr>
                <w:sz w:val="22"/>
                <w:szCs w:val="22"/>
              </w:rPr>
            </w:pPr>
            <w:r w:rsidRPr="006F6F51">
              <w:rPr>
                <w:sz w:val="22"/>
                <w:szCs w:val="22"/>
              </w:rPr>
              <w:t>ИСО</w:t>
            </w:r>
          </w:p>
        </w:tc>
        <w:tc>
          <w:tcPr>
            <w:tcW w:w="7286" w:type="dxa"/>
            <w:vAlign w:val="center"/>
          </w:tcPr>
          <w:p w14:paraId="47213FA8" w14:textId="77777777" w:rsidR="00266699" w:rsidRPr="006F6F51" w:rsidRDefault="00266699" w:rsidP="007B130E">
            <w:pPr>
              <w:pStyle w:val="tdtext"/>
              <w:jc w:val="both"/>
              <w:rPr>
                <w:sz w:val="22"/>
                <w:szCs w:val="22"/>
              </w:rPr>
            </w:pPr>
            <w:r w:rsidRPr="006F6F51">
              <w:rPr>
                <w:sz w:val="22"/>
                <w:szCs w:val="22"/>
                <w:lang w:bidi="en-US"/>
              </w:rPr>
              <w:t>Международная организация по стандартизации</w:t>
            </w:r>
          </w:p>
        </w:tc>
      </w:tr>
      <w:tr w:rsidR="00266699" w:rsidRPr="006F6F51" w14:paraId="252F8232" w14:textId="77777777" w:rsidTr="006F6F51">
        <w:trPr>
          <w:trHeight w:val="397"/>
        </w:trPr>
        <w:tc>
          <w:tcPr>
            <w:tcW w:w="2341" w:type="dxa"/>
            <w:vAlign w:val="center"/>
          </w:tcPr>
          <w:p w14:paraId="4C4F5E8D" w14:textId="77777777" w:rsidR="00266699" w:rsidRPr="006F6F51" w:rsidRDefault="00266699" w:rsidP="007B130E">
            <w:pPr>
              <w:pStyle w:val="tdtext"/>
              <w:ind w:firstLine="22"/>
              <w:jc w:val="both"/>
              <w:rPr>
                <w:sz w:val="22"/>
                <w:szCs w:val="22"/>
              </w:rPr>
            </w:pPr>
            <w:r w:rsidRPr="006F6F51">
              <w:rPr>
                <w:sz w:val="22"/>
                <w:szCs w:val="22"/>
              </w:rPr>
              <w:t>МЭК</w:t>
            </w:r>
          </w:p>
        </w:tc>
        <w:tc>
          <w:tcPr>
            <w:tcW w:w="7286" w:type="dxa"/>
            <w:vAlign w:val="center"/>
          </w:tcPr>
          <w:p w14:paraId="1BEB191F" w14:textId="77777777" w:rsidR="00266699" w:rsidRPr="006F6F51" w:rsidRDefault="00266699" w:rsidP="007B130E">
            <w:pPr>
              <w:pStyle w:val="tdtext"/>
              <w:jc w:val="both"/>
              <w:rPr>
                <w:sz w:val="22"/>
                <w:szCs w:val="22"/>
              </w:rPr>
            </w:pPr>
            <w:r w:rsidRPr="006F6F51">
              <w:rPr>
                <w:sz w:val="22"/>
                <w:szCs w:val="22"/>
                <w:lang w:bidi="en-US"/>
              </w:rPr>
              <w:t>Всемирная организация по стандартизации, состоящая из совокупности всех национальных электротехнических комитетов</w:t>
            </w:r>
          </w:p>
        </w:tc>
      </w:tr>
      <w:tr w:rsidR="00717F07" w:rsidRPr="006F6F51" w14:paraId="70FE8FA5" w14:textId="77777777" w:rsidTr="006F6F51">
        <w:trPr>
          <w:trHeight w:val="397"/>
        </w:trPr>
        <w:tc>
          <w:tcPr>
            <w:tcW w:w="2341" w:type="dxa"/>
          </w:tcPr>
          <w:p w14:paraId="2AA27A07" w14:textId="37B5EC90" w:rsidR="00717F07" w:rsidRPr="006F6F51" w:rsidRDefault="00717F07" w:rsidP="007B130E">
            <w:pPr>
              <w:pStyle w:val="tdtext"/>
              <w:ind w:firstLine="22"/>
              <w:jc w:val="both"/>
              <w:rPr>
                <w:sz w:val="22"/>
                <w:szCs w:val="22"/>
              </w:rPr>
            </w:pPr>
            <w:r w:rsidRPr="006F6F51" w:rsidDel="007C4E50">
              <w:rPr>
                <w:sz w:val="22"/>
                <w:szCs w:val="22"/>
              </w:rPr>
              <w:t>ОРД</w:t>
            </w:r>
          </w:p>
        </w:tc>
        <w:tc>
          <w:tcPr>
            <w:tcW w:w="7286" w:type="dxa"/>
          </w:tcPr>
          <w:p w14:paraId="36302B6C" w14:textId="59412880" w:rsidR="00717F07" w:rsidRPr="006F6F51" w:rsidRDefault="00717F07" w:rsidP="007B130E">
            <w:pPr>
              <w:pStyle w:val="tdtext"/>
              <w:jc w:val="both"/>
              <w:rPr>
                <w:sz w:val="22"/>
                <w:szCs w:val="22"/>
              </w:rPr>
            </w:pPr>
            <w:r w:rsidRPr="006F6F51" w:rsidDel="007C4E50">
              <w:rPr>
                <w:sz w:val="22"/>
                <w:szCs w:val="22"/>
              </w:rPr>
              <w:t>Организационно-распорядительны</w:t>
            </w:r>
            <w:r w:rsidRPr="006F6F51">
              <w:rPr>
                <w:sz w:val="22"/>
                <w:szCs w:val="22"/>
              </w:rPr>
              <w:t>е</w:t>
            </w:r>
            <w:r w:rsidRPr="006F6F51" w:rsidDel="007C4E50">
              <w:rPr>
                <w:sz w:val="22"/>
                <w:szCs w:val="22"/>
              </w:rPr>
              <w:t xml:space="preserve"> документ</w:t>
            </w:r>
            <w:r w:rsidRPr="006F6F51">
              <w:rPr>
                <w:sz w:val="22"/>
                <w:szCs w:val="22"/>
              </w:rPr>
              <w:t>ы, определяющие правила и процедуры, реализуемые оператором Системы для обеспечения защиты информации в Системе в ходе ее эксплуатации</w:t>
            </w:r>
          </w:p>
        </w:tc>
      </w:tr>
      <w:tr w:rsidR="00717F07" w:rsidRPr="006F6F51" w14:paraId="36F039F2" w14:textId="77777777" w:rsidTr="006F6F51">
        <w:trPr>
          <w:trHeight w:val="397"/>
        </w:trPr>
        <w:tc>
          <w:tcPr>
            <w:tcW w:w="2341" w:type="dxa"/>
            <w:vAlign w:val="center"/>
          </w:tcPr>
          <w:p w14:paraId="70D99CBB" w14:textId="33BBAEB0" w:rsidR="00717F07" w:rsidRPr="006F6F51" w:rsidRDefault="00717F07" w:rsidP="007B130E">
            <w:pPr>
              <w:pStyle w:val="tdtext"/>
              <w:ind w:firstLine="22"/>
              <w:jc w:val="both"/>
              <w:rPr>
                <w:sz w:val="22"/>
                <w:szCs w:val="22"/>
              </w:rPr>
            </w:pPr>
            <w:r w:rsidRPr="006F6F51">
              <w:rPr>
                <w:sz w:val="22"/>
                <w:szCs w:val="22"/>
              </w:rPr>
              <w:t>ОС</w:t>
            </w:r>
          </w:p>
        </w:tc>
        <w:tc>
          <w:tcPr>
            <w:tcW w:w="7286" w:type="dxa"/>
            <w:vAlign w:val="center"/>
          </w:tcPr>
          <w:p w14:paraId="675EB26F" w14:textId="422956E7" w:rsidR="00717F07" w:rsidRPr="006F6F51" w:rsidRDefault="00717F07" w:rsidP="007B130E">
            <w:pPr>
              <w:pStyle w:val="tdtext"/>
              <w:jc w:val="both"/>
              <w:rPr>
                <w:sz w:val="22"/>
                <w:szCs w:val="22"/>
              </w:rPr>
            </w:pPr>
            <w:r w:rsidRPr="006F6F51">
              <w:rPr>
                <w:sz w:val="22"/>
                <w:szCs w:val="22"/>
              </w:rPr>
              <w:t>Операционная система</w:t>
            </w:r>
          </w:p>
        </w:tc>
      </w:tr>
      <w:tr w:rsidR="00717F07" w:rsidRPr="006F6F51" w14:paraId="1BEFA6E7" w14:textId="77777777" w:rsidTr="006F6F51">
        <w:trPr>
          <w:trHeight w:val="397"/>
        </w:trPr>
        <w:tc>
          <w:tcPr>
            <w:tcW w:w="2341" w:type="dxa"/>
            <w:vAlign w:val="center"/>
          </w:tcPr>
          <w:p w14:paraId="332EEBB7" w14:textId="46F7A1E7" w:rsidR="00717F07" w:rsidRPr="006F6F51" w:rsidRDefault="00717F07" w:rsidP="001E0436">
            <w:pPr>
              <w:pStyle w:val="tdtext"/>
              <w:ind w:firstLine="22"/>
              <w:jc w:val="both"/>
              <w:rPr>
                <w:sz w:val="22"/>
                <w:szCs w:val="22"/>
              </w:rPr>
            </w:pPr>
            <w:r w:rsidRPr="006F6F51">
              <w:rPr>
                <w:sz w:val="22"/>
                <w:szCs w:val="22"/>
              </w:rPr>
              <w:t>ПО</w:t>
            </w:r>
          </w:p>
        </w:tc>
        <w:tc>
          <w:tcPr>
            <w:tcW w:w="7286" w:type="dxa"/>
            <w:vAlign w:val="center"/>
          </w:tcPr>
          <w:p w14:paraId="2A15A88B" w14:textId="2E5CDF2B" w:rsidR="00717F07" w:rsidRPr="006F6F51" w:rsidRDefault="00717F07" w:rsidP="001E0436">
            <w:pPr>
              <w:pStyle w:val="tdtext"/>
              <w:jc w:val="both"/>
              <w:rPr>
                <w:sz w:val="22"/>
                <w:szCs w:val="22"/>
              </w:rPr>
            </w:pPr>
            <w:r w:rsidRPr="006F6F51">
              <w:rPr>
                <w:sz w:val="22"/>
                <w:szCs w:val="22"/>
              </w:rPr>
              <w:t>Программное обеспечение</w:t>
            </w:r>
          </w:p>
        </w:tc>
      </w:tr>
      <w:tr w:rsidR="00717F07" w:rsidRPr="006F6F51" w14:paraId="52E713EC" w14:textId="77777777" w:rsidTr="006F6F51">
        <w:trPr>
          <w:trHeight w:val="397"/>
        </w:trPr>
        <w:tc>
          <w:tcPr>
            <w:tcW w:w="2341" w:type="dxa"/>
            <w:vAlign w:val="center"/>
          </w:tcPr>
          <w:p w14:paraId="20B12583" w14:textId="3BEA52A8" w:rsidR="00717F07" w:rsidRPr="006F6F51" w:rsidRDefault="00717F07" w:rsidP="007B130E">
            <w:pPr>
              <w:pStyle w:val="tdtext"/>
              <w:ind w:firstLine="22"/>
              <w:jc w:val="both"/>
              <w:rPr>
                <w:sz w:val="22"/>
                <w:szCs w:val="22"/>
              </w:rPr>
            </w:pPr>
            <w:r w:rsidRPr="006F6F51">
              <w:rPr>
                <w:sz w:val="22"/>
                <w:szCs w:val="22"/>
              </w:rPr>
              <w:t>СМИ</w:t>
            </w:r>
          </w:p>
        </w:tc>
        <w:tc>
          <w:tcPr>
            <w:tcW w:w="7286" w:type="dxa"/>
            <w:vAlign w:val="center"/>
          </w:tcPr>
          <w:p w14:paraId="46F8D3ED" w14:textId="2771CF4C" w:rsidR="00717F07" w:rsidRPr="006F6F51" w:rsidRDefault="00717F07" w:rsidP="007B130E">
            <w:pPr>
              <w:pStyle w:val="tdtext"/>
              <w:jc w:val="both"/>
              <w:rPr>
                <w:sz w:val="22"/>
                <w:szCs w:val="22"/>
              </w:rPr>
            </w:pPr>
            <w:r w:rsidRPr="006F6F51">
              <w:rPr>
                <w:sz w:val="22"/>
                <w:szCs w:val="22"/>
              </w:rPr>
              <w:t>Средства массовой информации</w:t>
            </w:r>
          </w:p>
        </w:tc>
      </w:tr>
      <w:tr w:rsidR="00717F07" w:rsidRPr="006F6F51" w14:paraId="7DD2AC13" w14:textId="77777777" w:rsidTr="006F6F51">
        <w:trPr>
          <w:trHeight w:val="397"/>
        </w:trPr>
        <w:tc>
          <w:tcPr>
            <w:tcW w:w="2341" w:type="dxa"/>
            <w:vAlign w:val="center"/>
          </w:tcPr>
          <w:p w14:paraId="069A50AD" w14:textId="0777E316" w:rsidR="00717F07" w:rsidRPr="006F6F51" w:rsidRDefault="00717F07" w:rsidP="007B130E">
            <w:pPr>
              <w:pStyle w:val="tdtext"/>
              <w:ind w:firstLine="22"/>
              <w:jc w:val="both"/>
              <w:rPr>
                <w:sz w:val="22"/>
                <w:szCs w:val="22"/>
              </w:rPr>
            </w:pPr>
            <w:r w:rsidRPr="006F6F51">
              <w:rPr>
                <w:sz w:val="22"/>
                <w:szCs w:val="22"/>
              </w:rPr>
              <w:t>СУБД</w:t>
            </w:r>
          </w:p>
        </w:tc>
        <w:tc>
          <w:tcPr>
            <w:tcW w:w="7286" w:type="dxa"/>
            <w:vAlign w:val="center"/>
          </w:tcPr>
          <w:p w14:paraId="6915A11C" w14:textId="1D4F7A4B" w:rsidR="00717F07" w:rsidRPr="006F6F51" w:rsidRDefault="00717F07" w:rsidP="007B130E">
            <w:pPr>
              <w:pStyle w:val="tdtext"/>
              <w:jc w:val="both"/>
              <w:rPr>
                <w:sz w:val="22"/>
                <w:szCs w:val="22"/>
              </w:rPr>
            </w:pPr>
            <w:r w:rsidRPr="006F6F51">
              <w:rPr>
                <w:sz w:val="22"/>
                <w:szCs w:val="22"/>
              </w:rPr>
              <w:t>Система управления базами данных</w:t>
            </w:r>
          </w:p>
        </w:tc>
      </w:tr>
      <w:tr w:rsidR="00BB2C84" w:rsidRPr="006F6F51" w14:paraId="536CF531" w14:textId="77777777" w:rsidTr="00C3635B">
        <w:trPr>
          <w:trHeight w:val="397"/>
        </w:trPr>
        <w:tc>
          <w:tcPr>
            <w:tcW w:w="2341" w:type="dxa"/>
          </w:tcPr>
          <w:p w14:paraId="49C29921" w14:textId="69284A61" w:rsidR="00BB2C84" w:rsidRPr="006F6F51" w:rsidRDefault="00BB2C84" w:rsidP="00BB2C84">
            <w:pPr>
              <w:pStyle w:val="tdtext"/>
              <w:ind w:firstLine="22"/>
              <w:jc w:val="both"/>
              <w:rPr>
                <w:sz w:val="22"/>
                <w:szCs w:val="22"/>
              </w:rPr>
            </w:pPr>
            <w:r>
              <w:rPr>
                <w:sz w:val="22"/>
                <w:szCs w:val="22"/>
              </w:rPr>
              <w:t>СУДИР</w:t>
            </w:r>
          </w:p>
        </w:tc>
        <w:tc>
          <w:tcPr>
            <w:tcW w:w="7286" w:type="dxa"/>
          </w:tcPr>
          <w:p w14:paraId="4979743C" w14:textId="49BA532A" w:rsidR="00BB2C84" w:rsidRPr="006F6F51" w:rsidRDefault="00BB2C84" w:rsidP="00BB2C84">
            <w:pPr>
              <w:pStyle w:val="tdtext"/>
              <w:jc w:val="both"/>
              <w:rPr>
                <w:sz w:val="22"/>
                <w:szCs w:val="22"/>
              </w:rPr>
            </w:pPr>
            <w:r>
              <w:rPr>
                <w:sz w:val="22"/>
                <w:szCs w:val="22"/>
              </w:rPr>
              <w:t>Система управления доступом к информационным системам и ресурсам города Москвы</w:t>
            </w:r>
          </w:p>
        </w:tc>
      </w:tr>
      <w:tr w:rsidR="00717F07" w:rsidRPr="006F6F51" w14:paraId="68ADDD2C" w14:textId="77777777" w:rsidTr="006F6F51">
        <w:trPr>
          <w:trHeight w:val="397"/>
        </w:trPr>
        <w:tc>
          <w:tcPr>
            <w:tcW w:w="2341" w:type="dxa"/>
            <w:vAlign w:val="center"/>
          </w:tcPr>
          <w:p w14:paraId="1D0FE98E" w14:textId="0D1344AC" w:rsidR="00717F07" w:rsidRPr="006F6F51" w:rsidRDefault="00717F07" w:rsidP="00076173">
            <w:pPr>
              <w:pStyle w:val="tdtext"/>
              <w:ind w:firstLine="22"/>
              <w:jc w:val="both"/>
              <w:rPr>
                <w:sz w:val="22"/>
                <w:szCs w:val="22"/>
              </w:rPr>
            </w:pPr>
            <w:r w:rsidRPr="006F6F51">
              <w:rPr>
                <w:sz w:val="22"/>
                <w:szCs w:val="22"/>
              </w:rPr>
              <w:t>ТЗ</w:t>
            </w:r>
          </w:p>
        </w:tc>
        <w:tc>
          <w:tcPr>
            <w:tcW w:w="7286" w:type="dxa"/>
            <w:vAlign w:val="center"/>
          </w:tcPr>
          <w:p w14:paraId="067F9CC5" w14:textId="2CC0EAFA" w:rsidR="00717F07" w:rsidRPr="006F6F51" w:rsidRDefault="00717F07" w:rsidP="00076173">
            <w:pPr>
              <w:pStyle w:val="tdtext"/>
              <w:jc w:val="both"/>
              <w:rPr>
                <w:sz w:val="22"/>
                <w:szCs w:val="22"/>
              </w:rPr>
            </w:pPr>
            <w:r w:rsidRPr="006F6F51">
              <w:rPr>
                <w:sz w:val="22"/>
                <w:szCs w:val="22"/>
              </w:rPr>
              <w:t xml:space="preserve">Техническое задание на выполнение работ по государственному контракту от </w:t>
            </w:r>
            <w:r w:rsidR="00037052" w:rsidRPr="00037052">
              <w:rPr>
                <w:sz w:val="22"/>
                <w:szCs w:val="22"/>
                <w:highlight w:val="yellow"/>
              </w:rPr>
              <w:t>______</w:t>
            </w:r>
            <w:r w:rsidRPr="006F6F51">
              <w:rPr>
                <w:sz w:val="22"/>
                <w:szCs w:val="22"/>
              </w:rPr>
              <w:t xml:space="preserve"> № </w:t>
            </w:r>
            <w:r w:rsidR="00037052" w:rsidRPr="00037052">
              <w:rPr>
                <w:sz w:val="22"/>
                <w:szCs w:val="22"/>
                <w:highlight w:val="yellow"/>
              </w:rPr>
              <w:t>______</w:t>
            </w:r>
            <w:r w:rsidRPr="006F6F51">
              <w:rPr>
                <w:sz w:val="22"/>
                <w:szCs w:val="22"/>
              </w:rPr>
              <w:t xml:space="preserve"> на выполнение работ по развитию государственной информационной системы: </w:t>
            </w:r>
            <w:r w:rsidR="00037052" w:rsidRPr="00037052">
              <w:rPr>
                <w:sz w:val="22"/>
                <w:szCs w:val="22"/>
                <w:highlight w:val="yellow"/>
              </w:rPr>
              <w:t>______</w:t>
            </w:r>
            <w:r w:rsidR="00037052" w:rsidRPr="006F6F51">
              <w:rPr>
                <w:sz w:val="22"/>
                <w:szCs w:val="22"/>
              </w:rPr>
              <w:t xml:space="preserve"> </w:t>
            </w:r>
            <w:r w:rsidRPr="006F6F51">
              <w:rPr>
                <w:sz w:val="22"/>
                <w:szCs w:val="22"/>
              </w:rPr>
              <w:t>(Приложение № 1 к Контракту)</w:t>
            </w:r>
          </w:p>
        </w:tc>
      </w:tr>
      <w:tr w:rsidR="00717F07" w:rsidRPr="006F6F51" w14:paraId="0301A47F" w14:textId="77777777" w:rsidTr="006F6F51">
        <w:trPr>
          <w:trHeight w:val="397"/>
        </w:trPr>
        <w:tc>
          <w:tcPr>
            <w:tcW w:w="2341" w:type="dxa"/>
            <w:vAlign w:val="center"/>
          </w:tcPr>
          <w:p w14:paraId="72CCEBC4" w14:textId="6A644648" w:rsidR="00717F07" w:rsidRPr="006F6F51" w:rsidRDefault="00717F07" w:rsidP="007B130E">
            <w:pPr>
              <w:pStyle w:val="tdtext"/>
              <w:ind w:firstLine="22"/>
              <w:jc w:val="both"/>
              <w:rPr>
                <w:sz w:val="22"/>
                <w:szCs w:val="22"/>
              </w:rPr>
            </w:pPr>
            <w:r w:rsidRPr="006F6F51" w:rsidDel="007C4E50">
              <w:rPr>
                <w:sz w:val="22"/>
                <w:szCs w:val="22"/>
              </w:rPr>
              <w:t>ФСБ</w:t>
            </w:r>
            <w:r w:rsidRPr="006F6F51">
              <w:rPr>
                <w:sz w:val="22"/>
                <w:szCs w:val="22"/>
              </w:rPr>
              <w:t xml:space="preserve"> России</w:t>
            </w:r>
          </w:p>
        </w:tc>
        <w:tc>
          <w:tcPr>
            <w:tcW w:w="7286" w:type="dxa"/>
            <w:vAlign w:val="center"/>
          </w:tcPr>
          <w:p w14:paraId="3A7DB125" w14:textId="2F236054" w:rsidR="00717F07" w:rsidRPr="006F6F51" w:rsidRDefault="00717F07" w:rsidP="007B130E">
            <w:pPr>
              <w:pStyle w:val="tdtext"/>
              <w:jc w:val="both"/>
              <w:rPr>
                <w:sz w:val="22"/>
                <w:szCs w:val="22"/>
              </w:rPr>
            </w:pPr>
            <w:r w:rsidRPr="006F6F51" w:rsidDel="007C4E50">
              <w:rPr>
                <w:sz w:val="22"/>
                <w:szCs w:val="22"/>
              </w:rPr>
              <w:t>Федеральная служба безопасности Российской Федерации</w:t>
            </w:r>
          </w:p>
        </w:tc>
      </w:tr>
      <w:tr w:rsidR="00717F07" w:rsidRPr="006F6F51" w14:paraId="2CCB8679" w14:textId="77777777" w:rsidTr="006F6F51">
        <w:trPr>
          <w:trHeight w:val="397"/>
        </w:trPr>
        <w:tc>
          <w:tcPr>
            <w:tcW w:w="2341" w:type="dxa"/>
            <w:vAlign w:val="center"/>
          </w:tcPr>
          <w:p w14:paraId="289857E3" w14:textId="7B334D94" w:rsidR="00717F07" w:rsidRPr="006F6F51" w:rsidRDefault="00717F07" w:rsidP="007B130E">
            <w:pPr>
              <w:pStyle w:val="tdtext"/>
              <w:ind w:firstLine="22"/>
              <w:jc w:val="both"/>
              <w:rPr>
                <w:sz w:val="22"/>
                <w:szCs w:val="22"/>
              </w:rPr>
            </w:pPr>
            <w:r w:rsidRPr="006F6F51" w:rsidDel="007C4E50">
              <w:rPr>
                <w:sz w:val="22"/>
                <w:szCs w:val="22"/>
              </w:rPr>
              <w:t>ФСТЭК</w:t>
            </w:r>
            <w:r w:rsidRPr="006F6F51">
              <w:rPr>
                <w:sz w:val="22"/>
                <w:szCs w:val="22"/>
              </w:rPr>
              <w:t xml:space="preserve"> России</w:t>
            </w:r>
          </w:p>
        </w:tc>
        <w:tc>
          <w:tcPr>
            <w:tcW w:w="7286" w:type="dxa"/>
            <w:vAlign w:val="center"/>
          </w:tcPr>
          <w:p w14:paraId="77705DCD" w14:textId="7A342983" w:rsidR="00717F07" w:rsidRPr="006F6F51" w:rsidRDefault="00717F07" w:rsidP="007B130E">
            <w:pPr>
              <w:pStyle w:val="tdtext"/>
              <w:jc w:val="both"/>
              <w:rPr>
                <w:sz w:val="22"/>
                <w:szCs w:val="22"/>
              </w:rPr>
            </w:pPr>
            <w:r w:rsidRPr="006F6F51" w:rsidDel="007C4E50">
              <w:rPr>
                <w:sz w:val="22"/>
                <w:szCs w:val="22"/>
              </w:rPr>
              <w:t>Федеральная служба по техническому и экспортному контролю</w:t>
            </w:r>
          </w:p>
        </w:tc>
      </w:tr>
      <w:tr w:rsidR="00717F07" w:rsidRPr="006F6F51" w14:paraId="62CC99C6" w14:textId="77777777" w:rsidTr="006F6F51">
        <w:trPr>
          <w:trHeight w:val="397"/>
        </w:trPr>
        <w:tc>
          <w:tcPr>
            <w:tcW w:w="2341" w:type="dxa"/>
            <w:vAlign w:val="center"/>
          </w:tcPr>
          <w:p w14:paraId="4AB601BE" w14:textId="3E298572" w:rsidR="00717F07" w:rsidRPr="006F6F51" w:rsidDel="007C4E50" w:rsidRDefault="00717F07" w:rsidP="007B130E">
            <w:pPr>
              <w:pStyle w:val="tdtext"/>
              <w:ind w:firstLine="22"/>
              <w:jc w:val="both"/>
              <w:rPr>
                <w:sz w:val="22"/>
                <w:szCs w:val="22"/>
              </w:rPr>
            </w:pPr>
            <w:r w:rsidRPr="006F6F51">
              <w:rPr>
                <w:sz w:val="22"/>
                <w:szCs w:val="22"/>
              </w:rPr>
              <w:t>Android</w:t>
            </w:r>
          </w:p>
        </w:tc>
        <w:tc>
          <w:tcPr>
            <w:tcW w:w="7286" w:type="dxa"/>
            <w:vAlign w:val="center"/>
          </w:tcPr>
          <w:p w14:paraId="436DB52F" w14:textId="15FE621F" w:rsidR="00717F07" w:rsidRPr="006F6F51" w:rsidDel="007C4E50" w:rsidRDefault="00717F07" w:rsidP="007B130E">
            <w:pPr>
              <w:pStyle w:val="tdtext"/>
              <w:jc w:val="both"/>
              <w:rPr>
                <w:sz w:val="22"/>
                <w:szCs w:val="22"/>
              </w:rPr>
            </w:pPr>
            <w:r w:rsidRPr="006F6F51">
              <w:rPr>
                <w:color w:val="000000" w:themeColor="text1"/>
                <w:sz w:val="22"/>
                <w:szCs w:val="22"/>
              </w:rPr>
              <w:t>Мобильная операционная система, основанная на модифицированной версии ядра Linux и другого программного обеспечения с открытым исходным кодом</w:t>
            </w:r>
          </w:p>
        </w:tc>
      </w:tr>
      <w:tr w:rsidR="00717F07" w:rsidRPr="006F6F51" w14:paraId="38D1476D" w14:textId="77777777" w:rsidTr="006F6F51">
        <w:trPr>
          <w:trHeight w:val="397"/>
        </w:trPr>
        <w:tc>
          <w:tcPr>
            <w:tcW w:w="2341" w:type="dxa"/>
            <w:vAlign w:val="center"/>
          </w:tcPr>
          <w:p w14:paraId="21CE7306" w14:textId="5B06FF40" w:rsidR="00717F07" w:rsidRPr="006F6F51" w:rsidRDefault="00717F07" w:rsidP="007B130E">
            <w:pPr>
              <w:pStyle w:val="tdtext"/>
              <w:ind w:firstLine="22"/>
              <w:jc w:val="both"/>
              <w:rPr>
                <w:sz w:val="22"/>
                <w:szCs w:val="22"/>
              </w:rPr>
            </w:pPr>
            <w:r w:rsidRPr="006F6F51">
              <w:rPr>
                <w:color w:val="000000"/>
                <w:sz w:val="22"/>
                <w:szCs w:val="22"/>
              </w:rPr>
              <w:t>Docker</w:t>
            </w:r>
          </w:p>
        </w:tc>
        <w:tc>
          <w:tcPr>
            <w:tcW w:w="7286" w:type="dxa"/>
            <w:vAlign w:val="center"/>
          </w:tcPr>
          <w:p w14:paraId="081F6E25" w14:textId="367B18BC" w:rsidR="00717F07" w:rsidRPr="006F6F51" w:rsidRDefault="00717F07" w:rsidP="007B130E">
            <w:pPr>
              <w:pStyle w:val="tdtext"/>
              <w:jc w:val="both"/>
              <w:rPr>
                <w:sz w:val="22"/>
                <w:szCs w:val="22"/>
                <w:lang w:bidi="en-US"/>
              </w:rPr>
            </w:pPr>
            <w:r w:rsidRPr="006F6F51">
              <w:rPr>
                <w:color w:val="000000" w:themeColor="text1"/>
                <w:sz w:val="22"/>
                <w:szCs w:val="22"/>
              </w:rPr>
              <w:t>Платформа контейнеризации с открытым исходным кодом, с помощью которой можно автоматизировать создание приложений, их доставку и управление</w:t>
            </w:r>
          </w:p>
        </w:tc>
      </w:tr>
      <w:tr w:rsidR="00717F07" w:rsidRPr="006F6F51" w14:paraId="05A9BA33" w14:textId="77777777" w:rsidTr="006F6F51">
        <w:trPr>
          <w:trHeight w:val="397"/>
        </w:trPr>
        <w:tc>
          <w:tcPr>
            <w:tcW w:w="2341" w:type="dxa"/>
            <w:vAlign w:val="center"/>
          </w:tcPr>
          <w:p w14:paraId="57DD0D66" w14:textId="2B70C003" w:rsidR="00717F07" w:rsidRPr="006F6F51" w:rsidRDefault="00717F07" w:rsidP="006D4EDE">
            <w:pPr>
              <w:pStyle w:val="tdtext"/>
              <w:ind w:firstLine="22"/>
              <w:jc w:val="both"/>
              <w:rPr>
                <w:sz w:val="22"/>
                <w:szCs w:val="22"/>
              </w:rPr>
            </w:pPr>
            <w:r w:rsidRPr="006F6F51" w:rsidDel="006D589A">
              <w:rPr>
                <w:sz w:val="22"/>
                <w:szCs w:val="22"/>
              </w:rPr>
              <w:t>HTTP(S)</w:t>
            </w:r>
          </w:p>
        </w:tc>
        <w:tc>
          <w:tcPr>
            <w:tcW w:w="7286" w:type="dxa"/>
            <w:vAlign w:val="center"/>
          </w:tcPr>
          <w:p w14:paraId="354B8721" w14:textId="77777777" w:rsidR="00717F07" w:rsidRPr="006F6F51" w:rsidDel="006D589A" w:rsidRDefault="00717F07" w:rsidP="006D4EDE">
            <w:pPr>
              <w:jc w:val="both"/>
              <w:rPr>
                <w:sz w:val="22"/>
                <w:szCs w:val="22"/>
              </w:rPr>
            </w:pPr>
            <w:r w:rsidRPr="006F6F51" w:rsidDel="006D589A">
              <w:rPr>
                <w:sz w:val="22"/>
                <w:szCs w:val="22"/>
              </w:rPr>
              <w:t>HTTP (англ. «HyperText Transfer Protocol» – «протокол передачи гипертекста») – протокол прикладного уровня передачи данных, изначально – в виде гипертекстовых документов в формате HTML, в</w:t>
            </w:r>
            <w:r w:rsidRPr="006F6F51">
              <w:rPr>
                <w:sz w:val="22"/>
                <w:szCs w:val="22"/>
              </w:rPr>
              <w:t xml:space="preserve"> </w:t>
            </w:r>
            <w:r w:rsidRPr="006F6F51" w:rsidDel="006D589A">
              <w:rPr>
                <w:sz w:val="22"/>
                <w:szCs w:val="22"/>
              </w:rPr>
              <w:t>настоящее время используется для передачи произвольных данных. Основой HTTP является технология «клиент-сервер».</w:t>
            </w:r>
          </w:p>
          <w:p w14:paraId="5657E99B" w14:textId="71391F5A" w:rsidR="00717F07" w:rsidRPr="006F6F51" w:rsidRDefault="00717F07" w:rsidP="006D4EDE">
            <w:pPr>
              <w:pStyle w:val="tdtext"/>
              <w:jc w:val="both"/>
              <w:rPr>
                <w:sz w:val="22"/>
                <w:szCs w:val="22"/>
              </w:rPr>
            </w:pPr>
            <w:r w:rsidRPr="006F6F51" w:rsidDel="006D589A">
              <w:rPr>
                <w:sz w:val="22"/>
                <w:szCs w:val="22"/>
              </w:rPr>
              <w:t>HTTPS (англ. «HyperText Transfer Protocol Secure») – расширение протокола HTTP для поддержки шифрования в целях повышения безопасности</w:t>
            </w:r>
          </w:p>
        </w:tc>
      </w:tr>
      <w:tr w:rsidR="00717F07" w:rsidRPr="006F6F51" w14:paraId="649FC29F" w14:textId="77777777" w:rsidTr="006F6F51">
        <w:trPr>
          <w:trHeight w:val="397"/>
        </w:trPr>
        <w:tc>
          <w:tcPr>
            <w:tcW w:w="2341" w:type="dxa"/>
            <w:vAlign w:val="center"/>
          </w:tcPr>
          <w:p w14:paraId="0036E52E" w14:textId="3774A693" w:rsidR="00717F07" w:rsidRPr="006F6F51" w:rsidRDefault="00717F07" w:rsidP="006D4EDE">
            <w:pPr>
              <w:pStyle w:val="tdtext"/>
              <w:ind w:firstLine="22"/>
              <w:jc w:val="both"/>
              <w:rPr>
                <w:color w:val="000000"/>
                <w:sz w:val="22"/>
                <w:szCs w:val="22"/>
              </w:rPr>
            </w:pPr>
            <w:r w:rsidRPr="006F6F51">
              <w:rPr>
                <w:sz w:val="22"/>
                <w:szCs w:val="22"/>
              </w:rPr>
              <w:t>IEC</w:t>
            </w:r>
          </w:p>
        </w:tc>
        <w:tc>
          <w:tcPr>
            <w:tcW w:w="7286" w:type="dxa"/>
            <w:vAlign w:val="center"/>
          </w:tcPr>
          <w:p w14:paraId="5502B9D3" w14:textId="11271804" w:rsidR="00717F07" w:rsidRPr="006F6F51" w:rsidRDefault="00717F07" w:rsidP="006D4EDE">
            <w:pPr>
              <w:pStyle w:val="tdtext"/>
              <w:jc w:val="both"/>
              <w:rPr>
                <w:color w:val="000000" w:themeColor="text1"/>
                <w:sz w:val="22"/>
                <w:szCs w:val="22"/>
              </w:rPr>
            </w:pPr>
            <w:r w:rsidRPr="006F6F51">
              <w:rPr>
                <w:sz w:val="22"/>
                <w:szCs w:val="22"/>
              </w:rPr>
              <w:t>Международная электротехническая комиссия</w:t>
            </w:r>
          </w:p>
        </w:tc>
      </w:tr>
      <w:tr w:rsidR="00717F07" w:rsidRPr="006F6F51" w14:paraId="7ABFF0BD" w14:textId="77777777" w:rsidTr="006F6F51">
        <w:trPr>
          <w:trHeight w:val="397"/>
        </w:trPr>
        <w:tc>
          <w:tcPr>
            <w:tcW w:w="2341" w:type="dxa"/>
            <w:vAlign w:val="center"/>
          </w:tcPr>
          <w:p w14:paraId="170DE1B1" w14:textId="23D1174A" w:rsidR="00717F07" w:rsidRPr="006F6F51" w:rsidRDefault="00717F07" w:rsidP="006D4EDE">
            <w:pPr>
              <w:pStyle w:val="tdtext"/>
              <w:ind w:firstLine="22"/>
              <w:jc w:val="both"/>
              <w:rPr>
                <w:sz w:val="22"/>
                <w:szCs w:val="22"/>
              </w:rPr>
            </w:pPr>
            <w:r w:rsidRPr="006F6F51">
              <w:rPr>
                <w:sz w:val="22"/>
                <w:szCs w:val="22"/>
              </w:rPr>
              <w:t>iOS</w:t>
            </w:r>
          </w:p>
        </w:tc>
        <w:tc>
          <w:tcPr>
            <w:tcW w:w="7286" w:type="dxa"/>
            <w:vAlign w:val="center"/>
          </w:tcPr>
          <w:p w14:paraId="061BFCDA" w14:textId="171E556C" w:rsidR="00717F07" w:rsidRPr="006F6F51" w:rsidRDefault="00717F07" w:rsidP="006D4EDE">
            <w:pPr>
              <w:pStyle w:val="tdtext"/>
              <w:jc w:val="both"/>
              <w:rPr>
                <w:sz w:val="22"/>
                <w:szCs w:val="22"/>
              </w:rPr>
            </w:pPr>
            <w:r w:rsidRPr="006F6F51">
              <w:rPr>
                <w:sz w:val="22"/>
                <w:szCs w:val="22"/>
              </w:rPr>
              <w:t>Мобильная операционная система для смартфонов, электронных планшетов, носимых проигрывателей, разрабатываемая и выпускаемая американской компанией Apple</w:t>
            </w:r>
          </w:p>
        </w:tc>
      </w:tr>
      <w:tr w:rsidR="00717F07" w:rsidRPr="006F6F51" w14:paraId="449123D3" w14:textId="77777777" w:rsidTr="006F6F51">
        <w:trPr>
          <w:trHeight w:val="397"/>
        </w:trPr>
        <w:tc>
          <w:tcPr>
            <w:tcW w:w="2341" w:type="dxa"/>
            <w:vAlign w:val="center"/>
          </w:tcPr>
          <w:p w14:paraId="0407B4EC" w14:textId="01BFC955" w:rsidR="00717F07" w:rsidRPr="006F6F51" w:rsidDel="006D589A" w:rsidRDefault="00717F07" w:rsidP="006D4EDE">
            <w:pPr>
              <w:pStyle w:val="tdtext"/>
              <w:ind w:firstLine="22"/>
              <w:jc w:val="both"/>
              <w:rPr>
                <w:sz w:val="22"/>
                <w:szCs w:val="22"/>
              </w:rPr>
            </w:pPr>
            <w:r w:rsidRPr="006F6F51" w:rsidDel="006D589A">
              <w:rPr>
                <w:sz w:val="22"/>
                <w:szCs w:val="22"/>
              </w:rPr>
              <w:lastRenderedPageBreak/>
              <w:t>IP</w:t>
            </w:r>
          </w:p>
        </w:tc>
        <w:tc>
          <w:tcPr>
            <w:tcW w:w="7286" w:type="dxa"/>
            <w:vAlign w:val="center"/>
          </w:tcPr>
          <w:p w14:paraId="36B478F5" w14:textId="359B8517" w:rsidR="00717F07" w:rsidRPr="006F6F51" w:rsidDel="006D589A" w:rsidRDefault="00717F07" w:rsidP="006D4EDE">
            <w:pPr>
              <w:jc w:val="both"/>
              <w:rPr>
                <w:sz w:val="22"/>
                <w:szCs w:val="22"/>
              </w:rPr>
            </w:pPr>
            <w:r w:rsidRPr="006F6F51" w:rsidDel="006D589A">
              <w:rPr>
                <w:sz w:val="22"/>
                <w:szCs w:val="22"/>
              </w:rPr>
              <w:t>Межсетевой протокол</w:t>
            </w:r>
          </w:p>
        </w:tc>
      </w:tr>
      <w:tr w:rsidR="00717F07" w:rsidRPr="006F6F51" w14:paraId="4D43218B" w14:textId="77777777" w:rsidTr="006F6F51">
        <w:trPr>
          <w:trHeight w:val="397"/>
        </w:trPr>
        <w:tc>
          <w:tcPr>
            <w:tcW w:w="2341" w:type="dxa"/>
            <w:vAlign w:val="center"/>
          </w:tcPr>
          <w:p w14:paraId="6167B553" w14:textId="2A4D9A93" w:rsidR="00717F07" w:rsidRPr="006F6F51" w:rsidRDefault="00717F07" w:rsidP="005416EA">
            <w:pPr>
              <w:pStyle w:val="tdtext"/>
              <w:jc w:val="both"/>
              <w:rPr>
                <w:sz w:val="22"/>
                <w:szCs w:val="22"/>
              </w:rPr>
            </w:pPr>
            <w:r w:rsidRPr="006F6F51" w:rsidDel="006D589A">
              <w:rPr>
                <w:sz w:val="22"/>
                <w:szCs w:val="22"/>
              </w:rPr>
              <w:t>ISO</w:t>
            </w:r>
          </w:p>
        </w:tc>
        <w:tc>
          <w:tcPr>
            <w:tcW w:w="7286" w:type="dxa"/>
            <w:vAlign w:val="center"/>
          </w:tcPr>
          <w:p w14:paraId="62A41EEC" w14:textId="0BF2E142" w:rsidR="00717F07" w:rsidRPr="006F6F51" w:rsidRDefault="00717F07" w:rsidP="005416EA">
            <w:pPr>
              <w:pStyle w:val="tdtext"/>
              <w:jc w:val="both"/>
              <w:rPr>
                <w:sz w:val="22"/>
                <w:szCs w:val="22"/>
              </w:rPr>
            </w:pPr>
            <w:r w:rsidRPr="006F6F51" w:rsidDel="006D589A">
              <w:rPr>
                <w:sz w:val="22"/>
                <w:szCs w:val="22"/>
              </w:rPr>
              <w:t>Международная организация по стандартизации</w:t>
            </w:r>
          </w:p>
        </w:tc>
      </w:tr>
      <w:tr w:rsidR="00717F07" w:rsidRPr="006F6F51" w14:paraId="17296A18" w14:textId="77777777" w:rsidTr="006F6F51">
        <w:trPr>
          <w:trHeight w:val="397"/>
        </w:trPr>
        <w:tc>
          <w:tcPr>
            <w:tcW w:w="2341" w:type="dxa"/>
            <w:vAlign w:val="center"/>
          </w:tcPr>
          <w:p w14:paraId="0F757B32" w14:textId="7FB862FC" w:rsidR="00717F07" w:rsidRPr="006F6F51" w:rsidRDefault="00717F07" w:rsidP="005416EA">
            <w:pPr>
              <w:pStyle w:val="tdtext"/>
              <w:jc w:val="both"/>
              <w:rPr>
                <w:sz w:val="22"/>
                <w:szCs w:val="22"/>
              </w:rPr>
            </w:pPr>
            <w:r w:rsidRPr="006F6F51">
              <w:rPr>
                <w:sz w:val="22"/>
                <w:szCs w:val="22"/>
              </w:rPr>
              <w:t>JSON</w:t>
            </w:r>
          </w:p>
        </w:tc>
        <w:tc>
          <w:tcPr>
            <w:tcW w:w="7286" w:type="dxa"/>
            <w:vAlign w:val="center"/>
          </w:tcPr>
          <w:p w14:paraId="2903F060" w14:textId="5FBA5EB9" w:rsidR="00717F07" w:rsidRPr="006F6F51" w:rsidRDefault="00717F07" w:rsidP="005416EA">
            <w:pPr>
              <w:pStyle w:val="tdtext"/>
              <w:jc w:val="both"/>
              <w:rPr>
                <w:sz w:val="22"/>
                <w:szCs w:val="22"/>
              </w:rPr>
            </w:pPr>
            <w:r w:rsidRPr="006F6F51">
              <w:rPr>
                <w:sz w:val="22"/>
                <w:szCs w:val="22"/>
                <w:lang w:bidi="en-US"/>
              </w:rPr>
              <w:t>Текстовый формат обмена данными, основанный на JavaScript</w:t>
            </w:r>
          </w:p>
        </w:tc>
      </w:tr>
      <w:tr w:rsidR="00717F07" w:rsidRPr="006F6F51" w14:paraId="51431860" w14:textId="77777777" w:rsidTr="006F6F51">
        <w:trPr>
          <w:trHeight w:val="397"/>
        </w:trPr>
        <w:tc>
          <w:tcPr>
            <w:tcW w:w="2341" w:type="dxa"/>
            <w:vAlign w:val="center"/>
          </w:tcPr>
          <w:p w14:paraId="30756BAE" w14:textId="0BD0BEBE" w:rsidR="00717F07" w:rsidRPr="006F6F51" w:rsidRDefault="00717F07" w:rsidP="005416EA">
            <w:pPr>
              <w:pStyle w:val="tdtext"/>
              <w:jc w:val="both"/>
              <w:rPr>
                <w:sz w:val="22"/>
                <w:szCs w:val="22"/>
                <w:lang w:bidi="en-US"/>
              </w:rPr>
            </w:pPr>
            <w:r w:rsidRPr="006F6F51">
              <w:rPr>
                <w:color w:val="000000" w:themeColor="text1"/>
                <w:sz w:val="22"/>
                <w:szCs w:val="22"/>
              </w:rPr>
              <w:t>MosOs</w:t>
            </w:r>
          </w:p>
        </w:tc>
        <w:tc>
          <w:tcPr>
            <w:tcW w:w="7286" w:type="dxa"/>
            <w:vAlign w:val="center"/>
          </w:tcPr>
          <w:p w14:paraId="23B0D0B3" w14:textId="315E083F" w:rsidR="00717F07" w:rsidRPr="006F6F51" w:rsidRDefault="006873EC" w:rsidP="005416EA">
            <w:pPr>
              <w:pStyle w:val="tdtext"/>
              <w:jc w:val="both"/>
              <w:rPr>
                <w:sz w:val="22"/>
                <w:szCs w:val="22"/>
                <w:lang w:bidi="en-US"/>
              </w:rPr>
            </w:pPr>
            <w:r w:rsidRPr="006F6F51">
              <w:rPr>
                <w:sz w:val="22"/>
                <w:szCs w:val="22"/>
              </w:rPr>
              <w:t>Программное обеспечение «Московская серверная операционная система»</w:t>
            </w:r>
          </w:p>
        </w:tc>
      </w:tr>
      <w:tr w:rsidR="000D34B0" w:rsidRPr="006F6F51" w14:paraId="3FED3AFB" w14:textId="77777777" w:rsidTr="00717F07">
        <w:trPr>
          <w:trHeight w:val="397"/>
        </w:trPr>
        <w:tc>
          <w:tcPr>
            <w:tcW w:w="2341" w:type="dxa"/>
            <w:vAlign w:val="center"/>
          </w:tcPr>
          <w:p w14:paraId="51A108F3" w14:textId="271BC0D6" w:rsidR="000D34B0" w:rsidRPr="006F6F51" w:rsidRDefault="000D34B0" w:rsidP="000D34B0">
            <w:pPr>
              <w:pStyle w:val="tdtext"/>
              <w:jc w:val="both"/>
              <w:rPr>
                <w:color w:val="000000" w:themeColor="text1"/>
                <w:sz w:val="22"/>
                <w:szCs w:val="22"/>
              </w:rPr>
            </w:pPr>
            <w:r w:rsidRPr="006F6F51">
              <w:rPr>
                <w:sz w:val="22"/>
                <w:szCs w:val="22"/>
              </w:rPr>
              <w:t>Nginx</w:t>
            </w:r>
          </w:p>
        </w:tc>
        <w:tc>
          <w:tcPr>
            <w:tcW w:w="7286" w:type="dxa"/>
            <w:vAlign w:val="center"/>
          </w:tcPr>
          <w:p w14:paraId="29E1364F" w14:textId="0359EB6A" w:rsidR="000D34B0" w:rsidRPr="006F6F51" w:rsidRDefault="000D34B0" w:rsidP="000D34B0">
            <w:pPr>
              <w:pStyle w:val="tdtext"/>
              <w:jc w:val="both"/>
              <w:rPr>
                <w:sz w:val="22"/>
                <w:szCs w:val="22"/>
              </w:rPr>
            </w:pPr>
            <w:r w:rsidRPr="006F6F51">
              <w:rPr>
                <w:bCs/>
                <w:sz w:val="22"/>
                <w:szCs w:val="22"/>
              </w:rPr>
              <w:t>Платформа с открытым исходным кодом для создания легкого и мощного веб-сервера. Также его используют в качестве почтового или обратного прокси-сервера</w:t>
            </w:r>
          </w:p>
        </w:tc>
      </w:tr>
      <w:tr w:rsidR="00790C53" w:rsidRPr="006F6F51" w14:paraId="68BB4A2B" w14:textId="77777777" w:rsidTr="00717F07">
        <w:trPr>
          <w:trHeight w:val="397"/>
        </w:trPr>
        <w:tc>
          <w:tcPr>
            <w:tcW w:w="2341" w:type="dxa"/>
            <w:vAlign w:val="center"/>
          </w:tcPr>
          <w:p w14:paraId="0F9177FD" w14:textId="74193374" w:rsidR="00790C53" w:rsidRPr="006F6F51" w:rsidRDefault="00790C53" w:rsidP="000D34B0">
            <w:pPr>
              <w:pStyle w:val="tdtext"/>
              <w:jc w:val="both"/>
              <w:rPr>
                <w:sz w:val="22"/>
                <w:szCs w:val="22"/>
              </w:rPr>
            </w:pPr>
            <w:r w:rsidRPr="006F6F51">
              <w:rPr>
                <w:sz w:val="22"/>
                <w:szCs w:val="22"/>
              </w:rPr>
              <w:t>Kotlin</w:t>
            </w:r>
          </w:p>
        </w:tc>
        <w:tc>
          <w:tcPr>
            <w:tcW w:w="7286" w:type="dxa"/>
            <w:vAlign w:val="center"/>
          </w:tcPr>
          <w:p w14:paraId="5AB4E4D3" w14:textId="141981D2" w:rsidR="00790C53" w:rsidRPr="006F6F51" w:rsidRDefault="00790C53" w:rsidP="000D34B0">
            <w:pPr>
              <w:pStyle w:val="tdtext"/>
              <w:jc w:val="both"/>
              <w:rPr>
                <w:bCs/>
                <w:sz w:val="22"/>
                <w:szCs w:val="22"/>
              </w:rPr>
            </w:pPr>
            <w:r w:rsidRPr="006F6F51">
              <w:rPr>
                <w:bCs/>
                <w:sz w:val="22"/>
                <w:szCs w:val="22"/>
              </w:rPr>
              <w:t>Современный язык программирования для JVM, Android и кроссплатформенной разработки, совместимый с Java</w:t>
            </w:r>
          </w:p>
        </w:tc>
      </w:tr>
      <w:tr w:rsidR="00717F07" w:rsidRPr="006F6F51" w14:paraId="77150014" w14:textId="77777777" w:rsidTr="006F6F51">
        <w:trPr>
          <w:trHeight w:val="397"/>
        </w:trPr>
        <w:tc>
          <w:tcPr>
            <w:tcW w:w="2341" w:type="dxa"/>
            <w:vAlign w:val="center"/>
          </w:tcPr>
          <w:p w14:paraId="3E62D791" w14:textId="7F6F2589" w:rsidR="00717F07" w:rsidRPr="006F6F51" w:rsidRDefault="00717F07" w:rsidP="00B53DFA">
            <w:pPr>
              <w:pStyle w:val="tdtext"/>
              <w:ind w:firstLine="22"/>
              <w:jc w:val="both"/>
              <w:rPr>
                <w:sz w:val="22"/>
                <w:szCs w:val="22"/>
              </w:rPr>
            </w:pPr>
            <w:r w:rsidRPr="006F6F51" w:rsidDel="006D589A">
              <w:rPr>
                <w:sz w:val="22"/>
                <w:szCs w:val="22"/>
              </w:rPr>
              <w:t>PostgreSQL</w:t>
            </w:r>
          </w:p>
        </w:tc>
        <w:tc>
          <w:tcPr>
            <w:tcW w:w="7286" w:type="dxa"/>
            <w:vAlign w:val="center"/>
          </w:tcPr>
          <w:p w14:paraId="70F4B6C8" w14:textId="65FFF200" w:rsidR="00717F07" w:rsidRPr="006F6F51" w:rsidRDefault="00717F07" w:rsidP="00B53DFA">
            <w:pPr>
              <w:pStyle w:val="tdtext"/>
              <w:jc w:val="both"/>
              <w:rPr>
                <w:sz w:val="22"/>
                <w:szCs w:val="22"/>
                <w:lang w:bidi="en-US"/>
              </w:rPr>
            </w:pPr>
            <w:r w:rsidRPr="006F6F51" w:rsidDel="006D589A">
              <w:rPr>
                <w:sz w:val="22"/>
                <w:szCs w:val="22"/>
              </w:rPr>
              <w:t>Свободная объектно-реляционная система управления базами данных</w:t>
            </w:r>
          </w:p>
        </w:tc>
      </w:tr>
      <w:tr w:rsidR="00717F07" w:rsidRPr="006F6F51" w14:paraId="4E709A17" w14:textId="77777777" w:rsidTr="006F6F51">
        <w:trPr>
          <w:trHeight w:val="397"/>
        </w:trPr>
        <w:tc>
          <w:tcPr>
            <w:tcW w:w="2341" w:type="dxa"/>
            <w:vAlign w:val="center"/>
          </w:tcPr>
          <w:p w14:paraId="7BB0EEFB" w14:textId="26F3E64F" w:rsidR="00717F07" w:rsidRPr="006F6F51" w:rsidRDefault="00717F07" w:rsidP="00B53DFA">
            <w:pPr>
              <w:pStyle w:val="tdtext"/>
              <w:ind w:firstLine="22"/>
              <w:jc w:val="both"/>
              <w:rPr>
                <w:sz w:val="22"/>
                <w:szCs w:val="22"/>
              </w:rPr>
            </w:pPr>
            <w:r w:rsidRPr="006F6F51">
              <w:rPr>
                <w:sz w:val="22"/>
                <w:szCs w:val="22"/>
              </w:rPr>
              <w:t>RAID массив</w:t>
            </w:r>
          </w:p>
        </w:tc>
        <w:tc>
          <w:tcPr>
            <w:tcW w:w="7286" w:type="dxa"/>
            <w:vAlign w:val="center"/>
          </w:tcPr>
          <w:p w14:paraId="4DCD0CCB" w14:textId="75D72549" w:rsidR="00717F07" w:rsidRPr="006F6F51" w:rsidRDefault="00717F07" w:rsidP="00B53DFA">
            <w:pPr>
              <w:pStyle w:val="tdtext"/>
              <w:jc w:val="both"/>
              <w:rPr>
                <w:sz w:val="22"/>
                <w:szCs w:val="22"/>
                <w:lang w:bidi="en-US"/>
              </w:rPr>
            </w:pPr>
            <w:r w:rsidRPr="006F6F51">
              <w:rPr>
                <w:sz w:val="22"/>
                <w:szCs w:val="22"/>
              </w:rPr>
              <w:t>Redundant Array of Independent Disks) – технология, которая объединяет несколько физических жестких дисков в один логический, чтобы повысить отказоустойчивость и производительность</w:t>
            </w:r>
          </w:p>
        </w:tc>
      </w:tr>
      <w:tr w:rsidR="00717F07" w:rsidRPr="006F6F51" w14:paraId="06E23F81" w14:textId="77777777" w:rsidTr="006F6F51">
        <w:trPr>
          <w:trHeight w:val="397"/>
        </w:trPr>
        <w:tc>
          <w:tcPr>
            <w:tcW w:w="2341" w:type="dxa"/>
            <w:vAlign w:val="center"/>
          </w:tcPr>
          <w:p w14:paraId="29D6AA18" w14:textId="59BE5163" w:rsidR="00717F07" w:rsidRPr="006F6F51" w:rsidRDefault="00717F07" w:rsidP="00B53DFA">
            <w:pPr>
              <w:jc w:val="both"/>
              <w:rPr>
                <w:sz w:val="22"/>
                <w:szCs w:val="22"/>
              </w:rPr>
            </w:pPr>
            <w:r w:rsidRPr="006F6F51">
              <w:rPr>
                <w:sz w:val="22"/>
                <w:szCs w:val="22"/>
              </w:rPr>
              <w:t>SAS</w:t>
            </w:r>
          </w:p>
        </w:tc>
        <w:tc>
          <w:tcPr>
            <w:tcW w:w="7286" w:type="dxa"/>
            <w:vAlign w:val="center"/>
          </w:tcPr>
          <w:p w14:paraId="2B4811DE" w14:textId="75452425" w:rsidR="00717F07" w:rsidRPr="006F6F51" w:rsidRDefault="00717F07" w:rsidP="00B53DFA">
            <w:pPr>
              <w:pStyle w:val="ae"/>
              <w:jc w:val="both"/>
            </w:pPr>
            <w:r w:rsidRPr="006F6F51">
              <w:rPr>
                <w:sz w:val="22"/>
                <w:szCs w:val="22"/>
                <w:lang w:bidi="en-US"/>
              </w:rPr>
              <w:t>Последовательный компьютерный интерфейс</w:t>
            </w:r>
          </w:p>
        </w:tc>
      </w:tr>
      <w:tr w:rsidR="00717F07" w:rsidRPr="006F6F51" w14:paraId="03E7FB19" w14:textId="77777777" w:rsidTr="006F6F51">
        <w:trPr>
          <w:trHeight w:val="397"/>
        </w:trPr>
        <w:tc>
          <w:tcPr>
            <w:tcW w:w="2341" w:type="dxa"/>
            <w:vAlign w:val="center"/>
          </w:tcPr>
          <w:p w14:paraId="5A79DD7C" w14:textId="78888FD5" w:rsidR="00717F07" w:rsidRPr="006F6F51" w:rsidRDefault="00717F07" w:rsidP="00B53DFA">
            <w:pPr>
              <w:jc w:val="both"/>
              <w:rPr>
                <w:sz w:val="22"/>
                <w:szCs w:val="22"/>
              </w:rPr>
            </w:pPr>
            <w:r w:rsidRPr="006F6F51">
              <w:rPr>
                <w:sz w:val="22"/>
                <w:szCs w:val="22"/>
              </w:rPr>
              <w:t>SATA</w:t>
            </w:r>
          </w:p>
        </w:tc>
        <w:tc>
          <w:tcPr>
            <w:tcW w:w="7286" w:type="dxa"/>
            <w:vAlign w:val="center"/>
          </w:tcPr>
          <w:p w14:paraId="1032B21F" w14:textId="2A02C9E7" w:rsidR="00717F07" w:rsidRPr="006F6F51" w:rsidRDefault="00717F07" w:rsidP="00B53DFA">
            <w:pPr>
              <w:pStyle w:val="tdtext"/>
              <w:jc w:val="both"/>
              <w:rPr>
                <w:sz w:val="22"/>
                <w:szCs w:val="22"/>
                <w:lang w:bidi="en-US"/>
              </w:rPr>
            </w:pPr>
            <w:r w:rsidRPr="006F6F51">
              <w:rPr>
                <w:sz w:val="22"/>
                <w:szCs w:val="22"/>
                <w:lang w:bidi="en-US"/>
              </w:rPr>
              <w:t>Последовательный интерфейс обмена данными с накопителями информации</w:t>
            </w:r>
          </w:p>
        </w:tc>
      </w:tr>
      <w:tr w:rsidR="00717F07" w:rsidRPr="006F6F51" w14:paraId="7F36E6FC" w14:textId="77777777" w:rsidTr="006F6F51">
        <w:trPr>
          <w:trHeight w:val="397"/>
        </w:trPr>
        <w:tc>
          <w:tcPr>
            <w:tcW w:w="2341" w:type="dxa"/>
            <w:vAlign w:val="center"/>
          </w:tcPr>
          <w:p w14:paraId="73E5A64E" w14:textId="48086F92" w:rsidR="00717F07" w:rsidRPr="006F6F51" w:rsidRDefault="00717F07" w:rsidP="00B53DFA">
            <w:pPr>
              <w:pStyle w:val="tdtext"/>
              <w:ind w:firstLine="22"/>
              <w:jc w:val="both"/>
              <w:rPr>
                <w:sz w:val="22"/>
                <w:szCs w:val="22"/>
              </w:rPr>
            </w:pPr>
            <w:r w:rsidRPr="006F6F51">
              <w:rPr>
                <w:sz w:val="22"/>
                <w:szCs w:val="22"/>
              </w:rPr>
              <w:t>SMTP</w:t>
            </w:r>
          </w:p>
        </w:tc>
        <w:tc>
          <w:tcPr>
            <w:tcW w:w="7286" w:type="dxa"/>
            <w:vAlign w:val="center"/>
          </w:tcPr>
          <w:p w14:paraId="4C29EB5B" w14:textId="06AD06EA" w:rsidR="00717F07" w:rsidRPr="006F6F51" w:rsidRDefault="00717F07" w:rsidP="00B53DFA">
            <w:pPr>
              <w:pStyle w:val="tdtext"/>
              <w:jc w:val="both"/>
              <w:rPr>
                <w:sz w:val="22"/>
                <w:szCs w:val="22"/>
                <w:lang w:bidi="en-US"/>
              </w:rPr>
            </w:pPr>
            <w:r w:rsidRPr="006F6F51">
              <w:rPr>
                <w:sz w:val="22"/>
                <w:szCs w:val="22"/>
              </w:rPr>
              <w:t>Протокол, предназначенный для передачи электронной почты в сетях TCP/IP</w:t>
            </w:r>
          </w:p>
        </w:tc>
      </w:tr>
      <w:tr w:rsidR="00717F07" w:rsidRPr="006F6F51" w14:paraId="1CC154EC" w14:textId="77777777" w:rsidTr="006F6F51">
        <w:trPr>
          <w:trHeight w:val="397"/>
        </w:trPr>
        <w:tc>
          <w:tcPr>
            <w:tcW w:w="2341" w:type="dxa"/>
            <w:vAlign w:val="center"/>
          </w:tcPr>
          <w:p w14:paraId="78484515" w14:textId="36EEEE70" w:rsidR="00717F07" w:rsidRPr="006F6F51" w:rsidRDefault="00717F07" w:rsidP="00B53DFA">
            <w:pPr>
              <w:jc w:val="both"/>
              <w:rPr>
                <w:sz w:val="22"/>
                <w:szCs w:val="22"/>
              </w:rPr>
            </w:pPr>
            <w:r w:rsidRPr="006F6F51">
              <w:rPr>
                <w:sz w:val="22"/>
                <w:szCs w:val="22"/>
              </w:rPr>
              <w:t>SQL</w:t>
            </w:r>
          </w:p>
        </w:tc>
        <w:tc>
          <w:tcPr>
            <w:tcW w:w="7286" w:type="dxa"/>
            <w:vAlign w:val="center"/>
          </w:tcPr>
          <w:p w14:paraId="078F3A6E" w14:textId="073E17B5" w:rsidR="00717F07" w:rsidRPr="006F6F51" w:rsidRDefault="00717F07" w:rsidP="00B53DFA">
            <w:pPr>
              <w:pStyle w:val="tdtext"/>
              <w:jc w:val="both"/>
              <w:rPr>
                <w:sz w:val="22"/>
                <w:szCs w:val="22"/>
                <w:lang w:bidi="en-US"/>
              </w:rPr>
            </w:pPr>
            <w:r w:rsidRPr="006F6F51">
              <w:rPr>
                <w:color w:val="202122"/>
                <w:sz w:val="22"/>
                <w:szCs w:val="22"/>
                <w:shd w:val="clear" w:color="auto" w:fill="FFFFFF"/>
              </w:rPr>
              <w:t>Structured query language – </w:t>
            </w:r>
            <w:r w:rsidRPr="006F6F51">
              <w:rPr>
                <w:sz w:val="22"/>
                <w:szCs w:val="22"/>
                <w:shd w:val="clear" w:color="auto" w:fill="FFFFFF"/>
              </w:rPr>
              <w:t>декларативный</w:t>
            </w:r>
            <w:r w:rsidRPr="006F6F51">
              <w:rPr>
                <w:color w:val="202122"/>
                <w:sz w:val="22"/>
                <w:szCs w:val="22"/>
                <w:shd w:val="clear" w:color="auto" w:fill="FFFFFF"/>
              </w:rPr>
              <w:t> </w:t>
            </w:r>
            <w:r w:rsidRPr="006F6F51">
              <w:rPr>
                <w:sz w:val="22"/>
                <w:szCs w:val="22"/>
                <w:shd w:val="clear" w:color="auto" w:fill="FFFFFF"/>
              </w:rPr>
              <w:t>язык программирования</w:t>
            </w:r>
            <w:r w:rsidRPr="006F6F51">
              <w:rPr>
                <w:color w:val="202122"/>
                <w:sz w:val="22"/>
                <w:szCs w:val="22"/>
                <w:shd w:val="clear" w:color="auto" w:fill="FFFFFF"/>
              </w:rPr>
              <w:t>, применяемый для создания, модификации и управления данными в </w:t>
            </w:r>
            <w:r w:rsidRPr="006F6F51">
              <w:rPr>
                <w:sz w:val="22"/>
                <w:szCs w:val="22"/>
                <w:shd w:val="clear" w:color="auto" w:fill="FFFFFF"/>
              </w:rPr>
              <w:t>реляционной базе данных</w:t>
            </w:r>
            <w:r w:rsidRPr="006F6F51">
              <w:rPr>
                <w:color w:val="202122"/>
                <w:sz w:val="22"/>
                <w:szCs w:val="22"/>
                <w:shd w:val="clear" w:color="auto" w:fill="FFFFFF"/>
              </w:rPr>
              <w:t>, управляемой соответствующей </w:t>
            </w:r>
            <w:r w:rsidRPr="006F6F51">
              <w:rPr>
                <w:sz w:val="22"/>
                <w:szCs w:val="22"/>
                <w:shd w:val="clear" w:color="auto" w:fill="FFFFFF"/>
              </w:rPr>
              <w:t>системой управления базами данных</w:t>
            </w:r>
          </w:p>
        </w:tc>
      </w:tr>
      <w:tr w:rsidR="00717F07" w:rsidRPr="006F6F51" w14:paraId="29E37FB0" w14:textId="77777777" w:rsidTr="006F6F51">
        <w:trPr>
          <w:trHeight w:val="397"/>
        </w:trPr>
        <w:tc>
          <w:tcPr>
            <w:tcW w:w="2341" w:type="dxa"/>
            <w:vAlign w:val="center"/>
          </w:tcPr>
          <w:p w14:paraId="60EC861B" w14:textId="74202622" w:rsidR="00717F07" w:rsidRPr="006F6F51" w:rsidRDefault="00717F07" w:rsidP="00B53DFA">
            <w:pPr>
              <w:pStyle w:val="tdtext"/>
              <w:ind w:firstLine="22"/>
              <w:jc w:val="both"/>
              <w:rPr>
                <w:sz w:val="22"/>
                <w:szCs w:val="22"/>
              </w:rPr>
            </w:pPr>
            <w:r w:rsidRPr="006F6F51">
              <w:rPr>
                <w:sz w:val="22"/>
                <w:szCs w:val="22"/>
              </w:rPr>
              <w:t>TCP</w:t>
            </w:r>
          </w:p>
        </w:tc>
        <w:tc>
          <w:tcPr>
            <w:tcW w:w="7286" w:type="dxa"/>
            <w:vAlign w:val="center"/>
          </w:tcPr>
          <w:p w14:paraId="6CE1B4D7" w14:textId="2689CEB2" w:rsidR="00717F07" w:rsidRPr="006F6F51" w:rsidRDefault="00717F07" w:rsidP="00B53DFA">
            <w:pPr>
              <w:pStyle w:val="tdtext"/>
              <w:jc w:val="both"/>
              <w:rPr>
                <w:color w:val="202122"/>
                <w:sz w:val="22"/>
                <w:szCs w:val="22"/>
                <w:shd w:val="clear" w:color="auto" w:fill="FFFFFF"/>
              </w:rPr>
            </w:pPr>
            <w:hyperlink r:id="rId18" w:tooltip="Transmission Control Protocol" w:history="1">
              <w:r w:rsidRPr="006F6F51">
                <w:rPr>
                  <w:sz w:val="22"/>
                  <w:szCs w:val="22"/>
                </w:rPr>
                <w:t>Transmission Control Protocol</w:t>
              </w:r>
            </w:hyperlink>
            <w:r w:rsidRPr="006F6F51">
              <w:rPr>
                <w:sz w:val="22"/>
                <w:szCs w:val="22"/>
              </w:rPr>
              <w:t xml:space="preserve"> - </w:t>
            </w:r>
            <w:hyperlink r:id="rId19" w:tooltip="Протоколы передачи данных" w:history="1">
              <w:r w:rsidRPr="006F6F51">
                <w:rPr>
                  <w:sz w:val="22"/>
                  <w:szCs w:val="22"/>
                </w:rPr>
                <w:t>сетевой протокол</w:t>
              </w:r>
            </w:hyperlink>
            <w:r w:rsidRPr="006F6F51">
              <w:rPr>
                <w:sz w:val="22"/>
                <w:szCs w:val="22"/>
              </w:rPr>
              <w:t xml:space="preserve"> передачи данных, используемых в сетях, включая сеть </w:t>
            </w:r>
            <w:hyperlink r:id="rId20" w:tooltip="Интернет" w:history="1">
              <w:r w:rsidRPr="006F6F51">
                <w:rPr>
                  <w:sz w:val="22"/>
                  <w:szCs w:val="22"/>
                </w:rPr>
                <w:t>Интернет</w:t>
              </w:r>
            </w:hyperlink>
            <w:r w:rsidRPr="006F6F51">
              <w:rPr>
                <w:sz w:val="22"/>
                <w:szCs w:val="22"/>
              </w:rPr>
              <w:t xml:space="preserve"> </w:t>
            </w:r>
          </w:p>
        </w:tc>
      </w:tr>
      <w:tr w:rsidR="00717F07" w:rsidRPr="00037052" w14:paraId="0540BD95" w14:textId="77777777" w:rsidTr="006F6F51">
        <w:trPr>
          <w:trHeight w:val="397"/>
        </w:trPr>
        <w:tc>
          <w:tcPr>
            <w:tcW w:w="2341" w:type="dxa"/>
            <w:vAlign w:val="center"/>
          </w:tcPr>
          <w:p w14:paraId="17A645DA" w14:textId="648ABC28" w:rsidR="00717F07" w:rsidRPr="006F6F51" w:rsidRDefault="00717F07" w:rsidP="00B53DFA">
            <w:pPr>
              <w:pStyle w:val="tdtext"/>
              <w:ind w:firstLine="22"/>
              <w:jc w:val="both"/>
              <w:rPr>
                <w:sz w:val="22"/>
                <w:szCs w:val="22"/>
              </w:rPr>
            </w:pPr>
            <w:r w:rsidRPr="006F6F51">
              <w:rPr>
                <w:sz w:val="22"/>
                <w:szCs w:val="22"/>
              </w:rPr>
              <w:t>XML</w:t>
            </w:r>
          </w:p>
        </w:tc>
        <w:tc>
          <w:tcPr>
            <w:tcW w:w="7286" w:type="dxa"/>
            <w:vAlign w:val="center"/>
          </w:tcPr>
          <w:p w14:paraId="60D27789" w14:textId="122D6B77" w:rsidR="00717F07" w:rsidRPr="006F6F51" w:rsidRDefault="00717F07" w:rsidP="00B53DFA">
            <w:pPr>
              <w:pStyle w:val="tdtext"/>
              <w:jc w:val="both"/>
              <w:rPr>
                <w:color w:val="202122"/>
                <w:sz w:val="22"/>
                <w:szCs w:val="22"/>
                <w:shd w:val="clear" w:color="auto" w:fill="FFFFFF"/>
                <w:lang w:val="en-US"/>
              </w:rPr>
            </w:pPr>
            <w:r w:rsidRPr="006F6F51">
              <w:rPr>
                <w:sz w:val="22"/>
                <w:szCs w:val="22"/>
                <w:lang w:val="en-US"/>
              </w:rPr>
              <w:t xml:space="preserve">Extensible Markup Language – </w:t>
            </w:r>
            <w:r w:rsidRPr="006F6F51">
              <w:rPr>
                <w:sz w:val="22"/>
                <w:szCs w:val="22"/>
              </w:rPr>
              <w:t>расширяемый</w:t>
            </w:r>
            <w:r w:rsidRPr="006F6F51">
              <w:rPr>
                <w:sz w:val="22"/>
                <w:szCs w:val="22"/>
                <w:lang w:val="en-US"/>
              </w:rPr>
              <w:t xml:space="preserve"> </w:t>
            </w:r>
            <w:r w:rsidRPr="006F6F51">
              <w:rPr>
                <w:sz w:val="22"/>
                <w:szCs w:val="22"/>
              </w:rPr>
              <w:t>язык</w:t>
            </w:r>
            <w:r w:rsidRPr="006F6F51">
              <w:rPr>
                <w:sz w:val="22"/>
                <w:szCs w:val="22"/>
                <w:lang w:val="en-US"/>
              </w:rPr>
              <w:t xml:space="preserve"> </w:t>
            </w:r>
            <w:r w:rsidRPr="006F6F51">
              <w:rPr>
                <w:sz w:val="22"/>
                <w:szCs w:val="22"/>
              </w:rPr>
              <w:t>разметки</w:t>
            </w:r>
          </w:p>
        </w:tc>
      </w:tr>
    </w:tbl>
    <w:p w14:paraId="4A9422B9" w14:textId="608E8233" w:rsidR="00036755" w:rsidRPr="006F6F51" w:rsidRDefault="00F85E9B" w:rsidP="000A5660">
      <w:pPr>
        <w:pStyle w:val="12"/>
      </w:pPr>
      <w:bookmarkStart w:id="18" w:name="_Toc232676707"/>
      <w:bookmarkEnd w:id="4"/>
      <w:r w:rsidRPr="006F6F51">
        <w:lastRenderedPageBreak/>
        <w:t>Состав информационного обеспечения</w:t>
      </w:r>
      <w:bookmarkEnd w:id="18"/>
    </w:p>
    <w:p w14:paraId="7CD940BC" w14:textId="7295611F" w:rsidR="00CC0345" w:rsidRPr="006F6F51" w:rsidRDefault="00CC0345" w:rsidP="00CC0345">
      <w:pPr>
        <w:ind w:firstLine="709"/>
        <w:jc w:val="both"/>
      </w:pPr>
      <w:r w:rsidRPr="006F6F51">
        <w:t xml:space="preserve">Информационное обеспечение </w:t>
      </w:r>
      <w:r w:rsidR="00037052">
        <w:t>г</w:t>
      </w:r>
      <w:r w:rsidRPr="006F6F51">
        <w:t xml:space="preserve">осударственной информационной системы </w:t>
      </w:r>
      <w:r w:rsidR="00037052" w:rsidRPr="00037052">
        <w:rPr>
          <w:sz w:val="22"/>
          <w:szCs w:val="22"/>
          <w:highlight w:val="yellow"/>
        </w:rPr>
        <w:t>______</w:t>
      </w:r>
      <w:r w:rsidRPr="006F6F51">
        <w:t xml:space="preserve"> включает в себя нормативно-справочную информацию, информационные объекты, структуру управления базами данных, внемашинную информационную базу, внутримашинную информационную базу, состав которых описан в пп. </w:t>
      </w:r>
      <w:r w:rsidR="00AB272D" w:rsidRPr="006F6F51">
        <w:fldChar w:fldCharType="begin"/>
      </w:r>
      <w:r w:rsidR="00AB272D" w:rsidRPr="006F6F51">
        <w:instrText xml:space="preserve"> REF _Ref208242339 \n \h </w:instrText>
      </w:r>
      <w:r w:rsidR="006F6F51" w:rsidRPr="006F6F51">
        <w:instrText xml:space="preserve"> \* MERGEFORMAT </w:instrText>
      </w:r>
      <w:r w:rsidR="00AB272D" w:rsidRPr="006F6F51">
        <w:fldChar w:fldCharType="separate"/>
      </w:r>
      <w:r w:rsidR="007855CD">
        <w:t>1.1</w:t>
      </w:r>
      <w:r w:rsidR="00AB272D" w:rsidRPr="006F6F51">
        <w:fldChar w:fldCharType="end"/>
      </w:r>
      <w:r w:rsidR="00AB272D" w:rsidRPr="006F6F51">
        <w:t>–</w:t>
      </w:r>
      <w:r w:rsidR="00AB272D" w:rsidRPr="006F6F51">
        <w:fldChar w:fldCharType="begin"/>
      </w:r>
      <w:r w:rsidR="00AB272D" w:rsidRPr="006F6F51">
        <w:instrText xml:space="preserve"> REF _Ref208242344 \n \h </w:instrText>
      </w:r>
      <w:r w:rsidR="006F6F51" w:rsidRPr="006F6F51">
        <w:instrText xml:space="preserve"> \* MERGEFORMAT </w:instrText>
      </w:r>
      <w:r w:rsidR="00AB272D" w:rsidRPr="006F6F51">
        <w:fldChar w:fldCharType="separate"/>
      </w:r>
      <w:r w:rsidR="007855CD">
        <w:t>1.5</w:t>
      </w:r>
      <w:r w:rsidR="00AB272D" w:rsidRPr="006F6F51">
        <w:fldChar w:fldCharType="end"/>
      </w:r>
      <w:r w:rsidRPr="006F6F51">
        <w:t xml:space="preserve"> настоящего документа.</w:t>
      </w:r>
    </w:p>
    <w:p w14:paraId="359567B4" w14:textId="77D0E536" w:rsidR="00CC0345" w:rsidRPr="006F6F51" w:rsidRDefault="00CC0345" w:rsidP="00CC0345">
      <w:pPr>
        <w:pStyle w:val="22"/>
        <w:rPr>
          <w:lang w:bidi="en-US"/>
        </w:rPr>
      </w:pPr>
      <w:bookmarkStart w:id="19" w:name="_Ref208242339"/>
      <w:bookmarkStart w:id="20" w:name="_Toc232676708"/>
      <w:r w:rsidRPr="006F6F51">
        <w:rPr>
          <w:lang w:bidi="en-US"/>
        </w:rPr>
        <w:t>Нормативно-справочная информация</w:t>
      </w:r>
      <w:bookmarkEnd w:id="19"/>
      <w:bookmarkEnd w:id="20"/>
    </w:p>
    <w:p w14:paraId="3FB84486" w14:textId="591A503A" w:rsidR="00CC0345" w:rsidRPr="006F6F51" w:rsidRDefault="00CC0345" w:rsidP="00CC0345">
      <w:pPr>
        <w:ind w:firstLine="709"/>
        <w:jc w:val="both"/>
      </w:pPr>
      <w:r w:rsidRPr="006F6F51">
        <w:t>Нормативно-справочная информация Системы реализована при установке ПО. Перечень справочников Системы</w:t>
      </w:r>
      <w:r w:rsidR="00F9552D" w:rsidRPr="006F6F51">
        <w:t>,</w:t>
      </w:r>
      <w:r w:rsidRPr="006F6F51">
        <w:t xml:space="preserve"> их описание</w:t>
      </w:r>
      <w:r w:rsidR="00F9552D" w:rsidRPr="006F6F51">
        <w:t xml:space="preserve"> и атрибутивный состав</w:t>
      </w:r>
      <w:r w:rsidRPr="006F6F51">
        <w:t xml:space="preserve"> приведены в </w:t>
      </w:r>
      <w:r w:rsidR="00AB272D" w:rsidRPr="006F6F51">
        <w:t>разделе</w:t>
      </w:r>
      <w:r w:rsidR="00A35558" w:rsidRPr="006F6F51">
        <w:t> </w:t>
      </w:r>
      <w:r w:rsidR="00AB272D" w:rsidRPr="006F6F51">
        <w:fldChar w:fldCharType="begin"/>
      </w:r>
      <w:r w:rsidR="00AB272D" w:rsidRPr="006F6F51">
        <w:instrText xml:space="preserve"> REF _Ref208242313 \n \h </w:instrText>
      </w:r>
      <w:r w:rsidR="006F6F51" w:rsidRPr="006F6F51">
        <w:instrText xml:space="preserve"> \* MERGEFORMAT </w:instrText>
      </w:r>
      <w:r w:rsidR="00AB272D" w:rsidRPr="006F6F51">
        <w:fldChar w:fldCharType="separate"/>
      </w:r>
      <w:r w:rsidR="007855CD">
        <w:t>4</w:t>
      </w:r>
      <w:r w:rsidR="00AB272D" w:rsidRPr="006F6F51">
        <w:fldChar w:fldCharType="end"/>
      </w:r>
      <w:r w:rsidRPr="006F6F51">
        <w:t xml:space="preserve"> настоящего документа.</w:t>
      </w:r>
    </w:p>
    <w:p w14:paraId="1B29A43F" w14:textId="6D7C8969" w:rsidR="00CC0345" w:rsidRPr="006F6F51" w:rsidRDefault="00CC0345" w:rsidP="00CC0345">
      <w:pPr>
        <w:pStyle w:val="22"/>
        <w:rPr>
          <w:lang w:bidi="en-US"/>
        </w:rPr>
      </w:pPr>
      <w:bookmarkStart w:id="21" w:name="_Ref208243986"/>
      <w:bookmarkStart w:id="22" w:name="_Toc232676709"/>
      <w:r w:rsidRPr="006F6F51">
        <w:rPr>
          <w:lang w:bidi="en-US"/>
        </w:rPr>
        <w:t>Информационные объекты</w:t>
      </w:r>
      <w:bookmarkEnd w:id="21"/>
      <w:bookmarkEnd w:id="22"/>
    </w:p>
    <w:p w14:paraId="278EB704" w14:textId="72703CB3" w:rsidR="00CC0345" w:rsidRPr="006F6F51" w:rsidRDefault="00CC0345" w:rsidP="00CC0345">
      <w:pPr>
        <w:ind w:firstLine="709"/>
        <w:jc w:val="both"/>
      </w:pPr>
      <w:r w:rsidRPr="006F6F51">
        <w:t xml:space="preserve">Информационными объектами Системы в части </w:t>
      </w:r>
      <w:r w:rsidR="00037052">
        <w:t xml:space="preserve">подсистемы </w:t>
      </w:r>
      <w:r w:rsidR="00037052" w:rsidRPr="00037052">
        <w:rPr>
          <w:sz w:val="22"/>
          <w:szCs w:val="22"/>
          <w:highlight w:val="yellow"/>
        </w:rPr>
        <w:t>______</w:t>
      </w:r>
      <w:r w:rsidRPr="006F6F51">
        <w:t xml:space="preserve"> являются:</w:t>
      </w:r>
    </w:p>
    <w:p w14:paraId="45A56547" w14:textId="5FD9A7FD" w:rsidR="00D96F33" w:rsidRPr="006F6F51" w:rsidRDefault="00D96F33" w:rsidP="00D96F33">
      <w:pPr>
        <w:numPr>
          <w:ilvl w:val="0"/>
          <w:numId w:val="51"/>
        </w:numPr>
        <w:tabs>
          <w:tab w:val="left" w:pos="1134"/>
        </w:tabs>
        <w:suppressAutoHyphens/>
        <w:contextualSpacing/>
        <w:jc w:val="both"/>
        <w:rPr>
          <w:rFonts w:cs="Arial Unicode MS"/>
          <w:color w:val="000000"/>
          <w:u w:color="000000"/>
        </w:rPr>
      </w:pPr>
      <w:bookmarkStart w:id="23" w:name="OLE_LINK3"/>
      <w:r w:rsidRPr="006F6F51">
        <w:rPr>
          <w:rFonts w:cs="Arial Unicode MS"/>
          <w:color w:val="000000"/>
          <w:u w:color="000000"/>
        </w:rPr>
        <w:t xml:space="preserve">информация </w:t>
      </w:r>
      <w:r w:rsidR="00037052" w:rsidRPr="00037052">
        <w:rPr>
          <w:sz w:val="22"/>
          <w:szCs w:val="22"/>
          <w:highlight w:val="yellow"/>
        </w:rPr>
        <w:t>______</w:t>
      </w:r>
      <w:r w:rsidRPr="006F6F51">
        <w:rPr>
          <w:rFonts w:cs="Arial Unicode MS"/>
          <w:color w:val="000000"/>
          <w:u w:color="000000"/>
        </w:rPr>
        <w:t>;</w:t>
      </w:r>
    </w:p>
    <w:p w14:paraId="752B2D94" w14:textId="24CF7489" w:rsidR="00D96F33" w:rsidRPr="006F6F51" w:rsidRDefault="00D96F33" w:rsidP="00D96F33">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 xml:space="preserve">источник </w:t>
      </w:r>
      <w:r w:rsidR="00037052" w:rsidRPr="00037052">
        <w:rPr>
          <w:sz w:val="22"/>
          <w:szCs w:val="22"/>
          <w:highlight w:val="yellow"/>
        </w:rPr>
        <w:t>______</w:t>
      </w:r>
      <w:r w:rsidRPr="006F6F51">
        <w:rPr>
          <w:rFonts w:cs="Arial Unicode MS"/>
          <w:color w:val="000000"/>
          <w:u w:color="000000"/>
        </w:rPr>
        <w:t>;</w:t>
      </w:r>
    </w:p>
    <w:p w14:paraId="3148D9C5" w14:textId="36B6D064" w:rsidR="00CC0345" w:rsidRPr="006F6F51" w:rsidRDefault="00D96F33" w:rsidP="00D96F33">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 xml:space="preserve">кластер </w:t>
      </w:r>
      <w:r w:rsidR="00037052" w:rsidRPr="00037052">
        <w:rPr>
          <w:sz w:val="22"/>
          <w:szCs w:val="22"/>
          <w:highlight w:val="yellow"/>
        </w:rPr>
        <w:t>______</w:t>
      </w:r>
      <w:r w:rsidR="00CC0345" w:rsidRPr="006F6F51">
        <w:rPr>
          <w:rFonts w:cs="Arial Unicode MS"/>
          <w:color w:val="000000"/>
          <w:u w:color="000000"/>
        </w:rPr>
        <w:t>.</w:t>
      </w:r>
    </w:p>
    <w:p w14:paraId="4A1305D9" w14:textId="1ECA6AF2" w:rsidR="008A2DEB" w:rsidRPr="006F6F51" w:rsidRDefault="008A2DEB" w:rsidP="006F6F51">
      <w:pPr>
        <w:pStyle w:val="Tetx"/>
        <w:rPr>
          <w:u w:color="000000"/>
        </w:rPr>
      </w:pPr>
      <w:r w:rsidRPr="006F6F51">
        <w:t xml:space="preserve">Диаграмма потоков данных </w:t>
      </w:r>
      <w:r w:rsidR="00037052">
        <w:t xml:space="preserve">подсистемы </w:t>
      </w:r>
      <w:r w:rsidR="004E2AD6" w:rsidRPr="00037052">
        <w:rPr>
          <w:sz w:val="22"/>
          <w:szCs w:val="22"/>
          <w:highlight w:val="yellow"/>
        </w:rPr>
        <w:t>______</w:t>
      </w:r>
      <w:r w:rsidRPr="006F6F51">
        <w:t xml:space="preserve"> </w:t>
      </w:r>
      <w:r w:rsidR="00AF3473">
        <w:t>приведена</w:t>
      </w:r>
      <w:r w:rsidRPr="006F6F51">
        <w:t xml:space="preserve"> в документ</w:t>
      </w:r>
      <w:r w:rsidR="00F21DB5">
        <w:t>е</w:t>
      </w:r>
      <w:r w:rsidRPr="006F6F51">
        <w:t xml:space="preserve"> «Описание архитектуры системы» (1227700142801.</w:t>
      </w:r>
      <w:r w:rsidRPr="004E2AD6">
        <w:rPr>
          <w:highlight w:val="yellow"/>
        </w:rPr>
        <w:t>63.99.10.190.002</w:t>
      </w:r>
      <w:r w:rsidRPr="006F6F51">
        <w:t>.ПП.</w:t>
      </w:r>
      <w:r w:rsidR="00024E7E" w:rsidRPr="004E2AD6">
        <w:rPr>
          <w:highlight w:val="yellow"/>
        </w:rPr>
        <w:t>12</w:t>
      </w:r>
      <w:r w:rsidRPr="006F6F51">
        <w:t>).</w:t>
      </w:r>
    </w:p>
    <w:p w14:paraId="52D718FB" w14:textId="3095055B" w:rsidR="00CC0345" w:rsidRPr="006F6F51" w:rsidRDefault="00CC0345" w:rsidP="00CC0345">
      <w:pPr>
        <w:pStyle w:val="22"/>
        <w:rPr>
          <w:lang w:bidi="en-US"/>
        </w:rPr>
      </w:pPr>
      <w:bookmarkStart w:id="24" w:name="_Toc232676710"/>
      <w:bookmarkEnd w:id="23"/>
      <w:r w:rsidRPr="006F6F51">
        <w:rPr>
          <w:lang w:bidi="en-US"/>
        </w:rPr>
        <w:t>Структура управления базами данных</w:t>
      </w:r>
      <w:bookmarkEnd w:id="24"/>
    </w:p>
    <w:p w14:paraId="20E63ACA" w14:textId="138D23DD" w:rsidR="00CC0345" w:rsidRPr="006F6F51" w:rsidRDefault="00CC0345" w:rsidP="00CC0345">
      <w:pPr>
        <w:ind w:firstLine="709"/>
        <w:jc w:val="both"/>
      </w:pPr>
      <w:r w:rsidRPr="006F6F51">
        <w:t>Структура управления базами данных реализована в соответствии с подходами к предметно-ориентированному проектированию, соответствующего функциональным комплексам – задачам подсистем Системы.</w:t>
      </w:r>
    </w:p>
    <w:p w14:paraId="72F50191" w14:textId="04672CF6" w:rsidR="00375340" w:rsidRPr="006F6F51" w:rsidRDefault="00375340" w:rsidP="00375340">
      <w:pPr>
        <w:pStyle w:val="affffff"/>
      </w:pPr>
      <w:r w:rsidRPr="006F6F51">
        <w:t xml:space="preserve">В качестве системы управления базами данных в разработанной Системе в части </w:t>
      </w:r>
      <w:r w:rsidR="004E2AD6">
        <w:t xml:space="preserve">подсистемы </w:t>
      </w:r>
      <w:r w:rsidR="004E2AD6" w:rsidRPr="00037052">
        <w:rPr>
          <w:sz w:val="22"/>
          <w:szCs w:val="22"/>
          <w:highlight w:val="yellow"/>
        </w:rPr>
        <w:t>______</w:t>
      </w:r>
      <w:r w:rsidRPr="006F6F51">
        <w:t xml:space="preserve"> используется реляционная СУБД </w:t>
      </w:r>
      <w:r w:rsidRPr="004E2AD6">
        <w:rPr>
          <w:highlight w:val="yellow"/>
        </w:rPr>
        <w:t>PostgreSQL</w:t>
      </w:r>
      <w:r w:rsidRPr="006F6F51">
        <w:t>.</w:t>
      </w:r>
    </w:p>
    <w:p w14:paraId="3B6A168C" w14:textId="39CCBC81" w:rsidR="00CC0345" w:rsidRPr="006F6F51" w:rsidRDefault="00CC0345" w:rsidP="00CC0345">
      <w:pPr>
        <w:pStyle w:val="22"/>
        <w:rPr>
          <w:lang w:bidi="en-US"/>
        </w:rPr>
      </w:pPr>
      <w:bookmarkStart w:id="25" w:name="_Toc214539822"/>
      <w:bookmarkStart w:id="26" w:name="_Toc214540244"/>
      <w:bookmarkStart w:id="27" w:name="_Toc212653342"/>
      <w:bookmarkStart w:id="28" w:name="_Toc214539823"/>
      <w:bookmarkStart w:id="29" w:name="_Toc214540245"/>
      <w:bookmarkStart w:id="30" w:name="_Toc232676711"/>
      <w:bookmarkEnd w:id="25"/>
      <w:bookmarkEnd w:id="26"/>
      <w:bookmarkEnd w:id="27"/>
      <w:bookmarkEnd w:id="28"/>
      <w:bookmarkEnd w:id="29"/>
      <w:r w:rsidRPr="006F6F51">
        <w:rPr>
          <w:lang w:bidi="en-US"/>
        </w:rPr>
        <w:t>Внемашинная информационная база</w:t>
      </w:r>
      <w:bookmarkEnd w:id="30"/>
    </w:p>
    <w:p w14:paraId="6FEFD76B" w14:textId="2E888A8C" w:rsidR="00CC0345" w:rsidRPr="006F6F51" w:rsidRDefault="00CC0345" w:rsidP="00CC0345">
      <w:pPr>
        <w:ind w:firstLine="709"/>
        <w:jc w:val="both"/>
      </w:pPr>
      <w:r w:rsidRPr="006F6F51">
        <w:t xml:space="preserve">Внемашинную информационную базу в части </w:t>
      </w:r>
      <w:r w:rsidR="004E2AD6">
        <w:t xml:space="preserve">подсистемы </w:t>
      </w:r>
      <w:r w:rsidR="004E2AD6" w:rsidRPr="00037052">
        <w:rPr>
          <w:sz w:val="22"/>
          <w:szCs w:val="22"/>
          <w:highlight w:val="yellow"/>
        </w:rPr>
        <w:t>______</w:t>
      </w:r>
      <w:r w:rsidRPr="006F6F51">
        <w:t xml:space="preserve"> составляет:</w:t>
      </w:r>
    </w:p>
    <w:p w14:paraId="5F28068D" w14:textId="7B4912C9" w:rsidR="00CC0345" w:rsidRPr="006F6F51" w:rsidRDefault="00CC0345" w:rsidP="006F6F51">
      <w:pPr>
        <w:pStyle w:val="1"/>
      </w:pPr>
      <w:r w:rsidRPr="006F6F51">
        <w:rPr>
          <w:u w:color="000000"/>
        </w:rPr>
        <w:t>входные данные:</w:t>
      </w:r>
      <w:r w:rsidRPr="006F6F51">
        <w:t xml:space="preserve"> </w:t>
      </w:r>
      <w:r w:rsidR="00D96F33" w:rsidRPr="006F6F51">
        <w:rPr>
          <w:u w:color="000000"/>
        </w:rPr>
        <w:t>документы в электронном виде</w:t>
      </w:r>
      <w:r w:rsidR="004E2AD6" w:rsidRPr="00037052">
        <w:rPr>
          <w:sz w:val="22"/>
          <w:szCs w:val="22"/>
          <w:highlight w:val="yellow"/>
        </w:rPr>
        <w:t>______</w:t>
      </w:r>
      <w:r w:rsidR="007D7732" w:rsidRPr="006F6F51">
        <w:t>;</w:t>
      </w:r>
    </w:p>
    <w:p w14:paraId="1D90319B" w14:textId="61E4BB33" w:rsidR="00CC0345" w:rsidRPr="006F6F51" w:rsidRDefault="00CC0345" w:rsidP="006F6F51">
      <w:pPr>
        <w:pStyle w:val="1"/>
      </w:pPr>
      <w:r w:rsidRPr="006F6F51">
        <w:rPr>
          <w:u w:color="000000"/>
        </w:rPr>
        <w:t>выходные данные:</w:t>
      </w:r>
      <w:r w:rsidRPr="006F6F51">
        <w:t xml:space="preserve"> </w:t>
      </w:r>
      <w:r w:rsidR="00D96F33" w:rsidRPr="006F6F51">
        <w:rPr>
          <w:u w:color="000000"/>
        </w:rPr>
        <w:t>документы файлового хранилища</w:t>
      </w:r>
      <w:r w:rsidR="004E2AD6" w:rsidRPr="00037052">
        <w:rPr>
          <w:sz w:val="22"/>
          <w:szCs w:val="22"/>
          <w:highlight w:val="yellow"/>
        </w:rPr>
        <w:t>______</w:t>
      </w:r>
      <w:r w:rsidR="00D96F33" w:rsidRPr="006F6F51">
        <w:rPr>
          <w:u w:color="000000"/>
        </w:rPr>
        <w:t>.</w:t>
      </w:r>
    </w:p>
    <w:p w14:paraId="3FCBCDBE" w14:textId="2E538404" w:rsidR="00CC0345" w:rsidRPr="006F6F51" w:rsidRDefault="00CC0345" w:rsidP="00CC0345">
      <w:pPr>
        <w:pStyle w:val="22"/>
        <w:rPr>
          <w:lang w:bidi="en-US"/>
        </w:rPr>
      </w:pPr>
      <w:bookmarkStart w:id="31" w:name="_Ref208242344"/>
      <w:bookmarkStart w:id="32" w:name="_Toc232676712"/>
      <w:r w:rsidRPr="006F6F51">
        <w:rPr>
          <w:lang w:bidi="en-US"/>
        </w:rPr>
        <w:t>Внутримашинная информационная база</w:t>
      </w:r>
      <w:bookmarkEnd w:id="31"/>
      <w:bookmarkEnd w:id="32"/>
    </w:p>
    <w:p w14:paraId="08A0C1FA" w14:textId="51BB1C72" w:rsidR="00CC0345" w:rsidRPr="006F6F51" w:rsidRDefault="00CC0345" w:rsidP="00CC0345">
      <w:pPr>
        <w:ind w:firstLine="709"/>
        <w:jc w:val="both"/>
      </w:pPr>
      <w:r w:rsidRPr="006F6F51">
        <w:t>Внутримашинной информационной базой Системы является единая БД, развернутая на распределенной информационно-вычислительной платформе.</w:t>
      </w:r>
    </w:p>
    <w:p w14:paraId="1F3FAF82" w14:textId="4A37922B" w:rsidR="00034188" w:rsidRPr="006F6F51" w:rsidRDefault="00034188" w:rsidP="00034188">
      <w:pPr>
        <w:pStyle w:val="affffff"/>
      </w:pPr>
      <w:r w:rsidRPr="006F6F51">
        <w:t>Схема БД информационных объектов представлен</w:t>
      </w:r>
      <w:r w:rsidR="006E3D82" w:rsidRPr="006F6F51">
        <w:t>а</w:t>
      </w:r>
      <w:r w:rsidRPr="006F6F51">
        <w:t xml:space="preserve"> в </w:t>
      </w:r>
      <w:r w:rsidR="0080624E" w:rsidRPr="006F6F51">
        <w:t>п</w:t>
      </w:r>
      <w:r w:rsidRPr="006F6F51">
        <w:t xml:space="preserve">риложении </w:t>
      </w:r>
      <w:r w:rsidR="000D34B0" w:rsidRPr="006F6F51">
        <w:fldChar w:fldCharType="begin"/>
      </w:r>
      <w:r w:rsidR="000D34B0" w:rsidRPr="006F6F51">
        <w:instrText xml:space="preserve"> REF ПриложениеА \h </w:instrText>
      </w:r>
      <w:r w:rsidR="006F6F51" w:rsidRPr="006F6F51">
        <w:instrText xml:space="preserve"> \* MERGEFORMAT </w:instrText>
      </w:r>
      <w:r w:rsidR="000D34B0" w:rsidRPr="006F6F51">
        <w:fldChar w:fldCharType="separate"/>
      </w:r>
      <w:r w:rsidR="007855CD" w:rsidRPr="006F6F51">
        <w:t>А</w:t>
      </w:r>
      <w:r w:rsidR="000D34B0" w:rsidRPr="006F6F51">
        <w:fldChar w:fldCharType="end"/>
      </w:r>
      <w:r w:rsidR="006E3D82" w:rsidRPr="006F6F51">
        <w:t>.</w:t>
      </w:r>
    </w:p>
    <w:p w14:paraId="23F9CBDC" w14:textId="0BFCD1CF" w:rsidR="003E2620" w:rsidRPr="006F6F51" w:rsidRDefault="003E2620" w:rsidP="00F85E9B">
      <w:pPr>
        <w:pStyle w:val="text"/>
      </w:pPr>
    </w:p>
    <w:p w14:paraId="27C55E12" w14:textId="1A10F8F0" w:rsidR="00036755" w:rsidRPr="006F6F51" w:rsidRDefault="00F85E9B" w:rsidP="000A5660">
      <w:pPr>
        <w:pStyle w:val="12"/>
      </w:pPr>
      <w:bookmarkStart w:id="33" w:name="_Toc208922177"/>
      <w:bookmarkStart w:id="34" w:name="_Toc208922178"/>
      <w:bookmarkStart w:id="35" w:name="_Toc232676713"/>
      <w:bookmarkEnd w:id="33"/>
      <w:bookmarkEnd w:id="34"/>
      <w:r w:rsidRPr="006F6F51">
        <w:lastRenderedPageBreak/>
        <w:t>Организация информационного обеспечения</w:t>
      </w:r>
      <w:bookmarkEnd w:id="35"/>
    </w:p>
    <w:p w14:paraId="3C9758A0" w14:textId="77777777" w:rsidR="003F7F5D" w:rsidRPr="006F6F51" w:rsidRDefault="003F7F5D" w:rsidP="003F7F5D">
      <w:pPr>
        <w:pStyle w:val="22"/>
        <w:rPr>
          <w:lang w:bidi="en-US"/>
        </w:rPr>
      </w:pPr>
      <w:bookmarkStart w:id="36" w:name="_Toc232676714"/>
      <w:r w:rsidRPr="006F6F51">
        <w:rPr>
          <w:lang w:bidi="en-US"/>
        </w:rPr>
        <w:t>Организация хранения и обработки данных в Системе</w:t>
      </w:r>
      <w:bookmarkEnd w:id="36"/>
    </w:p>
    <w:p w14:paraId="152FD987" w14:textId="03B1327E" w:rsidR="003F7F5D" w:rsidRPr="006F6F51" w:rsidRDefault="003F7F5D" w:rsidP="003F7F5D">
      <w:pPr>
        <w:ind w:firstLine="709"/>
        <w:jc w:val="both"/>
      </w:pPr>
      <w:r w:rsidRPr="006F6F51">
        <w:t xml:space="preserve">Для хранения данных в </w:t>
      </w:r>
      <w:r w:rsidR="004E2AD6">
        <w:t xml:space="preserve">подсистеме </w:t>
      </w:r>
      <w:r w:rsidR="004E2AD6" w:rsidRPr="00037052">
        <w:rPr>
          <w:sz w:val="22"/>
          <w:szCs w:val="22"/>
          <w:highlight w:val="yellow"/>
        </w:rPr>
        <w:t>______</w:t>
      </w:r>
      <w:r w:rsidR="00B71C21" w:rsidRPr="006F6F51">
        <w:t xml:space="preserve"> </w:t>
      </w:r>
      <w:r w:rsidRPr="006F6F51">
        <w:t>используются СУБД, которые обеспечивают следующие возможности и функции:</w:t>
      </w:r>
    </w:p>
    <w:p w14:paraId="67B8DCFE"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реляционной или объектно-реляционной модели базы данных;</w:t>
      </w:r>
    </w:p>
    <w:p w14:paraId="3A02EB05"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технологии клиент-сервер;</w:t>
      </w:r>
    </w:p>
    <w:p w14:paraId="1CFEE421"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многопроцессорной архитектуры;</w:t>
      </w:r>
    </w:p>
    <w:p w14:paraId="79827A23"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контроль целостности данных;</w:t>
      </w:r>
    </w:p>
    <w:p w14:paraId="1D947ABE"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создание индексов и кластеров данных;</w:t>
      </w:r>
    </w:p>
    <w:p w14:paraId="64357F65"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автоматическое восстановление базы данных;</w:t>
      </w:r>
    </w:p>
    <w:p w14:paraId="7365449E"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сетевых протоколов TCP/IP;</w:t>
      </w:r>
    </w:p>
    <w:p w14:paraId="0F065611"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контроль доступа к данным;</w:t>
      </w:r>
    </w:p>
    <w:p w14:paraId="0120769D"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централизованное управление учетными записями пользователей;</w:t>
      </w:r>
    </w:p>
    <w:p w14:paraId="55730D7F"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оптимизация запросов на получение данных.</w:t>
      </w:r>
    </w:p>
    <w:p w14:paraId="39D99E46" w14:textId="05FB5D4C" w:rsidR="003F7F5D" w:rsidRPr="006F6F51" w:rsidRDefault="003F7F5D" w:rsidP="003F7F5D">
      <w:pPr>
        <w:ind w:firstLine="709"/>
        <w:jc w:val="both"/>
      </w:pPr>
      <w:r w:rsidRPr="006F6F51">
        <w:t xml:space="preserve">Для обработки данных в </w:t>
      </w:r>
      <w:r w:rsidR="004E2AD6">
        <w:t xml:space="preserve">подсистеме </w:t>
      </w:r>
      <w:r w:rsidR="004E2AD6" w:rsidRPr="00037052">
        <w:rPr>
          <w:sz w:val="22"/>
          <w:szCs w:val="22"/>
          <w:highlight w:val="yellow"/>
        </w:rPr>
        <w:t>______</w:t>
      </w:r>
      <w:r w:rsidRPr="006F6F51">
        <w:t xml:space="preserve"> используются СУБД, которые обеспечивают выполнение следующих аналитических возможностей и функций:</w:t>
      </w:r>
    </w:p>
    <w:p w14:paraId="6C99C043"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колоночной модели базы данных;</w:t>
      </w:r>
    </w:p>
    <w:p w14:paraId="6171CC90"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возможность вставлять большие объемы данных в сжатые сроки;</w:t>
      </w:r>
    </w:p>
    <w:p w14:paraId="65C1A4D3"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возможность указания для каждого столбца свой тип и уровень компрессии;</w:t>
      </w:r>
    </w:p>
    <w:p w14:paraId="50DD1DCD"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возможность хранения данных в партиционированных таблицах;</w:t>
      </w:r>
    </w:p>
    <w:p w14:paraId="4DCD1192"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возможность указания ключа распределения таблицы по серверам;</w:t>
      </w:r>
    </w:p>
    <w:p w14:paraId="4F27EE8C"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возможность дедуплицировать по ключу записи в таблицах;</w:t>
      </w:r>
    </w:p>
    <w:p w14:paraId="49F748E6"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возможность контроля доступа к данным.</w:t>
      </w:r>
    </w:p>
    <w:p w14:paraId="2EB489CE" w14:textId="176A2C64" w:rsidR="003F7F5D" w:rsidRPr="006F6F51" w:rsidRDefault="003F7F5D" w:rsidP="003F7F5D">
      <w:pPr>
        <w:ind w:firstLine="709"/>
        <w:jc w:val="both"/>
      </w:pPr>
      <w:r w:rsidRPr="006F6F51">
        <w:t xml:space="preserve">Для хранения медиа файлов в </w:t>
      </w:r>
      <w:r w:rsidR="004E2AD6">
        <w:t xml:space="preserve">подсистеме </w:t>
      </w:r>
      <w:r w:rsidR="004E2AD6" w:rsidRPr="00037052">
        <w:rPr>
          <w:sz w:val="22"/>
          <w:szCs w:val="22"/>
          <w:highlight w:val="yellow"/>
        </w:rPr>
        <w:t>______</w:t>
      </w:r>
      <w:r w:rsidR="00B71C21" w:rsidRPr="006F6F51">
        <w:t xml:space="preserve"> </w:t>
      </w:r>
      <w:r w:rsidRPr="006F6F51">
        <w:t>также используются бинарные файловые хранилища, которые обеспечивают выполнение следующих возможностей и функций:</w:t>
      </w:r>
    </w:p>
    <w:p w14:paraId="5F176D0A"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шардирования и репликации больших файлов;</w:t>
      </w:r>
    </w:p>
    <w:p w14:paraId="20BF043B"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потоковой отдачи файла;</w:t>
      </w:r>
    </w:p>
    <w:p w14:paraId="5B121EFA"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сжатия данных;</w:t>
      </w:r>
    </w:p>
    <w:p w14:paraId="613B4AF7" w14:textId="77777777" w:rsidR="003F7F5D" w:rsidRPr="006F6F51" w:rsidRDefault="003F7F5D" w:rsidP="003F7F5D">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поддержка архивации и автоматической очистки устаревших данных по квоте или интервалу.</w:t>
      </w:r>
    </w:p>
    <w:p w14:paraId="275EEB3E" w14:textId="364E54F0" w:rsidR="00C430CE" w:rsidRPr="006F6F51" w:rsidRDefault="00C430CE" w:rsidP="00C430CE">
      <w:pPr>
        <w:pStyle w:val="22"/>
        <w:rPr>
          <w:lang w:bidi="en-US"/>
        </w:rPr>
      </w:pPr>
      <w:bookmarkStart w:id="37" w:name="_Toc208922181"/>
      <w:bookmarkStart w:id="38" w:name="_Toc87287935"/>
      <w:bookmarkStart w:id="39" w:name="_Toc232676715"/>
      <w:bookmarkEnd w:id="37"/>
      <w:r w:rsidRPr="006F6F51">
        <w:rPr>
          <w:lang w:bidi="en-US"/>
        </w:rPr>
        <w:t>Принципы организации информационного обеспечения</w:t>
      </w:r>
      <w:bookmarkEnd w:id="39"/>
    </w:p>
    <w:p w14:paraId="7F73702D" w14:textId="27F4BDA4" w:rsidR="00C430CE" w:rsidRPr="006F6F51" w:rsidRDefault="00C430CE" w:rsidP="00C430CE">
      <w:pPr>
        <w:pStyle w:val="30"/>
        <w:rPr>
          <w:lang w:bidi="en-US"/>
        </w:rPr>
      </w:pPr>
      <w:bookmarkStart w:id="40" w:name="_Toc208922183"/>
      <w:bookmarkStart w:id="41" w:name="_Toc232676716"/>
      <w:bookmarkEnd w:id="40"/>
      <w:r w:rsidRPr="006F6F51">
        <w:rPr>
          <w:lang w:bidi="en-US"/>
        </w:rPr>
        <w:t>Принципы организации внемашинного информационного обеспечения</w:t>
      </w:r>
      <w:bookmarkEnd w:id="41"/>
    </w:p>
    <w:p w14:paraId="0AA37991" w14:textId="4956EB0E" w:rsidR="00C430CE" w:rsidRPr="006F6F51" w:rsidRDefault="00C430CE" w:rsidP="00C430CE">
      <w:pPr>
        <w:ind w:firstLine="709"/>
        <w:jc w:val="both"/>
      </w:pPr>
      <w:r w:rsidRPr="006F6F51">
        <w:t xml:space="preserve">Данные внешних источников информации поступают в Систему </w:t>
      </w:r>
      <w:r w:rsidR="00A82729" w:rsidRPr="006F6F51">
        <w:t>путем загрузки с устройства пользователя</w:t>
      </w:r>
      <w:r w:rsidRPr="006F6F51">
        <w:t xml:space="preserve">. Указанные данные являются информационными объектами </w:t>
      </w:r>
      <w:r w:rsidR="004E2AD6">
        <w:t>подсистем</w:t>
      </w:r>
      <w:r w:rsidR="004E2AD6">
        <w:t>ы</w:t>
      </w:r>
      <w:r w:rsidR="004E2AD6">
        <w:t xml:space="preserve"> </w:t>
      </w:r>
      <w:r w:rsidR="004E2AD6" w:rsidRPr="00037052">
        <w:rPr>
          <w:sz w:val="22"/>
          <w:szCs w:val="22"/>
          <w:highlight w:val="yellow"/>
        </w:rPr>
        <w:t>______</w:t>
      </w:r>
      <w:r w:rsidR="00E65B60" w:rsidRPr="006F6F51">
        <w:t xml:space="preserve"> </w:t>
      </w:r>
      <w:r w:rsidRPr="006F6F51">
        <w:t xml:space="preserve">и приведены в п. </w:t>
      </w:r>
      <w:r w:rsidR="00F70FB8" w:rsidRPr="006F6F51">
        <w:fldChar w:fldCharType="begin"/>
      </w:r>
      <w:r w:rsidR="00F70FB8" w:rsidRPr="006F6F51">
        <w:instrText xml:space="preserve"> REF _Ref208243986 \n \h </w:instrText>
      </w:r>
      <w:r w:rsidR="006F6F51" w:rsidRPr="006F6F51">
        <w:instrText xml:space="preserve"> \* MERGEFORMAT </w:instrText>
      </w:r>
      <w:r w:rsidR="00F70FB8" w:rsidRPr="006F6F51">
        <w:fldChar w:fldCharType="separate"/>
      </w:r>
      <w:r w:rsidR="007855CD">
        <w:t>1.2</w:t>
      </w:r>
      <w:r w:rsidR="00F70FB8" w:rsidRPr="006F6F51">
        <w:fldChar w:fldCharType="end"/>
      </w:r>
      <w:r w:rsidRPr="006F6F51">
        <w:t xml:space="preserve"> настоящего документа.</w:t>
      </w:r>
    </w:p>
    <w:p w14:paraId="3C7B7609" w14:textId="75E9A69C" w:rsidR="00C430CE" w:rsidRPr="006F6F51" w:rsidRDefault="00C430CE" w:rsidP="00C430CE">
      <w:pPr>
        <w:pStyle w:val="30"/>
        <w:rPr>
          <w:lang w:bidi="en-US"/>
        </w:rPr>
      </w:pPr>
      <w:bookmarkStart w:id="42" w:name="_Toc232676717"/>
      <w:r w:rsidRPr="006F6F51">
        <w:rPr>
          <w:lang w:bidi="en-US"/>
        </w:rPr>
        <w:t>Принципы организации внутримашинного информационного обеспечения</w:t>
      </w:r>
      <w:bookmarkEnd w:id="42"/>
    </w:p>
    <w:p w14:paraId="676C003F" w14:textId="56564A9C" w:rsidR="00C430CE" w:rsidRPr="006F6F51" w:rsidRDefault="00C430CE" w:rsidP="00C430CE">
      <w:pPr>
        <w:ind w:firstLine="709"/>
        <w:jc w:val="both"/>
      </w:pPr>
      <w:r w:rsidRPr="006F6F51">
        <w:t>База данных Системы выполнена в виде набора взаимосвязанных реляционных таблиц и вспомогательных объектов БД, обеспечивающих корректную обработку и хранение данных. Обслуживание БД производится посредством использования специализированного программного обеспечения – СУБД</w:t>
      </w:r>
      <w:r w:rsidR="00536AA7">
        <w:t xml:space="preserve"> </w:t>
      </w:r>
      <w:r w:rsidR="00536AA7" w:rsidRPr="004E2AD6">
        <w:rPr>
          <w:rFonts w:eastAsia="MS Minngs"/>
          <w:highlight w:val="yellow"/>
          <w:lang w:eastAsia="x-none"/>
        </w:rPr>
        <w:t>PostgreSQL</w:t>
      </w:r>
      <w:r w:rsidRPr="006F6F51">
        <w:t>.</w:t>
      </w:r>
    </w:p>
    <w:p w14:paraId="223321ED" w14:textId="67D0F0FA" w:rsidR="00A82729" w:rsidRPr="006F6F51" w:rsidRDefault="00C430CE" w:rsidP="00A82729">
      <w:pPr>
        <w:ind w:firstLine="709"/>
        <w:jc w:val="both"/>
      </w:pPr>
      <w:r w:rsidRPr="006F6F51">
        <w:t xml:space="preserve">Работа </w:t>
      </w:r>
      <w:r w:rsidR="004E2AD6">
        <w:t>п</w:t>
      </w:r>
      <w:r w:rsidRPr="006F6F51">
        <w:t xml:space="preserve">ользователей с Системой в части </w:t>
      </w:r>
      <w:r w:rsidR="004E2AD6">
        <w:t>подсистем</w:t>
      </w:r>
      <w:r w:rsidR="004E2AD6">
        <w:t>ы</w:t>
      </w:r>
      <w:r w:rsidR="004E2AD6">
        <w:t xml:space="preserve"> </w:t>
      </w:r>
      <w:r w:rsidR="004E2AD6" w:rsidRPr="00037052">
        <w:rPr>
          <w:sz w:val="22"/>
          <w:szCs w:val="22"/>
          <w:highlight w:val="yellow"/>
        </w:rPr>
        <w:t>______</w:t>
      </w:r>
      <w:r w:rsidRPr="006F6F51">
        <w:t xml:space="preserve"> производится посредством графического интерфейса </w:t>
      </w:r>
      <w:r w:rsidR="00A82729" w:rsidRPr="006F6F51">
        <w:t>веб-приложения и использования мобильного приложения «</w:t>
      </w:r>
      <w:r w:rsidR="004E2AD6" w:rsidRPr="00037052">
        <w:rPr>
          <w:sz w:val="22"/>
          <w:szCs w:val="22"/>
          <w:highlight w:val="yellow"/>
        </w:rPr>
        <w:t>______</w:t>
      </w:r>
      <w:r w:rsidR="00A82729" w:rsidRPr="006F6F51">
        <w:t>».</w:t>
      </w:r>
    </w:p>
    <w:p w14:paraId="102752ED" w14:textId="15969B68" w:rsidR="00A82729" w:rsidRPr="006F6F51" w:rsidRDefault="00A82729" w:rsidP="00A82729">
      <w:pPr>
        <w:ind w:firstLine="709"/>
        <w:jc w:val="both"/>
      </w:pPr>
      <w:bookmarkStart w:id="43" w:name="_Toc161250355"/>
      <w:r w:rsidRPr="006F6F51">
        <w:t>Веб-приложение «</w:t>
      </w:r>
      <w:r w:rsidR="004E2AD6" w:rsidRPr="00037052">
        <w:rPr>
          <w:sz w:val="22"/>
          <w:szCs w:val="22"/>
          <w:highlight w:val="yellow"/>
        </w:rPr>
        <w:t>______</w:t>
      </w:r>
      <w:r w:rsidRPr="006F6F51">
        <w:t xml:space="preserve">» размещено на веб-сервере под управлением серверной операционной системы </w:t>
      </w:r>
      <w:r w:rsidR="004E2AD6">
        <w:t>Мос.ОС Серверная</w:t>
      </w:r>
      <w:r w:rsidRPr="006F6F51">
        <w:t>.</w:t>
      </w:r>
    </w:p>
    <w:p w14:paraId="4FA50060" w14:textId="72F58A36" w:rsidR="00A82729" w:rsidRPr="006F6F51" w:rsidRDefault="00A82729" w:rsidP="00A82729">
      <w:pPr>
        <w:ind w:firstLine="709"/>
        <w:jc w:val="both"/>
        <w:rPr>
          <w:strike/>
          <w:color w:val="EE0000"/>
        </w:rPr>
      </w:pPr>
      <w:bookmarkStart w:id="44" w:name="_Hlk207016238"/>
      <w:r w:rsidRPr="006F6F51">
        <w:lastRenderedPageBreak/>
        <w:t>Мобильное приложение «</w:t>
      </w:r>
      <w:r w:rsidR="004E2AD6" w:rsidRPr="00037052">
        <w:rPr>
          <w:sz w:val="22"/>
          <w:szCs w:val="22"/>
          <w:highlight w:val="yellow"/>
        </w:rPr>
        <w:t>______</w:t>
      </w:r>
      <w:r w:rsidRPr="006F6F51">
        <w:t xml:space="preserve">» на базе операционной системы Android разработано на платформах Kotlin. Версия приложения для iOS создана с использованием языков программирования Swift и Objective-C. </w:t>
      </w:r>
    </w:p>
    <w:p w14:paraId="3EADC7D0" w14:textId="65A8EAD1" w:rsidR="00C90DB6" w:rsidRPr="006F6F51" w:rsidRDefault="00C90DB6" w:rsidP="00C90DB6">
      <w:pPr>
        <w:pStyle w:val="22"/>
        <w:rPr>
          <w:szCs w:val="24"/>
        </w:rPr>
      </w:pPr>
      <w:bookmarkStart w:id="45" w:name="_Toc232676718"/>
      <w:bookmarkEnd w:id="44"/>
      <w:r w:rsidRPr="006F6F51">
        <w:t>Описание организации баз данных и массивов информации (включая детальное описание схемы логической БД c указанием сущностей, атрибутов и их взаимосвязи)</w:t>
      </w:r>
      <w:bookmarkEnd w:id="43"/>
      <w:bookmarkEnd w:id="45"/>
    </w:p>
    <w:p w14:paraId="5DD175DD" w14:textId="15067936" w:rsidR="00C90DB6" w:rsidRPr="006F6F51" w:rsidRDefault="00C90DB6" w:rsidP="00C90DB6">
      <w:pPr>
        <w:pStyle w:val="affffff"/>
      </w:pPr>
      <w:r w:rsidRPr="006F6F51">
        <w:t>Данные Системы хранятся в баз</w:t>
      </w:r>
      <w:r w:rsidR="00A00816" w:rsidRPr="006F6F51">
        <w:t>е</w:t>
      </w:r>
      <w:r w:rsidRPr="006F6F51">
        <w:t xml:space="preserve"> данных Системы под управлением СУБД</w:t>
      </w:r>
      <w:r w:rsidR="00A00816" w:rsidRPr="006F6F51">
        <w:t xml:space="preserve"> </w:t>
      </w:r>
      <w:r w:rsidR="00A00816" w:rsidRPr="004E2AD6">
        <w:rPr>
          <w:rFonts w:eastAsia="MS Minngs"/>
          <w:highlight w:val="yellow"/>
          <w:lang w:eastAsia="x-none"/>
        </w:rPr>
        <w:t>PostgreSQL</w:t>
      </w:r>
      <w:r w:rsidRPr="006F6F51">
        <w:t>, обеспечиваю</w:t>
      </w:r>
      <w:r w:rsidR="00A00816" w:rsidRPr="006F6F51">
        <w:t>щей</w:t>
      </w:r>
      <w:r w:rsidRPr="006F6F51">
        <w:t xml:space="preserve"> целостность, актуальность и безопасность данных.</w:t>
      </w:r>
    </w:p>
    <w:p w14:paraId="47A39021" w14:textId="77777777" w:rsidR="00C90DB6" w:rsidRPr="006F6F51" w:rsidRDefault="00C90DB6" w:rsidP="00C90DB6">
      <w:pPr>
        <w:pStyle w:val="affffff"/>
      </w:pPr>
      <w:r w:rsidRPr="006F6F51">
        <w:t>Загрузка информации в БД осуществляется с помощью сервера приложений, с которыми взаимодействуют веб-интерфейсы пользователей Системы.</w:t>
      </w:r>
    </w:p>
    <w:p w14:paraId="68DD0A97" w14:textId="0855A9FB" w:rsidR="00C90DB6" w:rsidRPr="006F6F51" w:rsidRDefault="00BE15DE" w:rsidP="00532C34">
      <w:pPr>
        <w:ind w:firstLine="709"/>
        <w:jc w:val="both"/>
      </w:pPr>
      <w:r w:rsidRPr="006F6F51">
        <w:t xml:space="preserve">Для </w:t>
      </w:r>
      <w:r w:rsidR="003F6E49" w:rsidRPr="006F6F51">
        <w:t>веб-приложени</w:t>
      </w:r>
      <w:r w:rsidR="00FE0077" w:rsidRPr="006F6F51">
        <w:t>я</w:t>
      </w:r>
      <w:r w:rsidR="003F6E49" w:rsidRPr="006F6F51">
        <w:t xml:space="preserve"> «</w:t>
      </w:r>
      <w:r w:rsidR="004E2AD6" w:rsidRPr="00037052">
        <w:rPr>
          <w:sz w:val="22"/>
          <w:szCs w:val="22"/>
          <w:highlight w:val="yellow"/>
        </w:rPr>
        <w:t>______</w:t>
      </w:r>
      <w:r w:rsidR="003F6E49" w:rsidRPr="006F6F51">
        <w:t>» д</w:t>
      </w:r>
      <w:r w:rsidR="00C90DB6" w:rsidRPr="006F6F51">
        <w:t xml:space="preserve">оступ к информации Системы с целью ее просмотра и использования осуществляется средствами </w:t>
      </w:r>
      <w:r w:rsidR="00FE0077" w:rsidRPr="006F6F51">
        <w:t>веб</w:t>
      </w:r>
      <w:r w:rsidR="00C90DB6" w:rsidRPr="006F6F51">
        <w:t>-интерфейсов, которые обращаются через сервер приложений как непосредственно к таблицам БД приложения, так и к представлениям данных, которые являются промежуточным звеном между БД приложения и сервером приложений.</w:t>
      </w:r>
      <w:r w:rsidR="00532C34" w:rsidRPr="006F6F51">
        <w:t xml:space="preserve"> Веб-сервер </w:t>
      </w:r>
      <w:r w:rsidR="007146D7" w:rsidRPr="00037052">
        <w:rPr>
          <w:sz w:val="22"/>
          <w:szCs w:val="22"/>
          <w:highlight w:val="yellow"/>
        </w:rPr>
        <w:t>______</w:t>
      </w:r>
      <w:r w:rsidR="00532C34" w:rsidRPr="006F6F51">
        <w:t xml:space="preserve"> выполняет функции проксирования запросов на сервер приложений и кеширования статического контента Системы.</w:t>
      </w:r>
    </w:p>
    <w:p w14:paraId="34938B68" w14:textId="18121A8E" w:rsidR="003F6E49" w:rsidRPr="006F6F51" w:rsidRDefault="00532C34" w:rsidP="00C90DB6">
      <w:pPr>
        <w:pStyle w:val="affffff"/>
      </w:pPr>
      <w:r w:rsidRPr="006F6F51">
        <w:t xml:space="preserve">Мобильное приложение взаимодействует с веб-сервером </w:t>
      </w:r>
      <w:r w:rsidR="007146D7" w:rsidRPr="00037052">
        <w:rPr>
          <w:sz w:val="22"/>
          <w:szCs w:val="22"/>
          <w:highlight w:val="yellow"/>
        </w:rPr>
        <w:t>______</w:t>
      </w:r>
      <w:r w:rsidRPr="006F6F51">
        <w:t xml:space="preserve">. Приложение обращается к веб-серверу </w:t>
      </w:r>
      <w:r w:rsidR="007146D7" w:rsidRPr="00037052">
        <w:rPr>
          <w:sz w:val="22"/>
          <w:szCs w:val="22"/>
          <w:highlight w:val="yellow"/>
        </w:rPr>
        <w:t>______</w:t>
      </w:r>
      <w:r w:rsidRPr="006F6F51">
        <w:t>, который выполняет функции проксирования запросов на сервер приложений и кеширования статического контента Системы.</w:t>
      </w:r>
    </w:p>
    <w:p w14:paraId="02EC4370" w14:textId="2638F7FE" w:rsidR="00C90DB6" w:rsidRPr="006F6F51" w:rsidRDefault="00C90DB6" w:rsidP="00C90DB6">
      <w:pPr>
        <w:pStyle w:val="affffff"/>
      </w:pPr>
      <w:r w:rsidRPr="006F6F51">
        <w:t xml:space="preserve">Схема логической модели БД информационных объектов представлена в </w:t>
      </w:r>
      <w:r w:rsidR="000D34B0" w:rsidRPr="006F6F51">
        <w:t>п</w:t>
      </w:r>
      <w:r w:rsidRPr="006F6F51">
        <w:t>риложении</w:t>
      </w:r>
      <w:r w:rsidR="000D34B0" w:rsidRPr="006F6F51">
        <w:t> </w:t>
      </w:r>
      <w:r w:rsidR="000D34B0" w:rsidRPr="006F6F51">
        <w:fldChar w:fldCharType="begin"/>
      </w:r>
      <w:r w:rsidR="000D34B0" w:rsidRPr="006F6F51">
        <w:instrText xml:space="preserve"> REF ПриложениеА \h </w:instrText>
      </w:r>
      <w:r w:rsidR="006F6F51" w:rsidRPr="006F6F51">
        <w:instrText xml:space="preserve"> \* MERGEFORMAT </w:instrText>
      </w:r>
      <w:r w:rsidR="000D34B0" w:rsidRPr="006F6F51">
        <w:fldChar w:fldCharType="separate"/>
      </w:r>
      <w:r w:rsidR="007855CD" w:rsidRPr="006F6F51">
        <w:t>А</w:t>
      </w:r>
      <w:r w:rsidR="000D34B0" w:rsidRPr="006F6F51">
        <w:fldChar w:fldCharType="end"/>
      </w:r>
      <w:r w:rsidRPr="006F6F51">
        <w:t xml:space="preserve"> к настоящему документу.</w:t>
      </w:r>
    </w:p>
    <w:p w14:paraId="72E3067A" w14:textId="7A85D7DB" w:rsidR="004A3999" w:rsidRPr="006F6F51" w:rsidRDefault="004A3999" w:rsidP="004A3999">
      <w:pPr>
        <w:pStyle w:val="22"/>
      </w:pPr>
      <w:bookmarkStart w:id="46" w:name="_Toc232676719"/>
      <w:r w:rsidRPr="006F6F51">
        <w:t>Описание решений по применению классификаторов информации, нормативно-справочной информации и унифицированных форм документов (включая указание мастер справочников, формируемых в Системе)</w:t>
      </w:r>
      <w:bookmarkEnd w:id="46"/>
    </w:p>
    <w:p w14:paraId="54C12AEB" w14:textId="34AC039E" w:rsidR="00C35CAE" w:rsidRPr="006F6F51" w:rsidRDefault="00C35CAE" w:rsidP="00C35CAE">
      <w:pPr>
        <w:pStyle w:val="affffff"/>
      </w:pPr>
      <w:r w:rsidRPr="006F6F51">
        <w:t xml:space="preserve">В информационном обеспечении Системы классификация </w:t>
      </w:r>
      <w:r w:rsidR="008402DF" w:rsidRPr="006F6F51">
        <w:t>данных</w:t>
      </w:r>
      <w:r w:rsidRPr="006F6F51">
        <w:t xml:space="preserve"> осуществляется посредством внутренних справочников.</w:t>
      </w:r>
    </w:p>
    <w:p w14:paraId="11984DE5" w14:textId="77777777" w:rsidR="00C35CAE" w:rsidRPr="006F6F51" w:rsidRDefault="00C35CAE" w:rsidP="00C35CAE">
      <w:pPr>
        <w:pStyle w:val="affffff"/>
      </w:pPr>
      <w:r w:rsidRPr="006F6F51">
        <w:t>Система классификации и кодирования нормативно-справочной информации обеспечивает:</w:t>
      </w:r>
    </w:p>
    <w:p w14:paraId="1AF0F979" w14:textId="77777777" w:rsidR="00C35CAE" w:rsidRPr="006F6F51" w:rsidRDefault="00C35CAE" w:rsidP="00C35CAE">
      <w:pPr>
        <w:pStyle w:val="11"/>
        <w:tabs>
          <w:tab w:val="clear" w:pos="360"/>
          <w:tab w:val="left" w:pos="708"/>
        </w:tabs>
      </w:pPr>
      <w:r w:rsidRPr="006F6F51">
        <w:t>добавление, удаление и редактирование информации;</w:t>
      </w:r>
    </w:p>
    <w:p w14:paraId="299F6209" w14:textId="77777777" w:rsidR="00C35CAE" w:rsidRPr="006F6F51" w:rsidRDefault="00C35CAE" w:rsidP="00C35CAE">
      <w:pPr>
        <w:pStyle w:val="11"/>
        <w:tabs>
          <w:tab w:val="clear" w:pos="360"/>
          <w:tab w:val="left" w:pos="708"/>
        </w:tabs>
      </w:pPr>
      <w:r w:rsidRPr="006F6F51">
        <w:t>проверку уникальности ключевых параметров;</w:t>
      </w:r>
    </w:p>
    <w:p w14:paraId="6280CD42" w14:textId="77777777" w:rsidR="00C35CAE" w:rsidRPr="006F6F51" w:rsidRDefault="00C35CAE" w:rsidP="00C35CAE">
      <w:pPr>
        <w:pStyle w:val="11"/>
        <w:tabs>
          <w:tab w:val="clear" w:pos="360"/>
          <w:tab w:val="left" w:pos="708"/>
        </w:tabs>
      </w:pPr>
      <w:r w:rsidRPr="006F6F51">
        <w:t>контроль логической целостности;</w:t>
      </w:r>
    </w:p>
    <w:p w14:paraId="024F3C97" w14:textId="77777777" w:rsidR="00C35CAE" w:rsidRPr="006F6F51" w:rsidRDefault="00C35CAE" w:rsidP="00C35CAE">
      <w:pPr>
        <w:pStyle w:val="11"/>
        <w:tabs>
          <w:tab w:val="clear" w:pos="360"/>
          <w:tab w:val="left" w:pos="708"/>
        </w:tabs>
      </w:pPr>
      <w:r w:rsidRPr="006F6F51">
        <w:t>отслеживание изменений;</w:t>
      </w:r>
    </w:p>
    <w:p w14:paraId="34D417A4" w14:textId="77777777" w:rsidR="00C35CAE" w:rsidRPr="006F6F51" w:rsidRDefault="00C35CAE" w:rsidP="00C35CAE">
      <w:pPr>
        <w:pStyle w:val="11"/>
        <w:tabs>
          <w:tab w:val="clear" w:pos="360"/>
          <w:tab w:val="left" w:pos="708"/>
        </w:tabs>
      </w:pPr>
      <w:r w:rsidRPr="006F6F51">
        <w:t>поиск и просмотр информации по различным запросам.</w:t>
      </w:r>
    </w:p>
    <w:p w14:paraId="479BBD8E" w14:textId="7B36860F" w:rsidR="00C35CAE" w:rsidRPr="006F6F51" w:rsidRDefault="00C35CAE" w:rsidP="00C35CAE">
      <w:pPr>
        <w:pStyle w:val="affffff"/>
      </w:pPr>
      <w:r w:rsidRPr="006F6F51">
        <w:t>Формирование мастер справочников не предусматривается.</w:t>
      </w:r>
    </w:p>
    <w:p w14:paraId="08934089" w14:textId="2F037A6B" w:rsidR="00C430CE" w:rsidRPr="006F6F51" w:rsidRDefault="00A231B1" w:rsidP="00D648D1">
      <w:pPr>
        <w:pStyle w:val="22"/>
        <w:rPr>
          <w:lang w:bidi="en-US"/>
        </w:rPr>
      </w:pPr>
      <w:bookmarkStart w:id="47" w:name="_Toc208922188"/>
      <w:bookmarkStart w:id="48" w:name="_Toc232676720"/>
      <w:bookmarkEnd w:id="47"/>
      <w:r w:rsidRPr="006F6F51">
        <w:rPr>
          <w:lang w:bidi="en-US"/>
        </w:rPr>
        <w:t>Описание решений по методам и средствам формирования, хранения, актуализации и предоставления информации для использования в Системе</w:t>
      </w:r>
      <w:bookmarkEnd w:id="48"/>
      <w:r w:rsidRPr="006F6F51" w:rsidDel="00A231B1">
        <w:rPr>
          <w:lang w:bidi="en-US"/>
        </w:rPr>
        <w:t xml:space="preserve"> </w:t>
      </w:r>
    </w:p>
    <w:p w14:paraId="141F8DFB" w14:textId="77777777" w:rsidR="00C430CE" w:rsidRPr="006F6F51" w:rsidRDefault="00C430CE" w:rsidP="00C430CE">
      <w:pPr>
        <w:ind w:firstLine="709"/>
        <w:jc w:val="both"/>
      </w:pPr>
      <w:r w:rsidRPr="006F6F51">
        <w:t>В качестве основного носителя данных в Системе применяются встроенные накопители на жестких магнитных дисках. Организация данных на дисках и доступ к хранимой информации обеспечиваются средствами используемых операционных систем и СУБД, входящих в состав программного обеспечения комплекса технических средств.</w:t>
      </w:r>
    </w:p>
    <w:p w14:paraId="1996913B" w14:textId="77777777" w:rsidR="00C430CE" w:rsidRPr="006F6F51" w:rsidRDefault="00C430CE" w:rsidP="00C430CE">
      <w:pPr>
        <w:ind w:firstLine="709"/>
        <w:jc w:val="both"/>
      </w:pPr>
      <w:r w:rsidRPr="006F6F51">
        <w:t>Для резервного копирования данных применяются встроенные серверные накопители на жестких магнитных дисках.</w:t>
      </w:r>
    </w:p>
    <w:p w14:paraId="404E3D01" w14:textId="77777777" w:rsidR="00C430CE" w:rsidRPr="006F6F51" w:rsidRDefault="00C430CE" w:rsidP="00C430CE">
      <w:pPr>
        <w:ind w:firstLine="709"/>
        <w:jc w:val="both"/>
      </w:pPr>
      <w:r w:rsidRPr="006F6F51">
        <w:t>Носители данных удовлетворяют следующим требованиям: обеспечивают надежную и безотказную работу носителей; обеспечивают быстрый доступ к данным на операции чтение/запись; обеспечивают долговечность эксплуатации.</w:t>
      </w:r>
    </w:p>
    <w:p w14:paraId="14872E86" w14:textId="77777777" w:rsidR="00C430CE" w:rsidRPr="006F6F51" w:rsidRDefault="00C430CE" w:rsidP="00C430CE">
      <w:pPr>
        <w:ind w:firstLine="709"/>
        <w:jc w:val="both"/>
      </w:pPr>
      <w:r w:rsidRPr="006F6F51">
        <w:t xml:space="preserve">Исходя из предъявленных требований, выбор носителей данных единой БД сводится к предпочтению накопителей на жестких магнитных дисках интерфейса SAS-2 (требуют специальный контроллер, обеспечивается горячая замена дисковых накопителей, и высокая </w:t>
      </w:r>
      <w:r w:rsidRPr="006F6F51">
        <w:lastRenderedPageBreak/>
        <w:t>скорость на операциях чтение/запись). Серверы резервирования оснащаются накопителями на жестких магнитных дисках интерфейса SATA III, объединенных в отказоустойчивый массив RAID10. Данные требования к носителям данных являются рекомендуемыми, Заказчик вправе предложить свои носители данных и систему организации хранения.</w:t>
      </w:r>
    </w:p>
    <w:p w14:paraId="21109862" w14:textId="438E09AA" w:rsidR="00C430CE" w:rsidRPr="006F6F51" w:rsidRDefault="00C430CE" w:rsidP="00C430CE">
      <w:pPr>
        <w:ind w:firstLine="709"/>
        <w:jc w:val="both"/>
      </w:pPr>
      <w:r w:rsidRPr="006F6F51">
        <w:t>Принципы организации данных предусматривают различные методы, которые могут быть применены к логической комбинации нескольких физических дисков и представляющие их операционной системе как один или больше виртуальных дисков (RAID</w:t>
      </w:r>
      <w:r w:rsidR="00DD6E82" w:rsidRPr="006F6F51">
        <w:t>-</w:t>
      </w:r>
      <w:r w:rsidRPr="006F6F51">
        <w:t>массивы).</w:t>
      </w:r>
    </w:p>
    <w:p w14:paraId="14B2A8F1" w14:textId="7BC0452E" w:rsidR="00C430CE" w:rsidRPr="006F6F51" w:rsidRDefault="00C430CE" w:rsidP="00C430CE">
      <w:pPr>
        <w:ind w:firstLine="709"/>
        <w:jc w:val="both"/>
      </w:pPr>
      <w:r w:rsidRPr="006F6F51">
        <w:t>Отчетные формы сохраняются на встроенные серверные накопители на жестких магнитных дисках для дальнейшей обработки Пользователями Системы, самой Системой и иными потребителями данных Системы. Вывод данных в печатные формы на бумажных носителях, сохранение отчетных данных на внешние носители, отличные от накопителей на жестких магнитных дисках, пересылка электронных сообщений обеспечиваются средствами операционной системы и иными внешними приложениями.</w:t>
      </w:r>
    </w:p>
    <w:p w14:paraId="4E3AEBE5" w14:textId="22E23831" w:rsidR="00C30528" w:rsidRPr="006F6F51" w:rsidRDefault="008C012B" w:rsidP="00C430CE">
      <w:pPr>
        <w:ind w:firstLine="709"/>
        <w:jc w:val="both"/>
      </w:pPr>
      <w:r w:rsidRPr="006F6F51">
        <w:t>Формирование информации</w:t>
      </w:r>
      <w:r w:rsidR="008953B1" w:rsidRPr="006F6F51">
        <w:t xml:space="preserve"> в части </w:t>
      </w:r>
      <w:r w:rsidR="007146D7" w:rsidRPr="007146D7">
        <w:t>подсистем</w:t>
      </w:r>
      <w:r w:rsidR="007146D7">
        <w:t>ы</w:t>
      </w:r>
      <w:r w:rsidR="007146D7" w:rsidRPr="007146D7">
        <w:t xml:space="preserve"> </w:t>
      </w:r>
      <w:r w:rsidR="007146D7" w:rsidRPr="007146D7">
        <w:rPr>
          <w:highlight w:val="yellow"/>
        </w:rPr>
        <w:t>______</w:t>
      </w:r>
      <w:r w:rsidR="00C30528" w:rsidRPr="006F6F51">
        <w:t xml:space="preserve"> осуществляется посредством </w:t>
      </w:r>
      <w:r w:rsidR="008953B1" w:rsidRPr="006F6F51">
        <w:t xml:space="preserve">ручной </w:t>
      </w:r>
      <w:r w:rsidR="00C30528" w:rsidRPr="006F6F51">
        <w:t xml:space="preserve">загрузки данных пользователями </w:t>
      </w:r>
      <w:r w:rsidR="008953B1" w:rsidRPr="006F6F51">
        <w:t>Системы через пользовательский интерфейс.</w:t>
      </w:r>
    </w:p>
    <w:p w14:paraId="743629E5" w14:textId="3F47474F" w:rsidR="008953B1" w:rsidRPr="006F6F51" w:rsidRDefault="008953B1" w:rsidP="00C430CE">
      <w:pPr>
        <w:ind w:firstLine="709"/>
        <w:jc w:val="both"/>
      </w:pPr>
      <w:r w:rsidRPr="006F6F51">
        <w:t xml:space="preserve">Данные, поступающие в </w:t>
      </w:r>
      <w:r w:rsidR="007146D7" w:rsidRPr="007146D7">
        <w:t>подсистем</w:t>
      </w:r>
      <w:r w:rsidR="007146D7">
        <w:t>у</w:t>
      </w:r>
      <w:r w:rsidR="007146D7" w:rsidRPr="007146D7">
        <w:t xml:space="preserve"> </w:t>
      </w:r>
      <w:r w:rsidR="007146D7" w:rsidRPr="007146D7">
        <w:rPr>
          <w:highlight w:val="yellow"/>
        </w:rPr>
        <w:t>______</w:t>
      </w:r>
      <w:r w:rsidRPr="006F6F51">
        <w:t xml:space="preserve">, хранятся </w:t>
      </w:r>
      <w:r w:rsidR="001A37CD" w:rsidRPr="006F6F51">
        <w:t>в</w:t>
      </w:r>
      <w:r w:rsidRPr="006F6F51">
        <w:t xml:space="preserve"> таблицах БД.</w:t>
      </w:r>
    </w:p>
    <w:p w14:paraId="3F9F56A2" w14:textId="77777777" w:rsidR="00A97B37" w:rsidRPr="006F6F51" w:rsidRDefault="00A97B37" w:rsidP="00A97B37">
      <w:pPr>
        <w:pStyle w:val="30"/>
        <w:rPr>
          <w:lang w:bidi="en-US"/>
        </w:rPr>
      </w:pPr>
      <w:bookmarkStart w:id="49" w:name="_Toc232676721"/>
      <w:r w:rsidRPr="006F6F51">
        <w:rPr>
          <w:lang w:bidi="en-US"/>
        </w:rPr>
        <w:t>Основные положения по организации и обслуживанию фонда нормативно-справочной информации</w:t>
      </w:r>
      <w:bookmarkEnd w:id="49"/>
    </w:p>
    <w:p w14:paraId="5ECB6B94" w14:textId="77777777" w:rsidR="00A97B37" w:rsidRPr="006F6F51" w:rsidRDefault="00A97B37" w:rsidP="00A97B37">
      <w:pPr>
        <w:ind w:firstLine="709"/>
        <w:jc w:val="both"/>
        <w:rPr>
          <w:color w:val="000000" w:themeColor="text1"/>
        </w:rPr>
      </w:pPr>
      <w:r w:rsidRPr="006F6F51">
        <w:rPr>
          <w:color w:val="000000" w:themeColor="text1"/>
        </w:rPr>
        <w:t>Нормативно-справочная информация включает необходимые данные из числа системных классификаторов и справочников в части информации, необходимой для работы пользователя в Системе.</w:t>
      </w:r>
    </w:p>
    <w:p w14:paraId="3CEAE7BB" w14:textId="77777777" w:rsidR="00A97B37" w:rsidRPr="006F6F51" w:rsidRDefault="00A97B37" w:rsidP="00A97B37">
      <w:pPr>
        <w:pStyle w:val="text"/>
      </w:pPr>
      <w:r w:rsidRPr="006F6F51">
        <w:t xml:space="preserve">Актуализация нормативно-справочной информации производится в рамках обновления Подсистемы по инициативе </w:t>
      </w:r>
      <w:r w:rsidRPr="002C314B">
        <w:rPr>
          <w:highlight w:val="yellow"/>
        </w:rPr>
        <w:t>Функционального Заказчика</w:t>
      </w:r>
      <w:r w:rsidRPr="006F6F51">
        <w:t xml:space="preserve"> в соответствии с действующими ОРД.</w:t>
      </w:r>
    </w:p>
    <w:p w14:paraId="52938D09" w14:textId="6BE1852D" w:rsidR="00C35CAE" w:rsidRPr="006F6F51" w:rsidRDefault="00C35CAE" w:rsidP="00C35CAE">
      <w:pPr>
        <w:pStyle w:val="22"/>
      </w:pPr>
      <w:bookmarkStart w:id="50" w:name="_Toc232676722"/>
      <w:r w:rsidRPr="006F6F51">
        <w:t>Описание решений, обеспечивающих информационное взаимодействие Системы с внешними информационными системами (включая описание состава данных в разрезе каждой интеграции)</w:t>
      </w:r>
      <w:bookmarkEnd w:id="50"/>
    </w:p>
    <w:p w14:paraId="5FF2B7C6" w14:textId="17906378" w:rsidR="001C7408" w:rsidRPr="006F6F51" w:rsidRDefault="001C7408" w:rsidP="00F94F2F">
      <w:pPr>
        <w:pStyle w:val="affffff"/>
      </w:pPr>
      <w:r w:rsidRPr="006F6F51">
        <w:t xml:space="preserve">Система обеспечивает взаимодействие </w:t>
      </w:r>
      <w:r w:rsidR="00F94F2F" w:rsidRPr="006F6F51">
        <w:t xml:space="preserve">с </w:t>
      </w:r>
      <w:r w:rsidR="007146D7" w:rsidRPr="007146D7">
        <w:rPr>
          <w:highlight w:val="yellow"/>
        </w:rPr>
        <w:t>______</w:t>
      </w:r>
      <w:r w:rsidRPr="006F6F51">
        <w:t>.</w:t>
      </w:r>
    </w:p>
    <w:p w14:paraId="7AF2AED5" w14:textId="3EF0434C" w:rsidR="007146D7" w:rsidRDefault="007146D7" w:rsidP="00610997">
      <w:pPr>
        <w:pStyle w:val="Tetx"/>
      </w:pPr>
      <w:r w:rsidRPr="007146D7">
        <w:rPr>
          <w:highlight w:val="yellow"/>
        </w:rPr>
        <w:t>Описание взаимодействия.</w:t>
      </w:r>
    </w:p>
    <w:p w14:paraId="0BC5A580" w14:textId="77777777" w:rsidR="007146D7" w:rsidRPr="006F6F51" w:rsidRDefault="007146D7" w:rsidP="007146D7">
      <w:pPr>
        <w:pStyle w:val="affffff"/>
      </w:pPr>
      <w:bookmarkStart w:id="51" w:name="_Toc208922192"/>
      <w:bookmarkEnd w:id="51"/>
      <w:r w:rsidRPr="006F6F51">
        <w:t xml:space="preserve">Система обеспечивает взаимодействие с </w:t>
      </w:r>
      <w:r w:rsidRPr="007146D7">
        <w:rPr>
          <w:highlight w:val="yellow"/>
        </w:rPr>
        <w:t>______</w:t>
      </w:r>
      <w:r w:rsidRPr="006F6F51">
        <w:t>.</w:t>
      </w:r>
    </w:p>
    <w:p w14:paraId="386ACF15" w14:textId="77777777" w:rsidR="007146D7" w:rsidRDefault="007146D7" w:rsidP="007146D7">
      <w:pPr>
        <w:pStyle w:val="Tetx"/>
      </w:pPr>
      <w:r w:rsidRPr="007146D7">
        <w:rPr>
          <w:highlight w:val="yellow"/>
        </w:rPr>
        <w:t>Описание взаимодействия.</w:t>
      </w:r>
    </w:p>
    <w:p w14:paraId="2507E804" w14:textId="30F1E99D" w:rsidR="00C430CE" w:rsidRPr="006F6F51" w:rsidRDefault="00C430CE" w:rsidP="00D648D1">
      <w:pPr>
        <w:pStyle w:val="22"/>
        <w:rPr>
          <w:lang w:bidi="en-US"/>
        </w:rPr>
      </w:pPr>
      <w:bookmarkStart w:id="52" w:name="_Toc232676723"/>
      <w:r w:rsidRPr="006F6F51">
        <w:rPr>
          <w:lang w:bidi="en-US"/>
        </w:rPr>
        <w:t>Описание принятых видов и методов контроля в маршрутах обработки данных</w:t>
      </w:r>
      <w:bookmarkEnd w:id="52"/>
    </w:p>
    <w:p w14:paraId="3B5C995A" w14:textId="77777777" w:rsidR="00C430CE" w:rsidRPr="006F6F51" w:rsidRDefault="00C430CE" w:rsidP="00C430CE">
      <w:pPr>
        <w:ind w:firstLine="709"/>
        <w:jc w:val="both"/>
      </w:pPr>
      <w:r w:rsidRPr="006F6F51">
        <w:t>Контроль данных при обработке информации в Системе осуществляется на следующих этапах жизненного цикла информации:</w:t>
      </w:r>
    </w:p>
    <w:p w14:paraId="6A73D880" w14:textId="77777777" w:rsidR="00C430CE" w:rsidRPr="006F6F51" w:rsidRDefault="00C430CE" w:rsidP="00C430CE">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получение данных из внешних источников информации;</w:t>
      </w:r>
    </w:p>
    <w:p w14:paraId="79459949" w14:textId="77777777" w:rsidR="00C430CE" w:rsidRPr="006F6F51" w:rsidRDefault="00C430CE" w:rsidP="00C430CE">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хранение данных в базе данных;</w:t>
      </w:r>
    </w:p>
    <w:p w14:paraId="7E169035" w14:textId="77777777" w:rsidR="00C430CE" w:rsidRPr="006F6F51" w:rsidRDefault="00C430CE" w:rsidP="00C430CE">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передача данных между компонентами Системы.</w:t>
      </w:r>
    </w:p>
    <w:p w14:paraId="42A749D9" w14:textId="77777777" w:rsidR="00C430CE" w:rsidRPr="006F6F51" w:rsidRDefault="00C430CE" w:rsidP="00C430CE">
      <w:pPr>
        <w:ind w:firstLine="851"/>
      </w:pPr>
      <w:r w:rsidRPr="006F6F51">
        <w:t>На каждом из этих этапов применяются методы контроля, специфические для данного этапа жизненного цикла данных.</w:t>
      </w:r>
    </w:p>
    <w:p w14:paraId="26C8E8C5" w14:textId="1998B609" w:rsidR="00C430CE" w:rsidRPr="006F6F51" w:rsidRDefault="00C430CE" w:rsidP="00D648D1">
      <w:pPr>
        <w:pStyle w:val="30"/>
        <w:rPr>
          <w:lang w:bidi="en-US"/>
        </w:rPr>
      </w:pPr>
      <w:bookmarkStart w:id="53" w:name="_Toc232676724"/>
      <w:r w:rsidRPr="006F6F51">
        <w:rPr>
          <w:lang w:bidi="en-US"/>
        </w:rPr>
        <w:t>Контроль данных из внешних источников информации</w:t>
      </w:r>
      <w:bookmarkEnd w:id="53"/>
    </w:p>
    <w:p w14:paraId="0496865E" w14:textId="77777777" w:rsidR="00C430CE" w:rsidRPr="006F6F51" w:rsidRDefault="00C430CE" w:rsidP="00C430CE">
      <w:pPr>
        <w:ind w:firstLine="709"/>
        <w:jc w:val="both"/>
      </w:pPr>
      <w:r w:rsidRPr="006F6F51">
        <w:t>Контроль данных из внешних источников информации заключается в проверке данных на соответствие типу и формату данных, проверке данных на полноту и корректность. Данные, не прошедшие контроль на наличие обязательных параметров или соответствие формату, не сохраняются в Системе.</w:t>
      </w:r>
    </w:p>
    <w:p w14:paraId="1DAD6B7D" w14:textId="2AAE7E64" w:rsidR="00C430CE" w:rsidRPr="006F6F51" w:rsidRDefault="00C430CE" w:rsidP="00D648D1">
      <w:pPr>
        <w:pStyle w:val="30"/>
        <w:rPr>
          <w:lang w:bidi="en-US"/>
        </w:rPr>
      </w:pPr>
      <w:bookmarkStart w:id="54" w:name="_Toc232676725"/>
      <w:r w:rsidRPr="006F6F51">
        <w:rPr>
          <w:lang w:bidi="en-US"/>
        </w:rPr>
        <w:lastRenderedPageBreak/>
        <w:t>Контроль данных при ручном вводе данных в Систему Пользователями</w:t>
      </w:r>
      <w:bookmarkEnd w:id="54"/>
    </w:p>
    <w:p w14:paraId="21015BC0" w14:textId="77777777" w:rsidR="00C430CE" w:rsidRPr="006F6F51" w:rsidRDefault="00C430CE" w:rsidP="00C430CE">
      <w:pPr>
        <w:ind w:firstLine="709"/>
        <w:jc w:val="both"/>
      </w:pPr>
      <w:r w:rsidRPr="006F6F51">
        <w:t>Контроль данных при ручном вводе данных в Систему Пользователями представляет собой:</w:t>
      </w:r>
    </w:p>
    <w:p w14:paraId="4C299736" w14:textId="77777777" w:rsidR="00C430CE" w:rsidRPr="006F6F51" w:rsidRDefault="00C430CE" w:rsidP="00C430CE">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контроль данных на наличие обязательных для ввода параметров (производится с помощью проверки заполнения обязательных для ввода полей и выдачи предупредительных сообщений Пользователю Системы);</w:t>
      </w:r>
    </w:p>
    <w:p w14:paraId="729AD0E0" w14:textId="4793AD2F" w:rsidR="00C430CE" w:rsidRPr="006F6F51" w:rsidRDefault="00C430CE" w:rsidP="00C430CE">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 xml:space="preserve">формат вводимых данных (осуществляется с помощью типовых функций, применяемых для ввода данных всех типов, и предоставления Пользователю возможностей выбора значений из справочников и вспомогательных форм (например, </w:t>
      </w:r>
      <w:r w:rsidR="007146D7" w:rsidRPr="007146D7">
        <w:rPr>
          <w:highlight w:val="yellow"/>
        </w:rPr>
        <w:t>______</w:t>
      </w:r>
      <w:r w:rsidRPr="006F6F51">
        <w:rPr>
          <w:rFonts w:cs="Arial Unicode MS"/>
          <w:color w:val="000000"/>
          <w:u w:color="000000"/>
        </w:rPr>
        <w:t>)).</w:t>
      </w:r>
    </w:p>
    <w:p w14:paraId="384C0E8C" w14:textId="77777777" w:rsidR="00C430CE" w:rsidRPr="006F6F51" w:rsidRDefault="00C430CE" w:rsidP="00C430CE">
      <w:pPr>
        <w:ind w:firstLine="709"/>
        <w:jc w:val="both"/>
      </w:pPr>
      <w:r w:rsidRPr="006F6F51">
        <w:t>Данные, не прошедшие контроль на наличие обязательных параметров или соответствие формату, не сохраняются в Системе, при этом пользователю предлагается исправить ошибки ввода с помощью подсказок и сообщений Системы.</w:t>
      </w:r>
    </w:p>
    <w:p w14:paraId="58D6DD5C" w14:textId="33DC73DA" w:rsidR="00C430CE" w:rsidRPr="006F6F51" w:rsidRDefault="00C430CE" w:rsidP="00D648D1">
      <w:pPr>
        <w:pStyle w:val="30"/>
        <w:rPr>
          <w:lang w:bidi="en-US"/>
        </w:rPr>
      </w:pPr>
      <w:bookmarkStart w:id="55" w:name="_Toc232676726"/>
      <w:r w:rsidRPr="006F6F51">
        <w:rPr>
          <w:lang w:bidi="en-US"/>
        </w:rPr>
        <w:t>Контроль данных на уровне системы управления базами данных</w:t>
      </w:r>
      <w:bookmarkEnd w:id="55"/>
    </w:p>
    <w:p w14:paraId="45F6FDB8" w14:textId="77777777" w:rsidR="00C430CE" w:rsidRPr="006F6F51" w:rsidRDefault="00C430CE" w:rsidP="00C430CE">
      <w:pPr>
        <w:ind w:firstLine="709"/>
        <w:jc w:val="both"/>
      </w:pPr>
      <w:r w:rsidRPr="006F6F51">
        <w:t>Контроль данных в БД Системы осуществляется с помощью встроенных средств, поддерживающих целостность данных СУБД (ограничения, ключи, индексы).</w:t>
      </w:r>
    </w:p>
    <w:p w14:paraId="2F7059E1" w14:textId="29CA7550" w:rsidR="00C430CE" w:rsidRPr="006F6F51" w:rsidRDefault="00C430CE" w:rsidP="00D648D1">
      <w:pPr>
        <w:pStyle w:val="22"/>
      </w:pPr>
      <w:bookmarkStart w:id="56" w:name="_Toc232676727"/>
      <w:r w:rsidRPr="006F6F51">
        <w:t>Описание решений по информационной совместимости</w:t>
      </w:r>
      <w:bookmarkEnd w:id="56"/>
    </w:p>
    <w:p w14:paraId="0434E502" w14:textId="77777777" w:rsidR="00C430CE" w:rsidRPr="006F6F51" w:rsidRDefault="00C430CE" w:rsidP="00C430CE">
      <w:pPr>
        <w:ind w:firstLine="709"/>
        <w:jc w:val="both"/>
      </w:pPr>
      <w:r w:rsidRPr="006F6F51">
        <w:t>Для обмена информацией с другими системами используются следующие средства информационной совместимости:</w:t>
      </w:r>
    </w:p>
    <w:p w14:paraId="7C423026" w14:textId="77777777" w:rsidR="00C430CE" w:rsidRPr="006F6F51" w:rsidRDefault="00C430CE" w:rsidP="00C430CE">
      <w:pPr>
        <w:pStyle w:val="-"/>
      </w:pPr>
      <w:r w:rsidRPr="006F6F51">
        <w:t>HTTP/HTTPS – протоколы передачи данных, которые используются для взаимодействия между клиентом и сервером;</w:t>
      </w:r>
    </w:p>
    <w:p w14:paraId="123E2B60" w14:textId="4BC35FEB" w:rsidR="00C430CE" w:rsidRPr="006F6F51" w:rsidRDefault="007146D7" w:rsidP="00C430CE">
      <w:pPr>
        <w:pStyle w:val="-"/>
      </w:pPr>
      <w:r w:rsidRPr="007146D7">
        <w:rPr>
          <w:highlight w:val="yellow"/>
        </w:rPr>
        <w:t>______</w:t>
      </w:r>
      <w:r w:rsidR="00C430CE" w:rsidRPr="006F6F51">
        <w:t>;</w:t>
      </w:r>
    </w:p>
    <w:p w14:paraId="77DE9F22" w14:textId="77777777" w:rsidR="00C430CE" w:rsidRPr="006F6F51" w:rsidRDefault="00C430CE" w:rsidP="00C430CE">
      <w:pPr>
        <w:pStyle w:val="-"/>
      </w:pPr>
      <w:r w:rsidRPr="006F6F51">
        <w:t>JSON – легковесный формат обмена данными, который используется для передачи структурированной информации между клиентом и сервером.</w:t>
      </w:r>
    </w:p>
    <w:p w14:paraId="36BA8939" w14:textId="4E085001" w:rsidR="00756EB3" w:rsidRPr="006F6F51" w:rsidRDefault="00F85E9B" w:rsidP="00942D98">
      <w:pPr>
        <w:pStyle w:val="12"/>
      </w:pPr>
      <w:bookmarkStart w:id="57" w:name="_Toc208922198"/>
      <w:bookmarkStart w:id="58" w:name="_Hlk114758836"/>
      <w:bookmarkStart w:id="59" w:name="_Toc206665091"/>
      <w:bookmarkStart w:id="60" w:name="_Toc206665092"/>
      <w:bookmarkStart w:id="61" w:name="_Toc206665093"/>
      <w:bookmarkStart w:id="62" w:name="_Toc206665094"/>
      <w:bookmarkStart w:id="63" w:name="_Toc206665095"/>
      <w:bookmarkStart w:id="64" w:name="_heading=h.oy9wjh3rxlmw" w:colFirst="0" w:colLast="0"/>
      <w:bookmarkStart w:id="65" w:name="_Toc232676728"/>
      <w:bookmarkEnd w:id="38"/>
      <w:bookmarkEnd w:id="57"/>
      <w:bookmarkEnd w:id="58"/>
      <w:bookmarkEnd w:id="59"/>
      <w:bookmarkEnd w:id="60"/>
      <w:bookmarkEnd w:id="61"/>
      <w:bookmarkEnd w:id="62"/>
      <w:bookmarkEnd w:id="63"/>
      <w:bookmarkEnd w:id="64"/>
      <w:r w:rsidRPr="006F6F51">
        <w:lastRenderedPageBreak/>
        <w:t>Организация сбора и передачи информации</w:t>
      </w:r>
      <w:bookmarkEnd w:id="65"/>
    </w:p>
    <w:p w14:paraId="2B9A1CA1" w14:textId="246DB2B4" w:rsidR="00E56159" w:rsidRPr="006F6F51" w:rsidRDefault="00E56159" w:rsidP="00E56159">
      <w:pPr>
        <w:pStyle w:val="22"/>
        <w:rPr>
          <w:lang w:bidi="en-US"/>
        </w:rPr>
      </w:pPr>
      <w:bookmarkStart w:id="66" w:name="_Toc232676729"/>
      <w:r w:rsidRPr="006F6F51">
        <w:rPr>
          <w:lang w:bidi="en-US"/>
        </w:rPr>
        <w:t>Перечень источников</w:t>
      </w:r>
      <w:r w:rsidR="001105C3" w:rsidRPr="006F6F51">
        <w:rPr>
          <w:lang w:bidi="en-US"/>
        </w:rPr>
        <w:t xml:space="preserve"> и потребителей информации с указанием оценки интенсивности и объема потоков информации</w:t>
      </w:r>
      <w:bookmarkEnd w:id="66"/>
    </w:p>
    <w:p w14:paraId="52490EF3" w14:textId="77777777" w:rsidR="00E56159" w:rsidRPr="006F6F51" w:rsidRDefault="00E56159" w:rsidP="00E56159">
      <w:pPr>
        <w:ind w:firstLine="709"/>
        <w:jc w:val="both"/>
      </w:pPr>
      <w:r w:rsidRPr="006F6F51">
        <w:t xml:space="preserve">Основными источниками информации для Системы служат данные внешних систем, поступающие в Систему через информационные сервисы. </w:t>
      </w:r>
    </w:p>
    <w:p w14:paraId="57CF5E89" w14:textId="77777777" w:rsidR="00E56159" w:rsidRPr="006F6F51" w:rsidRDefault="00E56159" w:rsidP="00E56159">
      <w:pPr>
        <w:ind w:firstLine="709"/>
        <w:jc w:val="both"/>
      </w:pPr>
      <w:r w:rsidRPr="006F6F51">
        <w:t>В качестве типа физических носителей данных определены накопители на жестких магнитных дисках – пользовательские рабочие станции, объем свободного дискового пространства не менее 10 ГБ.</w:t>
      </w:r>
    </w:p>
    <w:p w14:paraId="496A9AF1" w14:textId="4F98A519" w:rsidR="00E56159" w:rsidRPr="006F6F51" w:rsidRDefault="00E56159" w:rsidP="00E56159">
      <w:pPr>
        <w:ind w:firstLine="709"/>
        <w:jc w:val="both"/>
      </w:pPr>
      <w:r w:rsidRPr="006F6F51">
        <w:t>Перечень источников информации представлен в таблице</w:t>
      </w:r>
      <w:r w:rsidR="00162529" w:rsidRPr="006F6F51">
        <w:t xml:space="preserve"> </w:t>
      </w:r>
      <w:r w:rsidR="00162529" w:rsidRPr="006F6F51">
        <w:fldChar w:fldCharType="begin"/>
      </w:r>
      <w:r w:rsidR="00162529" w:rsidRPr="006F6F51">
        <w:instrText xml:space="preserve"> REF _Ref208241103 \#\0\h </w:instrText>
      </w:r>
      <w:r w:rsidR="006F6F51" w:rsidRPr="006F6F51">
        <w:instrText xml:space="preserve"> \* MERGEFORMAT </w:instrText>
      </w:r>
      <w:r w:rsidR="00162529" w:rsidRPr="006F6F51">
        <w:fldChar w:fldCharType="separate"/>
      </w:r>
      <w:r w:rsidR="007855CD">
        <w:t>3</w:t>
      </w:r>
      <w:r w:rsidR="00162529" w:rsidRPr="006F6F51">
        <w:fldChar w:fldCharType="end"/>
      </w:r>
      <w:r w:rsidRPr="006F6F51">
        <w:t>.</w:t>
      </w:r>
    </w:p>
    <w:p w14:paraId="0FCA866B" w14:textId="31C7A172" w:rsidR="00162529" w:rsidRPr="006F6F51" w:rsidRDefault="00162529" w:rsidP="00162529">
      <w:pPr>
        <w:pStyle w:val="a6"/>
      </w:pPr>
      <w:bookmarkStart w:id="67" w:name="_Ref208241103"/>
      <w:r w:rsidRPr="006F6F51">
        <w:t xml:space="preserve">Таблица </w:t>
      </w:r>
      <w:fldSimple w:instr=" SEQ Таблица \* ARABIC ">
        <w:r w:rsidR="007855CD">
          <w:rPr>
            <w:noProof/>
          </w:rPr>
          <w:t>3</w:t>
        </w:r>
      </w:fldSimple>
      <w:bookmarkEnd w:id="67"/>
      <w:r w:rsidRPr="006F6F51">
        <w:t xml:space="preserve"> – Перечень источников информации</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4825"/>
        <w:gridCol w:w="4802"/>
      </w:tblGrid>
      <w:tr w:rsidR="00E56159" w:rsidRPr="006F6F51" w14:paraId="7C75D668" w14:textId="77777777" w:rsidTr="00C04FE3">
        <w:trPr>
          <w:trHeight w:val="397"/>
          <w:tblHeader/>
        </w:trPr>
        <w:tc>
          <w:tcPr>
            <w:tcW w:w="4825" w:type="dxa"/>
            <w:shd w:val="clear" w:color="auto" w:fill="D9D9D9" w:themeFill="background1" w:themeFillShade="D9"/>
            <w:vAlign w:val="center"/>
          </w:tcPr>
          <w:p w14:paraId="7CF1EA25" w14:textId="77777777" w:rsidR="00E56159" w:rsidRPr="006F6F51" w:rsidRDefault="00E56159" w:rsidP="00C04FE3">
            <w:pPr>
              <w:jc w:val="center"/>
              <w:rPr>
                <w:b/>
                <w:bCs/>
                <w:color w:val="000000" w:themeColor="text1"/>
                <w:sz w:val="22"/>
                <w:szCs w:val="22"/>
              </w:rPr>
            </w:pPr>
            <w:r w:rsidRPr="006F6F51">
              <w:rPr>
                <w:b/>
                <w:bCs/>
                <w:color w:val="000000" w:themeColor="text1"/>
                <w:sz w:val="22"/>
                <w:szCs w:val="22"/>
              </w:rPr>
              <w:t>Источник информации</w:t>
            </w:r>
          </w:p>
        </w:tc>
        <w:tc>
          <w:tcPr>
            <w:tcW w:w="4802" w:type="dxa"/>
            <w:shd w:val="clear" w:color="auto" w:fill="D9D9D9" w:themeFill="background1" w:themeFillShade="D9"/>
            <w:vAlign w:val="center"/>
          </w:tcPr>
          <w:p w14:paraId="67B095F5" w14:textId="77777777" w:rsidR="00E56159" w:rsidRPr="006F6F51" w:rsidRDefault="00E56159" w:rsidP="00C04FE3">
            <w:pPr>
              <w:jc w:val="center"/>
              <w:rPr>
                <w:b/>
                <w:bCs/>
                <w:color w:val="000000" w:themeColor="text1"/>
                <w:sz w:val="22"/>
                <w:szCs w:val="22"/>
              </w:rPr>
            </w:pPr>
            <w:r w:rsidRPr="006F6F51">
              <w:rPr>
                <w:b/>
                <w:bCs/>
                <w:color w:val="000000" w:themeColor="text1"/>
                <w:sz w:val="22"/>
                <w:szCs w:val="22"/>
              </w:rPr>
              <w:t>Информация</w:t>
            </w:r>
          </w:p>
        </w:tc>
      </w:tr>
      <w:tr w:rsidR="007146D7" w:rsidRPr="006F6F51" w14:paraId="35F11783" w14:textId="77777777" w:rsidTr="00567F7B">
        <w:trPr>
          <w:trHeight w:val="397"/>
        </w:trPr>
        <w:tc>
          <w:tcPr>
            <w:tcW w:w="4825" w:type="dxa"/>
          </w:tcPr>
          <w:p w14:paraId="4FAF3E07" w14:textId="77581C12" w:rsidR="007146D7" w:rsidRPr="006F6F51" w:rsidRDefault="007146D7" w:rsidP="007146D7">
            <w:pPr>
              <w:rPr>
                <w:rFonts w:eastAsiaTheme="minorHAnsi"/>
                <w:color w:val="000000" w:themeColor="text1"/>
                <w:sz w:val="22"/>
                <w:szCs w:val="22"/>
                <w:lang w:eastAsia="en-US"/>
              </w:rPr>
            </w:pPr>
            <w:r w:rsidRPr="00233519">
              <w:rPr>
                <w:highlight w:val="yellow"/>
              </w:rPr>
              <w:t>______</w:t>
            </w:r>
          </w:p>
        </w:tc>
        <w:tc>
          <w:tcPr>
            <w:tcW w:w="4802" w:type="dxa"/>
          </w:tcPr>
          <w:p w14:paraId="10EB8244" w14:textId="0CD3990A" w:rsidR="007146D7" w:rsidRPr="006F6F51" w:rsidRDefault="007146D7" w:rsidP="007146D7">
            <w:pPr>
              <w:ind w:left="16"/>
              <w:jc w:val="both"/>
              <w:rPr>
                <w:rFonts w:eastAsiaTheme="minorHAnsi"/>
                <w:color w:val="000000" w:themeColor="text1"/>
                <w:sz w:val="22"/>
                <w:szCs w:val="22"/>
                <w:lang w:eastAsia="en-US"/>
              </w:rPr>
            </w:pPr>
            <w:r w:rsidRPr="00233519">
              <w:rPr>
                <w:highlight w:val="yellow"/>
              </w:rPr>
              <w:t>______</w:t>
            </w:r>
          </w:p>
        </w:tc>
      </w:tr>
      <w:tr w:rsidR="007146D7" w:rsidRPr="006F6F51" w14:paraId="25D8E074" w14:textId="77777777" w:rsidTr="00567F7B">
        <w:trPr>
          <w:trHeight w:val="397"/>
        </w:trPr>
        <w:tc>
          <w:tcPr>
            <w:tcW w:w="4825" w:type="dxa"/>
          </w:tcPr>
          <w:p w14:paraId="7D1FC7E4" w14:textId="6679AF7E" w:rsidR="007146D7" w:rsidRPr="006F6F51" w:rsidRDefault="007146D7" w:rsidP="007146D7">
            <w:pPr>
              <w:rPr>
                <w:rFonts w:eastAsiaTheme="minorHAnsi"/>
                <w:color w:val="000000" w:themeColor="text1"/>
                <w:sz w:val="22"/>
                <w:szCs w:val="22"/>
                <w:lang w:eastAsia="en-US"/>
              </w:rPr>
            </w:pPr>
            <w:r w:rsidRPr="00233519">
              <w:rPr>
                <w:highlight w:val="yellow"/>
              </w:rPr>
              <w:t>______</w:t>
            </w:r>
          </w:p>
        </w:tc>
        <w:tc>
          <w:tcPr>
            <w:tcW w:w="4802" w:type="dxa"/>
          </w:tcPr>
          <w:p w14:paraId="474464B9" w14:textId="7E3C70D0" w:rsidR="007146D7" w:rsidRPr="006F6F51" w:rsidRDefault="007146D7" w:rsidP="007146D7">
            <w:pPr>
              <w:jc w:val="both"/>
              <w:rPr>
                <w:rFonts w:eastAsiaTheme="minorHAnsi"/>
                <w:color w:val="000000" w:themeColor="text1"/>
                <w:sz w:val="22"/>
                <w:szCs w:val="22"/>
                <w:lang w:eastAsia="en-US"/>
              </w:rPr>
            </w:pPr>
            <w:r w:rsidRPr="00233519">
              <w:rPr>
                <w:highlight w:val="yellow"/>
              </w:rPr>
              <w:t>______</w:t>
            </w:r>
          </w:p>
        </w:tc>
      </w:tr>
    </w:tbl>
    <w:p w14:paraId="71AAE6EA" w14:textId="5ACA747D" w:rsidR="00094121" w:rsidRPr="006F6F51" w:rsidRDefault="00094121" w:rsidP="00E56159">
      <w:pPr>
        <w:keepNext/>
        <w:spacing w:before="120" w:after="120"/>
        <w:ind w:firstLine="709"/>
        <w:jc w:val="both"/>
      </w:pPr>
      <w:r w:rsidRPr="006F6F51">
        <w:t xml:space="preserve">Значения показателей количества обрабатываемых объектов Системы в </w:t>
      </w:r>
      <w:r w:rsidR="007146D7">
        <w:t xml:space="preserve">подсистемы </w:t>
      </w:r>
      <w:r w:rsidR="007146D7" w:rsidRPr="007146D7">
        <w:rPr>
          <w:highlight w:val="yellow"/>
        </w:rPr>
        <w:t>______</w:t>
      </w:r>
      <w:r w:rsidRPr="006F6F51">
        <w:t xml:space="preserve"> представлены в таблице</w:t>
      </w:r>
      <w:r w:rsidR="008F58A5" w:rsidRPr="006F6F51">
        <w:t xml:space="preserve"> </w:t>
      </w:r>
      <w:r w:rsidR="008F58A5" w:rsidRPr="006F6F51">
        <w:fldChar w:fldCharType="begin"/>
      </w:r>
      <w:r w:rsidR="008F58A5" w:rsidRPr="006F6F51">
        <w:instrText xml:space="preserve"> REF _Ref208323925 \#\0\h </w:instrText>
      </w:r>
      <w:r w:rsidR="006F6F51" w:rsidRPr="006F6F51">
        <w:instrText xml:space="preserve"> \* MERGEFORMAT </w:instrText>
      </w:r>
      <w:r w:rsidR="008F58A5" w:rsidRPr="006F6F51">
        <w:fldChar w:fldCharType="separate"/>
      </w:r>
      <w:r w:rsidR="007855CD">
        <w:t>4</w:t>
      </w:r>
      <w:r w:rsidR="008F58A5" w:rsidRPr="006F6F51">
        <w:fldChar w:fldCharType="end"/>
      </w:r>
      <w:r w:rsidR="008F58A5" w:rsidRPr="006F6F51">
        <w:t>.</w:t>
      </w:r>
    </w:p>
    <w:p w14:paraId="6E34189C" w14:textId="70261C9E" w:rsidR="008F58A5" w:rsidRPr="006F6F51" w:rsidRDefault="008F58A5" w:rsidP="008F58A5">
      <w:pPr>
        <w:pStyle w:val="a6"/>
      </w:pPr>
      <w:bookmarkStart w:id="68" w:name="_Ref208323925"/>
      <w:r w:rsidRPr="006F6F51">
        <w:t xml:space="preserve">Таблица </w:t>
      </w:r>
      <w:fldSimple w:instr=" SEQ Таблица \* ARABIC ">
        <w:r w:rsidR="007855CD">
          <w:rPr>
            <w:noProof/>
          </w:rPr>
          <w:t>4</w:t>
        </w:r>
      </w:fldSimple>
      <w:bookmarkEnd w:id="68"/>
      <w:r w:rsidRPr="006F6F51">
        <w:t xml:space="preserve"> – </w:t>
      </w:r>
      <w:commentRangeStart w:id="69"/>
      <w:r w:rsidRPr="006F6F51">
        <w:t>Значения показателей числа обрабатываемых объектов</w:t>
      </w:r>
      <w:commentRangeEnd w:id="69"/>
      <w:r w:rsidR="007146D7" w:rsidRPr="006F6F51">
        <w:rPr>
          <w:rStyle w:val="ad"/>
          <w:sz w:val="24"/>
          <w:szCs w:val="24"/>
        </w:rPr>
        <w:commentReference w:id="69"/>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37"/>
        <w:gridCol w:w="1943"/>
        <w:gridCol w:w="1459"/>
        <w:gridCol w:w="1302"/>
        <w:gridCol w:w="1486"/>
      </w:tblGrid>
      <w:tr w:rsidR="00094121" w:rsidRPr="00610997" w14:paraId="608C9C5D" w14:textId="77777777" w:rsidTr="00C04FE3">
        <w:trPr>
          <w:trHeight w:val="23"/>
          <w:tblHeader/>
          <w:jc w:val="center"/>
        </w:trPr>
        <w:tc>
          <w:tcPr>
            <w:tcW w:w="1785" w:type="pct"/>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4393AA75" w14:textId="77777777" w:rsidR="00094121" w:rsidRPr="00610997" w:rsidRDefault="00094121" w:rsidP="00C04FE3">
            <w:pPr>
              <w:widowControl w:val="0"/>
              <w:jc w:val="center"/>
              <w:rPr>
                <w:b/>
                <w:sz w:val="22"/>
                <w:szCs w:val="22"/>
              </w:rPr>
            </w:pPr>
            <w:r w:rsidRPr="00610997">
              <w:rPr>
                <w:b/>
                <w:sz w:val="22"/>
                <w:szCs w:val="22"/>
              </w:rPr>
              <w:t>Объект</w:t>
            </w:r>
          </w:p>
        </w:tc>
        <w:tc>
          <w:tcPr>
            <w:tcW w:w="3215" w:type="pct"/>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12FF2073" w14:textId="77777777" w:rsidR="00094121" w:rsidRPr="00610997" w:rsidRDefault="00094121" w:rsidP="00C04FE3">
            <w:pPr>
              <w:widowControl w:val="0"/>
              <w:jc w:val="center"/>
              <w:rPr>
                <w:b/>
                <w:sz w:val="22"/>
                <w:szCs w:val="22"/>
              </w:rPr>
            </w:pPr>
            <w:r w:rsidRPr="00610997">
              <w:rPr>
                <w:b/>
                <w:sz w:val="22"/>
                <w:szCs w:val="22"/>
              </w:rPr>
              <w:t>Количество объектов предметной области, обрабатываемых Системой, ед.</w:t>
            </w:r>
          </w:p>
        </w:tc>
      </w:tr>
      <w:tr w:rsidR="00094121" w:rsidRPr="00610997" w14:paraId="294BA36A" w14:textId="77777777" w:rsidTr="00C04FE3">
        <w:trPr>
          <w:trHeight w:val="23"/>
          <w:tblHeader/>
          <w:jc w:val="center"/>
        </w:trPr>
        <w:tc>
          <w:tcPr>
            <w:tcW w:w="1785" w:type="pct"/>
            <w:vMerge/>
            <w:tcBorders>
              <w:top w:val="single" w:sz="4" w:space="0" w:color="auto"/>
              <w:left w:val="single" w:sz="4" w:space="0" w:color="auto"/>
              <w:bottom w:val="single" w:sz="4" w:space="0" w:color="auto"/>
              <w:right w:val="single" w:sz="4" w:space="0" w:color="auto"/>
            </w:tcBorders>
            <w:shd w:val="clear" w:color="auto" w:fill="D9D9D9"/>
            <w:vAlign w:val="center"/>
            <w:hideMark/>
          </w:tcPr>
          <w:p w14:paraId="0D578BA8" w14:textId="77777777" w:rsidR="00094121" w:rsidRPr="00610997" w:rsidRDefault="00094121" w:rsidP="00C04FE3">
            <w:pPr>
              <w:widowControl w:val="0"/>
              <w:jc w:val="center"/>
              <w:rPr>
                <w:b/>
                <w:sz w:val="22"/>
                <w:szCs w:val="22"/>
              </w:rPr>
            </w:pPr>
          </w:p>
        </w:tc>
        <w:tc>
          <w:tcPr>
            <w:tcW w:w="1767" w:type="pct"/>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14:paraId="729566C6" w14:textId="77777777" w:rsidR="00094121" w:rsidRPr="00610997" w:rsidRDefault="00094121" w:rsidP="00C04FE3">
            <w:pPr>
              <w:widowControl w:val="0"/>
              <w:jc w:val="center"/>
              <w:rPr>
                <w:b/>
                <w:sz w:val="22"/>
                <w:szCs w:val="22"/>
              </w:rPr>
            </w:pPr>
            <w:r w:rsidRPr="00610997">
              <w:rPr>
                <w:b/>
                <w:sz w:val="22"/>
                <w:szCs w:val="22"/>
              </w:rPr>
              <w:t>расчетное</w:t>
            </w:r>
          </w:p>
        </w:tc>
        <w:tc>
          <w:tcPr>
            <w:tcW w:w="1448" w:type="pct"/>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14:paraId="6894A35A" w14:textId="77777777" w:rsidR="00094121" w:rsidRPr="00610997" w:rsidRDefault="00094121" w:rsidP="00C04FE3">
            <w:pPr>
              <w:widowControl w:val="0"/>
              <w:jc w:val="center"/>
              <w:rPr>
                <w:b/>
                <w:sz w:val="22"/>
                <w:szCs w:val="22"/>
              </w:rPr>
            </w:pPr>
            <w:r w:rsidRPr="00610997">
              <w:rPr>
                <w:b/>
                <w:sz w:val="22"/>
                <w:szCs w:val="22"/>
              </w:rPr>
              <w:t>максимальное</w:t>
            </w:r>
          </w:p>
        </w:tc>
      </w:tr>
      <w:tr w:rsidR="00094121" w:rsidRPr="00610997" w14:paraId="2F0B6EBB" w14:textId="77777777" w:rsidTr="00C04FE3">
        <w:trPr>
          <w:trHeight w:val="23"/>
          <w:tblHeader/>
          <w:jc w:val="center"/>
        </w:trPr>
        <w:tc>
          <w:tcPr>
            <w:tcW w:w="1785" w:type="pct"/>
            <w:vMerge/>
            <w:tcBorders>
              <w:top w:val="single" w:sz="4" w:space="0" w:color="auto"/>
              <w:left w:val="single" w:sz="4" w:space="0" w:color="auto"/>
              <w:bottom w:val="single" w:sz="4" w:space="0" w:color="auto"/>
              <w:right w:val="single" w:sz="4" w:space="0" w:color="auto"/>
            </w:tcBorders>
            <w:shd w:val="clear" w:color="auto" w:fill="D9D9D9"/>
            <w:vAlign w:val="center"/>
            <w:hideMark/>
          </w:tcPr>
          <w:p w14:paraId="55C8ECAD" w14:textId="77777777" w:rsidR="00094121" w:rsidRPr="00610997" w:rsidRDefault="00094121" w:rsidP="00C04FE3">
            <w:pPr>
              <w:widowControl w:val="0"/>
              <w:jc w:val="center"/>
              <w:rPr>
                <w:b/>
                <w:sz w:val="22"/>
                <w:szCs w:val="22"/>
              </w:rPr>
            </w:pPr>
          </w:p>
        </w:tc>
        <w:tc>
          <w:tcPr>
            <w:tcW w:w="100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82C9A84" w14:textId="77777777" w:rsidR="00094121" w:rsidRPr="00610997" w:rsidRDefault="00094121" w:rsidP="00C04FE3">
            <w:pPr>
              <w:widowControl w:val="0"/>
              <w:jc w:val="center"/>
              <w:rPr>
                <w:b/>
                <w:sz w:val="22"/>
                <w:szCs w:val="22"/>
              </w:rPr>
            </w:pPr>
            <w:r w:rsidRPr="00610997">
              <w:rPr>
                <w:b/>
                <w:sz w:val="22"/>
                <w:szCs w:val="22"/>
              </w:rPr>
              <w:t>За 1 час</w:t>
            </w:r>
          </w:p>
        </w:tc>
        <w:tc>
          <w:tcPr>
            <w:tcW w:w="75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230827D" w14:textId="77777777" w:rsidR="00094121" w:rsidRPr="00610997" w:rsidRDefault="00094121" w:rsidP="00C04FE3">
            <w:pPr>
              <w:widowControl w:val="0"/>
              <w:jc w:val="center"/>
              <w:rPr>
                <w:b/>
                <w:sz w:val="22"/>
                <w:szCs w:val="22"/>
              </w:rPr>
            </w:pPr>
            <w:r w:rsidRPr="00610997">
              <w:rPr>
                <w:b/>
                <w:sz w:val="22"/>
                <w:szCs w:val="22"/>
              </w:rPr>
              <w:t>За</w:t>
            </w:r>
            <w:r w:rsidRPr="00610997">
              <w:rPr>
                <w:b/>
                <w:sz w:val="22"/>
                <w:szCs w:val="22"/>
                <w:lang w:val="en-US"/>
              </w:rPr>
              <w:t xml:space="preserve"> 3 </w:t>
            </w:r>
            <w:r w:rsidRPr="00610997">
              <w:rPr>
                <w:b/>
                <w:sz w:val="22"/>
                <w:szCs w:val="22"/>
              </w:rPr>
              <w:t>месяца</w:t>
            </w:r>
          </w:p>
        </w:tc>
        <w:tc>
          <w:tcPr>
            <w:tcW w:w="67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A0AA24B" w14:textId="77777777" w:rsidR="00094121" w:rsidRPr="00610997" w:rsidRDefault="00094121" w:rsidP="00C04FE3">
            <w:pPr>
              <w:widowControl w:val="0"/>
              <w:jc w:val="center"/>
              <w:rPr>
                <w:b/>
                <w:sz w:val="22"/>
                <w:szCs w:val="22"/>
              </w:rPr>
            </w:pPr>
            <w:r w:rsidRPr="00610997">
              <w:rPr>
                <w:b/>
                <w:sz w:val="22"/>
                <w:szCs w:val="22"/>
              </w:rPr>
              <w:t>За 1 час</w:t>
            </w:r>
          </w:p>
        </w:tc>
        <w:tc>
          <w:tcPr>
            <w:tcW w:w="77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2500E986" w14:textId="77777777" w:rsidR="00094121" w:rsidRPr="00610997" w:rsidRDefault="00094121" w:rsidP="00C04FE3">
            <w:pPr>
              <w:widowControl w:val="0"/>
              <w:jc w:val="center"/>
              <w:rPr>
                <w:b/>
                <w:sz w:val="22"/>
                <w:szCs w:val="22"/>
              </w:rPr>
            </w:pPr>
            <w:r w:rsidRPr="00610997">
              <w:rPr>
                <w:b/>
                <w:sz w:val="22"/>
                <w:szCs w:val="22"/>
              </w:rPr>
              <w:t>За</w:t>
            </w:r>
            <w:r w:rsidRPr="00610997">
              <w:rPr>
                <w:b/>
                <w:sz w:val="22"/>
                <w:szCs w:val="22"/>
                <w:lang w:val="en-US"/>
              </w:rPr>
              <w:t xml:space="preserve"> 3 </w:t>
            </w:r>
            <w:r w:rsidRPr="00610997">
              <w:rPr>
                <w:b/>
                <w:sz w:val="22"/>
                <w:szCs w:val="22"/>
              </w:rPr>
              <w:t>месяца</w:t>
            </w:r>
          </w:p>
        </w:tc>
      </w:tr>
      <w:tr w:rsidR="007146D7" w:rsidRPr="00610997" w14:paraId="53D76A36" w14:textId="77777777" w:rsidTr="001C2FFD">
        <w:trPr>
          <w:trHeight w:val="23"/>
          <w:jc w:val="center"/>
        </w:trPr>
        <w:tc>
          <w:tcPr>
            <w:tcW w:w="1785" w:type="pct"/>
            <w:tcBorders>
              <w:top w:val="single" w:sz="4" w:space="0" w:color="auto"/>
              <w:left w:val="single" w:sz="4" w:space="0" w:color="auto"/>
              <w:bottom w:val="single" w:sz="4" w:space="0" w:color="auto"/>
              <w:right w:val="single" w:sz="4" w:space="0" w:color="auto"/>
            </w:tcBorders>
          </w:tcPr>
          <w:p w14:paraId="674A758D" w14:textId="7DB5A54A" w:rsidR="007146D7" w:rsidRPr="00610997" w:rsidRDefault="007146D7" w:rsidP="007146D7">
            <w:pPr>
              <w:widowControl w:val="0"/>
              <w:jc w:val="both"/>
              <w:rPr>
                <w:bCs/>
                <w:sz w:val="22"/>
                <w:szCs w:val="22"/>
              </w:rPr>
            </w:pPr>
            <w:r w:rsidRPr="008B31EF">
              <w:rPr>
                <w:highlight w:val="yellow"/>
              </w:rPr>
              <w:t>______</w:t>
            </w:r>
          </w:p>
        </w:tc>
        <w:tc>
          <w:tcPr>
            <w:tcW w:w="1009" w:type="pct"/>
            <w:tcBorders>
              <w:top w:val="single" w:sz="4" w:space="0" w:color="auto"/>
              <w:left w:val="single" w:sz="4" w:space="0" w:color="auto"/>
              <w:bottom w:val="single" w:sz="4" w:space="0" w:color="auto"/>
              <w:right w:val="single" w:sz="4" w:space="0" w:color="auto"/>
            </w:tcBorders>
          </w:tcPr>
          <w:p w14:paraId="2E8C8DD2" w14:textId="754C2450" w:rsidR="007146D7" w:rsidRPr="00610997" w:rsidRDefault="007146D7" w:rsidP="007146D7">
            <w:pPr>
              <w:widowControl w:val="0"/>
              <w:jc w:val="center"/>
              <w:rPr>
                <w:bCs/>
                <w:sz w:val="22"/>
                <w:szCs w:val="22"/>
              </w:rPr>
            </w:pPr>
            <w:r w:rsidRPr="008B31EF">
              <w:rPr>
                <w:highlight w:val="yellow"/>
              </w:rPr>
              <w:t>______</w:t>
            </w:r>
          </w:p>
        </w:tc>
        <w:tc>
          <w:tcPr>
            <w:tcW w:w="758" w:type="pct"/>
            <w:tcBorders>
              <w:top w:val="single" w:sz="4" w:space="0" w:color="auto"/>
              <w:left w:val="single" w:sz="4" w:space="0" w:color="auto"/>
              <w:bottom w:val="single" w:sz="4" w:space="0" w:color="auto"/>
              <w:right w:val="single" w:sz="4" w:space="0" w:color="auto"/>
            </w:tcBorders>
          </w:tcPr>
          <w:p w14:paraId="612984D5" w14:textId="6D555222" w:rsidR="007146D7" w:rsidRPr="00610997" w:rsidRDefault="007146D7" w:rsidP="007146D7">
            <w:pPr>
              <w:widowControl w:val="0"/>
              <w:jc w:val="center"/>
              <w:rPr>
                <w:bCs/>
                <w:sz w:val="22"/>
                <w:szCs w:val="22"/>
              </w:rPr>
            </w:pPr>
            <w:r w:rsidRPr="008B31EF">
              <w:rPr>
                <w:highlight w:val="yellow"/>
              </w:rPr>
              <w:t>______</w:t>
            </w:r>
          </w:p>
        </w:tc>
        <w:tc>
          <w:tcPr>
            <w:tcW w:w="676" w:type="pct"/>
            <w:tcBorders>
              <w:top w:val="single" w:sz="4" w:space="0" w:color="auto"/>
              <w:left w:val="single" w:sz="4" w:space="0" w:color="auto"/>
              <w:bottom w:val="single" w:sz="4" w:space="0" w:color="auto"/>
              <w:right w:val="single" w:sz="4" w:space="0" w:color="auto"/>
            </w:tcBorders>
          </w:tcPr>
          <w:p w14:paraId="10D9CD87" w14:textId="4B29B76F" w:rsidR="007146D7" w:rsidRPr="00610997" w:rsidRDefault="007146D7" w:rsidP="007146D7">
            <w:pPr>
              <w:widowControl w:val="0"/>
              <w:jc w:val="center"/>
              <w:rPr>
                <w:bCs/>
                <w:sz w:val="22"/>
                <w:szCs w:val="22"/>
              </w:rPr>
            </w:pPr>
            <w:r w:rsidRPr="008B31EF">
              <w:rPr>
                <w:highlight w:val="yellow"/>
              </w:rPr>
              <w:t>______</w:t>
            </w:r>
          </w:p>
        </w:tc>
        <w:tc>
          <w:tcPr>
            <w:tcW w:w="772" w:type="pct"/>
            <w:tcBorders>
              <w:top w:val="single" w:sz="4" w:space="0" w:color="auto"/>
              <w:left w:val="single" w:sz="4" w:space="0" w:color="auto"/>
              <w:bottom w:val="single" w:sz="4" w:space="0" w:color="auto"/>
              <w:right w:val="single" w:sz="4" w:space="0" w:color="auto"/>
            </w:tcBorders>
          </w:tcPr>
          <w:p w14:paraId="0EAE67F9" w14:textId="4F68595E" w:rsidR="007146D7" w:rsidRPr="00610997" w:rsidRDefault="007146D7" w:rsidP="007146D7">
            <w:pPr>
              <w:widowControl w:val="0"/>
              <w:jc w:val="center"/>
              <w:rPr>
                <w:bCs/>
                <w:sz w:val="22"/>
                <w:szCs w:val="22"/>
              </w:rPr>
            </w:pPr>
            <w:r w:rsidRPr="008B31EF">
              <w:rPr>
                <w:highlight w:val="yellow"/>
              </w:rPr>
              <w:t>______</w:t>
            </w:r>
          </w:p>
        </w:tc>
      </w:tr>
      <w:tr w:rsidR="007146D7" w:rsidRPr="00610997" w14:paraId="595EB9FA" w14:textId="77777777" w:rsidTr="001C2FFD">
        <w:trPr>
          <w:trHeight w:val="23"/>
          <w:jc w:val="center"/>
        </w:trPr>
        <w:tc>
          <w:tcPr>
            <w:tcW w:w="1785" w:type="pct"/>
            <w:tcBorders>
              <w:top w:val="single" w:sz="4" w:space="0" w:color="auto"/>
              <w:left w:val="single" w:sz="4" w:space="0" w:color="auto"/>
              <w:bottom w:val="single" w:sz="4" w:space="0" w:color="auto"/>
              <w:right w:val="single" w:sz="4" w:space="0" w:color="auto"/>
            </w:tcBorders>
          </w:tcPr>
          <w:p w14:paraId="00F71B4A" w14:textId="701FE05C" w:rsidR="007146D7" w:rsidRPr="00610997" w:rsidRDefault="007146D7" w:rsidP="007146D7">
            <w:pPr>
              <w:widowControl w:val="0"/>
              <w:jc w:val="both"/>
              <w:rPr>
                <w:bCs/>
                <w:sz w:val="22"/>
                <w:szCs w:val="22"/>
              </w:rPr>
            </w:pPr>
            <w:r w:rsidRPr="008B31EF">
              <w:rPr>
                <w:highlight w:val="yellow"/>
              </w:rPr>
              <w:t>______</w:t>
            </w:r>
          </w:p>
        </w:tc>
        <w:tc>
          <w:tcPr>
            <w:tcW w:w="1009" w:type="pct"/>
            <w:tcBorders>
              <w:top w:val="single" w:sz="4" w:space="0" w:color="auto"/>
              <w:left w:val="single" w:sz="4" w:space="0" w:color="auto"/>
              <w:bottom w:val="single" w:sz="4" w:space="0" w:color="auto"/>
              <w:right w:val="single" w:sz="4" w:space="0" w:color="auto"/>
            </w:tcBorders>
          </w:tcPr>
          <w:p w14:paraId="22DE9F6E" w14:textId="554301CB" w:rsidR="007146D7" w:rsidRPr="00610997" w:rsidRDefault="007146D7" w:rsidP="007146D7">
            <w:pPr>
              <w:widowControl w:val="0"/>
              <w:jc w:val="center"/>
              <w:rPr>
                <w:bCs/>
                <w:sz w:val="22"/>
                <w:szCs w:val="22"/>
              </w:rPr>
            </w:pPr>
            <w:r w:rsidRPr="008B31EF">
              <w:rPr>
                <w:highlight w:val="yellow"/>
              </w:rPr>
              <w:t>______</w:t>
            </w:r>
          </w:p>
        </w:tc>
        <w:tc>
          <w:tcPr>
            <w:tcW w:w="758" w:type="pct"/>
            <w:tcBorders>
              <w:top w:val="single" w:sz="4" w:space="0" w:color="auto"/>
              <w:left w:val="single" w:sz="4" w:space="0" w:color="auto"/>
              <w:bottom w:val="single" w:sz="4" w:space="0" w:color="auto"/>
              <w:right w:val="single" w:sz="4" w:space="0" w:color="auto"/>
            </w:tcBorders>
          </w:tcPr>
          <w:p w14:paraId="5197059E" w14:textId="1FD58110" w:rsidR="007146D7" w:rsidRPr="00610997" w:rsidRDefault="007146D7" w:rsidP="007146D7">
            <w:pPr>
              <w:widowControl w:val="0"/>
              <w:jc w:val="center"/>
              <w:rPr>
                <w:bCs/>
                <w:sz w:val="22"/>
                <w:szCs w:val="22"/>
              </w:rPr>
            </w:pPr>
            <w:r w:rsidRPr="008B31EF">
              <w:rPr>
                <w:highlight w:val="yellow"/>
              </w:rPr>
              <w:t>______</w:t>
            </w:r>
          </w:p>
        </w:tc>
        <w:tc>
          <w:tcPr>
            <w:tcW w:w="676" w:type="pct"/>
            <w:tcBorders>
              <w:top w:val="single" w:sz="4" w:space="0" w:color="auto"/>
              <w:left w:val="single" w:sz="4" w:space="0" w:color="auto"/>
              <w:bottom w:val="single" w:sz="4" w:space="0" w:color="auto"/>
              <w:right w:val="single" w:sz="4" w:space="0" w:color="auto"/>
            </w:tcBorders>
          </w:tcPr>
          <w:p w14:paraId="29BF6EC1" w14:textId="2CCAE66A" w:rsidR="007146D7" w:rsidRPr="00610997" w:rsidRDefault="007146D7" w:rsidP="007146D7">
            <w:pPr>
              <w:widowControl w:val="0"/>
              <w:jc w:val="center"/>
              <w:rPr>
                <w:bCs/>
                <w:sz w:val="22"/>
                <w:szCs w:val="22"/>
              </w:rPr>
            </w:pPr>
            <w:r w:rsidRPr="008B31EF">
              <w:rPr>
                <w:highlight w:val="yellow"/>
              </w:rPr>
              <w:t>______</w:t>
            </w:r>
          </w:p>
        </w:tc>
        <w:tc>
          <w:tcPr>
            <w:tcW w:w="772" w:type="pct"/>
            <w:tcBorders>
              <w:top w:val="single" w:sz="4" w:space="0" w:color="auto"/>
              <w:left w:val="single" w:sz="4" w:space="0" w:color="auto"/>
              <w:bottom w:val="single" w:sz="4" w:space="0" w:color="auto"/>
              <w:right w:val="single" w:sz="4" w:space="0" w:color="auto"/>
            </w:tcBorders>
          </w:tcPr>
          <w:p w14:paraId="3008B6EF" w14:textId="3B74C277" w:rsidR="007146D7" w:rsidRPr="00610997" w:rsidRDefault="007146D7" w:rsidP="007146D7">
            <w:pPr>
              <w:widowControl w:val="0"/>
              <w:jc w:val="center"/>
              <w:rPr>
                <w:bCs/>
                <w:sz w:val="22"/>
                <w:szCs w:val="22"/>
              </w:rPr>
            </w:pPr>
            <w:r w:rsidRPr="008B31EF">
              <w:rPr>
                <w:highlight w:val="yellow"/>
              </w:rPr>
              <w:t>______</w:t>
            </w:r>
          </w:p>
        </w:tc>
      </w:tr>
      <w:tr w:rsidR="007146D7" w:rsidRPr="00610997" w14:paraId="0E94713E" w14:textId="77777777" w:rsidTr="001C2FFD">
        <w:trPr>
          <w:trHeight w:val="23"/>
          <w:jc w:val="center"/>
        </w:trPr>
        <w:tc>
          <w:tcPr>
            <w:tcW w:w="1785" w:type="pct"/>
            <w:tcBorders>
              <w:top w:val="single" w:sz="4" w:space="0" w:color="auto"/>
              <w:left w:val="single" w:sz="4" w:space="0" w:color="auto"/>
              <w:bottom w:val="single" w:sz="4" w:space="0" w:color="auto"/>
              <w:right w:val="single" w:sz="4" w:space="0" w:color="auto"/>
            </w:tcBorders>
          </w:tcPr>
          <w:p w14:paraId="65908272" w14:textId="1CB86C7F" w:rsidR="007146D7" w:rsidRPr="00610997" w:rsidRDefault="007146D7" w:rsidP="007146D7">
            <w:pPr>
              <w:widowControl w:val="0"/>
              <w:jc w:val="both"/>
              <w:rPr>
                <w:bCs/>
                <w:sz w:val="22"/>
                <w:szCs w:val="22"/>
              </w:rPr>
            </w:pPr>
            <w:r w:rsidRPr="008B31EF">
              <w:rPr>
                <w:highlight w:val="yellow"/>
              </w:rPr>
              <w:t>______</w:t>
            </w:r>
          </w:p>
        </w:tc>
        <w:tc>
          <w:tcPr>
            <w:tcW w:w="1009" w:type="pct"/>
            <w:tcBorders>
              <w:top w:val="single" w:sz="4" w:space="0" w:color="auto"/>
              <w:left w:val="single" w:sz="4" w:space="0" w:color="auto"/>
              <w:bottom w:val="single" w:sz="4" w:space="0" w:color="auto"/>
              <w:right w:val="single" w:sz="4" w:space="0" w:color="auto"/>
            </w:tcBorders>
          </w:tcPr>
          <w:p w14:paraId="73E929C6" w14:textId="12859739" w:rsidR="007146D7" w:rsidRPr="00610997" w:rsidRDefault="007146D7" w:rsidP="007146D7">
            <w:pPr>
              <w:widowControl w:val="0"/>
              <w:jc w:val="center"/>
              <w:rPr>
                <w:bCs/>
                <w:sz w:val="22"/>
                <w:szCs w:val="22"/>
              </w:rPr>
            </w:pPr>
            <w:r w:rsidRPr="008B31EF">
              <w:rPr>
                <w:highlight w:val="yellow"/>
              </w:rPr>
              <w:t>______</w:t>
            </w:r>
          </w:p>
        </w:tc>
        <w:tc>
          <w:tcPr>
            <w:tcW w:w="758" w:type="pct"/>
            <w:tcBorders>
              <w:top w:val="single" w:sz="4" w:space="0" w:color="auto"/>
              <w:left w:val="single" w:sz="4" w:space="0" w:color="auto"/>
              <w:bottom w:val="single" w:sz="4" w:space="0" w:color="auto"/>
              <w:right w:val="single" w:sz="4" w:space="0" w:color="auto"/>
            </w:tcBorders>
          </w:tcPr>
          <w:p w14:paraId="52F49361" w14:textId="0CBBB474" w:rsidR="007146D7" w:rsidRPr="00610997" w:rsidRDefault="007146D7" w:rsidP="007146D7">
            <w:pPr>
              <w:widowControl w:val="0"/>
              <w:jc w:val="center"/>
              <w:rPr>
                <w:bCs/>
                <w:sz w:val="22"/>
                <w:szCs w:val="22"/>
              </w:rPr>
            </w:pPr>
            <w:r w:rsidRPr="008B31EF">
              <w:rPr>
                <w:highlight w:val="yellow"/>
              </w:rPr>
              <w:t>______</w:t>
            </w:r>
          </w:p>
        </w:tc>
        <w:tc>
          <w:tcPr>
            <w:tcW w:w="676" w:type="pct"/>
            <w:tcBorders>
              <w:top w:val="single" w:sz="4" w:space="0" w:color="auto"/>
              <w:left w:val="single" w:sz="4" w:space="0" w:color="auto"/>
              <w:bottom w:val="single" w:sz="4" w:space="0" w:color="auto"/>
              <w:right w:val="single" w:sz="4" w:space="0" w:color="auto"/>
            </w:tcBorders>
          </w:tcPr>
          <w:p w14:paraId="0BC6D339" w14:textId="49ABC8B6" w:rsidR="007146D7" w:rsidRPr="00610997" w:rsidRDefault="007146D7" w:rsidP="007146D7">
            <w:pPr>
              <w:widowControl w:val="0"/>
              <w:jc w:val="center"/>
              <w:rPr>
                <w:bCs/>
                <w:sz w:val="22"/>
                <w:szCs w:val="22"/>
              </w:rPr>
            </w:pPr>
            <w:r w:rsidRPr="008B31EF">
              <w:rPr>
                <w:highlight w:val="yellow"/>
              </w:rPr>
              <w:t>______</w:t>
            </w:r>
          </w:p>
        </w:tc>
        <w:tc>
          <w:tcPr>
            <w:tcW w:w="772" w:type="pct"/>
            <w:tcBorders>
              <w:top w:val="single" w:sz="4" w:space="0" w:color="auto"/>
              <w:left w:val="single" w:sz="4" w:space="0" w:color="auto"/>
              <w:bottom w:val="single" w:sz="4" w:space="0" w:color="auto"/>
              <w:right w:val="single" w:sz="4" w:space="0" w:color="auto"/>
            </w:tcBorders>
          </w:tcPr>
          <w:p w14:paraId="65A1E328" w14:textId="21327EF1" w:rsidR="007146D7" w:rsidRPr="00610997" w:rsidRDefault="007146D7" w:rsidP="007146D7">
            <w:pPr>
              <w:widowControl w:val="0"/>
              <w:jc w:val="center"/>
              <w:rPr>
                <w:bCs/>
                <w:sz w:val="22"/>
                <w:szCs w:val="22"/>
              </w:rPr>
            </w:pPr>
            <w:r w:rsidRPr="008B31EF">
              <w:rPr>
                <w:highlight w:val="yellow"/>
              </w:rPr>
              <w:t>______</w:t>
            </w:r>
          </w:p>
        </w:tc>
      </w:tr>
    </w:tbl>
    <w:p w14:paraId="35461B51" w14:textId="3DADDEF0" w:rsidR="00094121" w:rsidRPr="006F6F51" w:rsidRDefault="008F58A5" w:rsidP="00E56159">
      <w:pPr>
        <w:keepNext/>
        <w:spacing w:before="120" w:after="120"/>
        <w:ind w:firstLine="709"/>
        <w:jc w:val="both"/>
      </w:pPr>
      <w:r w:rsidRPr="006F6F51">
        <w:t xml:space="preserve">Значения показателей пропускной способности Системы </w:t>
      </w:r>
      <w:r w:rsidR="00BC5288" w:rsidRPr="006F6F51">
        <w:t xml:space="preserve">в части </w:t>
      </w:r>
      <w:r w:rsidR="007146D7">
        <w:t xml:space="preserve">подсистемы </w:t>
      </w:r>
      <w:r w:rsidR="007146D7" w:rsidRPr="007146D7">
        <w:rPr>
          <w:highlight w:val="yellow"/>
        </w:rPr>
        <w:t>______</w:t>
      </w:r>
      <w:r w:rsidR="007D0E33" w:rsidRPr="006F6F51">
        <w:t xml:space="preserve"> </w:t>
      </w:r>
      <w:r w:rsidR="00BC5288" w:rsidRPr="006F6F51">
        <w:t xml:space="preserve">представлены в таблице  </w:t>
      </w:r>
      <w:r w:rsidR="00BC5288" w:rsidRPr="006F6F51">
        <w:fldChar w:fldCharType="begin"/>
      </w:r>
      <w:r w:rsidR="00BC5288" w:rsidRPr="006F6F51">
        <w:instrText xml:space="preserve"> REF _Ref208324290 \#\0\h </w:instrText>
      </w:r>
      <w:r w:rsidR="006F6F51" w:rsidRPr="006F6F51">
        <w:instrText xml:space="preserve"> \* MERGEFORMAT </w:instrText>
      </w:r>
      <w:r w:rsidR="00BC5288" w:rsidRPr="006F6F51">
        <w:fldChar w:fldCharType="separate"/>
      </w:r>
      <w:r w:rsidR="007855CD">
        <w:t>5</w:t>
      </w:r>
      <w:r w:rsidR="00BC5288" w:rsidRPr="006F6F51">
        <w:fldChar w:fldCharType="end"/>
      </w:r>
      <w:r w:rsidR="00BC5288" w:rsidRPr="006F6F51">
        <w:t>.</w:t>
      </w:r>
    </w:p>
    <w:p w14:paraId="300A2AB6" w14:textId="05D42B6E" w:rsidR="00BC5288" w:rsidRPr="006F6F51" w:rsidRDefault="00BC5288" w:rsidP="00BC5288">
      <w:pPr>
        <w:pStyle w:val="a6"/>
      </w:pPr>
      <w:bookmarkStart w:id="70" w:name="_Ref208324290"/>
      <w:r w:rsidRPr="006F6F51">
        <w:t xml:space="preserve">Таблица </w:t>
      </w:r>
      <w:fldSimple w:instr=" SEQ Таблица \* ARABIC ">
        <w:r w:rsidR="007855CD">
          <w:rPr>
            <w:noProof/>
          </w:rPr>
          <w:t>5</w:t>
        </w:r>
      </w:fldSimple>
      <w:bookmarkEnd w:id="70"/>
      <w:r w:rsidRPr="006F6F51">
        <w:t xml:space="preserve"> – </w:t>
      </w:r>
      <w:commentRangeStart w:id="71"/>
      <w:r w:rsidRPr="006F6F51">
        <w:t>Значения показателей пропускной способности Системы</w:t>
      </w:r>
      <w:commentRangeEnd w:id="71"/>
      <w:r w:rsidR="007146D7" w:rsidRPr="006F6F51">
        <w:rPr>
          <w:rStyle w:val="ad"/>
          <w:sz w:val="24"/>
          <w:szCs w:val="24"/>
        </w:rPr>
        <w:commentReference w:id="71"/>
      </w: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066"/>
        <w:gridCol w:w="2474"/>
        <w:gridCol w:w="2203"/>
        <w:gridCol w:w="1337"/>
        <w:gridCol w:w="1559"/>
      </w:tblGrid>
      <w:tr w:rsidR="008F58A5" w:rsidRPr="00024E7E" w14:paraId="709297D6" w14:textId="77777777" w:rsidTr="008F58A5">
        <w:trPr>
          <w:trHeight w:val="23"/>
          <w:tblHeader/>
        </w:trPr>
        <w:tc>
          <w:tcPr>
            <w:tcW w:w="2066" w:type="dxa"/>
            <w:vMerge w:val="restart"/>
            <w:shd w:val="clear" w:color="auto" w:fill="D9D9D9"/>
            <w:vAlign w:val="center"/>
          </w:tcPr>
          <w:p w14:paraId="326E3573" w14:textId="77777777" w:rsidR="008F58A5" w:rsidRPr="00024E7E" w:rsidRDefault="008F58A5" w:rsidP="00C04FE3">
            <w:pPr>
              <w:keepNext/>
              <w:jc w:val="center"/>
              <w:rPr>
                <w:b/>
                <w:sz w:val="22"/>
                <w:szCs w:val="22"/>
              </w:rPr>
            </w:pPr>
            <w:r w:rsidRPr="00024E7E">
              <w:rPr>
                <w:b/>
                <w:sz w:val="22"/>
                <w:szCs w:val="22"/>
              </w:rPr>
              <w:t>Подсистема</w:t>
            </w:r>
          </w:p>
        </w:tc>
        <w:tc>
          <w:tcPr>
            <w:tcW w:w="2474" w:type="dxa"/>
            <w:vMerge w:val="restart"/>
            <w:shd w:val="clear" w:color="auto" w:fill="D9D9D9"/>
            <w:vAlign w:val="center"/>
          </w:tcPr>
          <w:p w14:paraId="49055ABD" w14:textId="77777777" w:rsidR="008F58A5" w:rsidRPr="00024E7E" w:rsidRDefault="008F58A5" w:rsidP="008F58A5">
            <w:pPr>
              <w:keepNext/>
              <w:jc w:val="center"/>
              <w:rPr>
                <w:b/>
                <w:sz w:val="22"/>
                <w:szCs w:val="22"/>
              </w:rPr>
            </w:pPr>
            <w:r w:rsidRPr="00024E7E">
              <w:rPr>
                <w:b/>
                <w:sz w:val="22"/>
                <w:szCs w:val="22"/>
              </w:rPr>
              <w:t>Наименование информационного потока</w:t>
            </w:r>
          </w:p>
        </w:tc>
        <w:tc>
          <w:tcPr>
            <w:tcW w:w="2203" w:type="dxa"/>
            <w:vMerge w:val="restart"/>
            <w:shd w:val="clear" w:color="auto" w:fill="D9D9D9"/>
            <w:vAlign w:val="center"/>
          </w:tcPr>
          <w:p w14:paraId="6D76D5F4" w14:textId="77777777" w:rsidR="008F58A5" w:rsidRPr="00024E7E" w:rsidRDefault="008F58A5" w:rsidP="00C04FE3">
            <w:pPr>
              <w:keepNext/>
              <w:jc w:val="center"/>
              <w:rPr>
                <w:b/>
                <w:sz w:val="22"/>
                <w:szCs w:val="22"/>
              </w:rPr>
            </w:pPr>
            <w:r w:rsidRPr="00024E7E">
              <w:rPr>
                <w:b/>
                <w:sz w:val="22"/>
                <w:szCs w:val="22"/>
              </w:rPr>
              <w:t>Тип передаваемого объекта</w:t>
            </w:r>
          </w:p>
        </w:tc>
        <w:tc>
          <w:tcPr>
            <w:tcW w:w="2896" w:type="dxa"/>
            <w:gridSpan w:val="2"/>
            <w:shd w:val="clear" w:color="auto" w:fill="D9D9D9"/>
            <w:vAlign w:val="center"/>
          </w:tcPr>
          <w:p w14:paraId="02FAF4EB" w14:textId="77777777" w:rsidR="008F58A5" w:rsidRPr="00024E7E" w:rsidRDefault="008F58A5" w:rsidP="00C04FE3">
            <w:pPr>
              <w:keepNext/>
              <w:jc w:val="center"/>
              <w:rPr>
                <w:b/>
                <w:sz w:val="22"/>
                <w:szCs w:val="22"/>
              </w:rPr>
            </w:pPr>
            <w:r w:rsidRPr="00024E7E">
              <w:rPr>
                <w:b/>
                <w:sz w:val="22"/>
                <w:szCs w:val="22"/>
              </w:rPr>
              <w:t xml:space="preserve">Количество сообщений </w:t>
            </w:r>
            <w:r w:rsidRPr="00024E7E">
              <w:rPr>
                <w:b/>
                <w:sz w:val="22"/>
                <w:szCs w:val="22"/>
              </w:rPr>
              <w:br/>
              <w:t>за 1 час, ед.</w:t>
            </w:r>
          </w:p>
        </w:tc>
      </w:tr>
      <w:tr w:rsidR="008F58A5" w:rsidRPr="00024E7E" w14:paraId="0C2D8717" w14:textId="77777777" w:rsidTr="00FF14F3">
        <w:trPr>
          <w:trHeight w:val="23"/>
        </w:trPr>
        <w:tc>
          <w:tcPr>
            <w:tcW w:w="2066" w:type="dxa"/>
            <w:vMerge/>
            <w:shd w:val="clear" w:color="auto" w:fill="D9D9D9"/>
            <w:vAlign w:val="center"/>
          </w:tcPr>
          <w:p w14:paraId="42D7DCFD" w14:textId="77777777" w:rsidR="008F58A5" w:rsidRPr="00024E7E" w:rsidRDefault="008F58A5" w:rsidP="00C04FE3">
            <w:pPr>
              <w:keepNext/>
              <w:jc w:val="center"/>
              <w:rPr>
                <w:b/>
                <w:sz w:val="22"/>
                <w:szCs w:val="22"/>
              </w:rPr>
            </w:pPr>
          </w:p>
        </w:tc>
        <w:tc>
          <w:tcPr>
            <w:tcW w:w="2474" w:type="dxa"/>
            <w:vMerge/>
            <w:shd w:val="clear" w:color="auto" w:fill="D9D9D9"/>
          </w:tcPr>
          <w:p w14:paraId="6E45A435" w14:textId="77777777" w:rsidR="008F58A5" w:rsidRPr="00024E7E" w:rsidRDefault="008F58A5" w:rsidP="00C04FE3">
            <w:pPr>
              <w:keepNext/>
              <w:jc w:val="center"/>
              <w:rPr>
                <w:b/>
                <w:sz w:val="22"/>
                <w:szCs w:val="22"/>
              </w:rPr>
            </w:pPr>
          </w:p>
        </w:tc>
        <w:tc>
          <w:tcPr>
            <w:tcW w:w="2203" w:type="dxa"/>
            <w:vMerge/>
            <w:shd w:val="clear" w:color="auto" w:fill="D9D9D9"/>
            <w:vAlign w:val="center"/>
          </w:tcPr>
          <w:p w14:paraId="00B97E58" w14:textId="77777777" w:rsidR="008F58A5" w:rsidRPr="00024E7E" w:rsidRDefault="008F58A5" w:rsidP="00C04FE3">
            <w:pPr>
              <w:keepNext/>
              <w:jc w:val="center"/>
              <w:rPr>
                <w:b/>
                <w:sz w:val="22"/>
                <w:szCs w:val="22"/>
              </w:rPr>
            </w:pPr>
          </w:p>
        </w:tc>
        <w:tc>
          <w:tcPr>
            <w:tcW w:w="1337" w:type="dxa"/>
            <w:shd w:val="clear" w:color="auto" w:fill="D9D9D9"/>
            <w:vAlign w:val="center"/>
          </w:tcPr>
          <w:p w14:paraId="67309776" w14:textId="77777777" w:rsidR="008F58A5" w:rsidRPr="00024E7E" w:rsidRDefault="008F58A5" w:rsidP="00C04FE3">
            <w:pPr>
              <w:keepNext/>
              <w:jc w:val="center"/>
              <w:rPr>
                <w:b/>
                <w:sz w:val="22"/>
                <w:szCs w:val="22"/>
              </w:rPr>
            </w:pPr>
            <w:r w:rsidRPr="00024E7E">
              <w:rPr>
                <w:b/>
                <w:sz w:val="22"/>
                <w:szCs w:val="22"/>
              </w:rPr>
              <w:t>расчетное</w:t>
            </w:r>
          </w:p>
        </w:tc>
        <w:tc>
          <w:tcPr>
            <w:tcW w:w="1559" w:type="dxa"/>
            <w:shd w:val="clear" w:color="auto" w:fill="D9D9D9"/>
            <w:vAlign w:val="center"/>
          </w:tcPr>
          <w:p w14:paraId="4E2F6B20" w14:textId="77777777" w:rsidR="008F58A5" w:rsidRPr="00024E7E" w:rsidRDefault="008F58A5" w:rsidP="00C04FE3">
            <w:pPr>
              <w:keepNext/>
              <w:jc w:val="center"/>
              <w:rPr>
                <w:b/>
                <w:sz w:val="22"/>
                <w:szCs w:val="22"/>
              </w:rPr>
            </w:pPr>
            <w:r w:rsidRPr="00024E7E">
              <w:rPr>
                <w:b/>
                <w:sz w:val="22"/>
                <w:szCs w:val="22"/>
              </w:rPr>
              <w:t>максимальное</w:t>
            </w:r>
          </w:p>
        </w:tc>
      </w:tr>
      <w:tr w:rsidR="007146D7" w:rsidRPr="00024E7E" w14:paraId="41870305" w14:textId="77777777" w:rsidTr="00FF14F3">
        <w:trPr>
          <w:trHeight w:val="23"/>
        </w:trPr>
        <w:tc>
          <w:tcPr>
            <w:tcW w:w="2066" w:type="dxa"/>
          </w:tcPr>
          <w:p w14:paraId="73316879" w14:textId="2B632BE0" w:rsidR="007146D7" w:rsidRPr="00024E7E" w:rsidRDefault="007146D7" w:rsidP="007146D7">
            <w:pPr>
              <w:widowControl w:val="0"/>
              <w:jc w:val="center"/>
              <w:rPr>
                <w:bCs/>
                <w:sz w:val="22"/>
                <w:szCs w:val="22"/>
              </w:rPr>
            </w:pPr>
            <w:r w:rsidRPr="004B5AAB">
              <w:rPr>
                <w:highlight w:val="yellow"/>
              </w:rPr>
              <w:t>______</w:t>
            </w:r>
          </w:p>
        </w:tc>
        <w:tc>
          <w:tcPr>
            <w:tcW w:w="2474" w:type="dxa"/>
          </w:tcPr>
          <w:p w14:paraId="4981E630" w14:textId="3B501313" w:rsidR="007146D7" w:rsidRPr="00024E7E" w:rsidRDefault="007146D7" w:rsidP="007146D7">
            <w:pPr>
              <w:widowControl w:val="0"/>
              <w:jc w:val="both"/>
              <w:rPr>
                <w:bCs/>
                <w:sz w:val="22"/>
                <w:szCs w:val="22"/>
              </w:rPr>
            </w:pPr>
            <w:r w:rsidRPr="004B5AAB">
              <w:rPr>
                <w:highlight w:val="yellow"/>
              </w:rPr>
              <w:t>______</w:t>
            </w:r>
          </w:p>
        </w:tc>
        <w:tc>
          <w:tcPr>
            <w:tcW w:w="2203" w:type="dxa"/>
          </w:tcPr>
          <w:p w14:paraId="17689F93" w14:textId="2228F472" w:rsidR="007146D7" w:rsidRPr="00024E7E" w:rsidRDefault="007146D7" w:rsidP="007146D7">
            <w:pPr>
              <w:widowControl w:val="0"/>
              <w:rPr>
                <w:bCs/>
                <w:sz w:val="22"/>
                <w:szCs w:val="22"/>
              </w:rPr>
            </w:pPr>
            <w:r w:rsidRPr="004B5AAB">
              <w:rPr>
                <w:highlight w:val="yellow"/>
              </w:rPr>
              <w:t>______</w:t>
            </w:r>
          </w:p>
        </w:tc>
        <w:tc>
          <w:tcPr>
            <w:tcW w:w="1337" w:type="dxa"/>
          </w:tcPr>
          <w:p w14:paraId="23BE7F9A" w14:textId="7EADEDF3" w:rsidR="007146D7" w:rsidRPr="00024E7E" w:rsidRDefault="007146D7" w:rsidP="007146D7">
            <w:pPr>
              <w:widowControl w:val="0"/>
              <w:jc w:val="center"/>
              <w:rPr>
                <w:bCs/>
                <w:sz w:val="22"/>
                <w:szCs w:val="22"/>
              </w:rPr>
            </w:pPr>
            <w:r w:rsidRPr="004B5AAB">
              <w:rPr>
                <w:highlight w:val="yellow"/>
              </w:rPr>
              <w:t>______</w:t>
            </w:r>
          </w:p>
        </w:tc>
        <w:tc>
          <w:tcPr>
            <w:tcW w:w="1559" w:type="dxa"/>
          </w:tcPr>
          <w:p w14:paraId="5E320F6F" w14:textId="014E8EEB" w:rsidR="007146D7" w:rsidRPr="00024E7E" w:rsidRDefault="007146D7" w:rsidP="007146D7">
            <w:pPr>
              <w:widowControl w:val="0"/>
              <w:jc w:val="center"/>
              <w:rPr>
                <w:bCs/>
                <w:sz w:val="22"/>
                <w:szCs w:val="22"/>
              </w:rPr>
            </w:pPr>
            <w:r w:rsidRPr="004B5AAB">
              <w:rPr>
                <w:highlight w:val="yellow"/>
              </w:rPr>
              <w:t>______</w:t>
            </w:r>
          </w:p>
        </w:tc>
      </w:tr>
    </w:tbl>
    <w:p w14:paraId="63D7AB58" w14:textId="65122FD0" w:rsidR="00E56159" w:rsidRPr="006F6F51" w:rsidRDefault="00E56159" w:rsidP="00E56159">
      <w:pPr>
        <w:keepNext/>
        <w:spacing w:before="120" w:after="120"/>
        <w:ind w:firstLine="709"/>
        <w:jc w:val="both"/>
        <w:rPr>
          <w:bCs/>
          <w:szCs w:val="20"/>
        </w:rPr>
      </w:pPr>
      <w:r w:rsidRPr="006F6F51">
        <w:rPr>
          <w:bCs/>
          <w:szCs w:val="20"/>
        </w:rPr>
        <w:t xml:space="preserve">Перечень </w:t>
      </w:r>
      <w:r w:rsidR="001105C3" w:rsidRPr="006F6F51">
        <w:rPr>
          <w:bCs/>
          <w:szCs w:val="20"/>
        </w:rPr>
        <w:t>потребителей информации</w:t>
      </w:r>
      <w:r w:rsidR="006C1A0E" w:rsidRPr="006F6F51">
        <w:rPr>
          <w:bCs/>
          <w:szCs w:val="20"/>
        </w:rPr>
        <w:t xml:space="preserve"> в части </w:t>
      </w:r>
      <w:r w:rsidR="007146D7">
        <w:rPr>
          <w:bCs/>
          <w:szCs w:val="20"/>
        </w:rPr>
        <w:t xml:space="preserve">подсистемы </w:t>
      </w:r>
      <w:r w:rsidR="007146D7" w:rsidRPr="007146D7">
        <w:rPr>
          <w:highlight w:val="yellow"/>
        </w:rPr>
        <w:t>______</w:t>
      </w:r>
      <w:r w:rsidR="001105C3" w:rsidRPr="006F6F51">
        <w:rPr>
          <w:bCs/>
          <w:szCs w:val="20"/>
        </w:rPr>
        <w:t xml:space="preserve"> </w:t>
      </w:r>
      <w:r w:rsidRPr="006F6F51">
        <w:rPr>
          <w:bCs/>
          <w:szCs w:val="20"/>
        </w:rPr>
        <w:t xml:space="preserve">представлен в таблице </w:t>
      </w:r>
      <w:r w:rsidR="00162529" w:rsidRPr="006F6F51">
        <w:rPr>
          <w:bCs/>
          <w:szCs w:val="20"/>
        </w:rPr>
        <w:fldChar w:fldCharType="begin"/>
      </w:r>
      <w:r w:rsidR="00162529" w:rsidRPr="006F6F51">
        <w:rPr>
          <w:bCs/>
          <w:szCs w:val="20"/>
        </w:rPr>
        <w:instrText xml:space="preserve"> REF _Ref208241144 \#\0\h </w:instrText>
      </w:r>
      <w:r w:rsidR="006F6F51" w:rsidRPr="006F6F51">
        <w:rPr>
          <w:bCs/>
          <w:szCs w:val="20"/>
        </w:rPr>
        <w:instrText xml:space="preserve"> \* MERGEFORMAT </w:instrText>
      </w:r>
      <w:r w:rsidR="00162529" w:rsidRPr="006F6F51">
        <w:rPr>
          <w:bCs/>
          <w:szCs w:val="20"/>
        </w:rPr>
      </w:r>
      <w:r w:rsidR="00162529" w:rsidRPr="006F6F51">
        <w:rPr>
          <w:bCs/>
          <w:szCs w:val="20"/>
        </w:rPr>
        <w:fldChar w:fldCharType="separate"/>
      </w:r>
      <w:r w:rsidR="007855CD">
        <w:rPr>
          <w:bCs/>
          <w:szCs w:val="20"/>
        </w:rPr>
        <w:t>6</w:t>
      </w:r>
      <w:r w:rsidR="00162529" w:rsidRPr="006F6F51">
        <w:rPr>
          <w:bCs/>
          <w:szCs w:val="20"/>
        </w:rPr>
        <w:fldChar w:fldCharType="end"/>
      </w:r>
      <w:r w:rsidR="00162529" w:rsidRPr="006F6F51">
        <w:rPr>
          <w:bCs/>
          <w:szCs w:val="20"/>
        </w:rPr>
        <w:t>.</w:t>
      </w:r>
    </w:p>
    <w:p w14:paraId="56AA1A68" w14:textId="468B91F2" w:rsidR="00162529" w:rsidRPr="006F6F51" w:rsidRDefault="00162529" w:rsidP="00162529">
      <w:pPr>
        <w:pStyle w:val="a6"/>
      </w:pPr>
      <w:bookmarkStart w:id="72" w:name="_Ref208241144"/>
      <w:r w:rsidRPr="006F6F51">
        <w:t xml:space="preserve">Таблица </w:t>
      </w:r>
      <w:fldSimple w:instr=" SEQ Таблица \* ARABIC ">
        <w:r w:rsidR="007855CD">
          <w:rPr>
            <w:noProof/>
          </w:rPr>
          <w:t>6</w:t>
        </w:r>
      </w:fldSimple>
      <w:bookmarkEnd w:id="72"/>
      <w:r w:rsidRPr="006F6F51">
        <w:t xml:space="preserve"> – Перечень </w:t>
      </w:r>
      <w:r w:rsidR="001105C3" w:rsidRPr="006F6F51">
        <w:t>потребителей информации</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4825"/>
        <w:gridCol w:w="4802"/>
      </w:tblGrid>
      <w:tr w:rsidR="00E56159" w:rsidRPr="006F6F51" w14:paraId="012BFBB4" w14:textId="77777777" w:rsidTr="00C04FE3">
        <w:trPr>
          <w:trHeight w:val="397"/>
          <w:tblHeader/>
        </w:trPr>
        <w:tc>
          <w:tcPr>
            <w:tcW w:w="4825" w:type="dxa"/>
            <w:shd w:val="clear" w:color="auto" w:fill="D9D9D9" w:themeFill="background1" w:themeFillShade="D9"/>
            <w:vAlign w:val="center"/>
          </w:tcPr>
          <w:p w14:paraId="08A46429" w14:textId="77777777" w:rsidR="00E56159" w:rsidRPr="006F6F51" w:rsidRDefault="00E56159" w:rsidP="00C04FE3">
            <w:pPr>
              <w:jc w:val="center"/>
              <w:rPr>
                <w:b/>
                <w:bCs/>
                <w:color w:val="000000" w:themeColor="text1"/>
                <w:sz w:val="22"/>
                <w:szCs w:val="22"/>
              </w:rPr>
            </w:pPr>
            <w:r w:rsidRPr="006F6F51">
              <w:rPr>
                <w:b/>
                <w:bCs/>
                <w:color w:val="000000" w:themeColor="text1"/>
                <w:sz w:val="22"/>
                <w:szCs w:val="22"/>
              </w:rPr>
              <w:t>Наименование системы</w:t>
            </w:r>
          </w:p>
        </w:tc>
        <w:tc>
          <w:tcPr>
            <w:tcW w:w="4802" w:type="dxa"/>
            <w:shd w:val="clear" w:color="auto" w:fill="D9D9D9" w:themeFill="background1" w:themeFillShade="D9"/>
            <w:vAlign w:val="center"/>
          </w:tcPr>
          <w:p w14:paraId="25A334C4" w14:textId="77777777" w:rsidR="00E56159" w:rsidRPr="006F6F51" w:rsidRDefault="00E56159" w:rsidP="00C04FE3">
            <w:pPr>
              <w:jc w:val="center"/>
              <w:rPr>
                <w:b/>
                <w:bCs/>
                <w:color w:val="000000" w:themeColor="text1"/>
                <w:sz w:val="22"/>
                <w:szCs w:val="22"/>
              </w:rPr>
            </w:pPr>
            <w:r w:rsidRPr="006F6F51">
              <w:rPr>
                <w:b/>
                <w:bCs/>
                <w:color w:val="000000" w:themeColor="text1"/>
                <w:sz w:val="22"/>
                <w:szCs w:val="22"/>
              </w:rPr>
              <w:t>Информация</w:t>
            </w:r>
          </w:p>
        </w:tc>
      </w:tr>
      <w:tr w:rsidR="007146D7" w:rsidRPr="006F6F51" w14:paraId="0B240617" w14:textId="77777777" w:rsidTr="00D2371A">
        <w:trPr>
          <w:trHeight w:val="397"/>
        </w:trPr>
        <w:tc>
          <w:tcPr>
            <w:tcW w:w="4825" w:type="dxa"/>
          </w:tcPr>
          <w:p w14:paraId="0F63DA39" w14:textId="177727A4" w:rsidR="007146D7" w:rsidRPr="006F6F51" w:rsidRDefault="007146D7" w:rsidP="007146D7">
            <w:pPr>
              <w:rPr>
                <w:rFonts w:eastAsiaTheme="minorHAnsi"/>
                <w:color w:val="000000" w:themeColor="text1"/>
                <w:sz w:val="22"/>
                <w:szCs w:val="22"/>
                <w:lang w:eastAsia="en-US"/>
              </w:rPr>
            </w:pPr>
            <w:r w:rsidRPr="0019281D">
              <w:rPr>
                <w:highlight w:val="yellow"/>
              </w:rPr>
              <w:t>______</w:t>
            </w:r>
          </w:p>
        </w:tc>
        <w:tc>
          <w:tcPr>
            <w:tcW w:w="4802" w:type="dxa"/>
          </w:tcPr>
          <w:p w14:paraId="04B7682C" w14:textId="7930B965" w:rsidR="007146D7" w:rsidRPr="006F6F51" w:rsidRDefault="007146D7" w:rsidP="007146D7">
            <w:pPr>
              <w:ind w:left="16"/>
              <w:jc w:val="both"/>
              <w:rPr>
                <w:rFonts w:eastAsiaTheme="minorHAnsi"/>
                <w:color w:val="000000" w:themeColor="text1"/>
                <w:sz w:val="22"/>
                <w:szCs w:val="22"/>
                <w:lang w:eastAsia="en-US"/>
              </w:rPr>
            </w:pPr>
            <w:r w:rsidRPr="0019281D">
              <w:rPr>
                <w:highlight w:val="yellow"/>
              </w:rPr>
              <w:t>______</w:t>
            </w:r>
          </w:p>
        </w:tc>
      </w:tr>
      <w:tr w:rsidR="007146D7" w:rsidRPr="006F6F51" w14:paraId="2801521E" w14:textId="77777777" w:rsidTr="00D2371A">
        <w:trPr>
          <w:trHeight w:val="397"/>
        </w:trPr>
        <w:tc>
          <w:tcPr>
            <w:tcW w:w="4825" w:type="dxa"/>
          </w:tcPr>
          <w:p w14:paraId="69CA4DC6" w14:textId="013989B2" w:rsidR="007146D7" w:rsidRPr="006F6F51" w:rsidRDefault="007146D7" w:rsidP="007146D7">
            <w:pPr>
              <w:rPr>
                <w:rFonts w:eastAsiaTheme="minorHAnsi" w:cstheme="minorBidi"/>
                <w:sz w:val="22"/>
                <w:szCs w:val="22"/>
                <w:lang w:eastAsia="en-US"/>
              </w:rPr>
            </w:pPr>
            <w:r w:rsidRPr="0019281D">
              <w:rPr>
                <w:highlight w:val="yellow"/>
              </w:rPr>
              <w:t>______</w:t>
            </w:r>
          </w:p>
        </w:tc>
        <w:tc>
          <w:tcPr>
            <w:tcW w:w="4802" w:type="dxa"/>
          </w:tcPr>
          <w:p w14:paraId="11168537" w14:textId="44A217FF" w:rsidR="007146D7" w:rsidRPr="006F6F51" w:rsidRDefault="007146D7" w:rsidP="007146D7">
            <w:pPr>
              <w:ind w:left="16"/>
              <w:jc w:val="both"/>
              <w:rPr>
                <w:rFonts w:eastAsiaTheme="minorHAnsi"/>
                <w:color w:val="000000" w:themeColor="text1"/>
                <w:sz w:val="22"/>
                <w:szCs w:val="22"/>
                <w:lang w:eastAsia="en-US"/>
              </w:rPr>
            </w:pPr>
            <w:r w:rsidRPr="0019281D">
              <w:rPr>
                <w:highlight w:val="yellow"/>
              </w:rPr>
              <w:t>______</w:t>
            </w:r>
          </w:p>
        </w:tc>
      </w:tr>
    </w:tbl>
    <w:p w14:paraId="57368E4E" w14:textId="3C0CA076" w:rsidR="00E56159" w:rsidRPr="006F6F51" w:rsidRDefault="00E56159" w:rsidP="00E56159">
      <w:pPr>
        <w:pStyle w:val="22"/>
        <w:rPr>
          <w:lang w:bidi="en-US"/>
        </w:rPr>
      </w:pPr>
      <w:bookmarkStart w:id="73" w:name="_Toc232676730"/>
      <w:r w:rsidRPr="006F6F51">
        <w:rPr>
          <w:lang w:bidi="en-US"/>
        </w:rPr>
        <w:t>Описание общих требований к организации сбора, передачи, контроля и корректировки информации</w:t>
      </w:r>
      <w:bookmarkEnd w:id="73"/>
    </w:p>
    <w:p w14:paraId="62FE22F2" w14:textId="77777777" w:rsidR="00E56159" w:rsidRPr="006F6F51" w:rsidRDefault="00E56159" w:rsidP="00E56159">
      <w:pPr>
        <w:ind w:firstLine="709"/>
        <w:jc w:val="both"/>
      </w:pPr>
      <w:r w:rsidRPr="006F6F51">
        <w:t>Сбор массивов информации происходит в процессе эксплуатации Системы путем автоматической регистрации информации компонентами Системы.</w:t>
      </w:r>
    </w:p>
    <w:p w14:paraId="4A8F8B3C" w14:textId="7E77F8E1" w:rsidR="00E56159" w:rsidRPr="006F6F51" w:rsidRDefault="00E56159" w:rsidP="00E56159">
      <w:pPr>
        <w:ind w:firstLine="709"/>
        <w:jc w:val="both"/>
      </w:pPr>
      <w:r w:rsidRPr="006F6F51">
        <w:lastRenderedPageBreak/>
        <w:t xml:space="preserve">Контроль целостности данных реализуется </w:t>
      </w:r>
      <w:r w:rsidR="008E39D7" w:rsidRPr="006F6F51">
        <w:t xml:space="preserve">системным </w:t>
      </w:r>
      <w:r w:rsidRPr="006F6F51">
        <w:t xml:space="preserve">программным обеспечением Системы и средствами, встроенными в используемую СУБД (ограничениями, индексами, внешними ключами). </w:t>
      </w:r>
    </w:p>
    <w:p w14:paraId="7FDD5728" w14:textId="77777777" w:rsidR="00E56159" w:rsidRPr="006F6F51" w:rsidRDefault="00E56159" w:rsidP="00E56159">
      <w:pPr>
        <w:ind w:firstLine="709"/>
        <w:jc w:val="both"/>
      </w:pPr>
      <w:r w:rsidRPr="006F6F51">
        <w:t xml:space="preserve">Пополнение и актуализация БД производятся в ходе нормального функционирования Системы, в соответствии с заложенной в программные компоненты Системы процедурной логикой. </w:t>
      </w:r>
    </w:p>
    <w:p w14:paraId="69659BFB" w14:textId="77777777" w:rsidR="00E56159" w:rsidRPr="006F6F51" w:rsidRDefault="00E56159" w:rsidP="00E56159">
      <w:pPr>
        <w:ind w:firstLine="709"/>
        <w:jc w:val="both"/>
      </w:pPr>
      <w:r w:rsidRPr="006F6F51">
        <w:t>Ввод и корректировка осуществляются только через программные компоненты Системы. Прямой доступ пользователей к БД не предполагается.</w:t>
      </w:r>
    </w:p>
    <w:p w14:paraId="7A1DCF29" w14:textId="77777777" w:rsidR="00E56159" w:rsidRPr="006F6F51" w:rsidRDefault="00E56159" w:rsidP="00E56159">
      <w:pPr>
        <w:ind w:firstLine="709"/>
        <w:jc w:val="both"/>
      </w:pPr>
      <w:r w:rsidRPr="006F6F51">
        <w:t>Сохранность данных Системы обеспечивается примененной конфигурацией оборудования и регламентированной процедурой резервного копирования.</w:t>
      </w:r>
    </w:p>
    <w:p w14:paraId="4DB37764" w14:textId="19213FD2" w:rsidR="00384282" w:rsidRPr="006F6F51" w:rsidRDefault="002A6E89" w:rsidP="008D10FB">
      <w:pPr>
        <w:pStyle w:val="text"/>
      </w:pPr>
      <w:r w:rsidRPr="006F6F51">
        <w:t xml:space="preserve"> </w:t>
      </w:r>
    </w:p>
    <w:p w14:paraId="26F0334A" w14:textId="70AEA8C3" w:rsidR="008D10FB" w:rsidRPr="006F6F51" w:rsidRDefault="008D10FB" w:rsidP="008D10FB">
      <w:pPr>
        <w:pStyle w:val="text"/>
      </w:pPr>
    </w:p>
    <w:p w14:paraId="0A2CB22E" w14:textId="20C5A875" w:rsidR="008D10FB" w:rsidRPr="006F6F51" w:rsidRDefault="008D10FB" w:rsidP="008D10FB">
      <w:pPr>
        <w:pStyle w:val="12"/>
      </w:pPr>
      <w:bookmarkStart w:id="74" w:name="_Toc100932724"/>
      <w:bookmarkStart w:id="75" w:name="_Toc105053682"/>
      <w:bookmarkStart w:id="76" w:name="_Toc171037465"/>
      <w:bookmarkStart w:id="77" w:name="_Toc171037579"/>
      <w:bookmarkStart w:id="78" w:name="_Toc189129197"/>
      <w:bookmarkStart w:id="79" w:name="_Toc195549872"/>
      <w:bookmarkStart w:id="80" w:name="_Ref208242313"/>
      <w:bookmarkStart w:id="81" w:name="_Toc232676731"/>
      <w:r w:rsidRPr="006F6F51">
        <w:lastRenderedPageBreak/>
        <w:t>Построение системы классификации и кодирования</w:t>
      </w:r>
      <w:bookmarkEnd w:id="74"/>
      <w:bookmarkEnd w:id="75"/>
      <w:bookmarkEnd w:id="76"/>
      <w:bookmarkEnd w:id="77"/>
      <w:bookmarkEnd w:id="78"/>
      <w:bookmarkEnd w:id="79"/>
      <w:bookmarkEnd w:id="80"/>
      <w:bookmarkEnd w:id="81"/>
    </w:p>
    <w:p w14:paraId="767E5F6F" w14:textId="77777777" w:rsidR="00E56159" w:rsidRPr="006F6F51" w:rsidRDefault="00E56159" w:rsidP="00E56159">
      <w:pPr>
        <w:ind w:firstLine="709"/>
        <w:jc w:val="both"/>
      </w:pPr>
      <w:r w:rsidRPr="006F6F51">
        <w:t>Система классификации и кодирования информации представляет собой совокупность взаимоувязанных классификаторов, справочников, средств их ведения, научно-методических и нормативно-технических документов по их разработке, ведению и внедрению.</w:t>
      </w:r>
    </w:p>
    <w:p w14:paraId="692021DA" w14:textId="77777777" w:rsidR="00E56159" w:rsidRPr="006F6F51" w:rsidRDefault="00E56159" w:rsidP="00E56159">
      <w:pPr>
        <w:ind w:firstLine="709"/>
        <w:jc w:val="both"/>
      </w:pPr>
      <w:r w:rsidRPr="006F6F51">
        <w:t>Классификатор – это систематизированный свод наименований классификационных группировок, объектов классификации, признаков классификации и их кодовых обозначений.</w:t>
      </w:r>
    </w:p>
    <w:p w14:paraId="10BFA434" w14:textId="77777777" w:rsidR="00E56159" w:rsidRPr="006F6F51" w:rsidRDefault="00E56159" w:rsidP="00E56159">
      <w:pPr>
        <w:ind w:firstLine="709"/>
        <w:jc w:val="both"/>
      </w:pPr>
      <w:r w:rsidRPr="006F6F51">
        <w:t>Система классификации и кодирования информации предназначена для обеспечения единообразной и однозначной классификации и кодирования категорий условно-постоянной, условно-переменной и переменной информации, подлежащей автоматизированной обработке в процессе функционирования Системы.</w:t>
      </w:r>
    </w:p>
    <w:p w14:paraId="230B29F9" w14:textId="77777777" w:rsidR="00E56159" w:rsidRPr="006F6F51" w:rsidRDefault="00E56159" w:rsidP="00E56159">
      <w:pPr>
        <w:ind w:firstLine="709"/>
        <w:jc w:val="both"/>
      </w:pPr>
      <w:r w:rsidRPr="006F6F51">
        <w:t>Под кодированием информации понимается создание и присвоение кода классификационной группировке – множеству, полученному в результате классификации, и (или) объекту классификации.</w:t>
      </w:r>
    </w:p>
    <w:p w14:paraId="7E55E914" w14:textId="13D6896B" w:rsidR="00E56159" w:rsidRPr="006F6F51" w:rsidRDefault="00E56159" w:rsidP="00E56159">
      <w:pPr>
        <w:ind w:firstLine="709"/>
        <w:jc w:val="both"/>
      </w:pPr>
      <w:r w:rsidRPr="006F6F51">
        <w:t xml:space="preserve">Список справочников для </w:t>
      </w:r>
      <w:r w:rsidR="007146D7">
        <w:t xml:space="preserve">подсистемы </w:t>
      </w:r>
      <w:r w:rsidR="007146D7" w:rsidRPr="007146D7">
        <w:rPr>
          <w:highlight w:val="yellow"/>
        </w:rPr>
        <w:t>______</w:t>
      </w:r>
      <w:r w:rsidRPr="006F6F51">
        <w:t xml:space="preserve"> представлен в таблице </w:t>
      </w:r>
      <w:r w:rsidR="00162529" w:rsidRPr="006F6F51">
        <w:fldChar w:fldCharType="begin"/>
      </w:r>
      <w:r w:rsidR="00162529" w:rsidRPr="006F6F51">
        <w:instrText xml:space="preserve"> REF _Ref208241216 \#\0\h </w:instrText>
      </w:r>
      <w:r w:rsidR="006F6F51" w:rsidRPr="006F6F51">
        <w:instrText xml:space="preserve"> \* MERGEFORMAT </w:instrText>
      </w:r>
      <w:r w:rsidR="00162529" w:rsidRPr="006F6F51">
        <w:fldChar w:fldCharType="separate"/>
      </w:r>
      <w:r w:rsidR="007855CD">
        <w:t>7</w:t>
      </w:r>
      <w:r w:rsidR="00162529" w:rsidRPr="006F6F51">
        <w:fldChar w:fldCharType="end"/>
      </w:r>
      <w:r w:rsidRPr="006F6F51">
        <w:t>.</w:t>
      </w:r>
    </w:p>
    <w:p w14:paraId="2C54F2C5" w14:textId="2F13A607" w:rsidR="00162529" w:rsidRPr="006F6F51" w:rsidRDefault="00162529" w:rsidP="00162529">
      <w:pPr>
        <w:pStyle w:val="a6"/>
      </w:pPr>
      <w:bookmarkStart w:id="82" w:name="_Ref208241216"/>
      <w:r w:rsidRPr="006F6F51">
        <w:t xml:space="preserve">Таблица </w:t>
      </w:r>
      <w:fldSimple w:instr=" SEQ Таблица \* ARABIC ">
        <w:r w:rsidR="007855CD">
          <w:rPr>
            <w:noProof/>
          </w:rPr>
          <w:t>7</w:t>
        </w:r>
      </w:fldSimple>
      <w:bookmarkEnd w:id="82"/>
      <w:r w:rsidRPr="006F6F51">
        <w:t xml:space="preserve"> – Список справочников</w:t>
      </w:r>
    </w:p>
    <w:tbl>
      <w:tblPr>
        <w:tblW w:w="5000" w:type="pct"/>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1"/>
        <w:gridCol w:w="3059"/>
        <w:gridCol w:w="3277"/>
      </w:tblGrid>
      <w:tr w:rsidR="00E56159" w:rsidRPr="006F6F51" w14:paraId="7C32A413" w14:textId="77777777" w:rsidTr="007146D7">
        <w:trPr>
          <w:trHeight w:val="397"/>
          <w:tblHeader/>
        </w:trPr>
        <w:tc>
          <w:tcPr>
            <w:tcW w:w="3291" w:type="dxa"/>
            <w:shd w:val="clear" w:color="auto" w:fill="D9D9D9" w:themeFill="background1" w:themeFillShade="D9"/>
            <w:vAlign w:val="center"/>
            <w:hideMark/>
          </w:tcPr>
          <w:p w14:paraId="461EB74F" w14:textId="73A8BC3D" w:rsidR="00E56159" w:rsidRPr="006F6F51" w:rsidRDefault="00E56159" w:rsidP="00C04FE3">
            <w:pPr>
              <w:ind w:left="65"/>
              <w:jc w:val="center"/>
              <w:rPr>
                <w:b/>
                <w:bCs/>
                <w:color w:val="000000" w:themeColor="text1"/>
                <w:sz w:val="22"/>
                <w:szCs w:val="22"/>
              </w:rPr>
            </w:pPr>
            <w:r w:rsidRPr="006F6F51">
              <w:rPr>
                <w:b/>
                <w:bCs/>
                <w:color w:val="000000" w:themeColor="text1"/>
                <w:sz w:val="22"/>
                <w:szCs w:val="22"/>
              </w:rPr>
              <w:t>Наименование справочника</w:t>
            </w:r>
            <w:r w:rsidR="00310AF7" w:rsidRPr="006F6F51">
              <w:rPr>
                <w:b/>
                <w:bCs/>
                <w:color w:val="000000" w:themeColor="text1"/>
                <w:sz w:val="22"/>
                <w:szCs w:val="22"/>
              </w:rPr>
              <w:t>/классификатора</w:t>
            </w:r>
          </w:p>
        </w:tc>
        <w:tc>
          <w:tcPr>
            <w:tcW w:w="3059" w:type="dxa"/>
            <w:shd w:val="clear" w:color="auto" w:fill="D9D9D9" w:themeFill="background1" w:themeFillShade="D9"/>
            <w:vAlign w:val="center"/>
          </w:tcPr>
          <w:p w14:paraId="236B20AD" w14:textId="77777777" w:rsidR="00E56159" w:rsidRPr="006F6F51" w:rsidRDefault="00E56159" w:rsidP="00C04FE3">
            <w:pPr>
              <w:jc w:val="center"/>
              <w:rPr>
                <w:b/>
                <w:bCs/>
                <w:color w:val="000000" w:themeColor="text1"/>
                <w:sz w:val="22"/>
                <w:szCs w:val="22"/>
              </w:rPr>
            </w:pPr>
            <w:r w:rsidRPr="006F6F51">
              <w:rPr>
                <w:b/>
                <w:bCs/>
                <w:color w:val="000000" w:themeColor="text1"/>
                <w:sz w:val="22"/>
                <w:szCs w:val="22"/>
              </w:rPr>
              <w:t>Назначение</w:t>
            </w:r>
          </w:p>
        </w:tc>
        <w:tc>
          <w:tcPr>
            <w:tcW w:w="3277" w:type="dxa"/>
            <w:shd w:val="clear" w:color="auto" w:fill="D9D9D9" w:themeFill="background1" w:themeFillShade="D9"/>
            <w:vAlign w:val="center"/>
            <w:hideMark/>
          </w:tcPr>
          <w:p w14:paraId="5FD1518E" w14:textId="77777777" w:rsidR="00E56159" w:rsidRPr="006F6F51" w:rsidRDefault="00E56159" w:rsidP="00C04FE3">
            <w:pPr>
              <w:jc w:val="center"/>
              <w:rPr>
                <w:b/>
                <w:bCs/>
                <w:color w:val="000000" w:themeColor="text1"/>
                <w:sz w:val="22"/>
                <w:szCs w:val="22"/>
              </w:rPr>
            </w:pPr>
            <w:r w:rsidRPr="006F6F51">
              <w:rPr>
                <w:b/>
                <w:bCs/>
                <w:color w:val="000000" w:themeColor="text1"/>
                <w:sz w:val="22"/>
                <w:szCs w:val="22"/>
              </w:rPr>
              <w:t>Источник информации</w:t>
            </w:r>
          </w:p>
        </w:tc>
      </w:tr>
      <w:tr w:rsidR="007146D7" w:rsidRPr="006F6F51" w14:paraId="02E1FC38" w14:textId="77777777" w:rsidTr="007146D7">
        <w:trPr>
          <w:trHeight w:val="397"/>
        </w:trPr>
        <w:tc>
          <w:tcPr>
            <w:tcW w:w="3291" w:type="dxa"/>
            <w:shd w:val="clear" w:color="auto" w:fill="FFFFFF" w:themeFill="background1"/>
          </w:tcPr>
          <w:p w14:paraId="3DCD77E5" w14:textId="78D30451" w:rsidR="007146D7" w:rsidRPr="006F6F51" w:rsidRDefault="007146D7" w:rsidP="007146D7">
            <w:pPr>
              <w:ind w:left="65" w:hanging="31"/>
              <w:rPr>
                <w:color w:val="000000" w:themeColor="text1"/>
                <w:sz w:val="22"/>
                <w:szCs w:val="22"/>
              </w:rPr>
            </w:pPr>
            <w:r w:rsidRPr="00CC430F">
              <w:rPr>
                <w:highlight w:val="yellow"/>
              </w:rPr>
              <w:t>______</w:t>
            </w:r>
          </w:p>
        </w:tc>
        <w:tc>
          <w:tcPr>
            <w:tcW w:w="3059" w:type="dxa"/>
            <w:shd w:val="clear" w:color="auto" w:fill="FFFFFF" w:themeFill="background1"/>
          </w:tcPr>
          <w:p w14:paraId="0E7D63F0" w14:textId="0C14CB49" w:rsidR="007146D7" w:rsidRPr="006F6F51" w:rsidRDefault="007146D7" w:rsidP="007146D7">
            <w:pPr>
              <w:ind w:hanging="27"/>
              <w:rPr>
                <w:color w:val="000000" w:themeColor="text1"/>
                <w:sz w:val="22"/>
                <w:szCs w:val="22"/>
              </w:rPr>
            </w:pPr>
            <w:r w:rsidRPr="00CC430F">
              <w:rPr>
                <w:highlight w:val="yellow"/>
              </w:rPr>
              <w:t>______</w:t>
            </w:r>
          </w:p>
        </w:tc>
        <w:tc>
          <w:tcPr>
            <w:tcW w:w="3277" w:type="dxa"/>
            <w:shd w:val="clear" w:color="auto" w:fill="FFFFFF" w:themeFill="background1"/>
            <w:hideMark/>
          </w:tcPr>
          <w:p w14:paraId="7B6F9632" w14:textId="5FB0D9A1" w:rsidR="007146D7" w:rsidRPr="006F6F51" w:rsidRDefault="007146D7" w:rsidP="007146D7">
            <w:pPr>
              <w:ind w:hanging="27"/>
              <w:rPr>
                <w:color w:val="000000" w:themeColor="text1"/>
                <w:sz w:val="22"/>
                <w:szCs w:val="22"/>
              </w:rPr>
            </w:pPr>
            <w:r w:rsidRPr="00CC430F">
              <w:rPr>
                <w:highlight w:val="yellow"/>
              </w:rPr>
              <w:t>______</w:t>
            </w:r>
          </w:p>
        </w:tc>
      </w:tr>
      <w:tr w:rsidR="007146D7" w:rsidRPr="006F6F51" w14:paraId="6B9A4333" w14:textId="77777777" w:rsidTr="007146D7">
        <w:trPr>
          <w:trHeight w:val="397"/>
        </w:trPr>
        <w:tc>
          <w:tcPr>
            <w:tcW w:w="3291" w:type="dxa"/>
            <w:shd w:val="clear" w:color="auto" w:fill="FFFFFF" w:themeFill="background1"/>
          </w:tcPr>
          <w:p w14:paraId="3295B428" w14:textId="53655E70" w:rsidR="007146D7" w:rsidRPr="006F6F51" w:rsidRDefault="007146D7" w:rsidP="007146D7">
            <w:pPr>
              <w:ind w:left="65" w:hanging="31"/>
              <w:rPr>
                <w:color w:val="000000" w:themeColor="text1"/>
                <w:sz w:val="22"/>
                <w:szCs w:val="22"/>
              </w:rPr>
            </w:pPr>
            <w:r w:rsidRPr="00CC430F">
              <w:rPr>
                <w:highlight w:val="yellow"/>
              </w:rPr>
              <w:t>______</w:t>
            </w:r>
          </w:p>
        </w:tc>
        <w:tc>
          <w:tcPr>
            <w:tcW w:w="3059" w:type="dxa"/>
            <w:shd w:val="clear" w:color="auto" w:fill="FFFFFF" w:themeFill="background1"/>
          </w:tcPr>
          <w:p w14:paraId="342D24C5" w14:textId="406CDF77" w:rsidR="007146D7" w:rsidRPr="006F6F51" w:rsidRDefault="007146D7" w:rsidP="007146D7">
            <w:pPr>
              <w:ind w:hanging="27"/>
              <w:rPr>
                <w:color w:val="000000" w:themeColor="text1"/>
                <w:sz w:val="22"/>
                <w:szCs w:val="22"/>
              </w:rPr>
            </w:pPr>
            <w:r w:rsidRPr="00CC430F">
              <w:rPr>
                <w:highlight w:val="yellow"/>
              </w:rPr>
              <w:t>______</w:t>
            </w:r>
          </w:p>
        </w:tc>
        <w:tc>
          <w:tcPr>
            <w:tcW w:w="3277" w:type="dxa"/>
            <w:shd w:val="clear" w:color="auto" w:fill="FFFFFF" w:themeFill="background1"/>
          </w:tcPr>
          <w:p w14:paraId="42E879ED" w14:textId="1259A5A6" w:rsidR="007146D7" w:rsidRPr="006F6F51" w:rsidRDefault="007146D7" w:rsidP="007146D7">
            <w:pPr>
              <w:ind w:hanging="27"/>
              <w:jc w:val="center"/>
              <w:rPr>
                <w:color w:val="000000" w:themeColor="text1"/>
                <w:sz w:val="22"/>
                <w:szCs w:val="22"/>
              </w:rPr>
            </w:pPr>
            <w:r w:rsidRPr="00CC430F">
              <w:rPr>
                <w:highlight w:val="yellow"/>
              </w:rPr>
              <w:t>______</w:t>
            </w:r>
          </w:p>
        </w:tc>
      </w:tr>
      <w:tr w:rsidR="007146D7" w:rsidRPr="006F6F51" w14:paraId="76BFE925" w14:textId="77777777" w:rsidTr="007146D7">
        <w:trPr>
          <w:trHeight w:val="397"/>
        </w:trPr>
        <w:tc>
          <w:tcPr>
            <w:tcW w:w="3291" w:type="dxa"/>
            <w:shd w:val="clear" w:color="auto" w:fill="FFFFFF" w:themeFill="background1"/>
          </w:tcPr>
          <w:p w14:paraId="1810EE05" w14:textId="4DEAD4D8" w:rsidR="007146D7" w:rsidRPr="006F6F51" w:rsidRDefault="007146D7" w:rsidP="007146D7">
            <w:pPr>
              <w:ind w:left="65" w:hanging="31"/>
              <w:rPr>
                <w:color w:val="000000" w:themeColor="text1"/>
                <w:sz w:val="22"/>
                <w:szCs w:val="22"/>
              </w:rPr>
            </w:pPr>
            <w:r w:rsidRPr="00CC430F">
              <w:rPr>
                <w:highlight w:val="yellow"/>
              </w:rPr>
              <w:t>______</w:t>
            </w:r>
          </w:p>
        </w:tc>
        <w:tc>
          <w:tcPr>
            <w:tcW w:w="3059" w:type="dxa"/>
            <w:shd w:val="clear" w:color="auto" w:fill="FFFFFF" w:themeFill="background1"/>
          </w:tcPr>
          <w:p w14:paraId="5C87FE45" w14:textId="5825470A" w:rsidR="007146D7" w:rsidRPr="006F6F51" w:rsidRDefault="007146D7" w:rsidP="007146D7">
            <w:pPr>
              <w:ind w:hanging="27"/>
              <w:rPr>
                <w:color w:val="000000" w:themeColor="text1"/>
                <w:sz w:val="22"/>
                <w:szCs w:val="22"/>
              </w:rPr>
            </w:pPr>
            <w:r w:rsidRPr="00CC430F">
              <w:rPr>
                <w:highlight w:val="yellow"/>
              </w:rPr>
              <w:t>______</w:t>
            </w:r>
          </w:p>
        </w:tc>
        <w:tc>
          <w:tcPr>
            <w:tcW w:w="3277" w:type="dxa"/>
            <w:shd w:val="clear" w:color="auto" w:fill="FFFFFF" w:themeFill="background1"/>
          </w:tcPr>
          <w:p w14:paraId="68328FB4" w14:textId="40CD9C30" w:rsidR="007146D7" w:rsidRPr="006F6F51" w:rsidRDefault="007146D7" w:rsidP="007146D7">
            <w:pPr>
              <w:ind w:hanging="27"/>
              <w:jc w:val="center"/>
              <w:rPr>
                <w:color w:val="000000" w:themeColor="text1"/>
                <w:sz w:val="22"/>
                <w:szCs w:val="22"/>
              </w:rPr>
            </w:pPr>
            <w:r w:rsidRPr="00CC430F">
              <w:rPr>
                <w:highlight w:val="yellow"/>
              </w:rPr>
              <w:t>______</w:t>
            </w:r>
          </w:p>
        </w:tc>
      </w:tr>
      <w:tr w:rsidR="007146D7" w:rsidRPr="006F6F51" w14:paraId="6285DABA" w14:textId="77777777" w:rsidTr="007146D7">
        <w:trPr>
          <w:trHeight w:val="397"/>
        </w:trPr>
        <w:tc>
          <w:tcPr>
            <w:tcW w:w="3291" w:type="dxa"/>
            <w:shd w:val="clear" w:color="auto" w:fill="FFFFFF" w:themeFill="background1"/>
          </w:tcPr>
          <w:p w14:paraId="642F994F" w14:textId="694A2DE7" w:rsidR="007146D7" w:rsidRPr="006F6F51" w:rsidRDefault="007146D7" w:rsidP="007146D7">
            <w:pPr>
              <w:ind w:left="65" w:hanging="31"/>
              <w:rPr>
                <w:color w:val="000000" w:themeColor="text1"/>
                <w:sz w:val="22"/>
                <w:szCs w:val="22"/>
              </w:rPr>
            </w:pPr>
            <w:r w:rsidRPr="00CC430F">
              <w:rPr>
                <w:highlight w:val="yellow"/>
              </w:rPr>
              <w:t>______</w:t>
            </w:r>
          </w:p>
        </w:tc>
        <w:tc>
          <w:tcPr>
            <w:tcW w:w="3059" w:type="dxa"/>
            <w:shd w:val="clear" w:color="auto" w:fill="FFFFFF" w:themeFill="background1"/>
          </w:tcPr>
          <w:p w14:paraId="111968D5" w14:textId="47C19F05" w:rsidR="007146D7" w:rsidRPr="006F6F51" w:rsidRDefault="007146D7" w:rsidP="007146D7">
            <w:pPr>
              <w:ind w:hanging="27"/>
              <w:rPr>
                <w:color w:val="000000" w:themeColor="text1"/>
                <w:sz w:val="22"/>
                <w:szCs w:val="22"/>
              </w:rPr>
            </w:pPr>
            <w:r w:rsidRPr="00CC430F">
              <w:rPr>
                <w:highlight w:val="yellow"/>
              </w:rPr>
              <w:t>______</w:t>
            </w:r>
          </w:p>
        </w:tc>
        <w:tc>
          <w:tcPr>
            <w:tcW w:w="3277" w:type="dxa"/>
            <w:shd w:val="clear" w:color="auto" w:fill="FFFFFF" w:themeFill="background1"/>
          </w:tcPr>
          <w:p w14:paraId="16D773E5" w14:textId="7A7AC909" w:rsidR="007146D7" w:rsidRPr="006F6F51" w:rsidRDefault="007146D7" w:rsidP="007146D7">
            <w:pPr>
              <w:ind w:hanging="27"/>
              <w:jc w:val="center"/>
              <w:rPr>
                <w:color w:val="000000" w:themeColor="text1"/>
                <w:sz w:val="22"/>
                <w:szCs w:val="22"/>
              </w:rPr>
            </w:pPr>
            <w:r w:rsidRPr="00CC430F">
              <w:rPr>
                <w:highlight w:val="yellow"/>
              </w:rPr>
              <w:t>______</w:t>
            </w:r>
          </w:p>
        </w:tc>
      </w:tr>
    </w:tbl>
    <w:p w14:paraId="59DC60E7" w14:textId="4EFF98C8" w:rsidR="00E56159" w:rsidRPr="006F6F51" w:rsidRDefault="006100CB" w:rsidP="006100CB">
      <w:pPr>
        <w:ind w:firstLine="709"/>
        <w:jc w:val="both"/>
        <w:rPr>
          <w:lang w:eastAsia="en-US"/>
        </w:rPr>
      </w:pPr>
      <w:r w:rsidRPr="006F6F51">
        <w:rPr>
          <w:lang w:eastAsia="en-US"/>
        </w:rPr>
        <w:t xml:space="preserve">Атрибутивный состав справочников </w:t>
      </w:r>
      <w:r w:rsidR="007146D7">
        <w:rPr>
          <w:lang w:eastAsia="en-US"/>
        </w:rPr>
        <w:t xml:space="preserve">подсистемы </w:t>
      </w:r>
      <w:r w:rsidR="007146D7" w:rsidRPr="007146D7">
        <w:rPr>
          <w:highlight w:val="yellow"/>
        </w:rPr>
        <w:t>______</w:t>
      </w:r>
      <w:r w:rsidRPr="006F6F51">
        <w:rPr>
          <w:lang w:eastAsia="en-US"/>
        </w:rPr>
        <w:t xml:space="preserve"> приведен в таблице </w:t>
      </w:r>
      <w:r w:rsidRPr="006F6F51">
        <w:rPr>
          <w:lang w:eastAsia="en-US"/>
        </w:rPr>
        <w:fldChar w:fldCharType="begin"/>
      </w:r>
      <w:r w:rsidRPr="006F6F51">
        <w:rPr>
          <w:lang w:eastAsia="en-US"/>
        </w:rPr>
        <w:instrText xml:space="preserve"> REF _Ref208266246 \#\0\h </w:instrText>
      </w:r>
      <w:r w:rsidR="006F6F51" w:rsidRPr="006F6F51">
        <w:rPr>
          <w:lang w:eastAsia="en-US"/>
        </w:rPr>
        <w:instrText xml:space="preserve"> \* MERGEFORMAT </w:instrText>
      </w:r>
      <w:r w:rsidRPr="006F6F51">
        <w:rPr>
          <w:lang w:eastAsia="en-US"/>
        </w:rPr>
      </w:r>
      <w:r w:rsidRPr="006F6F51">
        <w:rPr>
          <w:lang w:eastAsia="en-US"/>
        </w:rPr>
        <w:fldChar w:fldCharType="separate"/>
      </w:r>
      <w:r w:rsidR="007855CD">
        <w:rPr>
          <w:lang w:eastAsia="en-US"/>
        </w:rPr>
        <w:t>8</w:t>
      </w:r>
      <w:r w:rsidRPr="006F6F51">
        <w:rPr>
          <w:lang w:eastAsia="en-US"/>
        </w:rPr>
        <w:fldChar w:fldCharType="end"/>
      </w:r>
      <w:r w:rsidRPr="006F6F51">
        <w:rPr>
          <w:lang w:eastAsia="en-US"/>
        </w:rPr>
        <w:t>.</w:t>
      </w:r>
    </w:p>
    <w:p w14:paraId="07B6ADBE" w14:textId="31BE3C4D" w:rsidR="006100CB" w:rsidRPr="006F6F51" w:rsidRDefault="006100CB" w:rsidP="00C24A06">
      <w:pPr>
        <w:pStyle w:val="a6"/>
      </w:pPr>
      <w:bookmarkStart w:id="83" w:name="_Ref208266246"/>
      <w:r w:rsidRPr="006F6F51">
        <w:t xml:space="preserve">Таблица </w:t>
      </w:r>
      <w:fldSimple w:instr=" SEQ Таблица \* ARABIC ">
        <w:r w:rsidR="007855CD">
          <w:rPr>
            <w:noProof/>
          </w:rPr>
          <w:t>8</w:t>
        </w:r>
      </w:fldSimple>
      <w:bookmarkEnd w:id="83"/>
      <w:r w:rsidRPr="006F6F51">
        <w:t xml:space="preserve"> – Атрибутивный состав справочников </w:t>
      </w:r>
      <w:r w:rsidR="007146D7">
        <w:t xml:space="preserve">подсистемы </w:t>
      </w:r>
      <w:r w:rsidR="007146D7" w:rsidRPr="007146D7">
        <w:rPr>
          <w:highlight w:val="yellow"/>
        </w:rPr>
        <w:t>______</w:t>
      </w:r>
    </w:p>
    <w:tbl>
      <w:tblPr>
        <w:tblW w:w="5000" w:type="pct"/>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3"/>
        <w:gridCol w:w="5264"/>
      </w:tblGrid>
      <w:tr w:rsidR="00310AF7" w:rsidRPr="006F6F51" w14:paraId="0D2966DA" w14:textId="77777777" w:rsidTr="007146D7">
        <w:trPr>
          <w:trHeight w:val="397"/>
          <w:tblHeader/>
        </w:trPr>
        <w:tc>
          <w:tcPr>
            <w:tcW w:w="4363" w:type="dxa"/>
            <w:shd w:val="clear" w:color="auto" w:fill="D9D9D9" w:themeFill="background1" w:themeFillShade="D9"/>
            <w:vAlign w:val="center"/>
            <w:hideMark/>
          </w:tcPr>
          <w:p w14:paraId="2DB900BD" w14:textId="77777777" w:rsidR="00310AF7" w:rsidRPr="006F6F51" w:rsidRDefault="00310AF7" w:rsidP="00E53EF1">
            <w:pPr>
              <w:ind w:left="65"/>
              <w:jc w:val="center"/>
              <w:rPr>
                <w:b/>
                <w:bCs/>
                <w:sz w:val="22"/>
                <w:szCs w:val="22"/>
              </w:rPr>
            </w:pPr>
            <w:r w:rsidRPr="006F6F51">
              <w:rPr>
                <w:b/>
                <w:bCs/>
                <w:sz w:val="22"/>
                <w:szCs w:val="22"/>
              </w:rPr>
              <w:t>Наименование справочника/классификатора</w:t>
            </w:r>
          </w:p>
        </w:tc>
        <w:tc>
          <w:tcPr>
            <w:tcW w:w="5264" w:type="dxa"/>
            <w:shd w:val="clear" w:color="auto" w:fill="D9D9D9" w:themeFill="background1" w:themeFillShade="D9"/>
            <w:vAlign w:val="center"/>
          </w:tcPr>
          <w:p w14:paraId="2D5E13C6" w14:textId="77777777" w:rsidR="00310AF7" w:rsidRPr="006F6F51" w:rsidRDefault="00310AF7" w:rsidP="00E53EF1">
            <w:pPr>
              <w:jc w:val="center"/>
              <w:rPr>
                <w:b/>
                <w:bCs/>
                <w:sz w:val="22"/>
                <w:szCs w:val="22"/>
              </w:rPr>
            </w:pPr>
            <w:r w:rsidRPr="006F6F51">
              <w:rPr>
                <w:b/>
                <w:bCs/>
                <w:sz w:val="22"/>
                <w:szCs w:val="22"/>
              </w:rPr>
              <w:t>Атрибутивный состав</w:t>
            </w:r>
          </w:p>
        </w:tc>
      </w:tr>
      <w:tr w:rsidR="007146D7" w:rsidRPr="006F6F51" w14:paraId="52C8836E" w14:textId="77777777" w:rsidTr="007146D7">
        <w:trPr>
          <w:trHeight w:val="397"/>
        </w:trPr>
        <w:tc>
          <w:tcPr>
            <w:tcW w:w="4363" w:type="dxa"/>
            <w:vMerge w:val="restart"/>
            <w:shd w:val="clear" w:color="auto" w:fill="FFFFFF" w:themeFill="background1"/>
          </w:tcPr>
          <w:p w14:paraId="085B7D75" w14:textId="69FB8FAC" w:rsidR="007146D7" w:rsidRPr="006F6F51" w:rsidRDefault="007146D7" w:rsidP="007146D7">
            <w:pPr>
              <w:ind w:left="65" w:firstLine="11"/>
              <w:rPr>
                <w:sz w:val="22"/>
                <w:szCs w:val="22"/>
              </w:rPr>
            </w:pPr>
            <w:r w:rsidRPr="00B16C46">
              <w:rPr>
                <w:highlight w:val="yellow"/>
              </w:rPr>
              <w:t>______</w:t>
            </w:r>
          </w:p>
        </w:tc>
        <w:tc>
          <w:tcPr>
            <w:tcW w:w="5264" w:type="dxa"/>
            <w:shd w:val="clear" w:color="auto" w:fill="FFFFFF" w:themeFill="background1"/>
          </w:tcPr>
          <w:p w14:paraId="38E8B730" w14:textId="20E87A14" w:rsidR="007146D7" w:rsidRPr="006F6F51" w:rsidRDefault="007146D7" w:rsidP="007146D7">
            <w:pPr>
              <w:ind w:hanging="27"/>
              <w:rPr>
                <w:sz w:val="22"/>
                <w:szCs w:val="22"/>
              </w:rPr>
            </w:pPr>
            <w:r w:rsidRPr="00B16C46">
              <w:rPr>
                <w:highlight w:val="yellow"/>
              </w:rPr>
              <w:t>______</w:t>
            </w:r>
          </w:p>
        </w:tc>
      </w:tr>
      <w:tr w:rsidR="007146D7" w:rsidRPr="006F6F51" w14:paraId="20306B5C" w14:textId="77777777" w:rsidTr="007146D7">
        <w:trPr>
          <w:trHeight w:val="397"/>
        </w:trPr>
        <w:tc>
          <w:tcPr>
            <w:tcW w:w="4363" w:type="dxa"/>
            <w:vMerge/>
            <w:shd w:val="clear" w:color="auto" w:fill="FFFFFF" w:themeFill="background1"/>
          </w:tcPr>
          <w:p w14:paraId="7166E860" w14:textId="77777777" w:rsidR="007146D7" w:rsidRPr="006F6F51" w:rsidRDefault="007146D7" w:rsidP="007146D7">
            <w:pPr>
              <w:ind w:left="65" w:firstLine="11"/>
              <w:rPr>
                <w:sz w:val="22"/>
                <w:szCs w:val="22"/>
              </w:rPr>
            </w:pPr>
          </w:p>
        </w:tc>
        <w:tc>
          <w:tcPr>
            <w:tcW w:w="5264" w:type="dxa"/>
            <w:shd w:val="clear" w:color="auto" w:fill="FFFFFF" w:themeFill="background1"/>
          </w:tcPr>
          <w:p w14:paraId="13EDADC7" w14:textId="431C3C1C" w:rsidR="007146D7" w:rsidRPr="006F6F51" w:rsidRDefault="007146D7" w:rsidP="007146D7">
            <w:pPr>
              <w:ind w:hanging="27"/>
              <w:rPr>
                <w:sz w:val="22"/>
                <w:szCs w:val="22"/>
              </w:rPr>
            </w:pPr>
            <w:r w:rsidRPr="00B16C46">
              <w:rPr>
                <w:highlight w:val="yellow"/>
              </w:rPr>
              <w:t>______</w:t>
            </w:r>
          </w:p>
        </w:tc>
      </w:tr>
      <w:tr w:rsidR="007146D7" w:rsidRPr="006F6F51" w14:paraId="439C9F96" w14:textId="77777777" w:rsidTr="007146D7">
        <w:trPr>
          <w:trHeight w:val="397"/>
        </w:trPr>
        <w:tc>
          <w:tcPr>
            <w:tcW w:w="4363" w:type="dxa"/>
            <w:vMerge/>
            <w:shd w:val="clear" w:color="auto" w:fill="FFFFFF" w:themeFill="background1"/>
          </w:tcPr>
          <w:p w14:paraId="7C936782" w14:textId="77777777" w:rsidR="007146D7" w:rsidRPr="006F6F51" w:rsidRDefault="007146D7" w:rsidP="007146D7">
            <w:pPr>
              <w:ind w:left="65" w:firstLine="11"/>
              <w:rPr>
                <w:sz w:val="22"/>
                <w:szCs w:val="22"/>
              </w:rPr>
            </w:pPr>
          </w:p>
        </w:tc>
        <w:tc>
          <w:tcPr>
            <w:tcW w:w="5264" w:type="dxa"/>
            <w:shd w:val="clear" w:color="auto" w:fill="FFFFFF" w:themeFill="background1"/>
          </w:tcPr>
          <w:p w14:paraId="3DF6E42E" w14:textId="4492075E" w:rsidR="007146D7" w:rsidRPr="006F6F51" w:rsidRDefault="007146D7" w:rsidP="007146D7">
            <w:pPr>
              <w:ind w:hanging="27"/>
              <w:rPr>
                <w:sz w:val="22"/>
                <w:szCs w:val="22"/>
              </w:rPr>
            </w:pPr>
            <w:r w:rsidRPr="00B16C46">
              <w:rPr>
                <w:highlight w:val="yellow"/>
              </w:rPr>
              <w:t>______</w:t>
            </w:r>
          </w:p>
        </w:tc>
      </w:tr>
      <w:tr w:rsidR="007146D7" w:rsidRPr="006F6F51" w14:paraId="1ECFC3A3" w14:textId="77777777" w:rsidTr="007146D7">
        <w:trPr>
          <w:trHeight w:val="397"/>
        </w:trPr>
        <w:tc>
          <w:tcPr>
            <w:tcW w:w="4363" w:type="dxa"/>
            <w:vMerge/>
            <w:shd w:val="clear" w:color="auto" w:fill="FFFFFF" w:themeFill="background1"/>
          </w:tcPr>
          <w:p w14:paraId="6AA32664" w14:textId="77777777" w:rsidR="007146D7" w:rsidRPr="006F6F51" w:rsidRDefault="007146D7" w:rsidP="007146D7">
            <w:pPr>
              <w:ind w:left="65" w:firstLine="11"/>
              <w:rPr>
                <w:sz w:val="22"/>
                <w:szCs w:val="22"/>
              </w:rPr>
            </w:pPr>
          </w:p>
        </w:tc>
        <w:tc>
          <w:tcPr>
            <w:tcW w:w="5264" w:type="dxa"/>
            <w:shd w:val="clear" w:color="auto" w:fill="FFFFFF" w:themeFill="background1"/>
          </w:tcPr>
          <w:p w14:paraId="1004AF8F" w14:textId="511D1B08" w:rsidR="007146D7" w:rsidRPr="006F6F51" w:rsidRDefault="007146D7" w:rsidP="007146D7">
            <w:pPr>
              <w:ind w:hanging="27"/>
              <w:rPr>
                <w:sz w:val="22"/>
                <w:szCs w:val="22"/>
              </w:rPr>
            </w:pPr>
            <w:r w:rsidRPr="00B16C46">
              <w:rPr>
                <w:highlight w:val="yellow"/>
              </w:rPr>
              <w:t>______</w:t>
            </w:r>
          </w:p>
        </w:tc>
      </w:tr>
      <w:tr w:rsidR="007146D7" w:rsidRPr="006F6F51" w14:paraId="248B82E5" w14:textId="77777777" w:rsidTr="007146D7">
        <w:trPr>
          <w:trHeight w:val="397"/>
        </w:trPr>
        <w:tc>
          <w:tcPr>
            <w:tcW w:w="4363" w:type="dxa"/>
            <w:vMerge/>
            <w:shd w:val="clear" w:color="auto" w:fill="FFFFFF" w:themeFill="background1"/>
          </w:tcPr>
          <w:p w14:paraId="23911105" w14:textId="77777777" w:rsidR="007146D7" w:rsidRPr="006F6F51" w:rsidRDefault="007146D7" w:rsidP="007146D7">
            <w:pPr>
              <w:ind w:left="65" w:firstLine="11"/>
              <w:rPr>
                <w:sz w:val="22"/>
                <w:szCs w:val="22"/>
              </w:rPr>
            </w:pPr>
          </w:p>
        </w:tc>
        <w:tc>
          <w:tcPr>
            <w:tcW w:w="5264" w:type="dxa"/>
            <w:shd w:val="clear" w:color="auto" w:fill="FFFFFF" w:themeFill="background1"/>
          </w:tcPr>
          <w:p w14:paraId="0F46A744" w14:textId="57C0B574" w:rsidR="007146D7" w:rsidRPr="006F6F51" w:rsidRDefault="007146D7" w:rsidP="007146D7">
            <w:pPr>
              <w:ind w:hanging="27"/>
              <w:rPr>
                <w:sz w:val="22"/>
                <w:szCs w:val="22"/>
              </w:rPr>
            </w:pPr>
            <w:r w:rsidRPr="00B16C46">
              <w:rPr>
                <w:highlight w:val="yellow"/>
              </w:rPr>
              <w:t>______</w:t>
            </w:r>
          </w:p>
        </w:tc>
      </w:tr>
      <w:tr w:rsidR="007146D7" w:rsidRPr="006F6F51" w14:paraId="22C9963F" w14:textId="77777777" w:rsidTr="007146D7">
        <w:trPr>
          <w:trHeight w:val="397"/>
        </w:trPr>
        <w:tc>
          <w:tcPr>
            <w:tcW w:w="4363" w:type="dxa"/>
            <w:vMerge/>
            <w:shd w:val="clear" w:color="auto" w:fill="FFFFFF" w:themeFill="background1"/>
          </w:tcPr>
          <w:p w14:paraId="17293E98" w14:textId="77777777" w:rsidR="007146D7" w:rsidRPr="006F6F51" w:rsidRDefault="007146D7" w:rsidP="007146D7">
            <w:pPr>
              <w:ind w:left="65" w:firstLine="11"/>
              <w:rPr>
                <w:sz w:val="22"/>
                <w:szCs w:val="22"/>
              </w:rPr>
            </w:pPr>
          </w:p>
        </w:tc>
        <w:tc>
          <w:tcPr>
            <w:tcW w:w="5264" w:type="dxa"/>
            <w:shd w:val="clear" w:color="auto" w:fill="FFFFFF" w:themeFill="background1"/>
          </w:tcPr>
          <w:p w14:paraId="245317ED" w14:textId="29E76EF6" w:rsidR="007146D7" w:rsidRPr="006F6F51" w:rsidRDefault="007146D7" w:rsidP="007146D7">
            <w:pPr>
              <w:ind w:hanging="27"/>
              <w:rPr>
                <w:sz w:val="22"/>
                <w:szCs w:val="22"/>
              </w:rPr>
            </w:pPr>
            <w:r w:rsidRPr="00B16C46">
              <w:rPr>
                <w:highlight w:val="yellow"/>
              </w:rPr>
              <w:t>______</w:t>
            </w:r>
          </w:p>
        </w:tc>
      </w:tr>
      <w:tr w:rsidR="007146D7" w:rsidRPr="006F6F51" w14:paraId="53644A68" w14:textId="77777777" w:rsidTr="007146D7">
        <w:trPr>
          <w:trHeight w:val="397"/>
        </w:trPr>
        <w:tc>
          <w:tcPr>
            <w:tcW w:w="4363" w:type="dxa"/>
            <w:vMerge/>
            <w:shd w:val="clear" w:color="auto" w:fill="FFFFFF" w:themeFill="background1"/>
          </w:tcPr>
          <w:p w14:paraId="2A95BCBD" w14:textId="77777777" w:rsidR="007146D7" w:rsidRPr="006F6F51" w:rsidRDefault="007146D7" w:rsidP="007146D7">
            <w:pPr>
              <w:ind w:left="65" w:firstLine="11"/>
              <w:rPr>
                <w:sz w:val="22"/>
                <w:szCs w:val="22"/>
              </w:rPr>
            </w:pPr>
          </w:p>
        </w:tc>
        <w:tc>
          <w:tcPr>
            <w:tcW w:w="5264" w:type="dxa"/>
            <w:shd w:val="clear" w:color="auto" w:fill="FFFFFF" w:themeFill="background1"/>
          </w:tcPr>
          <w:p w14:paraId="4D766DEF" w14:textId="2D151729" w:rsidR="007146D7" w:rsidRPr="006F6F51" w:rsidRDefault="007146D7" w:rsidP="007146D7">
            <w:pPr>
              <w:ind w:hanging="27"/>
              <w:rPr>
                <w:sz w:val="22"/>
                <w:szCs w:val="22"/>
              </w:rPr>
            </w:pPr>
            <w:r w:rsidRPr="00B16C46">
              <w:rPr>
                <w:highlight w:val="yellow"/>
              </w:rPr>
              <w:t>______</w:t>
            </w:r>
          </w:p>
        </w:tc>
      </w:tr>
      <w:tr w:rsidR="007146D7" w:rsidRPr="006F6F51" w14:paraId="31F1902C" w14:textId="77777777" w:rsidTr="007146D7">
        <w:trPr>
          <w:trHeight w:val="397"/>
        </w:trPr>
        <w:tc>
          <w:tcPr>
            <w:tcW w:w="4363" w:type="dxa"/>
            <w:vMerge w:val="restart"/>
            <w:shd w:val="clear" w:color="auto" w:fill="FFFFFF" w:themeFill="background1"/>
          </w:tcPr>
          <w:p w14:paraId="498756CA" w14:textId="59D42551" w:rsidR="007146D7" w:rsidRPr="006F6F51" w:rsidRDefault="007146D7" w:rsidP="007146D7">
            <w:pPr>
              <w:ind w:left="65" w:firstLine="11"/>
              <w:rPr>
                <w:sz w:val="22"/>
                <w:szCs w:val="22"/>
              </w:rPr>
            </w:pPr>
            <w:r w:rsidRPr="00B16C46">
              <w:rPr>
                <w:highlight w:val="yellow"/>
              </w:rPr>
              <w:t>______</w:t>
            </w:r>
          </w:p>
        </w:tc>
        <w:tc>
          <w:tcPr>
            <w:tcW w:w="5264" w:type="dxa"/>
            <w:shd w:val="clear" w:color="auto" w:fill="FFFFFF" w:themeFill="background1"/>
          </w:tcPr>
          <w:p w14:paraId="68196982" w14:textId="5EA188C4" w:rsidR="007146D7" w:rsidRPr="006F6F51" w:rsidRDefault="007146D7" w:rsidP="007146D7">
            <w:pPr>
              <w:ind w:hanging="27"/>
              <w:rPr>
                <w:sz w:val="22"/>
                <w:szCs w:val="22"/>
                <w:lang w:val="en-US"/>
              </w:rPr>
            </w:pPr>
            <w:r w:rsidRPr="00B16C46">
              <w:rPr>
                <w:highlight w:val="yellow"/>
              </w:rPr>
              <w:t>______</w:t>
            </w:r>
          </w:p>
        </w:tc>
      </w:tr>
      <w:tr w:rsidR="007146D7" w:rsidRPr="006F6F51" w14:paraId="2C3551C0" w14:textId="77777777" w:rsidTr="007146D7">
        <w:trPr>
          <w:trHeight w:val="397"/>
        </w:trPr>
        <w:tc>
          <w:tcPr>
            <w:tcW w:w="4363" w:type="dxa"/>
            <w:vMerge/>
            <w:shd w:val="clear" w:color="auto" w:fill="FFFFFF" w:themeFill="background1"/>
          </w:tcPr>
          <w:p w14:paraId="1B34A9B3" w14:textId="77777777" w:rsidR="007146D7" w:rsidRPr="006F6F51" w:rsidRDefault="007146D7" w:rsidP="007146D7">
            <w:pPr>
              <w:ind w:left="65" w:firstLine="11"/>
              <w:rPr>
                <w:sz w:val="22"/>
                <w:szCs w:val="22"/>
              </w:rPr>
            </w:pPr>
          </w:p>
        </w:tc>
        <w:tc>
          <w:tcPr>
            <w:tcW w:w="5264" w:type="dxa"/>
            <w:shd w:val="clear" w:color="auto" w:fill="FFFFFF" w:themeFill="background1"/>
          </w:tcPr>
          <w:p w14:paraId="4E5EF6F7" w14:textId="47F987EC" w:rsidR="007146D7" w:rsidRPr="006F6F51" w:rsidRDefault="007146D7" w:rsidP="007146D7">
            <w:pPr>
              <w:ind w:hanging="27"/>
              <w:rPr>
                <w:sz w:val="22"/>
                <w:szCs w:val="22"/>
                <w:lang w:val="en-US"/>
              </w:rPr>
            </w:pPr>
            <w:r w:rsidRPr="00B16C46">
              <w:rPr>
                <w:highlight w:val="yellow"/>
              </w:rPr>
              <w:t>______</w:t>
            </w:r>
          </w:p>
        </w:tc>
      </w:tr>
      <w:tr w:rsidR="007146D7" w:rsidRPr="006F6F51" w14:paraId="0B543179" w14:textId="77777777" w:rsidTr="007146D7">
        <w:trPr>
          <w:trHeight w:val="397"/>
        </w:trPr>
        <w:tc>
          <w:tcPr>
            <w:tcW w:w="4363" w:type="dxa"/>
            <w:vMerge/>
            <w:shd w:val="clear" w:color="auto" w:fill="FFFFFF" w:themeFill="background1"/>
          </w:tcPr>
          <w:p w14:paraId="148DFB6F" w14:textId="77777777" w:rsidR="007146D7" w:rsidRPr="006F6F51" w:rsidRDefault="007146D7" w:rsidP="007146D7">
            <w:pPr>
              <w:ind w:left="65" w:firstLine="11"/>
              <w:rPr>
                <w:sz w:val="22"/>
                <w:szCs w:val="22"/>
              </w:rPr>
            </w:pPr>
          </w:p>
        </w:tc>
        <w:tc>
          <w:tcPr>
            <w:tcW w:w="5264" w:type="dxa"/>
            <w:shd w:val="clear" w:color="auto" w:fill="FFFFFF" w:themeFill="background1"/>
          </w:tcPr>
          <w:p w14:paraId="25F38C25" w14:textId="175E5EFA" w:rsidR="007146D7" w:rsidRPr="006F6F51" w:rsidRDefault="007146D7" w:rsidP="007146D7">
            <w:pPr>
              <w:ind w:hanging="27"/>
              <w:rPr>
                <w:sz w:val="22"/>
                <w:szCs w:val="22"/>
                <w:lang w:val="en-US"/>
              </w:rPr>
            </w:pPr>
            <w:r w:rsidRPr="00B16C46">
              <w:rPr>
                <w:highlight w:val="yellow"/>
              </w:rPr>
              <w:t>______</w:t>
            </w:r>
          </w:p>
        </w:tc>
      </w:tr>
      <w:tr w:rsidR="007146D7" w:rsidRPr="006F6F51" w14:paraId="5844A739" w14:textId="77777777" w:rsidTr="007146D7">
        <w:trPr>
          <w:trHeight w:val="397"/>
        </w:trPr>
        <w:tc>
          <w:tcPr>
            <w:tcW w:w="4363" w:type="dxa"/>
            <w:vMerge/>
            <w:shd w:val="clear" w:color="auto" w:fill="FFFFFF" w:themeFill="background1"/>
          </w:tcPr>
          <w:p w14:paraId="37FAB41E" w14:textId="77777777" w:rsidR="007146D7" w:rsidRPr="006F6F51" w:rsidRDefault="007146D7" w:rsidP="007146D7">
            <w:pPr>
              <w:ind w:left="65" w:firstLine="11"/>
              <w:rPr>
                <w:sz w:val="22"/>
                <w:szCs w:val="22"/>
              </w:rPr>
            </w:pPr>
          </w:p>
        </w:tc>
        <w:tc>
          <w:tcPr>
            <w:tcW w:w="5264" w:type="dxa"/>
            <w:shd w:val="clear" w:color="auto" w:fill="FFFFFF" w:themeFill="background1"/>
          </w:tcPr>
          <w:p w14:paraId="27DCAF7A" w14:textId="144D8DD2" w:rsidR="007146D7" w:rsidRPr="006F6F51" w:rsidRDefault="007146D7" w:rsidP="007146D7">
            <w:pPr>
              <w:ind w:hanging="27"/>
              <w:rPr>
                <w:sz w:val="22"/>
                <w:szCs w:val="22"/>
                <w:lang w:val="en-US"/>
              </w:rPr>
            </w:pPr>
            <w:r w:rsidRPr="00B16C46">
              <w:rPr>
                <w:highlight w:val="yellow"/>
              </w:rPr>
              <w:t>______</w:t>
            </w:r>
          </w:p>
        </w:tc>
      </w:tr>
      <w:tr w:rsidR="007146D7" w:rsidRPr="006F6F51" w14:paraId="146587B0" w14:textId="77777777" w:rsidTr="007146D7">
        <w:trPr>
          <w:trHeight w:val="397"/>
        </w:trPr>
        <w:tc>
          <w:tcPr>
            <w:tcW w:w="4363" w:type="dxa"/>
            <w:vMerge/>
            <w:shd w:val="clear" w:color="auto" w:fill="FFFFFF" w:themeFill="background1"/>
          </w:tcPr>
          <w:p w14:paraId="5CD00F9F" w14:textId="77777777" w:rsidR="007146D7" w:rsidRPr="006F6F51" w:rsidRDefault="007146D7" w:rsidP="007146D7">
            <w:pPr>
              <w:ind w:left="65" w:firstLine="11"/>
              <w:rPr>
                <w:sz w:val="22"/>
                <w:szCs w:val="22"/>
              </w:rPr>
            </w:pPr>
          </w:p>
        </w:tc>
        <w:tc>
          <w:tcPr>
            <w:tcW w:w="5264" w:type="dxa"/>
            <w:shd w:val="clear" w:color="auto" w:fill="FFFFFF" w:themeFill="background1"/>
          </w:tcPr>
          <w:p w14:paraId="34F41F67" w14:textId="6E077FB3" w:rsidR="007146D7" w:rsidRPr="006F6F51" w:rsidRDefault="007146D7" w:rsidP="007146D7">
            <w:pPr>
              <w:ind w:hanging="27"/>
              <w:rPr>
                <w:sz w:val="22"/>
                <w:szCs w:val="22"/>
                <w:lang w:val="en-US"/>
              </w:rPr>
            </w:pPr>
            <w:r w:rsidRPr="00B16C46">
              <w:rPr>
                <w:highlight w:val="yellow"/>
              </w:rPr>
              <w:t>______</w:t>
            </w:r>
          </w:p>
        </w:tc>
      </w:tr>
      <w:tr w:rsidR="007146D7" w:rsidRPr="006F6F51" w14:paraId="7AF36C84" w14:textId="77777777" w:rsidTr="007146D7">
        <w:trPr>
          <w:trHeight w:val="397"/>
        </w:trPr>
        <w:tc>
          <w:tcPr>
            <w:tcW w:w="4363" w:type="dxa"/>
            <w:vMerge/>
            <w:shd w:val="clear" w:color="auto" w:fill="FFFFFF" w:themeFill="background1"/>
          </w:tcPr>
          <w:p w14:paraId="1613398A" w14:textId="77777777" w:rsidR="007146D7" w:rsidRPr="006F6F51" w:rsidRDefault="007146D7" w:rsidP="007146D7">
            <w:pPr>
              <w:ind w:left="65" w:firstLine="11"/>
              <w:rPr>
                <w:sz w:val="22"/>
                <w:szCs w:val="22"/>
              </w:rPr>
            </w:pPr>
          </w:p>
        </w:tc>
        <w:tc>
          <w:tcPr>
            <w:tcW w:w="5264" w:type="dxa"/>
            <w:shd w:val="clear" w:color="auto" w:fill="FFFFFF" w:themeFill="background1"/>
          </w:tcPr>
          <w:p w14:paraId="7A932B5C" w14:textId="0DC49B5C" w:rsidR="007146D7" w:rsidRPr="006F6F51" w:rsidRDefault="007146D7" w:rsidP="007146D7">
            <w:pPr>
              <w:ind w:hanging="27"/>
              <w:rPr>
                <w:sz w:val="22"/>
                <w:szCs w:val="22"/>
                <w:lang w:val="en-US"/>
              </w:rPr>
            </w:pPr>
            <w:r w:rsidRPr="00B16C46">
              <w:rPr>
                <w:highlight w:val="yellow"/>
              </w:rPr>
              <w:t>______</w:t>
            </w:r>
          </w:p>
        </w:tc>
      </w:tr>
      <w:tr w:rsidR="007146D7" w:rsidRPr="006F6F51" w14:paraId="3C54DB08" w14:textId="77777777" w:rsidTr="007146D7">
        <w:trPr>
          <w:trHeight w:val="397"/>
        </w:trPr>
        <w:tc>
          <w:tcPr>
            <w:tcW w:w="4363" w:type="dxa"/>
            <w:vMerge/>
            <w:shd w:val="clear" w:color="auto" w:fill="FFFFFF" w:themeFill="background1"/>
          </w:tcPr>
          <w:p w14:paraId="67970D25" w14:textId="77777777" w:rsidR="007146D7" w:rsidRPr="006F6F51" w:rsidRDefault="007146D7" w:rsidP="007146D7">
            <w:pPr>
              <w:ind w:left="65" w:firstLine="11"/>
              <w:rPr>
                <w:sz w:val="22"/>
                <w:szCs w:val="22"/>
              </w:rPr>
            </w:pPr>
          </w:p>
        </w:tc>
        <w:tc>
          <w:tcPr>
            <w:tcW w:w="5264" w:type="dxa"/>
            <w:shd w:val="clear" w:color="auto" w:fill="FFFFFF" w:themeFill="background1"/>
          </w:tcPr>
          <w:p w14:paraId="28E034C3" w14:textId="7C98AD02" w:rsidR="007146D7" w:rsidRPr="006F6F51" w:rsidRDefault="007146D7" w:rsidP="007146D7">
            <w:pPr>
              <w:ind w:hanging="27"/>
              <w:rPr>
                <w:sz w:val="22"/>
                <w:szCs w:val="22"/>
                <w:lang w:val="en-US"/>
              </w:rPr>
            </w:pPr>
            <w:r w:rsidRPr="00B16C46">
              <w:rPr>
                <w:highlight w:val="yellow"/>
              </w:rPr>
              <w:t>______</w:t>
            </w:r>
          </w:p>
        </w:tc>
      </w:tr>
      <w:tr w:rsidR="007146D7" w:rsidRPr="006F6F51" w14:paraId="1CF8622E" w14:textId="77777777" w:rsidTr="007146D7">
        <w:trPr>
          <w:trHeight w:val="397"/>
        </w:trPr>
        <w:tc>
          <w:tcPr>
            <w:tcW w:w="4363" w:type="dxa"/>
            <w:vMerge/>
            <w:shd w:val="clear" w:color="auto" w:fill="FFFFFF" w:themeFill="background1"/>
          </w:tcPr>
          <w:p w14:paraId="1E63929B" w14:textId="77777777" w:rsidR="007146D7" w:rsidRPr="006F6F51" w:rsidRDefault="007146D7" w:rsidP="007146D7">
            <w:pPr>
              <w:ind w:left="65" w:firstLine="11"/>
              <w:rPr>
                <w:sz w:val="22"/>
                <w:szCs w:val="22"/>
              </w:rPr>
            </w:pPr>
          </w:p>
        </w:tc>
        <w:tc>
          <w:tcPr>
            <w:tcW w:w="5264" w:type="dxa"/>
            <w:shd w:val="clear" w:color="auto" w:fill="FFFFFF" w:themeFill="background1"/>
          </w:tcPr>
          <w:p w14:paraId="6CFC0FD5" w14:textId="06AF4F98" w:rsidR="007146D7" w:rsidRPr="006F6F51" w:rsidRDefault="007146D7" w:rsidP="007146D7">
            <w:pPr>
              <w:ind w:hanging="27"/>
              <w:rPr>
                <w:sz w:val="22"/>
                <w:szCs w:val="22"/>
                <w:lang w:val="en-US"/>
              </w:rPr>
            </w:pPr>
            <w:r w:rsidRPr="00B16C46">
              <w:rPr>
                <w:highlight w:val="yellow"/>
              </w:rPr>
              <w:t>______</w:t>
            </w:r>
          </w:p>
        </w:tc>
      </w:tr>
      <w:tr w:rsidR="007146D7" w:rsidRPr="006F6F51" w14:paraId="6E4FF048" w14:textId="77777777" w:rsidTr="007146D7">
        <w:trPr>
          <w:trHeight w:val="397"/>
        </w:trPr>
        <w:tc>
          <w:tcPr>
            <w:tcW w:w="4363" w:type="dxa"/>
            <w:vMerge/>
            <w:shd w:val="clear" w:color="auto" w:fill="FFFFFF" w:themeFill="background1"/>
          </w:tcPr>
          <w:p w14:paraId="7FDB45AA" w14:textId="77777777" w:rsidR="007146D7" w:rsidRPr="006F6F51" w:rsidRDefault="007146D7" w:rsidP="007146D7">
            <w:pPr>
              <w:ind w:left="65" w:firstLine="11"/>
              <w:rPr>
                <w:sz w:val="22"/>
                <w:szCs w:val="22"/>
              </w:rPr>
            </w:pPr>
          </w:p>
        </w:tc>
        <w:tc>
          <w:tcPr>
            <w:tcW w:w="5264" w:type="dxa"/>
            <w:shd w:val="clear" w:color="auto" w:fill="FFFFFF" w:themeFill="background1"/>
          </w:tcPr>
          <w:p w14:paraId="1A0C8B7D" w14:textId="5949F565" w:rsidR="007146D7" w:rsidRPr="006F6F51" w:rsidRDefault="007146D7" w:rsidP="007146D7">
            <w:pPr>
              <w:ind w:hanging="27"/>
              <w:rPr>
                <w:sz w:val="22"/>
                <w:szCs w:val="22"/>
                <w:lang w:val="en-US"/>
              </w:rPr>
            </w:pPr>
            <w:r w:rsidRPr="00B16C46">
              <w:rPr>
                <w:highlight w:val="yellow"/>
              </w:rPr>
              <w:t>______</w:t>
            </w:r>
          </w:p>
        </w:tc>
      </w:tr>
      <w:tr w:rsidR="007146D7" w:rsidRPr="006F6F51" w14:paraId="0F3EFF44" w14:textId="77777777" w:rsidTr="007146D7">
        <w:trPr>
          <w:trHeight w:val="397"/>
        </w:trPr>
        <w:tc>
          <w:tcPr>
            <w:tcW w:w="4363" w:type="dxa"/>
            <w:vMerge/>
            <w:shd w:val="clear" w:color="auto" w:fill="FFFFFF" w:themeFill="background1"/>
          </w:tcPr>
          <w:p w14:paraId="0BC1EB00" w14:textId="77777777" w:rsidR="007146D7" w:rsidRPr="006F6F51" w:rsidRDefault="007146D7" w:rsidP="007146D7">
            <w:pPr>
              <w:ind w:left="65" w:firstLine="11"/>
              <w:rPr>
                <w:sz w:val="22"/>
                <w:szCs w:val="22"/>
              </w:rPr>
            </w:pPr>
          </w:p>
        </w:tc>
        <w:tc>
          <w:tcPr>
            <w:tcW w:w="5264" w:type="dxa"/>
            <w:shd w:val="clear" w:color="auto" w:fill="FFFFFF" w:themeFill="background1"/>
          </w:tcPr>
          <w:p w14:paraId="296127C2" w14:textId="1DD0E31F" w:rsidR="007146D7" w:rsidRPr="006F6F51" w:rsidRDefault="007146D7" w:rsidP="007146D7">
            <w:pPr>
              <w:ind w:hanging="27"/>
              <w:rPr>
                <w:sz w:val="22"/>
                <w:szCs w:val="22"/>
                <w:lang w:val="en-US"/>
              </w:rPr>
            </w:pPr>
            <w:r w:rsidRPr="00B16C46">
              <w:rPr>
                <w:highlight w:val="yellow"/>
              </w:rPr>
              <w:t>______</w:t>
            </w:r>
          </w:p>
        </w:tc>
      </w:tr>
      <w:tr w:rsidR="007146D7" w:rsidRPr="006F6F51" w14:paraId="4DB26718" w14:textId="77777777" w:rsidTr="007146D7">
        <w:trPr>
          <w:trHeight w:val="397"/>
        </w:trPr>
        <w:tc>
          <w:tcPr>
            <w:tcW w:w="4363" w:type="dxa"/>
            <w:vMerge/>
            <w:shd w:val="clear" w:color="auto" w:fill="FFFFFF" w:themeFill="background1"/>
          </w:tcPr>
          <w:p w14:paraId="7ED3999C" w14:textId="77777777" w:rsidR="007146D7" w:rsidRPr="006F6F51" w:rsidRDefault="007146D7" w:rsidP="007146D7">
            <w:pPr>
              <w:ind w:left="65" w:firstLine="11"/>
              <w:rPr>
                <w:sz w:val="22"/>
                <w:szCs w:val="22"/>
              </w:rPr>
            </w:pPr>
          </w:p>
        </w:tc>
        <w:tc>
          <w:tcPr>
            <w:tcW w:w="5264" w:type="dxa"/>
            <w:shd w:val="clear" w:color="auto" w:fill="FFFFFF" w:themeFill="background1"/>
          </w:tcPr>
          <w:p w14:paraId="16B8E192" w14:textId="0297E665" w:rsidR="007146D7" w:rsidRPr="006F6F51" w:rsidRDefault="007146D7" w:rsidP="007146D7">
            <w:pPr>
              <w:ind w:hanging="27"/>
              <w:rPr>
                <w:sz w:val="22"/>
                <w:szCs w:val="22"/>
                <w:lang w:val="en-US"/>
              </w:rPr>
            </w:pPr>
            <w:r w:rsidRPr="00B16C46">
              <w:rPr>
                <w:highlight w:val="yellow"/>
              </w:rPr>
              <w:t>______</w:t>
            </w:r>
          </w:p>
        </w:tc>
      </w:tr>
      <w:tr w:rsidR="007146D7" w:rsidRPr="006F6F51" w14:paraId="3FFE2D93" w14:textId="77777777" w:rsidTr="007146D7">
        <w:trPr>
          <w:trHeight w:val="397"/>
        </w:trPr>
        <w:tc>
          <w:tcPr>
            <w:tcW w:w="4363" w:type="dxa"/>
            <w:vMerge/>
            <w:shd w:val="clear" w:color="auto" w:fill="FFFFFF" w:themeFill="background1"/>
          </w:tcPr>
          <w:p w14:paraId="5029E161" w14:textId="77777777" w:rsidR="007146D7" w:rsidRPr="006F6F51" w:rsidRDefault="007146D7" w:rsidP="007146D7">
            <w:pPr>
              <w:ind w:left="65" w:firstLine="11"/>
              <w:rPr>
                <w:sz w:val="22"/>
                <w:szCs w:val="22"/>
              </w:rPr>
            </w:pPr>
          </w:p>
        </w:tc>
        <w:tc>
          <w:tcPr>
            <w:tcW w:w="5264" w:type="dxa"/>
            <w:shd w:val="clear" w:color="auto" w:fill="FFFFFF" w:themeFill="background1"/>
          </w:tcPr>
          <w:p w14:paraId="71B82206" w14:textId="5D8CDCBA" w:rsidR="007146D7" w:rsidRPr="006F6F51" w:rsidRDefault="007146D7" w:rsidP="007146D7">
            <w:pPr>
              <w:ind w:hanging="27"/>
              <w:rPr>
                <w:sz w:val="22"/>
                <w:szCs w:val="22"/>
                <w:lang w:val="en-US"/>
              </w:rPr>
            </w:pPr>
            <w:r w:rsidRPr="00B16C46">
              <w:rPr>
                <w:highlight w:val="yellow"/>
              </w:rPr>
              <w:t>______</w:t>
            </w:r>
          </w:p>
        </w:tc>
      </w:tr>
      <w:tr w:rsidR="007146D7" w:rsidRPr="006F6F51" w14:paraId="25646A9F" w14:textId="77777777" w:rsidTr="007146D7">
        <w:trPr>
          <w:trHeight w:val="397"/>
        </w:trPr>
        <w:tc>
          <w:tcPr>
            <w:tcW w:w="4363" w:type="dxa"/>
            <w:vMerge/>
            <w:shd w:val="clear" w:color="auto" w:fill="FFFFFF" w:themeFill="background1"/>
          </w:tcPr>
          <w:p w14:paraId="152741BD" w14:textId="77777777" w:rsidR="007146D7" w:rsidRPr="006F6F51" w:rsidRDefault="007146D7" w:rsidP="007146D7">
            <w:pPr>
              <w:ind w:left="65" w:firstLine="11"/>
              <w:rPr>
                <w:sz w:val="22"/>
                <w:szCs w:val="22"/>
              </w:rPr>
            </w:pPr>
          </w:p>
        </w:tc>
        <w:tc>
          <w:tcPr>
            <w:tcW w:w="5264" w:type="dxa"/>
            <w:shd w:val="clear" w:color="auto" w:fill="FFFFFF" w:themeFill="background1"/>
          </w:tcPr>
          <w:p w14:paraId="1E11A144" w14:textId="1AF51839" w:rsidR="007146D7" w:rsidRPr="006F6F51" w:rsidRDefault="007146D7" w:rsidP="007146D7">
            <w:pPr>
              <w:ind w:hanging="27"/>
              <w:rPr>
                <w:sz w:val="22"/>
                <w:szCs w:val="22"/>
                <w:lang w:val="en-US"/>
              </w:rPr>
            </w:pPr>
            <w:r w:rsidRPr="00B16C46">
              <w:rPr>
                <w:highlight w:val="yellow"/>
              </w:rPr>
              <w:t>______</w:t>
            </w:r>
          </w:p>
        </w:tc>
      </w:tr>
      <w:tr w:rsidR="007146D7" w:rsidRPr="006F6F51" w14:paraId="5D888B0C" w14:textId="77777777" w:rsidTr="007146D7">
        <w:trPr>
          <w:trHeight w:val="397"/>
        </w:trPr>
        <w:tc>
          <w:tcPr>
            <w:tcW w:w="4363" w:type="dxa"/>
            <w:vMerge/>
            <w:shd w:val="clear" w:color="auto" w:fill="FFFFFF" w:themeFill="background1"/>
          </w:tcPr>
          <w:p w14:paraId="185B2317" w14:textId="77777777" w:rsidR="007146D7" w:rsidRPr="006F6F51" w:rsidRDefault="007146D7" w:rsidP="007146D7">
            <w:pPr>
              <w:ind w:left="65" w:firstLine="11"/>
              <w:rPr>
                <w:sz w:val="22"/>
                <w:szCs w:val="22"/>
              </w:rPr>
            </w:pPr>
          </w:p>
        </w:tc>
        <w:tc>
          <w:tcPr>
            <w:tcW w:w="5264" w:type="dxa"/>
            <w:shd w:val="clear" w:color="auto" w:fill="FFFFFF" w:themeFill="background1"/>
          </w:tcPr>
          <w:p w14:paraId="7B5DEE36" w14:textId="211858DD" w:rsidR="007146D7" w:rsidRPr="006F6F51" w:rsidRDefault="007146D7" w:rsidP="007146D7">
            <w:pPr>
              <w:ind w:hanging="27"/>
              <w:rPr>
                <w:sz w:val="22"/>
                <w:szCs w:val="22"/>
                <w:lang w:val="en-US"/>
              </w:rPr>
            </w:pPr>
            <w:r w:rsidRPr="00B16C46">
              <w:rPr>
                <w:highlight w:val="yellow"/>
              </w:rPr>
              <w:t>______</w:t>
            </w:r>
          </w:p>
        </w:tc>
      </w:tr>
      <w:tr w:rsidR="007146D7" w:rsidRPr="006F6F51" w14:paraId="773F4CFA" w14:textId="77777777" w:rsidTr="007146D7">
        <w:trPr>
          <w:trHeight w:val="397"/>
        </w:trPr>
        <w:tc>
          <w:tcPr>
            <w:tcW w:w="4363" w:type="dxa"/>
            <w:vMerge/>
            <w:shd w:val="clear" w:color="auto" w:fill="FFFFFF" w:themeFill="background1"/>
          </w:tcPr>
          <w:p w14:paraId="5A4B27E5" w14:textId="77777777" w:rsidR="007146D7" w:rsidRPr="006F6F51" w:rsidRDefault="007146D7" w:rsidP="007146D7">
            <w:pPr>
              <w:ind w:left="65" w:firstLine="11"/>
              <w:rPr>
                <w:sz w:val="22"/>
                <w:szCs w:val="22"/>
              </w:rPr>
            </w:pPr>
          </w:p>
        </w:tc>
        <w:tc>
          <w:tcPr>
            <w:tcW w:w="5264" w:type="dxa"/>
            <w:shd w:val="clear" w:color="auto" w:fill="FFFFFF" w:themeFill="background1"/>
          </w:tcPr>
          <w:p w14:paraId="1046628C" w14:textId="69C3D7A4" w:rsidR="007146D7" w:rsidRPr="006F6F51" w:rsidRDefault="007146D7" w:rsidP="007146D7">
            <w:pPr>
              <w:ind w:hanging="27"/>
              <w:rPr>
                <w:sz w:val="22"/>
                <w:szCs w:val="22"/>
                <w:lang w:val="en-US"/>
              </w:rPr>
            </w:pPr>
            <w:r w:rsidRPr="00B16C46">
              <w:rPr>
                <w:highlight w:val="yellow"/>
              </w:rPr>
              <w:t>______</w:t>
            </w:r>
          </w:p>
        </w:tc>
      </w:tr>
      <w:tr w:rsidR="007146D7" w:rsidRPr="006F6F51" w14:paraId="0E4A41DB" w14:textId="77777777" w:rsidTr="007146D7">
        <w:trPr>
          <w:trHeight w:val="397"/>
        </w:trPr>
        <w:tc>
          <w:tcPr>
            <w:tcW w:w="4363" w:type="dxa"/>
            <w:vMerge/>
            <w:shd w:val="clear" w:color="auto" w:fill="FFFFFF" w:themeFill="background1"/>
          </w:tcPr>
          <w:p w14:paraId="527914E5" w14:textId="77777777" w:rsidR="007146D7" w:rsidRPr="006F6F51" w:rsidRDefault="007146D7" w:rsidP="007146D7">
            <w:pPr>
              <w:ind w:left="65" w:firstLine="11"/>
              <w:rPr>
                <w:sz w:val="22"/>
                <w:szCs w:val="22"/>
              </w:rPr>
            </w:pPr>
          </w:p>
        </w:tc>
        <w:tc>
          <w:tcPr>
            <w:tcW w:w="5264" w:type="dxa"/>
            <w:shd w:val="clear" w:color="auto" w:fill="FFFFFF" w:themeFill="background1"/>
          </w:tcPr>
          <w:p w14:paraId="0A237B9F" w14:textId="12BADC02" w:rsidR="007146D7" w:rsidRPr="006F6F51" w:rsidRDefault="007146D7" w:rsidP="007146D7">
            <w:pPr>
              <w:ind w:hanging="27"/>
              <w:rPr>
                <w:sz w:val="22"/>
                <w:szCs w:val="22"/>
                <w:lang w:val="en-US"/>
              </w:rPr>
            </w:pPr>
            <w:r w:rsidRPr="00B16C46">
              <w:rPr>
                <w:highlight w:val="yellow"/>
              </w:rPr>
              <w:t>______</w:t>
            </w:r>
          </w:p>
        </w:tc>
      </w:tr>
      <w:tr w:rsidR="007146D7" w:rsidRPr="006F6F51" w14:paraId="277B8239" w14:textId="77777777" w:rsidTr="007146D7">
        <w:trPr>
          <w:trHeight w:val="397"/>
        </w:trPr>
        <w:tc>
          <w:tcPr>
            <w:tcW w:w="4363" w:type="dxa"/>
            <w:vMerge/>
            <w:shd w:val="clear" w:color="auto" w:fill="FFFFFF" w:themeFill="background1"/>
          </w:tcPr>
          <w:p w14:paraId="51CD1FC9" w14:textId="77777777" w:rsidR="007146D7" w:rsidRPr="006F6F51" w:rsidRDefault="007146D7" w:rsidP="007146D7">
            <w:pPr>
              <w:ind w:left="65" w:firstLine="11"/>
              <w:rPr>
                <w:sz w:val="22"/>
                <w:szCs w:val="22"/>
              </w:rPr>
            </w:pPr>
          </w:p>
        </w:tc>
        <w:tc>
          <w:tcPr>
            <w:tcW w:w="5264" w:type="dxa"/>
            <w:shd w:val="clear" w:color="auto" w:fill="FFFFFF" w:themeFill="background1"/>
          </w:tcPr>
          <w:p w14:paraId="454948D2" w14:textId="29CDDA1E" w:rsidR="007146D7" w:rsidRPr="006F6F51" w:rsidRDefault="007146D7" w:rsidP="007146D7">
            <w:pPr>
              <w:ind w:hanging="27"/>
              <w:rPr>
                <w:sz w:val="22"/>
                <w:szCs w:val="22"/>
                <w:lang w:val="en-US"/>
              </w:rPr>
            </w:pPr>
            <w:r w:rsidRPr="00B16C46">
              <w:rPr>
                <w:highlight w:val="yellow"/>
              </w:rPr>
              <w:t>______</w:t>
            </w:r>
          </w:p>
        </w:tc>
      </w:tr>
      <w:tr w:rsidR="007146D7" w:rsidRPr="006F6F51" w14:paraId="2C653C25" w14:textId="77777777" w:rsidTr="007146D7">
        <w:trPr>
          <w:trHeight w:val="397"/>
        </w:trPr>
        <w:tc>
          <w:tcPr>
            <w:tcW w:w="4363" w:type="dxa"/>
            <w:vMerge/>
            <w:shd w:val="clear" w:color="auto" w:fill="FFFFFF" w:themeFill="background1"/>
          </w:tcPr>
          <w:p w14:paraId="483F87B1" w14:textId="77777777" w:rsidR="007146D7" w:rsidRPr="006F6F51" w:rsidRDefault="007146D7" w:rsidP="007146D7">
            <w:pPr>
              <w:ind w:left="65" w:firstLine="11"/>
              <w:rPr>
                <w:sz w:val="22"/>
                <w:szCs w:val="22"/>
              </w:rPr>
            </w:pPr>
          </w:p>
        </w:tc>
        <w:tc>
          <w:tcPr>
            <w:tcW w:w="5264" w:type="dxa"/>
            <w:shd w:val="clear" w:color="auto" w:fill="FFFFFF" w:themeFill="background1"/>
          </w:tcPr>
          <w:p w14:paraId="484579FA" w14:textId="71F0B62E" w:rsidR="007146D7" w:rsidRPr="006F6F51" w:rsidRDefault="007146D7" w:rsidP="007146D7">
            <w:pPr>
              <w:ind w:hanging="27"/>
              <w:rPr>
                <w:sz w:val="22"/>
                <w:szCs w:val="22"/>
                <w:lang w:val="en-US"/>
              </w:rPr>
            </w:pPr>
            <w:r w:rsidRPr="00B16C46">
              <w:rPr>
                <w:highlight w:val="yellow"/>
              </w:rPr>
              <w:t>______</w:t>
            </w:r>
          </w:p>
        </w:tc>
      </w:tr>
      <w:tr w:rsidR="007146D7" w:rsidRPr="006F6F51" w14:paraId="0602D627" w14:textId="77777777" w:rsidTr="007146D7">
        <w:trPr>
          <w:trHeight w:val="397"/>
        </w:trPr>
        <w:tc>
          <w:tcPr>
            <w:tcW w:w="4363" w:type="dxa"/>
            <w:vMerge/>
            <w:shd w:val="clear" w:color="auto" w:fill="FFFFFF" w:themeFill="background1"/>
          </w:tcPr>
          <w:p w14:paraId="42C1267E" w14:textId="77777777" w:rsidR="007146D7" w:rsidRPr="006F6F51" w:rsidRDefault="007146D7" w:rsidP="007146D7">
            <w:pPr>
              <w:ind w:left="65" w:firstLine="11"/>
              <w:rPr>
                <w:sz w:val="22"/>
                <w:szCs w:val="22"/>
              </w:rPr>
            </w:pPr>
          </w:p>
        </w:tc>
        <w:tc>
          <w:tcPr>
            <w:tcW w:w="5264" w:type="dxa"/>
            <w:shd w:val="clear" w:color="auto" w:fill="FFFFFF" w:themeFill="background1"/>
          </w:tcPr>
          <w:p w14:paraId="06EE7B74" w14:textId="5A17AE57" w:rsidR="007146D7" w:rsidRPr="006F6F51" w:rsidRDefault="007146D7" w:rsidP="007146D7">
            <w:pPr>
              <w:ind w:hanging="27"/>
              <w:rPr>
                <w:sz w:val="22"/>
                <w:szCs w:val="22"/>
                <w:lang w:val="en-US"/>
              </w:rPr>
            </w:pPr>
            <w:r w:rsidRPr="00B16C46">
              <w:rPr>
                <w:highlight w:val="yellow"/>
              </w:rPr>
              <w:t>______</w:t>
            </w:r>
          </w:p>
        </w:tc>
      </w:tr>
      <w:tr w:rsidR="007146D7" w:rsidRPr="006F6F51" w14:paraId="17D1D223" w14:textId="77777777" w:rsidTr="007146D7">
        <w:trPr>
          <w:trHeight w:val="397"/>
        </w:trPr>
        <w:tc>
          <w:tcPr>
            <w:tcW w:w="4363" w:type="dxa"/>
            <w:vMerge/>
            <w:shd w:val="clear" w:color="auto" w:fill="FFFFFF" w:themeFill="background1"/>
          </w:tcPr>
          <w:p w14:paraId="35DE54CF" w14:textId="77777777" w:rsidR="007146D7" w:rsidRPr="006F6F51" w:rsidRDefault="007146D7" w:rsidP="007146D7">
            <w:pPr>
              <w:ind w:left="65" w:firstLine="11"/>
              <w:rPr>
                <w:sz w:val="22"/>
                <w:szCs w:val="22"/>
              </w:rPr>
            </w:pPr>
          </w:p>
        </w:tc>
        <w:tc>
          <w:tcPr>
            <w:tcW w:w="5264" w:type="dxa"/>
            <w:shd w:val="clear" w:color="auto" w:fill="FFFFFF" w:themeFill="background1"/>
          </w:tcPr>
          <w:p w14:paraId="2D685D58" w14:textId="59BFE87C" w:rsidR="007146D7" w:rsidRPr="006F6F51" w:rsidRDefault="007146D7" w:rsidP="007146D7">
            <w:pPr>
              <w:ind w:hanging="27"/>
              <w:rPr>
                <w:sz w:val="22"/>
                <w:szCs w:val="22"/>
                <w:lang w:val="en-US"/>
              </w:rPr>
            </w:pPr>
            <w:r w:rsidRPr="00B16C46">
              <w:rPr>
                <w:highlight w:val="yellow"/>
              </w:rPr>
              <w:t>______</w:t>
            </w:r>
          </w:p>
        </w:tc>
      </w:tr>
      <w:tr w:rsidR="007146D7" w:rsidRPr="006F6F51" w14:paraId="10E63FD2" w14:textId="77777777" w:rsidTr="007146D7">
        <w:trPr>
          <w:trHeight w:val="397"/>
        </w:trPr>
        <w:tc>
          <w:tcPr>
            <w:tcW w:w="4363" w:type="dxa"/>
            <w:vMerge/>
            <w:shd w:val="clear" w:color="auto" w:fill="FFFFFF" w:themeFill="background1"/>
          </w:tcPr>
          <w:p w14:paraId="67774208" w14:textId="77777777" w:rsidR="007146D7" w:rsidRPr="006F6F51" w:rsidRDefault="007146D7" w:rsidP="007146D7">
            <w:pPr>
              <w:ind w:left="65" w:firstLine="11"/>
              <w:rPr>
                <w:sz w:val="22"/>
                <w:szCs w:val="22"/>
              </w:rPr>
            </w:pPr>
          </w:p>
        </w:tc>
        <w:tc>
          <w:tcPr>
            <w:tcW w:w="5264" w:type="dxa"/>
            <w:shd w:val="clear" w:color="auto" w:fill="FFFFFF" w:themeFill="background1"/>
          </w:tcPr>
          <w:p w14:paraId="652D2B62" w14:textId="5E9DCBBB" w:rsidR="007146D7" w:rsidRPr="006F6F51" w:rsidRDefault="007146D7" w:rsidP="007146D7">
            <w:pPr>
              <w:ind w:hanging="27"/>
              <w:rPr>
                <w:sz w:val="22"/>
                <w:szCs w:val="22"/>
                <w:lang w:val="en-US"/>
              </w:rPr>
            </w:pPr>
            <w:r w:rsidRPr="00B16C46">
              <w:rPr>
                <w:highlight w:val="yellow"/>
              </w:rPr>
              <w:t>______</w:t>
            </w:r>
          </w:p>
        </w:tc>
      </w:tr>
      <w:tr w:rsidR="007146D7" w:rsidRPr="006F6F51" w14:paraId="20690D26" w14:textId="77777777" w:rsidTr="007146D7">
        <w:trPr>
          <w:trHeight w:val="397"/>
        </w:trPr>
        <w:tc>
          <w:tcPr>
            <w:tcW w:w="4363" w:type="dxa"/>
            <w:vMerge/>
            <w:shd w:val="clear" w:color="auto" w:fill="FFFFFF" w:themeFill="background1"/>
          </w:tcPr>
          <w:p w14:paraId="6C2B205F" w14:textId="77777777" w:rsidR="007146D7" w:rsidRPr="006F6F51" w:rsidRDefault="007146D7" w:rsidP="007146D7">
            <w:pPr>
              <w:ind w:left="65" w:firstLine="11"/>
              <w:rPr>
                <w:sz w:val="22"/>
                <w:szCs w:val="22"/>
              </w:rPr>
            </w:pPr>
          </w:p>
        </w:tc>
        <w:tc>
          <w:tcPr>
            <w:tcW w:w="5264" w:type="dxa"/>
            <w:shd w:val="clear" w:color="auto" w:fill="FFFFFF" w:themeFill="background1"/>
          </w:tcPr>
          <w:p w14:paraId="4D85C87C" w14:textId="47E98337" w:rsidR="007146D7" w:rsidRPr="006F6F51" w:rsidRDefault="007146D7" w:rsidP="007146D7">
            <w:pPr>
              <w:ind w:hanging="27"/>
              <w:rPr>
                <w:sz w:val="22"/>
                <w:szCs w:val="22"/>
                <w:lang w:val="en-US"/>
              </w:rPr>
            </w:pPr>
            <w:r w:rsidRPr="00B16C46">
              <w:rPr>
                <w:highlight w:val="yellow"/>
              </w:rPr>
              <w:t>______</w:t>
            </w:r>
          </w:p>
        </w:tc>
      </w:tr>
      <w:tr w:rsidR="007146D7" w:rsidRPr="006F6F51" w14:paraId="66744BBF" w14:textId="77777777" w:rsidTr="007146D7">
        <w:trPr>
          <w:trHeight w:val="397"/>
        </w:trPr>
        <w:tc>
          <w:tcPr>
            <w:tcW w:w="4363" w:type="dxa"/>
            <w:vMerge/>
            <w:shd w:val="clear" w:color="auto" w:fill="FFFFFF" w:themeFill="background1"/>
          </w:tcPr>
          <w:p w14:paraId="792A24F2" w14:textId="77777777" w:rsidR="007146D7" w:rsidRPr="006F6F51" w:rsidRDefault="007146D7" w:rsidP="007146D7">
            <w:pPr>
              <w:ind w:left="65" w:firstLine="11"/>
              <w:rPr>
                <w:sz w:val="22"/>
                <w:szCs w:val="22"/>
              </w:rPr>
            </w:pPr>
          </w:p>
        </w:tc>
        <w:tc>
          <w:tcPr>
            <w:tcW w:w="5264" w:type="dxa"/>
            <w:shd w:val="clear" w:color="auto" w:fill="FFFFFF" w:themeFill="background1"/>
          </w:tcPr>
          <w:p w14:paraId="60D85651" w14:textId="2A62F614" w:rsidR="007146D7" w:rsidRPr="006F6F51" w:rsidRDefault="007146D7" w:rsidP="007146D7">
            <w:pPr>
              <w:ind w:hanging="27"/>
              <w:rPr>
                <w:sz w:val="22"/>
                <w:szCs w:val="22"/>
                <w:lang w:val="en-US"/>
              </w:rPr>
            </w:pPr>
            <w:r w:rsidRPr="00B16C46">
              <w:rPr>
                <w:highlight w:val="yellow"/>
              </w:rPr>
              <w:t>______</w:t>
            </w:r>
          </w:p>
        </w:tc>
      </w:tr>
      <w:tr w:rsidR="007146D7" w:rsidRPr="006F6F51" w14:paraId="0360708A" w14:textId="77777777" w:rsidTr="007146D7">
        <w:trPr>
          <w:trHeight w:val="397"/>
        </w:trPr>
        <w:tc>
          <w:tcPr>
            <w:tcW w:w="4363" w:type="dxa"/>
            <w:vMerge/>
            <w:shd w:val="clear" w:color="auto" w:fill="FFFFFF" w:themeFill="background1"/>
          </w:tcPr>
          <w:p w14:paraId="168AD4ED" w14:textId="77777777" w:rsidR="007146D7" w:rsidRPr="006F6F51" w:rsidRDefault="007146D7" w:rsidP="007146D7">
            <w:pPr>
              <w:ind w:left="65" w:firstLine="11"/>
              <w:rPr>
                <w:sz w:val="22"/>
                <w:szCs w:val="22"/>
              </w:rPr>
            </w:pPr>
          </w:p>
        </w:tc>
        <w:tc>
          <w:tcPr>
            <w:tcW w:w="5264" w:type="dxa"/>
            <w:shd w:val="clear" w:color="auto" w:fill="FFFFFF" w:themeFill="background1"/>
          </w:tcPr>
          <w:p w14:paraId="67174935" w14:textId="27A82308" w:rsidR="007146D7" w:rsidRPr="006F6F51" w:rsidRDefault="007146D7" w:rsidP="007146D7">
            <w:pPr>
              <w:ind w:hanging="27"/>
              <w:rPr>
                <w:sz w:val="22"/>
                <w:szCs w:val="22"/>
                <w:lang w:val="en-US"/>
              </w:rPr>
            </w:pPr>
            <w:r w:rsidRPr="00B16C46">
              <w:rPr>
                <w:highlight w:val="yellow"/>
              </w:rPr>
              <w:t>______</w:t>
            </w:r>
          </w:p>
        </w:tc>
      </w:tr>
      <w:tr w:rsidR="007146D7" w:rsidRPr="006F6F51" w14:paraId="5D7D33DE" w14:textId="77777777" w:rsidTr="007146D7">
        <w:trPr>
          <w:trHeight w:val="397"/>
        </w:trPr>
        <w:tc>
          <w:tcPr>
            <w:tcW w:w="4363" w:type="dxa"/>
            <w:vMerge/>
            <w:shd w:val="clear" w:color="auto" w:fill="FFFFFF" w:themeFill="background1"/>
          </w:tcPr>
          <w:p w14:paraId="25CA2265" w14:textId="77777777" w:rsidR="007146D7" w:rsidRPr="006F6F51" w:rsidRDefault="007146D7" w:rsidP="007146D7">
            <w:pPr>
              <w:ind w:left="65" w:firstLine="11"/>
              <w:rPr>
                <w:sz w:val="22"/>
                <w:szCs w:val="22"/>
              </w:rPr>
            </w:pPr>
          </w:p>
        </w:tc>
        <w:tc>
          <w:tcPr>
            <w:tcW w:w="5264" w:type="dxa"/>
            <w:shd w:val="clear" w:color="auto" w:fill="FFFFFF" w:themeFill="background1"/>
          </w:tcPr>
          <w:p w14:paraId="56964260" w14:textId="630C546A" w:rsidR="007146D7" w:rsidRPr="006F6F51" w:rsidRDefault="007146D7" w:rsidP="007146D7">
            <w:pPr>
              <w:ind w:hanging="27"/>
              <w:rPr>
                <w:sz w:val="22"/>
                <w:szCs w:val="22"/>
                <w:lang w:val="en-US"/>
              </w:rPr>
            </w:pPr>
            <w:r w:rsidRPr="00B16C46">
              <w:rPr>
                <w:highlight w:val="yellow"/>
              </w:rPr>
              <w:t>______</w:t>
            </w:r>
          </w:p>
        </w:tc>
      </w:tr>
      <w:tr w:rsidR="007146D7" w:rsidRPr="006F6F51" w14:paraId="2BDF5D79" w14:textId="77777777" w:rsidTr="007146D7">
        <w:trPr>
          <w:trHeight w:val="397"/>
        </w:trPr>
        <w:tc>
          <w:tcPr>
            <w:tcW w:w="4363" w:type="dxa"/>
            <w:vMerge/>
            <w:shd w:val="clear" w:color="auto" w:fill="FFFFFF" w:themeFill="background1"/>
          </w:tcPr>
          <w:p w14:paraId="273BA112" w14:textId="77777777" w:rsidR="007146D7" w:rsidRPr="006F6F51" w:rsidRDefault="007146D7" w:rsidP="007146D7">
            <w:pPr>
              <w:ind w:left="65" w:firstLine="11"/>
              <w:rPr>
                <w:sz w:val="22"/>
                <w:szCs w:val="22"/>
              </w:rPr>
            </w:pPr>
          </w:p>
        </w:tc>
        <w:tc>
          <w:tcPr>
            <w:tcW w:w="5264" w:type="dxa"/>
            <w:shd w:val="clear" w:color="auto" w:fill="FFFFFF" w:themeFill="background1"/>
          </w:tcPr>
          <w:p w14:paraId="359EE5B7" w14:textId="47F2B0A7" w:rsidR="007146D7" w:rsidRPr="006F6F51" w:rsidRDefault="007146D7" w:rsidP="007146D7">
            <w:pPr>
              <w:ind w:hanging="27"/>
              <w:rPr>
                <w:sz w:val="22"/>
                <w:szCs w:val="22"/>
                <w:lang w:val="en-US"/>
              </w:rPr>
            </w:pPr>
            <w:r w:rsidRPr="00B16C46">
              <w:rPr>
                <w:highlight w:val="yellow"/>
              </w:rPr>
              <w:t>______</w:t>
            </w:r>
          </w:p>
        </w:tc>
      </w:tr>
      <w:tr w:rsidR="007146D7" w:rsidRPr="006F6F51" w14:paraId="05808A40" w14:textId="77777777" w:rsidTr="007146D7">
        <w:trPr>
          <w:trHeight w:val="420"/>
        </w:trPr>
        <w:tc>
          <w:tcPr>
            <w:tcW w:w="4363" w:type="dxa"/>
            <w:vMerge w:val="restart"/>
            <w:shd w:val="clear" w:color="auto" w:fill="FFFFFF" w:themeFill="background1"/>
          </w:tcPr>
          <w:p w14:paraId="3311A314" w14:textId="6A1C7E10" w:rsidR="007146D7" w:rsidRPr="006F6F51" w:rsidDel="003D0557" w:rsidRDefault="007146D7" w:rsidP="007146D7">
            <w:pPr>
              <w:ind w:left="65" w:firstLine="11"/>
              <w:rPr>
                <w:sz w:val="22"/>
                <w:szCs w:val="22"/>
              </w:rPr>
            </w:pPr>
            <w:r w:rsidRPr="00B16C46">
              <w:rPr>
                <w:highlight w:val="yellow"/>
              </w:rPr>
              <w:t>______</w:t>
            </w:r>
          </w:p>
        </w:tc>
        <w:tc>
          <w:tcPr>
            <w:tcW w:w="5264" w:type="dxa"/>
            <w:shd w:val="clear" w:color="auto" w:fill="FFFFFF" w:themeFill="background1"/>
          </w:tcPr>
          <w:p w14:paraId="46AA11FA" w14:textId="10B5DBDE" w:rsidR="007146D7" w:rsidRPr="006F6F51" w:rsidRDefault="007146D7" w:rsidP="007146D7">
            <w:pPr>
              <w:ind w:hanging="27"/>
              <w:rPr>
                <w:sz w:val="22"/>
                <w:szCs w:val="22"/>
              </w:rPr>
            </w:pPr>
            <w:r w:rsidRPr="00B16C46">
              <w:rPr>
                <w:highlight w:val="yellow"/>
              </w:rPr>
              <w:t>______</w:t>
            </w:r>
          </w:p>
        </w:tc>
      </w:tr>
      <w:tr w:rsidR="007146D7" w:rsidRPr="006F6F51" w14:paraId="7C3B59F6" w14:textId="77777777" w:rsidTr="007146D7">
        <w:trPr>
          <w:trHeight w:val="419"/>
        </w:trPr>
        <w:tc>
          <w:tcPr>
            <w:tcW w:w="4363" w:type="dxa"/>
            <w:vMerge/>
            <w:shd w:val="clear" w:color="auto" w:fill="FFFFFF" w:themeFill="background1"/>
          </w:tcPr>
          <w:p w14:paraId="2F447857" w14:textId="77777777" w:rsidR="007146D7" w:rsidRPr="006F6F51" w:rsidRDefault="007146D7" w:rsidP="007146D7">
            <w:pPr>
              <w:ind w:left="65" w:firstLine="11"/>
              <w:rPr>
                <w:sz w:val="22"/>
                <w:szCs w:val="22"/>
              </w:rPr>
            </w:pPr>
          </w:p>
        </w:tc>
        <w:tc>
          <w:tcPr>
            <w:tcW w:w="5264" w:type="dxa"/>
            <w:shd w:val="clear" w:color="auto" w:fill="FFFFFF" w:themeFill="background1"/>
          </w:tcPr>
          <w:p w14:paraId="70C97932" w14:textId="14CA5FC4" w:rsidR="007146D7" w:rsidRPr="006F6F51" w:rsidRDefault="007146D7" w:rsidP="007146D7">
            <w:pPr>
              <w:ind w:hanging="27"/>
              <w:rPr>
                <w:sz w:val="22"/>
                <w:szCs w:val="22"/>
              </w:rPr>
            </w:pPr>
            <w:r w:rsidRPr="00B16C46">
              <w:rPr>
                <w:highlight w:val="yellow"/>
              </w:rPr>
              <w:t>______</w:t>
            </w:r>
          </w:p>
        </w:tc>
      </w:tr>
      <w:tr w:rsidR="007146D7" w:rsidRPr="006F6F51" w14:paraId="55E69791" w14:textId="77777777" w:rsidTr="007146D7">
        <w:trPr>
          <w:trHeight w:val="419"/>
        </w:trPr>
        <w:tc>
          <w:tcPr>
            <w:tcW w:w="4363" w:type="dxa"/>
            <w:vMerge/>
            <w:shd w:val="clear" w:color="auto" w:fill="FFFFFF" w:themeFill="background1"/>
          </w:tcPr>
          <w:p w14:paraId="0BF73AAA" w14:textId="77777777" w:rsidR="007146D7" w:rsidRPr="006F6F51" w:rsidRDefault="007146D7" w:rsidP="007146D7">
            <w:pPr>
              <w:ind w:left="65" w:firstLine="11"/>
              <w:rPr>
                <w:sz w:val="22"/>
                <w:szCs w:val="22"/>
              </w:rPr>
            </w:pPr>
          </w:p>
        </w:tc>
        <w:tc>
          <w:tcPr>
            <w:tcW w:w="5264" w:type="dxa"/>
            <w:shd w:val="clear" w:color="auto" w:fill="FFFFFF" w:themeFill="background1"/>
          </w:tcPr>
          <w:p w14:paraId="26924ED2" w14:textId="538D8C9B" w:rsidR="007146D7" w:rsidRPr="006F6F51" w:rsidRDefault="007146D7" w:rsidP="007146D7">
            <w:pPr>
              <w:ind w:hanging="27"/>
              <w:rPr>
                <w:sz w:val="22"/>
                <w:szCs w:val="22"/>
              </w:rPr>
            </w:pPr>
            <w:r w:rsidRPr="00B16C46">
              <w:rPr>
                <w:highlight w:val="yellow"/>
              </w:rPr>
              <w:t>______</w:t>
            </w:r>
          </w:p>
        </w:tc>
      </w:tr>
      <w:tr w:rsidR="007146D7" w:rsidRPr="006F6F51" w14:paraId="7D5A0F6E" w14:textId="77777777" w:rsidTr="007146D7">
        <w:trPr>
          <w:trHeight w:val="419"/>
        </w:trPr>
        <w:tc>
          <w:tcPr>
            <w:tcW w:w="4363" w:type="dxa"/>
            <w:vMerge/>
            <w:shd w:val="clear" w:color="auto" w:fill="FFFFFF" w:themeFill="background1"/>
          </w:tcPr>
          <w:p w14:paraId="0A51883F" w14:textId="77777777" w:rsidR="007146D7" w:rsidRPr="006F6F51" w:rsidRDefault="007146D7" w:rsidP="007146D7">
            <w:pPr>
              <w:ind w:left="65" w:firstLine="11"/>
              <w:rPr>
                <w:sz w:val="22"/>
                <w:szCs w:val="22"/>
              </w:rPr>
            </w:pPr>
          </w:p>
        </w:tc>
        <w:tc>
          <w:tcPr>
            <w:tcW w:w="5264" w:type="dxa"/>
            <w:shd w:val="clear" w:color="auto" w:fill="FFFFFF" w:themeFill="background1"/>
          </w:tcPr>
          <w:p w14:paraId="74E481F2" w14:textId="63F1CD74" w:rsidR="007146D7" w:rsidRPr="006F6F51" w:rsidRDefault="007146D7" w:rsidP="007146D7">
            <w:pPr>
              <w:ind w:hanging="27"/>
              <w:rPr>
                <w:sz w:val="22"/>
                <w:szCs w:val="22"/>
              </w:rPr>
            </w:pPr>
            <w:r w:rsidRPr="00B16C46">
              <w:rPr>
                <w:highlight w:val="yellow"/>
              </w:rPr>
              <w:t>______</w:t>
            </w:r>
          </w:p>
        </w:tc>
      </w:tr>
      <w:tr w:rsidR="007146D7" w:rsidRPr="006F6F51" w14:paraId="4A78AB19" w14:textId="77777777" w:rsidTr="007146D7">
        <w:trPr>
          <w:trHeight w:val="397"/>
        </w:trPr>
        <w:tc>
          <w:tcPr>
            <w:tcW w:w="4363" w:type="dxa"/>
            <w:vMerge w:val="restart"/>
            <w:shd w:val="clear" w:color="auto" w:fill="FFFFFF" w:themeFill="background1"/>
          </w:tcPr>
          <w:p w14:paraId="030EEC2C" w14:textId="128ABA02" w:rsidR="007146D7" w:rsidRPr="006F6F51" w:rsidRDefault="007146D7" w:rsidP="007146D7">
            <w:pPr>
              <w:ind w:left="65" w:firstLine="11"/>
              <w:rPr>
                <w:sz w:val="22"/>
                <w:szCs w:val="22"/>
              </w:rPr>
            </w:pPr>
            <w:r w:rsidRPr="00B16C46">
              <w:rPr>
                <w:highlight w:val="yellow"/>
              </w:rPr>
              <w:t>______</w:t>
            </w:r>
          </w:p>
        </w:tc>
        <w:tc>
          <w:tcPr>
            <w:tcW w:w="5264" w:type="dxa"/>
            <w:shd w:val="clear" w:color="auto" w:fill="FFFFFF" w:themeFill="background1"/>
          </w:tcPr>
          <w:p w14:paraId="6E86F52D" w14:textId="6478B7F4" w:rsidR="007146D7" w:rsidRPr="006F6F51" w:rsidRDefault="007146D7" w:rsidP="007146D7">
            <w:pPr>
              <w:ind w:hanging="27"/>
              <w:rPr>
                <w:sz w:val="22"/>
                <w:szCs w:val="22"/>
              </w:rPr>
            </w:pPr>
            <w:r w:rsidRPr="00B16C46">
              <w:rPr>
                <w:highlight w:val="yellow"/>
              </w:rPr>
              <w:t>______</w:t>
            </w:r>
          </w:p>
        </w:tc>
      </w:tr>
      <w:tr w:rsidR="007146D7" w:rsidRPr="006F6F51" w14:paraId="45BC0053" w14:textId="77777777" w:rsidTr="007146D7">
        <w:trPr>
          <w:trHeight w:val="397"/>
        </w:trPr>
        <w:tc>
          <w:tcPr>
            <w:tcW w:w="4363" w:type="dxa"/>
            <w:vMerge/>
            <w:shd w:val="clear" w:color="auto" w:fill="FFFFFF" w:themeFill="background1"/>
          </w:tcPr>
          <w:p w14:paraId="1248B048" w14:textId="77777777" w:rsidR="007146D7" w:rsidRPr="006F6F51" w:rsidRDefault="007146D7" w:rsidP="007146D7">
            <w:pPr>
              <w:ind w:left="65" w:firstLine="11"/>
              <w:rPr>
                <w:sz w:val="22"/>
                <w:szCs w:val="22"/>
              </w:rPr>
            </w:pPr>
          </w:p>
        </w:tc>
        <w:tc>
          <w:tcPr>
            <w:tcW w:w="5264" w:type="dxa"/>
            <w:shd w:val="clear" w:color="auto" w:fill="FFFFFF" w:themeFill="background1"/>
          </w:tcPr>
          <w:p w14:paraId="099F779A" w14:textId="606606AD" w:rsidR="007146D7" w:rsidRPr="006F6F51" w:rsidRDefault="007146D7" w:rsidP="007146D7">
            <w:pPr>
              <w:ind w:hanging="27"/>
              <w:rPr>
                <w:sz w:val="22"/>
                <w:szCs w:val="22"/>
              </w:rPr>
            </w:pPr>
            <w:r w:rsidRPr="00B16C46">
              <w:rPr>
                <w:highlight w:val="yellow"/>
              </w:rPr>
              <w:t>______</w:t>
            </w:r>
          </w:p>
        </w:tc>
      </w:tr>
      <w:tr w:rsidR="007146D7" w:rsidRPr="006F6F51" w14:paraId="4768E208" w14:textId="77777777" w:rsidTr="007146D7">
        <w:trPr>
          <w:trHeight w:val="397"/>
        </w:trPr>
        <w:tc>
          <w:tcPr>
            <w:tcW w:w="4363" w:type="dxa"/>
            <w:vMerge/>
            <w:shd w:val="clear" w:color="auto" w:fill="FFFFFF" w:themeFill="background1"/>
          </w:tcPr>
          <w:p w14:paraId="58653E87" w14:textId="77777777" w:rsidR="007146D7" w:rsidRPr="006F6F51" w:rsidRDefault="007146D7" w:rsidP="007146D7">
            <w:pPr>
              <w:ind w:left="65" w:firstLine="11"/>
              <w:rPr>
                <w:sz w:val="22"/>
                <w:szCs w:val="22"/>
              </w:rPr>
            </w:pPr>
          </w:p>
        </w:tc>
        <w:tc>
          <w:tcPr>
            <w:tcW w:w="5264" w:type="dxa"/>
            <w:shd w:val="clear" w:color="auto" w:fill="FFFFFF" w:themeFill="background1"/>
          </w:tcPr>
          <w:p w14:paraId="3F1C9ABC" w14:textId="394331EB" w:rsidR="007146D7" w:rsidRPr="006F6F51" w:rsidRDefault="007146D7" w:rsidP="007146D7">
            <w:pPr>
              <w:ind w:hanging="27"/>
              <w:rPr>
                <w:sz w:val="22"/>
                <w:szCs w:val="22"/>
              </w:rPr>
            </w:pPr>
            <w:r w:rsidRPr="00B16C46">
              <w:rPr>
                <w:highlight w:val="yellow"/>
              </w:rPr>
              <w:t>______</w:t>
            </w:r>
          </w:p>
        </w:tc>
      </w:tr>
      <w:tr w:rsidR="007146D7" w:rsidRPr="006F6F51" w14:paraId="18FE0078" w14:textId="77777777" w:rsidTr="007146D7">
        <w:trPr>
          <w:trHeight w:val="397"/>
        </w:trPr>
        <w:tc>
          <w:tcPr>
            <w:tcW w:w="4363" w:type="dxa"/>
            <w:vMerge/>
            <w:shd w:val="clear" w:color="auto" w:fill="FFFFFF" w:themeFill="background1"/>
          </w:tcPr>
          <w:p w14:paraId="1DB42E8A" w14:textId="77777777" w:rsidR="007146D7" w:rsidRPr="006F6F51" w:rsidRDefault="007146D7" w:rsidP="007146D7">
            <w:pPr>
              <w:ind w:left="65" w:firstLine="11"/>
              <w:rPr>
                <w:sz w:val="22"/>
                <w:szCs w:val="22"/>
              </w:rPr>
            </w:pPr>
          </w:p>
        </w:tc>
        <w:tc>
          <w:tcPr>
            <w:tcW w:w="5264" w:type="dxa"/>
            <w:shd w:val="clear" w:color="auto" w:fill="FFFFFF" w:themeFill="background1"/>
          </w:tcPr>
          <w:p w14:paraId="246A319C" w14:textId="3A33FB00" w:rsidR="007146D7" w:rsidRPr="006F6F51" w:rsidRDefault="007146D7" w:rsidP="007146D7">
            <w:pPr>
              <w:ind w:hanging="27"/>
              <w:rPr>
                <w:sz w:val="22"/>
                <w:szCs w:val="22"/>
              </w:rPr>
            </w:pPr>
            <w:r w:rsidRPr="00B16C46">
              <w:rPr>
                <w:highlight w:val="yellow"/>
              </w:rPr>
              <w:t>______</w:t>
            </w:r>
          </w:p>
        </w:tc>
      </w:tr>
      <w:tr w:rsidR="007146D7" w:rsidRPr="006F6F51" w14:paraId="67F54619" w14:textId="77777777" w:rsidTr="007146D7">
        <w:trPr>
          <w:trHeight w:val="397"/>
        </w:trPr>
        <w:tc>
          <w:tcPr>
            <w:tcW w:w="4363" w:type="dxa"/>
            <w:vMerge/>
            <w:shd w:val="clear" w:color="auto" w:fill="FFFFFF" w:themeFill="background1"/>
          </w:tcPr>
          <w:p w14:paraId="6364CA6B" w14:textId="77777777" w:rsidR="007146D7" w:rsidRPr="006F6F51" w:rsidRDefault="007146D7" w:rsidP="007146D7">
            <w:pPr>
              <w:ind w:left="65" w:firstLine="11"/>
              <w:rPr>
                <w:sz w:val="22"/>
                <w:szCs w:val="22"/>
              </w:rPr>
            </w:pPr>
          </w:p>
        </w:tc>
        <w:tc>
          <w:tcPr>
            <w:tcW w:w="5264" w:type="dxa"/>
            <w:shd w:val="clear" w:color="auto" w:fill="FFFFFF" w:themeFill="background1"/>
          </w:tcPr>
          <w:p w14:paraId="2CB64802" w14:textId="30E1DE1F" w:rsidR="007146D7" w:rsidRPr="006F6F51" w:rsidRDefault="007146D7" w:rsidP="007146D7">
            <w:pPr>
              <w:ind w:hanging="27"/>
              <w:rPr>
                <w:sz w:val="22"/>
                <w:szCs w:val="22"/>
              </w:rPr>
            </w:pPr>
            <w:r w:rsidRPr="00B16C46">
              <w:rPr>
                <w:highlight w:val="yellow"/>
              </w:rPr>
              <w:t>______</w:t>
            </w:r>
          </w:p>
        </w:tc>
      </w:tr>
    </w:tbl>
    <w:p w14:paraId="6E993165" w14:textId="77777777" w:rsidR="006100CB" w:rsidRPr="006F6F51" w:rsidRDefault="006100CB" w:rsidP="00C24A06">
      <w:pPr>
        <w:ind w:firstLine="709"/>
        <w:jc w:val="both"/>
        <w:rPr>
          <w:lang w:eastAsia="en-US"/>
        </w:rPr>
      </w:pPr>
    </w:p>
    <w:p w14:paraId="161020F1" w14:textId="3F4EC2FD" w:rsidR="008D10FB" w:rsidRPr="006F6F51" w:rsidRDefault="008D10FB" w:rsidP="008D10FB">
      <w:pPr>
        <w:pStyle w:val="12"/>
      </w:pPr>
      <w:bookmarkStart w:id="84" w:name="_Toc232676732"/>
      <w:r w:rsidRPr="006F6F51">
        <w:lastRenderedPageBreak/>
        <w:t>Организация внутримашинной информационной базы</w:t>
      </w:r>
      <w:bookmarkEnd w:id="84"/>
    </w:p>
    <w:p w14:paraId="1F0CAFDF" w14:textId="20276C10" w:rsidR="00E56159" w:rsidRPr="006F6F51" w:rsidRDefault="00E56159" w:rsidP="00E56159">
      <w:pPr>
        <w:pStyle w:val="22"/>
        <w:rPr>
          <w:lang w:bidi="en-US"/>
        </w:rPr>
      </w:pPr>
      <w:bookmarkStart w:id="85" w:name="_Toc232676733"/>
      <w:r w:rsidRPr="006F6F51">
        <w:rPr>
          <w:lang w:bidi="en-US"/>
        </w:rPr>
        <w:t>Описание принципов построения внутримашинной информационной базы, характеристики ее состава и объема</w:t>
      </w:r>
      <w:bookmarkEnd w:id="85"/>
    </w:p>
    <w:p w14:paraId="74986A05" w14:textId="41FB00FE" w:rsidR="00FB7D5C" w:rsidRPr="006F6F51" w:rsidRDefault="00E56159" w:rsidP="00AC167A">
      <w:pPr>
        <w:ind w:firstLine="709"/>
        <w:jc w:val="both"/>
      </w:pPr>
      <w:r w:rsidRPr="006F6F51">
        <w:t>База данных Системы представляет собой единую БД, развернутую на распределенной информационно-вычислительной платформе.</w:t>
      </w:r>
      <w:r w:rsidR="00534E2A" w:rsidRPr="006F6F51">
        <w:t xml:space="preserve"> </w:t>
      </w:r>
    </w:p>
    <w:p w14:paraId="44C3BAA1" w14:textId="009A8F1C" w:rsidR="00E56159" w:rsidRPr="006F6F51" w:rsidRDefault="00E56159" w:rsidP="00E56159">
      <w:pPr>
        <w:ind w:firstLine="709"/>
        <w:jc w:val="both"/>
      </w:pPr>
      <w:r w:rsidRPr="006F6F51">
        <w:t>Объем хранимой информации и требования к составу системы хранения приведены в документе «Описание архитектуры системы» (</w:t>
      </w:r>
      <w:r w:rsidRPr="007146D7">
        <w:rPr>
          <w:highlight w:val="yellow"/>
        </w:rPr>
        <w:t>1227700142801.63.99.10.190.002.ПП.</w:t>
      </w:r>
      <w:r w:rsidR="00024E7E" w:rsidRPr="007146D7">
        <w:rPr>
          <w:highlight w:val="yellow"/>
        </w:rPr>
        <w:t>12</w:t>
      </w:r>
      <w:r w:rsidRPr="006F6F51">
        <w:t>).</w:t>
      </w:r>
    </w:p>
    <w:p w14:paraId="23DB8A4E" w14:textId="0046EADD" w:rsidR="00E56159" w:rsidRPr="006F6F51" w:rsidRDefault="00E56159" w:rsidP="00E56159">
      <w:pPr>
        <w:pStyle w:val="22"/>
        <w:rPr>
          <w:lang w:bidi="en-US"/>
        </w:rPr>
      </w:pPr>
      <w:bookmarkStart w:id="86" w:name="_Toc232676734"/>
      <w:r w:rsidRPr="006F6F51">
        <w:rPr>
          <w:lang w:bidi="en-US"/>
        </w:rPr>
        <w:t>Описание структуры внутримашинной информационной базы на уровне баз данных</w:t>
      </w:r>
      <w:r w:rsidR="00DB04FD" w:rsidRPr="006F6F51">
        <w:rPr>
          <w:lang w:bidi="en-US"/>
        </w:rPr>
        <w:t xml:space="preserve"> с описанием характера взаимосвязей и указанием функций Системы, при реализации которых их используют</w:t>
      </w:r>
      <w:bookmarkEnd w:id="86"/>
    </w:p>
    <w:p w14:paraId="3855A7AE" w14:textId="18446E56" w:rsidR="00E56159" w:rsidRPr="006F6F51" w:rsidRDefault="00E56159" w:rsidP="00E56159">
      <w:pPr>
        <w:ind w:firstLine="709"/>
        <w:jc w:val="both"/>
      </w:pPr>
      <w:r w:rsidRPr="006F6F51">
        <w:t>Внутримашинная информационная база данных включает в себя регламенты основных процедур, автоматизируемых Системой, регламенты по техническому обслуживанию Системы, нормативно-справочную информацию.</w:t>
      </w:r>
    </w:p>
    <w:p w14:paraId="66C78812" w14:textId="31BFEEE0" w:rsidR="000B1C86" w:rsidRPr="006F6F51" w:rsidRDefault="000B1C86" w:rsidP="000B1C86">
      <w:pPr>
        <w:ind w:firstLine="709"/>
        <w:jc w:val="both"/>
      </w:pPr>
      <w:r w:rsidRPr="006F6F51">
        <w:t xml:space="preserve">Перечень БД Системы в части </w:t>
      </w:r>
      <w:r w:rsidR="007146D7">
        <w:t xml:space="preserve">подсистемы </w:t>
      </w:r>
      <w:r w:rsidR="007146D7" w:rsidRPr="007146D7">
        <w:rPr>
          <w:highlight w:val="yellow"/>
        </w:rPr>
        <w:t>______</w:t>
      </w:r>
      <w:r w:rsidRPr="006F6F51">
        <w:t xml:space="preserve"> приведен в таблице </w:t>
      </w:r>
      <w:r w:rsidRPr="006F6F51">
        <w:fldChar w:fldCharType="begin"/>
      </w:r>
      <w:r w:rsidRPr="006F6F51">
        <w:instrText xml:space="preserve"> REF _Ref209114781 \#\0\h </w:instrText>
      </w:r>
      <w:r w:rsidR="006F6F51" w:rsidRPr="006F6F51">
        <w:instrText xml:space="preserve"> \* MERGEFORMAT </w:instrText>
      </w:r>
      <w:r w:rsidRPr="006F6F51">
        <w:fldChar w:fldCharType="separate"/>
      </w:r>
      <w:r w:rsidR="007855CD">
        <w:t>9</w:t>
      </w:r>
      <w:r w:rsidRPr="006F6F51">
        <w:fldChar w:fldCharType="end"/>
      </w:r>
      <w:r w:rsidRPr="006F6F51">
        <w:t>.</w:t>
      </w:r>
    </w:p>
    <w:p w14:paraId="0FBC0EAE" w14:textId="1A135A65" w:rsidR="000B1C86" w:rsidRPr="006F6F51" w:rsidRDefault="000B1C86" w:rsidP="000B1C86">
      <w:pPr>
        <w:pStyle w:val="a6"/>
      </w:pPr>
      <w:bookmarkStart w:id="87" w:name="_Ref209114781"/>
      <w:r w:rsidRPr="006F6F51">
        <w:t xml:space="preserve">Таблица </w:t>
      </w:r>
      <w:fldSimple w:instr=" SEQ Таблица \* ARABIC ">
        <w:r w:rsidR="007855CD">
          <w:rPr>
            <w:noProof/>
          </w:rPr>
          <w:t>9</w:t>
        </w:r>
      </w:fldSimple>
      <w:bookmarkEnd w:id="87"/>
      <w:r w:rsidRPr="006F6F51">
        <w:t xml:space="preserve"> – Перечень БД</w:t>
      </w:r>
    </w:p>
    <w:tbl>
      <w:tblPr>
        <w:tblStyle w:val="af7"/>
        <w:tblW w:w="5000" w:type="pct"/>
        <w:tblLook w:val="04A0" w:firstRow="1" w:lastRow="0" w:firstColumn="1" w:lastColumn="0" w:noHBand="0" w:noVBand="1"/>
      </w:tblPr>
      <w:tblGrid>
        <w:gridCol w:w="4676"/>
        <w:gridCol w:w="4951"/>
      </w:tblGrid>
      <w:tr w:rsidR="000B1C86" w:rsidRPr="006F6F51" w14:paraId="7959C0AA" w14:textId="77777777" w:rsidTr="00E53EF1">
        <w:trPr>
          <w:trHeight w:val="397"/>
          <w:tblHeader/>
        </w:trPr>
        <w:tc>
          <w:tcPr>
            <w:tcW w:w="4676" w:type="dxa"/>
            <w:shd w:val="clear" w:color="auto" w:fill="D9D9D9" w:themeFill="background1" w:themeFillShade="D9"/>
            <w:vAlign w:val="center"/>
          </w:tcPr>
          <w:p w14:paraId="3C8BF184" w14:textId="77777777" w:rsidR="000B1C86" w:rsidRPr="006F6F51" w:rsidRDefault="000B1C86" w:rsidP="00E53EF1">
            <w:pPr>
              <w:ind w:firstLine="34"/>
              <w:jc w:val="center"/>
              <w:rPr>
                <w:rFonts w:eastAsia="Arial Unicode MS"/>
                <w:b/>
                <w:sz w:val="22"/>
                <w:szCs w:val="22"/>
                <w:lang w:eastAsia="en-US" w:bidi="en-US"/>
              </w:rPr>
            </w:pPr>
            <w:r w:rsidRPr="006F6F51">
              <w:rPr>
                <w:rFonts w:eastAsia="Arial Unicode MS"/>
                <w:b/>
                <w:sz w:val="22"/>
                <w:szCs w:val="22"/>
                <w:lang w:eastAsia="en-US" w:bidi="en-US"/>
              </w:rPr>
              <w:t>БД</w:t>
            </w:r>
          </w:p>
        </w:tc>
        <w:tc>
          <w:tcPr>
            <w:tcW w:w="4951" w:type="dxa"/>
            <w:shd w:val="clear" w:color="auto" w:fill="D9D9D9" w:themeFill="background1" w:themeFillShade="D9"/>
            <w:vAlign w:val="center"/>
          </w:tcPr>
          <w:p w14:paraId="5FBD39A8" w14:textId="77777777" w:rsidR="000B1C86" w:rsidRPr="006F6F51" w:rsidRDefault="000B1C86" w:rsidP="00E53EF1">
            <w:pPr>
              <w:ind w:firstLine="34"/>
              <w:jc w:val="center"/>
              <w:rPr>
                <w:rFonts w:eastAsia="Arial Unicode MS"/>
                <w:b/>
                <w:sz w:val="22"/>
                <w:szCs w:val="22"/>
                <w:lang w:eastAsia="en-US" w:bidi="en-US"/>
              </w:rPr>
            </w:pPr>
            <w:r w:rsidRPr="006F6F51">
              <w:rPr>
                <w:rFonts w:eastAsia="Arial Unicode MS"/>
                <w:b/>
                <w:sz w:val="22"/>
                <w:szCs w:val="22"/>
                <w:lang w:eastAsia="en-US" w:bidi="en-US"/>
              </w:rPr>
              <w:t>Описание</w:t>
            </w:r>
          </w:p>
        </w:tc>
      </w:tr>
      <w:tr w:rsidR="007146D7" w:rsidRPr="006F6F51" w14:paraId="6F9AEBAC" w14:textId="77777777" w:rsidTr="00D96C85">
        <w:trPr>
          <w:trHeight w:val="397"/>
        </w:trPr>
        <w:tc>
          <w:tcPr>
            <w:tcW w:w="4676" w:type="dxa"/>
          </w:tcPr>
          <w:p w14:paraId="03412369" w14:textId="721B523A" w:rsidR="007146D7" w:rsidRPr="006F6F51" w:rsidRDefault="007146D7" w:rsidP="007146D7">
            <w:pPr>
              <w:ind w:firstLine="34"/>
              <w:rPr>
                <w:rFonts w:eastAsia="Arial Unicode MS"/>
                <w:bCs/>
                <w:sz w:val="22"/>
                <w:szCs w:val="22"/>
                <w:lang w:eastAsia="en-US" w:bidi="en-US"/>
              </w:rPr>
            </w:pPr>
            <w:r w:rsidRPr="002C5030">
              <w:rPr>
                <w:highlight w:val="yellow"/>
              </w:rPr>
              <w:t>______</w:t>
            </w:r>
          </w:p>
        </w:tc>
        <w:tc>
          <w:tcPr>
            <w:tcW w:w="4951" w:type="dxa"/>
          </w:tcPr>
          <w:p w14:paraId="74F82B1D" w14:textId="7BCF8EC5" w:rsidR="007146D7" w:rsidRPr="006F6F51" w:rsidRDefault="007146D7" w:rsidP="007146D7">
            <w:pPr>
              <w:jc w:val="both"/>
              <w:rPr>
                <w:rFonts w:eastAsia="Arial Unicode MS"/>
                <w:sz w:val="22"/>
                <w:szCs w:val="22"/>
              </w:rPr>
            </w:pPr>
            <w:r w:rsidRPr="002C5030">
              <w:rPr>
                <w:highlight w:val="yellow"/>
              </w:rPr>
              <w:t>______</w:t>
            </w:r>
          </w:p>
        </w:tc>
      </w:tr>
      <w:tr w:rsidR="007146D7" w:rsidRPr="006F6F51" w14:paraId="3C428FD7" w14:textId="77777777" w:rsidTr="00D96C85">
        <w:trPr>
          <w:trHeight w:val="397"/>
        </w:trPr>
        <w:tc>
          <w:tcPr>
            <w:tcW w:w="4676" w:type="dxa"/>
          </w:tcPr>
          <w:p w14:paraId="25502B3C" w14:textId="197B925B" w:rsidR="007146D7" w:rsidRPr="006F6F51" w:rsidRDefault="007146D7" w:rsidP="007146D7">
            <w:pPr>
              <w:rPr>
                <w:sz w:val="22"/>
                <w:szCs w:val="22"/>
                <w:lang w:val="en-US"/>
              </w:rPr>
            </w:pPr>
            <w:r w:rsidRPr="002C5030">
              <w:rPr>
                <w:highlight w:val="yellow"/>
              </w:rPr>
              <w:t>______</w:t>
            </w:r>
          </w:p>
        </w:tc>
        <w:tc>
          <w:tcPr>
            <w:tcW w:w="4951" w:type="dxa"/>
          </w:tcPr>
          <w:p w14:paraId="0F97591E" w14:textId="2D524473" w:rsidR="007146D7" w:rsidRPr="006F6F51" w:rsidRDefault="007146D7" w:rsidP="007146D7">
            <w:pPr>
              <w:jc w:val="both"/>
              <w:rPr>
                <w:rFonts w:eastAsia="Arial Unicode MS"/>
                <w:sz w:val="22"/>
                <w:szCs w:val="22"/>
              </w:rPr>
            </w:pPr>
            <w:r w:rsidRPr="002C5030">
              <w:rPr>
                <w:highlight w:val="yellow"/>
              </w:rPr>
              <w:t>______</w:t>
            </w:r>
          </w:p>
        </w:tc>
      </w:tr>
      <w:tr w:rsidR="007146D7" w:rsidRPr="006F6F51" w14:paraId="54EEB512" w14:textId="77777777" w:rsidTr="00D96C85">
        <w:trPr>
          <w:trHeight w:val="397"/>
        </w:trPr>
        <w:tc>
          <w:tcPr>
            <w:tcW w:w="4676" w:type="dxa"/>
          </w:tcPr>
          <w:p w14:paraId="4619FD43" w14:textId="06DBDE3B" w:rsidR="007146D7" w:rsidRPr="006F6F51" w:rsidRDefault="007146D7" w:rsidP="007146D7">
            <w:pPr>
              <w:rPr>
                <w:rFonts w:eastAsia="Arial Unicode MS"/>
                <w:bCs/>
                <w:sz w:val="22"/>
                <w:szCs w:val="22"/>
                <w:lang w:eastAsia="en-US" w:bidi="en-US"/>
              </w:rPr>
            </w:pPr>
            <w:r w:rsidRPr="002C5030">
              <w:rPr>
                <w:highlight w:val="yellow"/>
              </w:rPr>
              <w:t>______</w:t>
            </w:r>
          </w:p>
        </w:tc>
        <w:tc>
          <w:tcPr>
            <w:tcW w:w="4951" w:type="dxa"/>
          </w:tcPr>
          <w:p w14:paraId="6E15C9E1" w14:textId="787D3544" w:rsidR="007146D7" w:rsidRPr="006F6F51" w:rsidRDefault="007146D7" w:rsidP="007146D7">
            <w:pPr>
              <w:jc w:val="both"/>
              <w:rPr>
                <w:rFonts w:eastAsia="Arial Unicode MS"/>
                <w:sz w:val="22"/>
                <w:szCs w:val="22"/>
              </w:rPr>
            </w:pPr>
            <w:r w:rsidRPr="002C5030">
              <w:rPr>
                <w:highlight w:val="yellow"/>
              </w:rPr>
              <w:t>______</w:t>
            </w:r>
          </w:p>
        </w:tc>
      </w:tr>
    </w:tbl>
    <w:p w14:paraId="490E93C7" w14:textId="7AC0F0B7" w:rsidR="00E56159" w:rsidRPr="006F6F51" w:rsidRDefault="00E56159" w:rsidP="00C01AB1">
      <w:pPr>
        <w:spacing w:before="240"/>
        <w:ind w:firstLine="709"/>
        <w:jc w:val="both"/>
      </w:pPr>
      <w:r w:rsidRPr="006F6F51">
        <w:t xml:space="preserve">Перечень таблиц </w:t>
      </w:r>
      <w:r w:rsidR="009F754E" w:rsidRPr="006F6F51">
        <w:t>БД</w:t>
      </w:r>
      <w:r w:rsidR="003E3BD3" w:rsidRPr="006F6F51">
        <w:t xml:space="preserve"> </w:t>
      </w:r>
      <w:r w:rsidR="007146D7" w:rsidRPr="007146D7">
        <w:rPr>
          <w:highlight w:val="yellow"/>
        </w:rPr>
        <w:t>______</w:t>
      </w:r>
      <w:r w:rsidRPr="006F6F51">
        <w:t xml:space="preserve"> приведен в таблице </w:t>
      </w:r>
      <w:r w:rsidR="00162529" w:rsidRPr="006F6F51">
        <w:fldChar w:fldCharType="begin"/>
      </w:r>
      <w:r w:rsidR="00162529" w:rsidRPr="006F6F51">
        <w:instrText xml:space="preserve"> REF _Ref208241260 \#\0\h </w:instrText>
      </w:r>
      <w:r w:rsidR="006F6F51" w:rsidRPr="006F6F51">
        <w:instrText xml:space="preserve"> \* MERGEFORMAT </w:instrText>
      </w:r>
      <w:r w:rsidR="00162529" w:rsidRPr="006F6F51">
        <w:fldChar w:fldCharType="separate"/>
      </w:r>
      <w:r w:rsidR="007855CD">
        <w:t>10</w:t>
      </w:r>
      <w:r w:rsidR="00162529" w:rsidRPr="006F6F51">
        <w:fldChar w:fldCharType="end"/>
      </w:r>
      <w:r w:rsidRPr="006F6F51">
        <w:t>.</w:t>
      </w:r>
    </w:p>
    <w:p w14:paraId="35369B9E" w14:textId="017EC09B" w:rsidR="00162529" w:rsidRPr="006F6F51" w:rsidRDefault="00162529" w:rsidP="00162529">
      <w:pPr>
        <w:pStyle w:val="a6"/>
      </w:pPr>
      <w:bookmarkStart w:id="88" w:name="_Ref208241260"/>
      <w:r w:rsidRPr="006F6F51">
        <w:t xml:space="preserve">Таблица </w:t>
      </w:r>
      <w:fldSimple w:instr=" SEQ Таблица \* ARABIC ">
        <w:r w:rsidR="007855CD">
          <w:rPr>
            <w:noProof/>
          </w:rPr>
          <w:t>10</w:t>
        </w:r>
      </w:fldSimple>
      <w:bookmarkEnd w:id="88"/>
      <w:r w:rsidRPr="006F6F51">
        <w:t xml:space="preserve"> – Перечень таблиц </w:t>
      </w:r>
      <w:r w:rsidR="0032124D" w:rsidRPr="006F6F51">
        <w:t>БД</w:t>
      </w:r>
      <w:r w:rsidR="003E3BD3" w:rsidRPr="006F6F51">
        <w:t xml:space="preserve"> </w:t>
      </w:r>
      <w:r w:rsidR="007146D7" w:rsidRPr="007146D7">
        <w:rPr>
          <w:highlight w:val="yellow"/>
        </w:rPr>
        <w:t>______</w:t>
      </w:r>
    </w:p>
    <w:tbl>
      <w:tblPr>
        <w:tblStyle w:val="af7"/>
        <w:tblW w:w="5000" w:type="pct"/>
        <w:tblLook w:val="04A0" w:firstRow="1" w:lastRow="0" w:firstColumn="1" w:lastColumn="0" w:noHBand="0" w:noVBand="1"/>
      </w:tblPr>
      <w:tblGrid>
        <w:gridCol w:w="4673"/>
        <w:gridCol w:w="4954"/>
      </w:tblGrid>
      <w:tr w:rsidR="000325FF" w:rsidRPr="006F6F51" w14:paraId="4C790647" w14:textId="77777777" w:rsidTr="00B95329">
        <w:trPr>
          <w:trHeight w:hRule="exact" w:val="454"/>
          <w:tblHeader/>
        </w:trPr>
        <w:tc>
          <w:tcPr>
            <w:tcW w:w="4673" w:type="dxa"/>
            <w:shd w:val="clear" w:color="auto" w:fill="D9D9D9" w:themeFill="background1" w:themeFillShade="D9"/>
            <w:vAlign w:val="center"/>
          </w:tcPr>
          <w:p w14:paraId="5D0FC6DF" w14:textId="77777777" w:rsidR="000325FF" w:rsidRPr="006F6F51" w:rsidRDefault="000325FF" w:rsidP="00B95329">
            <w:pPr>
              <w:jc w:val="center"/>
              <w:rPr>
                <w:b/>
                <w:color w:val="000000" w:themeColor="text1"/>
                <w:sz w:val="22"/>
                <w:szCs w:val="22"/>
              </w:rPr>
            </w:pPr>
            <w:bookmarkStart w:id="89" w:name="_Hlk221202921"/>
            <w:r w:rsidRPr="006F6F51">
              <w:rPr>
                <w:b/>
                <w:color w:val="000000" w:themeColor="text1"/>
                <w:sz w:val="22"/>
                <w:szCs w:val="22"/>
              </w:rPr>
              <w:t>Таблица</w:t>
            </w:r>
          </w:p>
        </w:tc>
        <w:tc>
          <w:tcPr>
            <w:tcW w:w="4954" w:type="dxa"/>
            <w:shd w:val="clear" w:color="auto" w:fill="D9D9D9" w:themeFill="background1" w:themeFillShade="D9"/>
            <w:vAlign w:val="center"/>
          </w:tcPr>
          <w:p w14:paraId="414D45BC" w14:textId="77777777" w:rsidR="000325FF" w:rsidRPr="006F6F51" w:rsidRDefault="000325FF" w:rsidP="00B95329">
            <w:pPr>
              <w:jc w:val="center"/>
              <w:rPr>
                <w:b/>
                <w:color w:val="000000" w:themeColor="text1"/>
                <w:sz w:val="22"/>
                <w:szCs w:val="22"/>
              </w:rPr>
            </w:pPr>
            <w:r w:rsidRPr="006F6F51">
              <w:rPr>
                <w:b/>
                <w:color w:val="000000" w:themeColor="text1"/>
                <w:sz w:val="22"/>
                <w:szCs w:val="22"/>
              </w:rPr>
              <w:t>Описание</w:t>
            </w:r>
          </w:p>
        </w:tc>
      </w:tr>
      <w:tr w:rsidR="007146D7" w:rsidRPr="006F6F51" w14:paraId="3E6489A9"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59F2A87C" w14:textId="5BED42C4" w:rsidR="007146D7" w:rsidRPr="006F6F51" w:rsidRDefault="007146D7" w:rsidP="007146D7">
            <w:pPr>
              <w:rPr>
                <w:sz w:val="22"/>
                <w:szCs w:val="22"/>
              </w:rPr>
            </w:pPr>
            <w:r w:rsidRPr="00BF6EDF">
              <w:rPr>
                <w:highlight w:val="yellow"/>
              </w:rPr>
              <w:t>______</w:t>
            </w:r>
          </w:p>
        </w:tc>
        <w:tc>
          <w:tcPr>
            <w:tcW w:w="4954" w:type="dxa"/>
          </w:tcPr>
          <w:p w14:paraId="4D367CF4" w14:textId="59367E70" w:rsidR="007146D7" w:rsidRPr="006F6F51" w:rsidRDefault="007146D7" w:rsidP="007146D7">
            <w:pPr>
              <w:rPr>
                <w:sz w:val="22"/>
                <w:szCs w:val="22"/>
              </w:rPr>
            </w:pPr>
            <w:r w:rsidRPr="00BF6EDF">
              <w:rPr>
                <w:highlight w:val="yellow"/>
              </w:rPr>
              <w:t>______</w:t>
            </w:r>
          </w:p>
        </w:tc>
      </w:tr>
      <w:tr w:rsidR="007146D7" w:rsidRPr="006F6F51" w14:paraId="4264D7E9"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3201FD40" w14:textId="565636B5" w:rsidR="007146D7" w:rsidRPr="006F6F51" w:rsidRDefault="007146D7" w:rsidP="007146D7">
            <w:pPr>
              <w:rPr>
                <w:sz w:val="22"/>
                <w:szCs w:val="22"/>
              </w:rPr>
            </w:pPr>
            <w:r w:rsidRPr="00BF6EDF">
              <w:rPr>
                <w:highlight w:val="yellow"/>
              </w:rPr>
              <w:t>______</w:t>
            </w:r>
          </w:p>
        </w:tc>
        <w:tc>
          <w:tcPr>
            <w:tcW w:w="4954" w:type="dxa"/>
          </w:tcPr>
          <w:p w14:paraId="115D4676" w14:textId="23FF11DF" w:rsidR="007146D7" w:rsidRPr="006F6F51" w:rsidRDefault="007146D7" w:rsidP="007146D7">
            <w:pPr>
              <w:rPr>
                <w:sz w:val="22"/>
                <w:szCs w:val="22"/>
              </w:rPr>
            </w:pPr>
            <w:r w:rsidRPr="00BF6EDF">
              <w:rPr>
                <w:highlight w:val="yellow"/>
              </w:rPr>
              <w:t>______</w:t>
            </w:r>
          </w:p>
        </w:tc>
      </w:tr>
      <w:tr w:rsidR="007146D7" w:rsidRPr="006F6F51" w14:paraId="0A8DB1CD"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31BBE494" w14:textId="1FFFA179" w:rsidR="007146D7" w:rsidRPr="006F6F51" w:rsidRDefault="007146D7" w:rsidP="007146D7">
            <w:pPr>
              <w:rPr>
                <w:sz w:val="22"/>
                <w:szCs w:val="22"/>
              </w:rPr>
            </w:pPr>
            <w:r w:rsidRPr="00BF6EDF">
              <w:rPr>
                <w:highlight w:val="yellow"/>
              </w:rPr>
              <w:t>______</w:t>
            </w:r>
          </w:p>
        </w:tc>
        <w:tc>
          <w:tcPr>
            <w:tcW w:w="4954" w:type="dxa"/>
          </w:tcPr>
          <w:p w14:paraId="103CE0EE" w14:textId="18BDA2B3" w:rsidR="007146D7" w:rsidRPr="006F6F51" w:rsidRDefault="007146D7" w:rsidP="007146D7">
            <w:pPr>
              <w:rPr>
                <w:sz w:val="22"/>
                <w:szCs w:val="22"/>
              </w:rPr>
            </w:pPr>
            <w:r w:rsidRPr="00BF6EDF">
              <w:rPr>
                <w:highlight w:val="yellow"/>
              </w:rPr>
              <w:t>______</w:t>
            </w:r>
          </w:p>
        </w:tc>
      </w:tr>
      <w:tr w:rsidR="007146D7" w:rsidRPr="006F6F51" w14:paraId="7DDAB083"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78EAC6CF" w14:textId="030B0C48" w:rsidR="007146D7" w:rsidRPr="006F6F51" w:rsidRDefault="007146D7" w:rsidP="007146D7">
            <w:pPr>
              <w:rPr>
                <w:sz w:val="22"/>
                <w:szCs w:val="22"/>
              </w:rPr>
            </w:pPr>
            <w:r w:rsidRPr="00BF6EDF">
              <w:rPr>
                <w:highlight w:val="yellow"/>
              </w:rPr>
              <w:t>______</w:t>
            </w:r>
          </w:p>
        </w:tc>
        <w:tc>
          <w:tcPr>
            <w:tcW w:w="4954" w:type="dxa"/>
          </w:tcPr>
          <w:p w14:paraId="61D9DC06" w14:textId="25649DEE" w:rsidR="007146D7" w:rsidRPr="006F6F51" w:rsidRDefault="007146D7" w:rsidP="007146D7">
            <w:pPr>
              <w:rPr>
                <w:sz w:val="22"/>
                <w:szCs w:val="22"/>
              </w:rPr>
            </w:pPr>
            <w:r w:rsidRPr="00BF6EDF">
              <w:rPr>
                <w:highlight w:val="yellow"/>
              </w:rPr>
              <w:t>______</w:t>
            </w:r>
          </w:p>
        </w:tc>
      </w:tr>
      <w:tr w:rsidR="007146D7" w:rsidRPr="006F6F51" w14:paraId="62AC7C9C"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40700FB4" w14:textId="70537B8C" w:rsidR="007146D7" w:rsidRPr="006F6F51" w:rsidRDefault="007146D7" w:rsidP="007146D7">
            <w:pPr>
              <w:rPr>
                <w:sz w:val="22"/>
                <w:szCs w:val="22"/>
              </w:rPr>
            </w:pPr>
            <w:r w:rsidRPr="00BF6EDF">
              <w:rPr>
                <w:highlight w:val="yellow"/>
              </w:rPr>
              <w:t>______</w:t>
            </w:r>
          </w:p>
        </w:tc>
        <w:tc>
          <w:tcPr>
            <w:tcW w:w="4954" w:type="dxa"/>
          </w:tcPr>
          <w:p w14:paraId="26173081" w14:textId="71F445C9" w:rsidR="007146D7" w:rsidRPr="006F6F51" w:rsidRDefault="007146D7" w:rsidP="007146D7">
            <w:pPr>
              <w:rPr>
                <w:sz w:val="22"/>
                <w:szCs w:val="22"/>
              </w:rPr>
            </w:pPr>
            <w:r w:rsidRPr="00BF6EDF">
              <w:rPr>
                <w:highlight w:val="yellow"/>
              </w:rPr>
              <w:t>______</w:t>
            </w:r>
          </w:p>
        </w:tc>
      </w:tr>
      <w:tr w:rsidR="007146D7" w:rsidRPr="006F6F51" w14:paraId="014268DC"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0E354BE9" w14:textId="180A1053" w:rsidR="007146D7" w:rsidRPr="006F6F51" w:rsidRDefault="007146D7" w:rsidP="007146D7">
            <w:pPr>
              <w:rPr>
                <w:sz w:val="22"/>
                <w:szCs w:val="22"/>
                <w:lang w:val="en-US"/>
              </w:rPr>
            </w:pPr>
            <w:r w:rsidRPr="00BF6EDF">
              <w:rPr>
                <w:highlight w:val="yellow"/>
              </w:rPr>
              <w:t>______</w:t>
            </w:r>
          </w:p>
        </w:tc>
        <w:tc>
          <w:tcPr>
            <w:tcW w:w="4954" w:type="dxa"/>
          </w:tcPr>
          <w:p w14:paraId="2DADD7F4" w14:textId="29FB1921" w:rsidR="007146D7" w:rsidRPr="006F6F51" w:rsidRDefault="007146D7" w:rsidP="007146D7">
            <w:pPr>
              <w:rPr>
                <w:sz w:val="22"/>
                <w:szCs w:val="22"/>
                <w:lang w:val="en-US"/>
              </w:rPr>
            </w:pPr>
            <w:r w:rsidRPr="00BF6EDF">
              <w:rPr>
                <w:highlight w:val="yellow"/>
              </w:rPr>
              <w:t>______</w:t>
            </w:r>
          </w:p>
        </w:tc>
      </w:tr>
      <w:tr w:rsidR="007146D7" w:rsidRPr="006F6F51" w14:paraId="31434D29"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6BBD82C1" w14:textId="6C9F541D" w:rsidR="007146D7" w:rsidRPr="006F6F51" w:rsidRDefault="007146D7" w:rsidP="007146D7">
            <w:pPr>
              <w:rPr>
                <w:sz w:val="22"/>
                <w:szCs w:val="22"/>
                <w:lang w:val="en-US"/>
              </w:rPr>
            </w:pPr>
            <w:r w:rsidRPr="00BF6EDF">
              <w:rPr>
                <w:highlight w:val="yellow"/>
              </w:rPr>
              <w:t>______</w:t>
            </w:r>
          </w:p>
        </w:tc>
        <w:tc>
          <w:tcPr>
            <w:tcW w:w="4954" w:type="dxa"/>
          </w:tcPr>
          <w:p w14:paraId="604E2737" w14:textId="11A36ABC" w:rsidR="007146D7" w:rsidRPr="006F6F51" w:rsidRDefault="007146D7" w:rsidP="007146D7">
            <w:pPr>
              <w:rPr>
                <w:sz w:val="22"/>
                <w:szCs w:val="22"/>
                <w:lang w:val="en-US"/>
              </w:rPr>
            </w:pPr>
            <w:r w:rsidRPr="00BF6EDF">
              <w:rPr>
                <w:highlight w:val="yellow"/>
              </w:rPr>
              <w:t>______</w:t>
            </w:r>
          </w:p>
        </w:tc>
      </w:tr>
      <w:tr w:rsidR="007146D7" w:rsidRPr="006F6F51" w14:paraId="0AEAD5C3"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7DF3F21C" w14:textId="187AFDA8" w:rsidR="007146D7" w:rsidRPr="006F6F51" w:rsidRDefault="007146D7" w:rsidP="007146D7">
            <w:pPr>
              <w:rPr>
                <w:sz w:val="22"/>
                <w:szCs w:val="22"/>
                <w:lang w:val="en-US"/>
              </w:rPr>
            </w:pPr>
            <w:r w:rsidRPr="00BF6EDF">
              <w:rPr>
                <w:highlight w:val="yellow"/>
              </w:rPr>
              <w:t>______</w:t>
            </w:r>
          </w:p>
        </w:tc>
        <w:tc>
          <w:tcPr>
            <w:tcW w:w="4954" w:type="dxa"/>
          </w:tcPr>
          <w:p w14:paraId="129C22AC" w14:textId="2259B050" w:rsidR="007146D7" w:rsidRPr="006F6F51" w:rsidRDefault="007146D7" w:rsidP="007146D7">
            <w:pPr>
              <w:rPr>
                <w:sz w:val="22"/>
                <w:szCs w:val="22"/>
                <w:lang w:val="en-US"/>
              </w:rPr>
            </w:pPr>
            <w:r w:rsidRPr="00BF6EDF">
              <w:rPr>
                <w:highlight w:val="yellow"/>
              </w:rPr>
              <w:t>______</w:t>
            </w:r>
          </w:p>
        </w:tc>
      </w:tr>
      <w:tr w:rsidR="007146D7" w:rsidRPr="006F6F51" w14:paraId="0D451459"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6E1752EF" w14:textId="5FC9EE68" w:rsidR="007146D7" w:rsidRPr="006F6F51" w:rsidRDefault="007146D7" w:rsidP="007146D7">
            <w:pPr>
              <w:rPr>
                <w:sz w:val="22"/>
                <w:szCs w:val="22"/>
                <w:lang w:val="en-US"/>
              </w:rPr>
            </w:pPr>
            <w:r w:rsidRPr="00BF6EDF">
              <w:rPr>
                <w:highlight w:val="yellow"/>
              </w:rPr>
              <w:t>______</w:t>
            </w:r>
          </w:p>
        </w:tc>
        <w:tc>
          <w:tcPr>
            <w:tcW w:w="4954" w:type="dxa"/>
          </w:tcPr>
          <w:p w14:paraId="0FD58467" w14:textId="218846C6" w:rsidR="007146D7" w:rsidRPr="006F6F51" w:rsidRDefault="007146D7" w:rsidP="007146D7">
            <w:pPr>
              <w:rPr>
                <w:sz w:val="22"/>
                <w:szCs w:val="22"/>
                <w:lang w:val="en-US"/>
              </w:rPr>
            </w:pPr>
            <w:r w:rsidRPr="00BF6EDF">
              <w:rPr>
                <w:highlight w:val="yellow"/>
              </w:rPr>
              <w:t>______</w:t>
            </w:r>
          </w:p>
        </w:tc>
      </w:tr>
      <w:tr w:rsidR="007146D7" w:rsidRPr="006F6F51" w14:paraId="3D05EF2E"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2E2A6543" w14:textId="09B6309E" w:rsidR="007146D7" w:rsidRPr="006F6F51" w:rsidRDefault="007146D7" w:rsidP="007146D7">
            <w:pPr>
              <w:rPr>
                <w:sz w:val="22"/>
                <w:szCs w:val="22"/>
                <w:lang w:val="en-US"/>
              </w:rPr>
            </w:pPr>
            <w:r w:rsidRPr="00BF6EDF">
              <w:rPr>
                <w:highlight w:val="yellow"/>
              </w:rPr>
              <w:t>______</w:t>
            </w:r>
          </w:p>
        </w:tc>
        <w:tc>
          <w:tcPr>
            <w:tcW w:w="4954" w:type="dxa"/>
          </w:tcPr>
          <w:p w14:paraId="2B7B8765" w14:textId="70D157B6" w:rsidR="007146D7" w:rsidRPr="006F6F51" w:rsidRDefault="007146D7" w:rsidP="007146D7">
            <w:pPr>
              <w:rPr>
                <w:sz w:val="22"/>
                <w:szCs w:val="22"/>
                <w:lang w:val="en-US"/>
              </w:rPr>
            </w:pPr>
            <w:r w:rsidRPr="00BF6EDF">
              <w:rPr>
                <w:highlight w:val="yellow"/>
              </w:rPr>
              <w:t>______</w:t>
            </w:r>
          </w:p>
        </w:tc>
      </w:tr>
      <w:tr w:rsidR="007146D7" w:rsidRPr="006F6F51" w14:paraId="2263CF5C"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27B5881C" w14:textId="500408D4" w:rsidR="007146D7" w:rsidRPr="006F6F51" w:rsidRDefault="007146D7" w:rsidP="007146D7">
            <w:pPr>
              <w:rPr>
                <w:sz w:val="22"/>
                <w:szCs w:val="22"/>
                <w:lang w:val="en-US"/>
              </w:rPr>
            </w:pPr>
            <w:r w:rsidRPr="00BF6EDF">
              <w:rPr>
                <w:highlight w:val="yellow"/>
              </w:rPr>
              <w:t>______</w:t>
            </w:r>
          </w:p>
        </w:tc>
        <w:tc>
          <w:tcPr>
            <w:tcW w:w="4954" w:type="dxa"/>
          </w:tcPr>
          <w:p w14:paraId="7A337030" w14:textId="7E942E80" w:rsidR="007146D7" w:rsidRPr="006F6F51" w:rsidRDefault="007146D7" w:rsidP="007146D7">
            <w:pPr>
              <w:rPr>
                <w:sz w:val="22"/>
                <w:szCs w:val="22"/>
                <w:lang w:val="en-US"/>
              </w:rPr>
            </w:pPr>
            <w:r w:rsidRPr="00BF6EDF">
              <w:rPr>
                <w:highlight w:val="yellow"/>
              </w:rPr>
              <w:t>______</w:t>
            </w:r>
          </w:p>
        </w:tc>
      </w:tr>
      <w:tr w:rsidR="007146D7" w:rsidRPr="006F6F51" w14:paraId="7E1EBC37"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6A16C1E1" w14:textId="61CC0FFE" w:rsidR="007146D7" w:rsidRPr="006F6F51" w:rsidRDefault="007146D7" w:rsidP="007146D7">
            <w:pPr>
              <w:rPr>
                <w:sz w:val="22"/>
                <w:szCs w:val="22"/>
                <w:lang w:val="en-US"/>
              </w:rPr>
            </w:pPr>
            <w:r w:rsidRPr="00BF6EDF">
              <w:rPr>
                <w:highlight w:val="yellow"/>
              </w:rPr>
              <w:t>______</w:t>
            </w:r>
          </w:p>
        </w:tc>
        <w:tc>
          <w:tcPr>
            <w:tcW w:w="4954" w:type="dxa"/>
          </w:tcPr>
          <w:p w14:paraId="0618BD31" w14:textId="5559D1F7" w:rsidR="007146D7" w:rsidRPr="006F6F51" w:rsidRDefault="007146D7" w:rsidP="007146D7">
            <w:pPr>
              <w:rPr>
                <w:sz w:val="22"/>
                <w:szCs w:val="22"/>
                <w:lang w:val="en-US"/>
              </w:rPr>
            </w:pPr>
            <w:r w:rsidRPr="00BF6EDF">
              <w:rPr>
                <w:highlight w:val="yellow"/>
              </w:rPr>
              <w:t>______</w:t>
            </w:r>
          </w:p>
        </w:tc>
      </w:tr>
      <w:tr w:rsidR="007146D7" w:rsidRPr="006F6F51" w14:paraId="75632C6C"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75B5FB5C" w14:textId="2EC779FD" w:rsidR="007146D7" w:rsidRPr="006F6F51" w:rsidRDefault="007146D7" w:rsidP="007146D7">
            <w:pPr>
              <w:rPr>
                <w:sz w:val="22"/>
                <w:szCs w:val="22"/>
                <w:lang w:val="en-US"/>
              </w:rPr>
            </w:pPr>
            <w:r w:rsidRPr="00BF6EDF">
              <w:rPr>
                <w:highlight w:val="yellow"/>
              </w:rPr>
              <w:t>______</w:t>
            </w:r>
          </w:p>
        </w:tc>
        <w:tc>
          <w:tcPr>
            <w:tcW w:w="4954" w:type="dxa"/>
          </w:tcPr>
          <w:p w14:paraId="6178E12C" w14:textId="2475B97F" w:rsidR="007146D7" w:rsidRPr="006F6F51" w:rsidRDefault="007146D7" w:rsidP="007146D7">
            <w:pPr>
              <w:rPr>
                <w:sz w:val="22"/>
                <w:szCs w:val="22"/>
              </w:rPr>
            </w:pPr>
            <w:r w:rsidRPr="00BF6EDF">
              <w:rPr>
                <w:highlight w:val="yellow"/>
              </w:rPr>
              <w:t>______</w:t>
            </w:r>
          </w:p>
        </w:tc>
      </w:tr>
      <w:tr w:rsidR="007146D7" w:rsidRPr="006F6F51" w14:paraId="158AEDE5"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49B55173" w14:textId="4BBEAC94" w:rsidR="007146D7" w:rsidRPr="006F6F51" w:rsidRDefault="007146D7" w:rsidP="007146D7">
            <w:pPr>
              <w:rPr>
                <w:sz w:val="22"/>
                <w:szCs w:val="22"/>
                <w:lang w:val="en-US"/>
              </w:rPr>
            </w:pPr>
            <w:r w:rsidRPr="00BF6EDF">
              <w:rPr>
                <w:highlight w:val="yellow"/>
              </w:rPr>
              <w:t>______</w:t>
            </w:r>
          </w:p>
        </w:tc>
        <w:tc>
          <w:tcPr>
            <w:tcW w:w="4954" w:type="dxa"/>
          </w:tcPr>
          <w:p w14:paraId="4C02768D" w14:textId="41FC88D2" w:rsidR="007146D7" w:rsidRPr="006F6F51" w:rsidRDefault="007146D7" w:rsidP="007146D7">
            <w:pPr>
              <w:rPr>
                <w:sz w:val="22"/>
                <w:szCs w:val="22"/>
                <w:lang w:val="en-US"/>
              </w:rPr>
            </w:pPr>
            <w:r w:rsidRPr="00BF6EDF">
              <w:rPr>
                <w:highlight w:val="yellow"/>
              </w:rPr>
              <w:t>______</w:t>
            </w:r>
          </w:p>
        </w:tc>
      </w:tr>
      <w:tr w:rsidR="007146D7" w:rsidRPr="006F6F51" w14:paraId="78871147" w14:textId="77777777" w:rsidTr="003912F4">
        <w:trPr>
          <w:trHeight w:val="397"/>
        </w:trPr>
        <w:tc>
          <w:tcPr>
            <w:tcW w:w="4673" w:type="dxa"/>
            <w:tcBorders>
              <w:top w:val="single" w:sz="4" w:space="0" w:color="auto"/>
              <w:left w:val="single" w:sz="4" w:space="0" w:color="auto"/>
              <w:bottom w:val="single" w:sz="4" w:space="0" w:color="auto"/>
              <w:right w:val="single" w:sz="4" w:space="0" w:color="auto"/>
            </w:tcBorders>
          </w:tcPr>
          <w:p w14:paraId="0DD52889" w14:textId="3970BBD0" w:rsidR="007146D7" w:rsidRPr="006F6F51" w:rsidRDefault="007146D7" w:rsidP="007146D7">
            <w:pPr>
              <w:rPr>
                <w:sz w:val="22"/>
                <w:szCs w:val="22"/>
                <w:lang w:val="en-US"/>
              </w:rPr>
            </w:pPr>
            <w:r w:rsidRPr="00BF6EDF">
              <w:rPr>
                <w:highlight w:val="yellow"/>
              </w:rPr>
              <w:t>______</w:t>
            </w:r>
          </w:p>
        </w:tc>
        <w:tc>
          <w:tcPr>
            <w:tcW w:w="4954" w:type="dxa"/>
          </w:tcPr>
          <w:p w14:paraId="4580C80A" w14:textId="45935AD5" w:rsidR="007146D7" w:rsidRPr="006F6F51" w:rsidRDefault="007146D7" w:rsidP="007146D7">
            <w:pPr>
              <w:rPr>
                <w:sz w:val="22"/>
                <w:szCs w:val="22"/>
                <w:lang w:val="en-US"/>
              </w:rPr>
            </w:pPr>
            <w:r w:rsidRPr="00BF6EDF">
              <w:rPr>
                <w:highlight w:val="yellow"/>
              </w:rPr>
              <w:t>______</w:t>
            </w:r>
          </w:p>
        </w:tc>
      </w:tr>
    </w:tbl>
    <w:bookmarkEnd w:id="89"/>
    <w:p w14:paraId="73CF4C7F" w14:textId="315E1E23" w:rsidR="000325FF" w:rsidRPr="006F6F51" w:rsidRDefault="000325FF" w:rsidP="000325FF">
      <w:pPr>
        <w:spacing w:before="240"/>
        <w:ind w:firstLine="709"/>
        <w:jc w:val="both"/>
      </w:pPr>
      <w:r w:rsidRPr="006F6F51">
        <w:lastRenderedPageBreak/>
        <w:t xml:space="preserve">Перечень таблиц БД </w:t>
      </w:r>
      <w:r w:rsidR="007146D7" w:rsidRPr="007146D7">
        <w:rPr>
          <w:highlight w:val="yellow"/>
        </w:rPr>
        <w:t>______</w:t>
      </w:r>
      <w:r w:rsidRPr="006F6F51">
        <w:t xml:space="preserve"> приведен в таблице </w:t>
      </w:r>
      <w:r w:rsidR="00AD1E0F">
        <w:fldChar w:fldCharType="begin"/>
      </w:r>
      <w:r w:rsidR="00AD1E0F">
        <w:instrText xml:space="preserve"> REF _Ref222174103 \</w:instrText>
      </w:r>
      <w:r w:rsidR="00AD1E0F" w:rsidRPr="00AD1E0F">
        <w:instrText>#</w:instrText>
      </w:r>
      <w:r w:rsidR="00AD1E0F">
        <w:instrText xml:space="preserve">\0\h </w:instrText>
      </w:r>
      <w:r w:rsidR="00AD1E0F">
        <w:fldChar w:fldCharType="separate"/>
      </w:r>
      <w:r w:rsidR="007855CD">
        <w:t>11</w:t>
      </w:r>
      <w:r w:rsidR="00AD1E0F">
        <w:fldChar w:fldCharType="end"/>
      </w:r>
      <w:r w:rsidRPr="006F6F51">
        <w:t>.</w:t>
      </w:r>
    </w:p>
    <w:p w14:paraId="72B6A89B" w14:textId="7013486E" w:rsidR="000325FF" w:rsidRPr="006F6F51" w:rsidRDefault="000325FF" w:rsidP="000325FF">
      <w:pPr>
        <w:pStyle w:val="a6"/>
      </w:pPr>
      <w:bookmarkStart w:id="90" w:name="_Ref222174103"/>
      <w:r w:rsidRPr="006F6F51">
        <w:t xml:space="preserve">Таблица </w:t>
      </w:r>
      <w:fldSimple w:instr=" SEQ Таблица \* ARABIC ">
        <w:r w:rsidR="007855CD">
          <w:rPr>
            <w:noProof/>
          </w:rPr>
          <w:t>11</w:t>
        </w:r>
      </w:fldSimple>
      <w:bookmarkEnd w:id="90"/>
      <w:r w:rsidRPr="006F6F51">
        <w:t xml:space="preserve"> – Перечень таблиц БД </w:t>
      </w:r>
      <w:r w:rsidR="007146D7" w:rsidRPr="007146D7">
        <w:rPr>
          <w:highlight w:val="yellow"/>
        </w:rPr>
        <w:t>______</w:t>
      </w:r>
    </w:p>
    <w:tbl>
      <w:tblPr>
        <w:tblStyle w:val="af7"/>
        <w:tblW w:w="5000" w:type="pct"/>
        <w:tblLook w:val="04A0" w:firstRow="1" w:lastRow="0" w:firstColumn="1" w:lastColumn="0" w:noHBand="0" w:noVBand="1"/>
      </w:tblPr>
      <w:tblGrid>
        <w:gridCol w:w="4673"/>
        <w:gridCol w:w="4954"/>
      </w:tblGrid>
      <w:tr w:rsidR="000325FF" w:rsidRPr="006F6F51" w14:paraId="07D824BB" w14:textId="77777777" w:rsidTr="00B95329">
        <w:trPr>
          <w:trHeight w:hRule="exact" w:val="454"/>
          <w:tblHeader/>
        </w:trPr>
        <w:tc>
          <w:tcPr>
            <w:tcW w:w="4673" w:type="dxa"/>
            <w:shd w:val="clear" w:color="auto" w:fill="D9D9D9" w:themeFill="background1" w:themeFillShade="D9"/>
            <w:vAlign w:val="center"/>
          </w:tcPr>
          <w:p w14:paraId="646F47E7" w14:textId="77777777" w:rsidR="000325FF" w:rsidRPr="006F6F51" w:rsidRDefault="000325FF" w:rsidP="00B95329">
            <w:pPr>
              <w:jc w:val="center"/>
              <w:rPr>
                <w:b/>
                <w:color w:val="000000" w:themeColor="text1"/>
                <w:sz w:val="22"/>
                <w:szCs w:val="22"/>
              </w:rPr>
            </w:pPr>
            <w:r w:rsidRPr="006F6F51">
              <w:rPr>
                <w:b/>
                <w:color w:val="000000" w:themeColor="text1"/>
                <w:sz w:val="22"/>
                <w:szCs w:val="22"/>
              </w:rPr>
              <w:t>Таблица</w:t>
            </w:r>
          </w:p>
        </w:tc>
        <w:tc>
          <w:tcPr>
            <w:tcW w:w="4954" w:type="dxa"/>
            <w:shd w:val="clear" w:color="auto" w:fill="D9D9D9" w:themeFill="background1" w:themeFillShade="D9"/>
            <w:vAlign w:val="center"/>
          </w:tcPr>
          <w:p w14:paraId="1C266407" w14:textId="77777777" w:rsidR="000325FF" w:rsidRPr="006F6F51" w:rsidRDefault="000325FF" w:rsidP="00B95329">
            <w:pPr>
              <w:jc w:val="center"/>
              <w:rPr>
                <w:b/>
                <w:color w:val="000000" w:themeColor="text1"/>
                <w:sz w:val="22"/>
                <w:szCs w:val="22"/>
              </w:rPr>
            </w:pPr>
            <w:r w:rsidRPr="006F6F51">
              <w:rPr>
                <w:b/>
                <w:color w:val="000000" w:themeColor="text1"/>
                <w:sz w:val="22"/>
                <w:szCs w:val="22"/>
              </w:rPr>
              <w:t>Описание</w:t>
            </w:r>
          </w:p>
        </w:tc>
      </w:tr>
      <w:tr w:rsidR="007146D7" w:rsidRPr="006F6F51" w14:paraId="68A264EA" w14:textId="77777777" w:rsidTr="00CB5E32">
        <w:trPr>
          <w:trHeight w:val="397"/>
        </w:trPr>
        <w:tc>
          <w:tcPr>
            <w:tcW w:w="4673" w:type="dxa"/>
            <w:tcBorders>
              <w:top w:val="single" w:sz="4" w:space="0" w:color="auto"/>
              <w:left w:val="single" w:sz="4" w:space="0" w:color="auto"/>
              <w:bottom w:val="single" w:sz="4" w:space="0" w:color="auto"/>
              <w:right w:val="single" w:sz="4" w:space="0" w:color="auto"/>
            </w:tcBorders>
          </w:tcPr>
          <w:p w14:paraId="0A05D8A7" w14:textId="326E4866" w:rsidR="007146D7" w:rsidRPr="006F6F51" w:rsidRDefault="007146D7" w:rsidP="007146D7">
            <w:pPr>
              <w:rPr>
                <w:sz w:val="22"/>
                <w:szCs w:val="22"/>
              </w:rPr>
            </w:pPr>
            <w:r w:rsidRPr="00EC1500">
              <w:rPr>
                <w:highlight w:val="yellow"/>
              </w:rPr>
              <w:t>______</w:t>
            </w:r>
          </w:p>
        </w:tc>
        <w:tc>
          <w:tcPr>
            <w:tcW w:w="4954" w:type="dxa"/>
          </w:tcPr>
          <w:p w14:paraId="1D55336C" w14:textId="0BBC04FD" w:rsidR="007146D7" w:rsidRPr="006F6F51" w:rsidRDefault="007146D7" w:rsidP="007146D7">
            <w:pPr>
              <w:rPr>
                <w:sz w:val="22"/>
                <w:szCs w:val="22"/>
              </w:rPr>
            </w:pPr>
            <w:r w:rsidRPr="00EC1500">
              <w:rPr>
                <w:highlight w:val="yellow"/>
              </w:rPr>
              <w:t>______</w:t>
            </w:r>
          </w:p>
        </w:tc>
      </w:tr>
      <w:tr w:rsidR="007146D7" w:rsidRPr="006F6F51" w14:paraId="19DD6F2E" w14:textId="77777777" w:rsidTr="00CB5E32">
        <w:trPr>
          <w:trHeight w:val="397"/>
        </w:trPr>
        <w:tc>
          <w:tcPr>
            <w:tcW w:w="4673" w:type="dxa"/>
            <w:tcBorders>
              <w:top w:val="single" w:sz="4" w:space="0" w:color="auto"/>
              <w:left w:val="single" w:sz="4" w:space="0" w:color="auto"/>
              <w:bottom w:val="single" w:sz="4" w:space="0" w:color="auto"/>
              <w:right w:val="single" w:sz="4" w:space="0" w:color="auto"/>
            </w:tcBorders>
          </w:tcPr>
          <w:p w14:paraId="39064511" w14:textId="5C071250" w:rsidR="007146D7" w:rsidRPr="006F6F51" w:rsidRDefault="007146D7" w:rsidP="007146D7">
            <w:pPr>
              <w:rPr>
                <w:sz w:val="22"/>
                <w:szCs w:val="22"/>
              </w:rPr>
            </w:pPr>
            <w:r w:rsidRPr="00EC1500">
              <w:rPr>
                <w:highlight w:val="yellow"/>
              </w:rPr>
              <w:t>______</w:t>
            </w:r>
          </w:p>
        </w:tc>
        <w:tc>
          <w:tcPr>
            <w:tcW w:w="4954" w:type="dxa"/>
          </w:tcPr>
          <w:p w14:paraId="409471C5" w14:textId="026848BE" w:rsidR="007146D7" w:rsidRPr="006F6F51" w:rsidRDefault="007146D7" w:rsidP="007146D7">
            <w:pPr>
              <w:rPr>
                <w:sz w:val="22"/>
                <w:szCs w:val="22"/>
              </w:rPr>
            </w:pPr>
            <w:r w:rsidRPr="00EC1500">
              <w:rPr>
                <w:highlight w:val="yellow"/>
              </w:rPr>
              <w:t>______</w:t>
            </w:r>
          </w:p>
        </w:tc>
      </w:tr>
    </w:tbl>
    <w:p w14:paraId="5F990212" w14:textId="2F40BD31" w:rsidR="003E3BD3" w:rsidRPr="006F6F51" w:rsidRDefault="003E3BD3" w:rsidP="00AD1E0F">
      <w:pPr>
        <w:spacing w:before="240"/>
        <w:ind w:firstLine="709"/>
        <w:jc w:val="both"/>
      </w:pPr>
      <w:r w:rsidRPr="006F6F51">
        <w:t xml:space="preserve">Перечень таблиц </w:t>
      </w:r>
      <w:r w:rsidR="009F754E" w:rsidRPr="006F6F51">
        <w:t>БД</w:t>
      </w:r>
      <w:r w:rsidRPr="006F6F51">
        <w:t xml:space="preserve"> </w:t>
      </w:r>
      <w:r w:rsidR="007146D7" w:rsidRPr="007146D7">
        <w:rPr>
          <w:highlight w:val="yellow"/>
        </w:rPr>
        <w:t>______</w:t>
      </w:r>
      <w:r w:rsidRPr="006F6F51">
        <w:t xml:space="preserve"> приведен в таблице </w:t>
      </w:r>
      <w:r w:rsidR="00E91D1F">
        <w:fldChar w:fldCharType="begin"/>
      </w:r>
      <w:r w:rsidR="00E91D1F">
        <w:instrText xml:space="preserve"> REF _Ref221202315 \</w:instrText>
      </w:r>
      <w:r w:rsidR="00E91D1F" w:rsidRPr="00AD1E0F">
        <w:instrText>#</w:instrText>
      </w:r>
      <w:r w:rsidR="00E91D1F">
        <w:instrText xml:space="preserve">\0\h </w:instrText>
      </w:r>
      <w:r w:rsidR="00AD1E0F">
        <w:instrText xml:space="preserve"> \* MERGEFORMAT </w:instrText>
      </w:r>
      <w:r w:rsidR="00E91D1F">
        <w:fldChar w:fldCharType="separate"/>
      </w:r>
      <w:r w:rsidR="007855CD">
        <w:t>12</w:t>
      </w:r>
      <w:r w:rsidR="00E91D1F">
        <w:fldChar w:fldCharType="end"/>
      </w:r>
      <w:r w:rsidR="00680643">
        <w:t>.</w:t>
      </w:r>
    </w:p>
    <w:p w14:paraId="2188BCB9" w14:textId="6DFAF6F4" w:rsidR="00E91D1F" w:rsidRDefault="00E91D1F" w:rsidP="00AD1E0F">
      <w:pPr>
        <w:pStyle w:val="a6"/>
      </w:pPr>
      <w:bookmarkStart w:id="91" w:name="_Ref221202315"/>
      <w:r>
        <w:t xml:space="preserve">Таблица </w:t>
      </w:r>
      <w:fldSimple w:instr=" SEQ Таблица \* ARABIC ">
        <w:r w:rsidR="007855CD">
          <w:rPr>
            <w:noProof/>
          </w:rPr>
          <w:t>12</w:t>
        </w:r>
      </w:fldSimple>
      <w:bookmarkEnd w:id="91"/>
      <w:r>
        <w:t xml:space="preserve"> – </w:t>
      </w:r>
      <w:r w:rsidRPr="00A91CAD">
        <w:t xml:space="preserve">Перечень таблиц БД </w:t>
      </w:r>
      <w:r w:rsidR="007146D7" w:rsidRPr="007146D7">
        <w:rPr>
          <w:highlight w:val="yellow"/>
        </w:rPr>
        <w:t>______</w:t>
      </w:r>
    </w:p>
    <w:tbl>
      <w:tblPr>
        <w:tblStyle w:val="af7"/>
        <w:tblW w:w="5000" w:type="pct"/>
        <w:tblLook w:val="04A0" w:firstRow="1" w:lastRow="0" w:firstColumn="1" w:lastColumn="0" w:noHBand="0" w:noVBand="1"/>
      </w:tblPr>
      <w:tblGrid>
        <w:gridCol w:w="4673"/>
        <w:gridCol w:w="4954"/>
      </w:tblGrid>
      <w:tr w:rsidR="003E3BD3" w:rsidRPr="006F6F51" w14:paraId="456F7CB1" w14:textId="77777777" w:rsidTr="007673A9">
        <w:trPr>
          <w:trHeight w:hRule="exact" w:val="454"/>
          <w:tblHeader/>
        </w:trPr>
        <w:tc>
          <w:tcPr>
            <w:tcW w:w="4673" w:type="dxa"/>
            <w:shd w:val="clear" w:color="auto" w:fill="D9D9D9" w:themeFill="background1" w:themeFillShade="D9"/>
            <w:vAlign w:val="center"/>
          </w:tcPr>
          <w:p w14:paraId="46337A39" w14:textId="77777777" w:rsidR="003E3BD3" w:rsidRPr="006F6F51" w:rsidRDefault="003E3BD3" w:rsidP="00AD1E0F">
            <w:pPr>
              <w:jc w:val="center"/>
              <w:rPr>
                <w:b/>
                <w:color w:val="000000" w:themeColor="text1"/>
                <w:sz w:val="22"/>
                <w:szCs w:val="22"/>
              </w:rPr>
            </w:pPr>
            <w:r w:rsidRPr="006F6F51">
              <w:rPr>
                <w:b/>
                <w:color w:val="000000" w:themeColor="text1"/>
                <w:sz w:val="22"/>
                <w:szCs w:val="22"/>
              </w:rPr>
              <w:t>Таблица</w:t>
            </w:r>
          </w:p>
        </w:tc>
        <w:tc>
          <w:tcPr>
            <w:tcW w:w="4954" w:type="dxa"/>
            <w:shd w:val="clear" w:color="auto" w:fill="D9D9D9" w:themeFill="background1" w:themeFillShade="D9"/>
            <w:vAlign w:val="center"/>
          </w:tcPr>
          <w:p w14:paraId="3FE4BE90" w14:textId="77777777" w:rsidR="003E3BD3" w:rsidRPr="006F6F51" w:rsidRDefault="003E3BD3" w:rsidP="00AD1E0F">
            <w:pPr>
              <w:jc w:val="center"/>
              <w:rPr>
                <w:b/>
                <w:color w:val="000000" w:themeColor="text1"/>
                <w:sz w:val="22"/>
                <w:szCs w:val="22"/>
              </w:rPr>
            </w:pPr>
            <w:r w:rsidRPr="006F6F51">
              <w:rPr>
                <w:b/>
                <w:color w:val="000000" w:themeColor="text1"/>
                <w:sz w:val="22"/>
                <w:szCs w:val="22"/>
              </w:rPr>
              <w:t>Описание</w:t>
            </w:r>
          </w:p>
        </w:tc>
      </w:tr>
      <w:tr w:rsidR="007146D7" w:rsidRPr="006F6F51" w14:paraId="4C39AF7A" w14:textId="77777777" w:rsidTr="00FE7A03">
        <w:trPr>
          <w:trHeight w:val="397"/>
        </w:trPr>
        <w:tc>
          <w:tcPr>
            <w:tcW w:w="4673" w:type="dxa"/>
            <w:tcBorders>
              <w:top w:val="single" w:sz="4" w:space="0" w:color="auto"/>
              <w:left w:val="single" w:sz="4" w:space="0" w:color="auto"/>
              <w:bottom w:val="single" w:sz="4" w:space="0" w:color="auto"/>
              <w:right w:val="single" w:sz="4" w:space="0" w:color="auto"/>
            </w:tcBorders>
          </w:tcPr>
          <w:p w14:paraId="610F7F18" w14:textId="326E35A1" w:rsidR="007146D7" w:rsidRPr="000325FF" w:rsidRDefault="007146D7" w:rsidP="007146D7">
            <w:pPr>
              <w:rPr>
                <w:sz w:val="22"/>
                <w:szCs w:val="22"/>
              </w:rPr>
            </w:pPr>
            <w:r w:rsidRPr="009A2541">
              <w:rPr>
                <w:highlight w:val="yellow"/>
              </w:rPr>
              <w:t>______</w:t>
            </w:r>
          </w:p>
        </w:tc>
        <w:tc>
          <w:tcPr>
            <w:tcW w:w="4954" w:type="dxa"/>
          </w:tcPr>
          <w:p w14:paraId="2A8BB208" w14:textId="5269E036" w:rsidR="007146D7" w:rsidRPr="000325FF" w:rsidRDefault="007146D7" w:rsidP="007146D7">
            <w:pPr>
              <w:rPr>
                <w:sz w:val="22"/>
                <w:szCs w:val="22"/>
              </w:rPr>
            </w:pPr>
            <w:r w:rsidRPr="009A2541">
              <w:rPr>
                <w:highlight w:val="yellow"/>
              </w:rPr>
              <w:t>______</w:t>
            </w:r>
          </w:p>
        </w:tc>
      </w:tr>
      <w:tr w:rsidR="007146D7" w:rsidRPr="006F6F51" w14:paraId="3D95A1AA" w14:textId="77777777" w:rsidTr="00FE7A03">
        <w:trPr>
          <w:trHeight w:val="397"/>
        </w:trPr>
        <w:tc>
          <w:tcPr>
            <w:tcW w:w="4673" w:type="dxa"/>
            <w:tcBorders>
              <w:top w:val="single" w:sz="4" w:space="0" w:color="auto"/>
              <w:left w:val="single" w:sz="4" w:space="0" w:color="auto"/>
              <w:bottom w:val="single" w:sz="4" w:space="0" w:color="auto"/>
              <w:right w:val="single" w:sz="4" w:space="0" w:color="auto"/>
            </w:tcBorders>
          </w:tcPr>
          <w:p w14:paraId="5C0DBB9A" w14:textId="75F66F8E" w:rsidR="007146D7" w:rsidRPr="000325FF" w:rsidRDefault="007146D7" w:rsidP="007146D7">
            <w:pPr>
              <w:rPr>
                <w:sz w:val="22"/>
                <w:szCs w:val="22"/>
              </w:rPr>
            </w:pPr>
            <w:r w:rsidRPr="009A2541">
              <w:rPr>
                <w:highlight w:val="yellow"/>
              </w:rPr>
              <w:t>______</w:t>
            </w:r>
          </w:p>
        </w:tc>
        <w:tc>
          <w:tcPr>
            <w:tcW w:w="4954" w:type="dxa"/>
          </w:tcPr>
          <w:p w14:paraId="15E2EC72" w14:textId="0BD2F4C2" w:rsidR="007146D7" w:rsidRPr="000325FF" w:rsidRDefault="007146D7" w:rsidP="007146D7">
            <w:pPr>
              <w:rPr>
                <w:sz w:val="22"/>
                <w:szCs w:val="22"/>
              </w:rPr>
            </w:pPr>
            <w:r w:rsidRPr="009A2541">
              <w:rPr>
                <w:highlight w:val="yellow"/>
              </w:rPr>
              <w:t>______</w:t>
            </w:r>
          </w:p>
        </w:tc>
      </w:tr>
      <w:tr w:rsidR="007146D7" w:rsidRPr="006F6F51" w14:paraId="457A8BA6" w14:textId="77777777" w:rsidTr="00FE7A03">
        <w:trPr>
          <w:trHeight w:val="397"/>
        </w:trPr>
        <w:tc>
          <w:tcPr>
            <w:tcW w:w="4673" w:type="dxa"/>
            <w:tcBorders>
              <w:top w:val="single" w:sz="4" w:space="0" w:color="auto"/>
              <w:left w:val="single" w:sz="4" w:space="0" w:color="auto"/>
              <w:bottom w:val="single" w:sz="4" w:space="0" w:color="auto"/>
              <w:right w:val="single" w:sz="4" w:space="0" w:color="auto"/>
            </w:tcBorders>
          </w:tcPr>
          <w:p w14:paraId="2E7E4BA6" w14:textId="6A968034" w:rsidR="007146D7" w:rsidRPr="000325FF" w:rsidRDefault="007146D7" w:rsidP="007146D7">
            <w:pPr>
              <w:rPr>
                <w:sz w:val="22"/>
                <w:szCs w:val="22"/>
                <w:lang w:val="en-US"/>
              </w:rPr>
            </w:pPr>
            <w:r w:rsidRPr="009A2541">
              <w:rPr>
                <w:highlight w:val="yellow"/>
              </w:rPr>
              <w:t>______</w:t>
            </w:r>
          </w:p>
        </w:tc>
        <w:tc>
          <w:tcPr>
            <w:tcW w:w="4954" w:type="dxa"/>
          </w:tcPr>
          <w:p w14:paraId="3E28FCE4" w14:textId="40EB5598" w:rsidR="007146D7" w:rsidRPr="000325FF" w:rsidRDefault="007146D7" w:rsidP="007146D7">
            <w:pPr>
              <w:rPr>
                <w:sz w:val="22"/>
                <w:szCs w:val="22"/>
              </w:rPr>
            </w:pPr>
            <w:r w:rsidRPr="009A2541">
              <w:rPr>
                <w:highlight w:val="yellow"/>
              </w:rPr>
              <w:t>______</w:t>
            </w:r>
          </w:p>
        </w:tc>
      </w:tr>
      <w:tr w:rsidR="007146D7" w:rsidRPr="006F6F51" w14:paraId="257BD041" w14:textId="77777777" w:rsidTr="00FE7A03">
        <w:trPr>
          <w:trHeight w:val="397"/>
        </w:trPr>
        <w:tc>
          <w:tcPr>
            <w:tcW w:w="4673" w:type="dxa"/>
            <w:tcBorders>
              <w:top w:val="single" w:sz="4" w:space="0" w:color="auto"/>
              <w:left w:val="single" w:sz="4" w:space="0" w:color="auto"/>
              <w:bottom w:val="single" w:sz="4" w:space="0" w:color="auto"/>
              <w:right w:val="single" w:sz="4" w:space="0" w:color="auto"/>
            </w:tcBorders>
          </w:tcPr>
          <w:p w14:paraId="73088EBB" w14:textId="4FE9FD40" w:rsidR="007146D7" w:rsidRPr="000325FF" w:rsidRDefault="007146D7" w:rsidP="007146D7">
            <w:pPr>
              <w:rPr>
                <w:sz w:val="22"/>
                <w:szCs w:val="22"/>
                <w:lang w:val="en-US"/>
              </w:rPr>
            </w:pPr>
            <w:r w:rsidRPr="009A2541">
              <w:rPr>
                <w:highlight w:val="yellow"/>
              </w:rPr>
              <w:t>______</w:t>
            </w:r>
          </w:p>
        </w:tc>
        <w:tc>
          <w:tcPr>
            <w:tcW w:w="4954" w:type="dxa"/>
          </w:tcPr>
          <w:p w14:paraId="2A58A341" w14:textId="63FCD925" w:rsidR="007146D7" w:rsidRPr="000325FF" w:rsidRDefault="007146D7" w:rsidP="007146D7">
            <w:pPr>
              <w:rPr>
                <w:sz w:val="22"/>
                <w:szCs w:val="22"/>
              </w:rPr>
            </w:pPr>
            <w:r w:rsidRPr="009A2541">
              <w:rPr>
                <w:highlight w:val="yellow"/>
              </w:rPr>
              <w:t>______</w:t>
            </w:r>
          </w:p>
        </w:tc>
      </w:tr>
      <w:tr w:rsidR="007146D7" w:rsidRPr="006F6F51" w14:paraId="0D058C27" w14:textId="77777777" w:rsidTr="00FE7A03">
        <w:trPr>
          <w:trHeight w:val="397"/>
        </w:trPr>
        <w:tc>
          <w:tcPr>
            <w:tcW w:w="4673" w:type="dxa"/>
            <w:tcBorders>
              <w:top w:val="single" w:sz="4" w:space="0" w:color="auto"/>
              <w:left w:val="single" w:sz="4" w:space="0" w:color="auto"/>
              <w:bottom w:val="single" w:sz="4" w:space="0" w:color="auto"/>
              <w:right w:val="single" w:sz="4" w:space="0" w:color="auto"/>
            </w:tcBorders>
          </w:tcPr>
          <w:p w14:paraId="33A668BC" w14:textId="08DCD1C3" w:rsidR="007146D7" w:rsidRPr="000325FF" w:rsidRDefault="007146D7" w:rsidP="007146D7">
            <w:pPr>
              <w:rPr>
                <w:sz w:val="22"/>
                <w:szCs w:val="22"/>
                <w:lang w:val="en-US"/>
              </w:rPr>
            </w:pPr>
            <w:r w:rsidRPr="009A2541">
              <w:rPr>
                <w:highlight w:val="yellow"/>
              </w:rPr>
              <w:t>______</w:t>
            </w:r>
          </w:p>
        </w:tc>
        <w:tc>
          <w:tcPr>
            <w:tcW w:w="4954" w:type="dxa"/>
          </w:tcPr>
          <w:p w14:paraId="120CB843" w14:textId="40D30A14" w:rsidR="007146D7" w:rsidRPr="000325FF" w:rsidRDefault="007146D7" w:rsidP="007146D7">
            <w:pPr>
              <w:rPr>
                <w:sz w:val="22"/>
                <w:szCs w:val="22"/>
              </w:rPr>
            </w:pPr>
            <w:r w:rsidRPr="009A2541">
              <w:rPr>
                <w:highlight w:val="yellow"/>
              </w:rPr>
              <w:t>______</w:t>
            </w:r>
          </w:p>
        </w:tc>
      </w:tr>
      <w:tr w:rsidR="007146D7" w:rsidRPr="006F6F51" w14:paraId="5B0BE3BF" w14:textId="77777777" w:rsidTr="00FE7A03">
        <w:trPr>
          <w:trHeight w:val="397"/>
        </w:trPr>
        <w:tc>
          <w:tcPr>
            <w:tcW w:w="4673" w:type="dxa"/>
            <w:tcBorders>
              <w:top w:val="single" w:sz="4" w:space="0" w:color="auto"/>
              <w:left w:val="single" w:sz="4" w:space="0" w:color="auto"/>
              <w:bottom w:val="single" w:sz="4" w:space="0" w:color="auto"/>
              <w:right w:val="single" w:sz="4" w:space="0" w:color="auto"/>
            </w:tcBorders>
          </w:tcPr>
          <w:p w14:paraId="1C1BFF9E" w14:textId="1F954CBE" w:rsidR="007146D7" w:rsidRPr="000325FF" w:rsidRDefault="007146D7" w:rsidP="007146D7">
            <w:pPr>
              <w:rPr>
                <w:sz w:val="22"/>
                <w:szCs w:val="22"/>
                <w:lang w:val="en-US"/>
              </w:rPr>
            </w:pPr>
            <w:r w:rsidRPr="009A2541">
              <w:rPr>
                <w:highlight w:val="yellow"/>
              </w:rPr>
              <w:t>______</w:t>
            </w:r>
          </w:p>
        </w:tc>
        <w:tc>
          <w:tcPr>
            <w:tcW w:w="4954" w:type="dxa"/>
          </w:tcPr>
          <w:p w14:paraId="7929FE40" w14:textId="736594C1" w:rsidR="007146D7" w:rsidRPr="000325FF" w:rsidRDefault="007146D7" w:rsidP="007146D7">
            <w:pPr>
              <w:rPr>
                <w:sz w:val="22"/>
                <w:szCs w:val="22"/>
              </w:rPr>
            </w:pPr>
            <w:r w:rsidRPr="009A2541">
              <w:rPr>
                <w:highlight w:val="yellow"/>
              </w:rPr>
              <w:t>______</w:t>
            </w:r>
          </w:p>
        </w:tc>
      </w:tr>
    </w:tbl>
    <w:p w14:paraId="4B9B4757" w14:textId="73359A01" w:rsidR="00E56159" w:rsidRPr="006F6F51" w:rsidRDefault="00DB04FD" w:rsidP="00DB04FD">
      <w:pPr>
        <w:pStyle w:val="22"/>
      </w:pPr>
      <w:bookmarkStart w:id="92" w:name="_Toc212653367"/>
      <w:bookmarkStart w:id="93" w:name="_Toc214539848"/>
      <w:bookmarkStart w:id="94" w:name="_Toc214540270"/>
      <w:bookmarkStart w:id="95" w:name="_Toc232676735"/>
      <w:bookmarkEnd w:id="92"/>
      <w:bookmarkEnd w:id="93"/>
      <w:bookmarkEnd w:id="94"/>
      <w:r w:rsidRPr="006F6F51">
        <w:t>Описание характеристик баз данных и массивов информации</w:t>
      </w:r>
      <w:bookmarkEnd w:id="95"/>
    </w:p>
    <w:p w14:paraId="293F621F" w14:textId="5741855A" w:rsidR="00AC167A" w:rsidRPr="006F6F51" w:rsidRDefault="00DB04FD" w:rsidP="00AC167A">
      <w:pPr>
        <w:ind w:firstLine="709"/>
        <w:jc w:val="both"/>
      </w:pPr>
      <w:r w:rsidRPr="006F6F51">
        <w:t>Внутримашинная информационная</w:t>
      </w:r>
      <w:r w:rsidR="007146D7">
        <w:t xml:space="preserve"> </w:t>
      </w:r>
      <w:r w:rsidR="0011555E">
        <w:t>база</w:t>
      </w:r>
      <w:r w:rsidRPr="006F6F51">
        <w:t xml:space="preserve"> </w:t>
      </w:r>
      <w:r w:rsidR="007146D7">
        <w:t xml:space="preserve">подсистемы </w:t>
      </w:r>
      <w:r w:rsidR="007146D7" w:rsidRPr="007146D7">
        <w:rPr>
          <w:highlight w:val="yellow"/>
        </w:rPr>
        <w:t>______</w:t>
      </w:r>
      <w:r w:rsidRPr="006F6F51">
        <w:t xml:space="preserve"> представлена в виде</w:t>
      </w:r>
      <w:r w:rsidR="000123BD" w:rsidRPr="006F6F51">
        <w:t xml:space="preserve"> </w:t>
      </w:r>
      <w:r w:rsidR="009D6516" w:rsidRPr="006F6F51">
        <w:t>реляционн</w:t>
      </w:r>
      <w:r w:rsidR="00377214" w:rsidRPr="006F6F51">
        <w:t>ой</w:t>
      </w:r>
      <w:r w:rsidR="009D6516" w:rsidRPr="006F6F51">
        <w:t xml:space="preserve"> </w:t>
      </w:r>
      <w:r w:rsidR="000123BD" w:rsidRPr="006F6F51">
        <w:t>баз</w:t>
      </w:r>
      <w:r w:rsidR="00377214" w:rsidRPr="006F6F51">
        <w:t>ы</w:t>
      </w:r>
      <w:r w:rsidR="000123BD" w:rsidRPr="006F6F51">
        <w:t xml:space="preserve"> данны</w:t>
      </w:r>
      <w:r w:rsidR="00AC167A" w:rsidRPr="006F6F51">
        <w:t>х</w:t>
      </w:r>
      <w:r w:rsidR="009D6516" w:rsidRPr="006F6F51">
        <w:rPr>
          <w:rFonts w:cs="Arial Unicode MS"/>
          <w:color w:val="000000"/>
          <w:u w:color="000000"/>
        </w:rPr>
        <w:t>.</w:t>
      </w:r>
      <w:r w:rsidR="00AC167A" w:rsidRPr="006F6F51">
        <w:rPr>
          <w:rFonts w:cs="Arial Unicode MS"/>
          <w:color w:val="000000"/>
          <w:u w:color="000000"/>
        </w:rPr>
        <w:t xml:space="preserve"> </w:t>
      </w:r>
      <w:r w:rsidR="00AC167A" w:rsidRPr="006F6F51">
        <w:t xml:space="preserve">В качестве СУБД используется </w:t>
      </w:r>
      <w:r w:rsidR="00AC167A" w:rsidRPr="0011555E">
        <w:rPr>
          <w:highlight w:val="yellow"/>
        </w:rPr>
        <w:t>PostgreSQL</w:t>
      </w:r>
      <w:r w:rsidR="00610997">
        <w:t xml:space="preserve"> </w:t>
      </w:r>
      <w:r w:rsidR="00AC167A" w:rsidRPr="006F6F51">
        <w:t>– реляционная СУБД с открытым исходным кодом, обеспечивающая высокую надежность, масштабируемость, поддержку сложных запросов и ACID-транзакций.</w:t>
      </w:r>
    </w:p>
    <w:p w14:paraId="7FA40A1D" w14:textId="34712C75" w:rsidR="00AC167A" w:rsidRPr="006F6F51" w:rsidRDefault="000B1C86" w:rsidP="00AC167A">
      <w:pPr>
        <w:ind w:firstLine="709"/>
        <w:jc w:val="both"/>
      </w:pPr>
      <w:r w:rsidRPr="006F6F51">
        <w:t>Схема логической модели</w:t>
      </w:r>
      <w:r w:rsidR="00AC167A" w:rsidRPr="006F6F51">
        <w:t xml:space="preserve"> БД приведена </w:t>
      </w:r>
      <w:r w:rsidR="00254D10" w:rsidRPr="006F6F51">
        <w:t xml:space="preserve">в приложении </w:t>
      </w:r>
      <w:r w:rsidR="00DD6E82" w:rsidRPr="006F6F51">
        <w:fldChar w:fldCharType="begin"/>
      </w:r>
      <w:r w:rsidR="00DD6E82" w:rsidRPr="006F6F51">
        <w:instrText xml:space="preserve"> REF ПриложениеА \h </w:instrText>
      </w:r>
      <w:r w:rsidR="006F6F51" w:rsidRPr="006F6F51">
        <w:instrText xml:space="preserve"> \* MERGEFORMAT </w:instrText>
      </w:r>
      <w:r w:rsidR="00DD6E82" w:rsidRPr="006F6F51">
        <w:fldChar w:fldCharType="separate"/>
      </w:r>
      <w:r w:rsidR="007855CD" w:rsidRPr="006F6F51">
        <w:t>А</w:t>
      </w:r>
      <w:r w:rsidR="00DD6E82" w:rsidRPr="006F6F51">
        <w:fldChar w:fldCharType="end"/>
      </w:r>
      <w:r w:rsidR="00AC167A" w:rsidRPr="006F6F51">
        <w:t>.</w:t>
      </w:r>
    </w:p>
    <w:p w14:paraId="6BDCC633" w14:textId="4B7B2A93" w:rsidR="000B1C86" w:rsidRPr="006F6F51" w:rsidRDefault="000B1C86" w:rsidP="000B1C86">
      <w:pPr>
        <w:ind w:firstLine="709"/>
        <w:jc w:val="both"/>
      </w:pPr>
      <w:r w:rsidRPr="006F6F51">
        <w:t xml:space="preserve">Атрибутивный состав таблиц базы данных Системы в части </w:t>
      </w:r>
      <w:r w:rsidR="0011555E">
        <w:t xml:space="preserve">подсистемы </w:t>
      </w:r>
      <w:r w:rsidR="0011555E" w:rsidRPr="007146D7">
        <w:rPr>
          <w:highlight w:val="yellow"/>
        </w:rPr>
        <w:t>______</w:t>
      </w:r>
      <w:r w:rsidRPr="006F6F51">
        <w:t xml:space="preserve"> приведен в приложении </w:t>
      </w:r>
      <w:r w:rsidR="00DD6E82" w:rsidRPr="006F6F51">
        <w:fldChar w:fldCharType="begin"/>
      </w:r>
      <w:r w:rsidR="00DD6E82" w:rsidRPr="006F6F51">
        <w:instrText xml:space="preserve"> REF ПриложениеБ \h </w:instrText>
      </w:r>
      <w:r w:rsidR="006F6F51" w:rsidRPr="006F6F51">
        <w:instrText xml:space="preserve"> \* MERGEFORMAT </w:instrText>
      </w:r>
      <w:r w:rsidR="00DD6E82" w:rsidRPr="006F6F51">
        <w:fldChar w:fldCharType="separate"/>
      </w:r>
      <w:r w:rsidR="007855CD" w:rsidRPr="006F6F51">
        <w:t>Б</w:t>
      </w:r>
      <w:r w:rsidR="00DD6E82" w:rsidRPr="006F6F51">
        <w:fldChar w:fldCharType="end"/>
      </w:r>
      <w:r w:rsidRPr="006F6F51">
        <w:t>.</w:t>
      </w:r>
    </w:p>
    <w:p w14:paraId="53F402A8" w14:textId="318A6F45" w:rsidR="00DB04FD" w:rsidRPr="006F6F51" w:rsidRDefault="00DB04FD" w:rsidP="009D6516">
      <w:pPr>
        <w:pStyle w:val="affffff"/>
      </w:pPr>
      <w:r w:rsidRPr="006F6F51">
        <w:t xml:space="preserve">Реляционная </w:t>
      </w:r>
      <w:r w:rsidR="007C2335" w:rsidRPr="006F6F51">
        <w:t>СУ</w:t>
      </w:r>
      <w:r w:rsidRPr="006F6F51">
        <w:t xml:space="preserve">БД </w:t>
      </w:r>
      <w:r w:rsidRPr="0011555E">
        <w:rPr>
          <w:color w:val="000000" w:themeColor="text1"/>
          <w:highlight w:val="yellow"/>
          <w:lang w:val="en-US"/>
        </w:rPr>
        <w:t>PostgreSQL</w:t>
      </w:r>
      <w:r w:rsidRPr="006F6F51">
        <w:t xml:space="preserve"> предназначена для хранения данных подсистемы</w:t>
      </w:r>
      <w:r w:rsidR="00212AA3" w:rsidRPr="006F6F51">
        <w:t>,</w:t>
      </w:r>
      <w:r w:rsidRPr="006F6F51">
        <w:t xml:space="preserve"> каталогизации и распространения наборов данных, визуализации данных, операционных данных подсистем</w:t>
      </w:r>
      <w:r w:rsidR="00AE0FBD" w:rsidRPr="006F6F51">
        <w:t>,</w:t>
      </w:r>
      <w:r w:rsidRPr="006F6F51">
        <w:t xml:space="preserve"> управления информационным взаимодействием</w:t>
      </w:r>
      <w:r w:rsidR="00AE0FBD" w:rsidRPr="006F6F51">
        <w:t>,</w:t>
      </w:r>
      <w:r w:rsidRPr="006F6F51">
        <w:t xml:space="preserve"> </w:t>
      </w:r>
      <w:r w:rsidR="00AE0FBD" w:rsidRPr="006F6F51">
        <w:t>а также для</w:t>
      </w:r>
      <w:r w:rsidRPr="006F6F51">
        <w:t xml:space="preserve"> защиты информации.</w:t>
      </w:r>
    </w:p>
    <w:p w14:paraId="2966FD05" w14:textId="66DF1F0D" w:rsidR="00DB04FD" w:rsidRPr="006F6F51" w:rsidRDefault="00DB04FD" w:rsidP="00377214">
      <w:pPr>
        <w:pStyle w:val="22"/>
      </w:pPr>
      <w:bookmarkStart w:id="96" w:name="_Toc232676736"/>
      <w:r w:rsidRPr="006F6F51">
        <w:t>Описание решений по корректировке баз данных и массивов информации</w:t>
      </w:r>
      <w:bookmarkEnd w:id="96"/>
    </w:p>
    <w:p w14:paraId="72E1A9DE" w14:textId="77777777" w:rsidR="00180270" w:rsidRPr="006F6F51" w:rsidRDefault="00180270" w:rsidP="00180270">
      <w:pPr>
        <w:pStyle w:val="affffff"/>
      </w:pPr>
      <w:r w:rsidRPr="006F6F51">
        <w:t>Корректировка БД и массивов информации осуществляется средствами СУБД.</w:t>
      </w:r>
    </w:p>
    <w:p w14:paraId="563E8CB4" w14:textId="77777777" w:rsidR="00180270" w:rsidRPr="006F6F51" w:rsidRDefault="00180270" w:rsidP="00180270">
      <w:pPr>
        <w:pStyle w:val="affffff"/>
      </w:pPr>
      <w:r w:rsidRPr="006F6F51">
        <w:t>Защита данных от утраты при сбоях питания серверного оборудования осуществляется средствами СУБД, обеспечивающей сохранность данных в состоянии на момент последней завершенной транзакции.</w:t>
      </w:r>
    </w:p>
    <w:p w14:paraId="38A8B453" w14:textId="33391261" w:rsidR="00180270" w:rsidRPr="006F6F51" w:rsidRDefault="00180270" w:rsidP="00180270">
      <w:pPr>
        <w:pStyle w:val="affffff"/>
      </w:pPr>
      <w:r w:rsidRPr="006F6F51">
        <w:t>Защита данных при авариях, приведших к невозможности восстановления данных с сервера СУБД, осуществляется с использованием процедур резервного копирования базы данных системы.</w:t>
      </w:r>
    </w:p>
    <w:p w14:paraId="690F49B0" w14:textId="77777777" w:rsidR="00180270" w:rsidRPr="006F6F51" w:rsidRDefault="00180270" w:rsidP="00180270">
      <w:pPr>
        <w:pStyle w:val="affffff"/>
      </w:pPr>
      <w:r w:rsidRPr="006F6F51">
        <w:t>Совместимость со смежными и внешними ИС обеспечивается за счет использования общих форматов данных и единой системы классификации и кодирования информации.</w:t>
      </w:r>
    </w:p>
    <w:p w14:paraId="0A8AC30D" w14:textId="77777777" w:rsidR="00180270" w:rsidRPr="006F6F51" w:rsidRDefault="00180270" w:rsidP="00180270">
      <w:pPr>
        <w:pStyle w:val="affffff"/>
      </w:pPr>
      <w:r w:rsidRPr="006F6F51">
        <w:t>Общие форматы данных следующие:</w:t>
      </w:r>
    </w:p>
    <w:p w14:paraId="08698299" w14:textId="526B5895" w:rsidR="00180270" w:rsidRPr="006F6F51" w:rsidRDefault="00180270" w:rsidP="00180270">
      <w:pPr>
        <w:pStyle w:val="11"/>
        <w:tabs>
          <w:tab w:val="clear" w:pos="360"/>
          <w:tab w:val="left" w:pos="708"/>
        </w:tabs>
      </w:pPr>
      <w:r w:rsidRPr="006F6F51">
        <w:t>при интеграции через web-сервисы в зависимости от типа web-сервиса форматом данных является XML, либо JSON</w:t>
      </w:r>
      <w:r w:rsidR="00377214" w:rsidRPr="006F6F51">
        <w:t>;</w:t>
      </w:r>
    </w:p>
    <w:p w14:paraId="52C3D5E3" w14:textId="77777777" w:rsidR="00180270" w:rsidRPr="006F6F51" w:rsidRDefault="00180270" w:rsidP="00180270">
      <w:pPr>
        <w:pStyle w:val="11"/>
        <w:tabs>
          <w:tab w:val="clear" w:pos="360"/>
          <w:tab w:val="left" w:pos="708"/>
        </w:tabs>
      </w:pPr>
      <w:r w:rsidRPr="006F6F51">
        <w:t xml:space="preserve">при интеграции через прямое обращение к БД форматом данных является выборка строк или набор значений переменных. Выборка строк может быть получена через </w:t>
      </w:r>
      <w:r w:rsidRPr="006F6F51">
        <w:lastRenderedPageBreak/>
        <w:t>прямой запрос к объектам БД (таблицам, представлениям, функциям или процедурам).</w:t>
      </w:r>
    </w:p>
    <w:p w14:paraId="3DF1490C" w14:textId="77777777" w:rsidR="00180270" w:rsidRPr="006F6F51" w:rsidRDefault="00180270" w:rsidP="00180270">
      <w:pPr>
        <w:pStyle w:val="affffff"/>
      </w:pPr>
      <w:r w:rsidRPr="006F6F51">
        <w:t>Контроль целостности и структурной корректности внесенной информации осуществляется базой данных в автоматическом режиме.</w:t>
      </w:r>
    </w:p>
    <w:p w14:paraId="10254FF6" w14:textId="77777777" w:rsidR="00180270" w:rsidRPr="006F6F51" w:rsidRDefault="00180270" w:rsidP="00180270">
      <w:pPr>
        <w:pStyle w:val="affffff"/>
      </w:pPr>
    </w:p>
    <w:p w14:paraId="6FDA87B4" w14:textId="0BB19DAD" w:rsidR="008D10FB" w:rsidRPr="006F6F51" w:rsidRDefault="008D10FB" w:rsidP="008D10FB">
      <w:pPr>
        <w:pStyle w:val="12"/>
      </w:pPr>
      <w:bookmarkStart w:id="97" w:name="_Toc208922208"/>
      <w:bookmarkStart w:id="98" w:name="_Toc232676737"/>
      <w:bookmarkEnd w:id="97"/>
      <w:r w:rsidRPr="006F6F51">
        <w:lastRenderedPageBreak/>
        <w:t>Организация внемашинной информационной базы</w:t>
      </w:r>
      <w:bookmarkEnd w:id="98"/>
    </w:p>
    <w:p w14:paraId="26D9DFD8" w14:textId="77777777" w:rsidR="0060187F" w:rsidRPr="006F6F51" w:rsidRDefault="0060187F" w:rsidP="0060187F">
      <w:pPr>
        <w:pStyle w:val="22"/>
        <w:rPr>
          <w:lang w:bidi="en-US"/>
        </w:rPr>
      </w:pPr>
      <w:bookmarkStart w:id="99" w:name="_Toc232676738"/>
      <w:r w:rsidRPr="006F6F51">
        <w:rPr>
          <w:lang w:bidi="en-US"/>
        </w:rPr>
        <w:t>Принципы построения внемашинной информационной базы</w:t>
      </w:r>
      <w:bookmarkEnd w:id="99"/>
    </w:p>
    <w:p w14:paraId="0F6D1C24" w14:textId="27A8B224" w:rsidR="0060187F" w:rsidRPr="006F6F51" w:rsidRDefault="0060187F" w:rsidP="0060187F">
      <w:pPr>
        <w:ind w:firstLine="709"/>
        <w:jc w:val="both"/>
      </w:pPr>
      <w:r w:rsidRPr="006F6F51">
        <w:t xml:space="preserve">Принципы построения внемашинной информационной базы регламентируются нормативно-правовыми документами </w:t>
      </w:r>
      <w:r w:rsidR="0011555E" w:rsidRPr="007146D7">
        <w:rPr>
          <w:highlight w:val="yellow"/>
        </w:rPr>
        <w:t>______</w:t>
      </w:r>
      <w:r w:rsidRPr="006F6F51">
        <w:t>.</w:t>
      </w:r>
    </w:p>
    <w:p w14:paraId="0BC073A5" w14:textId="77777777" w:rsidR="001546DB" w:rsidRPr="006F6F51" w:rsidRDefault="001546DB" w:rsidP="001546DB">
      <w:pPr>
        <w:pStyle w:val="22"/>
        <w:rPr>
          <w:lang w:bidi="en-US"/>
        </w:rPr>
      </w:pPr>
      <w:bookmarkStart w:id="100" w:name="_Toc232676739"/>
      <w:r w:rsidRPr="006F6F51">
        <w:t>Характеристики</w:t>
      </w:r>
      <w:r w:rsidRPr="006F6F51">
        <w:rPr>
          <w:lang w:bidi="en-US"/>
        </w:rPr>
        <w:t xml:space="preserve"> состава и объема внемашинной информационной базы</w:t>
      </w:r>
      <w:bookmarkEnd w:id="100"/>
    </w:p>
    <w:p w14:paraId="71212FEB" w14:textId="75DD6D0A" w:rsidR="001546DB" w:rsidRPr="006F6F51" w:rsidRDefault="001546DB" w:rsidP="001546DB">
      <w:pPr>
        <w:ind w:firstLine="709"/>
        <w:jc w:val="both"/>
      </w:pPr>
      <w:r w:rsidRPr="006F6F51">
        <w:t xml:space="preserve">Внемашинная ИБ необходима для организации работы </w:t>
      </w:r>
      <w:r w:rsidR="0011555E">
        <w:t xml:space="preserve">подсистемы </w:t>
      </w:r>
      <w:r w:rsidR="0011555E" w:rsidRPr="007146D7">
        <w:rPr>
          <w:highlight w:val="yellow"/>
        </w:rPr>
        <w:t>______</w:t>
      </w:r>
      <w:r w:rsidRPr="006F6F51">
        <w:t>. Внемашинная ИБ находится в постоянном взаимодействии с автоматизированными функциями Системы.</w:t>
      </w:r>
    </w:p>
    <w:p w14:paraId="2138464E" w14:textId="77777777" w:rsidR="001546DB" w:rsidRPr="006F6F51" w:rsidRDefault="001546DB" w:rsidP="001546DB">
      <w:pPr>
        <w:ind w:firstLine="709"/>
        <w:jc w:val="both"/>
      </w:pPr>
      <w:r w:rsidRPr="006F6F51">
        <w:t>Внемашинную БД составляют следующие документы:</w:t>
      </w:r>
    </w:p>
    <w:p w14:paraId="06EDE299" w14:textId="77777777" w:rsidR="001546DB" w:rsidRPr="006F6F51" w:rsidRDefault="001546DB" w:rsidP="001546DB">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нормативно-правовая информация;</w:t>
      </w:r>
    </w:p>
    <w:p w14:paraId="6F1ACD43" w14:textId="77777777" w:rsidR="001546DB" w:rsidRPr="006F6F51" w:rsidRDefault="001546DB" w:rsidP="001546DB">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входные данные;</w:t>
      </w:r>
    </w:p>
    <w:p w14:paraId="724180B1" w14:textId="77777777" w:rsidR="001546DB" w:rsidRPr="006F6F51" w:rsidRDefault="001546DB" w:rsidP="001546DB">
      <w:pPr>
        <w:numPr>
          <w:ilvl w:val="0"/>
          <w:numId w:val="51"/>
        </w:numPr>
        <w:tabs>
          <w:tab w:val="left" w:pos="1134"/>
        </w:tabs>
        <w:suppressAutoHyphens/>
        <w:contextualSpacing/>
        <w:jc w:val="both"/>
        <w:rPr>
          <w:rFonts w:cs="Arial Unicode MS"/>
          <w:color w:val="000000"/>
          <w:u w:color="000000"/>
        </w:rPr>
      </w:pPr>
      <w:r w:rsidRPr="006F6F51">
        <w:rPr>
          <w:rFonts w:cs="Arial Unicode MS"/>
          <w:color w:val="000000"/>
          <w:u w:color="000000"/>
        </w:rPr>
        <w:t>выходные документы.</w:t>
      </w:r>
    </w:p>
    <w:p w14:paraId="55F30228" w14:textId="77777777" w:rsidR="001546DB" w:rsidRPr="006F6F51" w:rsidRDefault="001546DB" w:rsidP="001546DB">
      <w:pPr>
        <w:ind w:firstLine="709"/>
        <w:jc w:val="both"/>
      </w:pPr>
      <w:commentRangeStart w:id="101"/>
      <w:r w:rsidRPr="006F6F51">
        <w:t>Нормативно-технические и нормативно-правовые акты, используемые при выполнении работ:</w:t>
      </w:r>
      <w:commentRangeEnd w:id="101"/>
      <w:r w:rsidR="0011555E" w:rsidRPr="006F6F51">
        <w:rPr>
          <w:rStyle w:val="ad"/>
          <w:sz w:val="24"/>
          <w:szCs w:val="24"/>
        </w:rPr>
        <w:commentReference w:id="101"/>
      </w:r>
    </w:p>
    <w:p w14:paraId="66A69C1C" w14:textId="77777777" w:rsidR="001546DB" w:rsidRPr="006F6F51" w:rsidRDefault="001546DB" w:rsidP="001546DB">
      <w:pPr>
        <w:pStyle w:val="-"/>
        <w:numPr>
          <w:ilvl w:val="0"/>
          <w:numId w:val="51"/>
        </w:numPr>
      </w:pPr>
      <w:r w:rsidRPr="006F6F51">
        <w:t>Федеральный закон от 27 июля 2006 г. № 149-ФЗ «Об информации, информационных технологиях и о защите информации»;</w:t>
      </w:r>
    </w:p>
    <w:p w14:paraId="20BFC760" w14:textId="77777777" w:rsidR="001546DB" w:rsidRPr="006F6F51" w:rsidRDefault="001546DB" w:rsidP="001546DB">
      <w:pPr>
        <w:pStyle w:val="-"/>
        <w:numPr>
          <w:ilvl w:val="0"/>
          <w:numId w:val="51"/>
        </w:numPr>
      </w:pPr>
      <w:r w:rsidRPr="006F6F51">
        <w:t>Федеральный закон от 27 июля 2006 г. № 152-ФЗ «О персональных данных»;</w:t>
      </w:r>
    </w:p>
    <w:p w14:paraId="7850623F" w14:textId="77777777" w:rsidR="001546DB" w:rsidRPr="006F6F51" w:rsidRDefault="001546DB" w:rsidP="001546DB">
      <w:pPr>
        <w:pStyle w:val="-"/>
        <w:numPr>
          <w:ilvl w:val="0"/>
          <w:numId w:val="51"/>
        </w:numPr>
      </w:pPr>
      <w:r w:rsidRPr="006F6F51">
        <w:t>Постановление Правительства Российской Федерации от 1 ноября 2012 г. № 1119 «Об утверждении требований к защите персональных данных при их обработке в информационных системах персональных данных»;</w:t>
      </w:r>
    </w:p>
    <w:p w14:paraId="3ED609D1" w14:textId="77777777" w:rsidR="001546DB" w:rsidRPr="006F6F51" w:rsidRDefault="001546DB" w:rsidP="001546DB">
      <w:pPr>
        <w:pStyle w:val="-"/>
        <w:numPr>
          <w:ilvl w:val="0"/>
          <w:numId w:val="51"/>
        </w:numPr>
      </w:pPr>
      <w:r w:rsidRPr="006F6F51">
        <w:t>Постановление Правительства Российской Федерации от 6 июля 2015 г.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34436560" w14:textId="77777777" w:rsidR="001546DB" w:rsidRPr="006F6F51" w:rsidRDefault="001546DB" w:rsidP="001546DB">
      <w:pPr>
        <w:pStyle w:val="-"/>
        <w:numPr>
          <w:ilvl w:val="0"/>
          <w:numId w:val="51"/>
        </w:numPr>
      </w:pPr>
      <w:r w:rsidRPr="006F6F51">
        <w:t>Постановление Правительства Российской Федерации от 16 апреля 2012 г. № 313 «Об утверждении Положения о лицензировании деятельности по разработке, производству, распространению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выполнению работ, оказанию услуг в области шифрования информации, техническому обслуживанию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осуществляется для обеспечения собственных нужд юридического лица или индивидуального предпринимателя)»;</w:t>
      </w:r>
    </w:p>
    <w:p w14:paraId="1894F489" w14:textId="77777777" w:rsidR="001546DB" w:rsidRPr="006F6F51" w:rsidRDefault="001546DB" w:rsidP="001546DB">
      <w:pPr>
        <w:pStyle w:val="-"/>
        <w:numPr>
          <w:ilvl w:val="0"/>
          <w:numId w:val="51"/>
        </w:numPr>
      </w:pPr>
      <w:r w:rsidRPr="006F6F51">
        <w:t>Постановление Правительства Российской Федерации от 3 февраля 2012 г. № 79 «О лицензировании деятельности по технической защите конфиденциальной информации»;</w:t>
      </w:r>
    </w:p>
    <w:p w14:paraId="2575EB63" w14:textId="77777777" w:rsidR="001546DB" w:rsidRPr="006F6F51" w:rsidRDefault="001546DB" w:rsidP="001546DB">
      <w:pPr>
        <w:pStyle w:val="-"/>
        <w:numPr>
          <w:ilvl w:val="0"/>
          <w:numId w:val="51"/>
        </w:numPr>
      </w:pPr>
      <w:r w:rsidRPr="006F6F51">
        <w:t>Постановление Правительства Российской Федерации от 3 марта 2012 г. № 171 «О лицензировании деятельности по разработке и производству средств защиты конфиденциальной информации»;</w:t>
      </w:r>
    </w:p>
    <w:p w14:paraId="37D3F09C" w14:textId="77777777" w:rsidR="001546DB" w:rsidRPr="006F6F51" w:rsidRDefault="001546DB" w:rsidP="001546DB">
      <w:pPr>
        <w:pStyle w:val="-"/>
        <w:numPr>
          <w:ilvl w:val="0"/>
          <w:numId w:val="51"/>
        </w:numPr>
      </w:pPr>
      <w:r w:rsidRPr="006F6F51">
        <w:t>Постановление Правительства Москвы от 7 февраля 2012 г. № 26-ПП «Об утверждении Положения об эксплуатации автоматизированных информационных систем и ресурсов города Москвы»;</w:t>
      </w:r>
    </w:p>
    <w:p w14:paraId="58C25AA0" w14:textId="77777777" w:rsidR="001546DB" w:rsidRPr="006F6F51" w:rsidRDefault="001546DB" w:rsidP="001546DB">
      <w:pPr>
        <w:pStyle w:val="-"/>
        <w:numPr>
          <w:ilvl w:val="0"/>
          <w:numId w:val="51"/>
        </w:numPr>
      </w:pPr>
      <w:r w:rsidRPr="006F6F51">
        <w:t xml:space="preserve">Постановление Правительства Российской Федерации от 21 марта 2012 г. № 211 (ред. от 15 апреля 2019 г.) «Об утверждении перечня мер, направленных на обеспечение выполнения обязанностей, предусмотренных Федеральным законом </w:t>
      </w:r>
      <w:r w:rsidRPr="006F6F51">
        <w:lastRenderedPageBreak/>
        <w:t>«О персональных данных» и принятыми в соответствии с ним нормативными правовыми актами, операторами, являющимися государственными или муниципальными органами»;</w:t>
      </w:r>
    </w:p>
    <w:p w14:paraId="331B90AE" w14:textId="77777777" w:rsidR="001546DB" w:rsidRPr="006F6F51" w:rsidRDefault="001546DB" w:rsidP="001546DB">
      <w:pPr>
        <w:pStyle w:val="-"/>
        <w:numPr>
          <w:ilvl w:val="0"/>
          <w:numId w:val="51"/>
        </w:numPr>
      </w:pPr>
      <w:r w:rsidRPr="006F6F51">
        <w:t>Закон города Москвы от 24 октября 2001 г. № 52 «Об информационных ресурсах и информатизации города Москвы»;</w:t>
      </w:r>
    </w:p>
    <w:p w14:paraId="438A33E9" w14:textId="77777777" w:rsidR="001546DB" w:rsidRPr="006F6F51" w:rsidRDefault="001546DB" w:rsidP="001546DB">
      <w:pPr>
        <w:pStyle w:val="-"/>
        <w:numPr>
          <w:ilvl w:val="0"/>
          <w:numId w:val="51"/>
        </w:numPr>
      </w:pPr>
      <w:r w:rsidRPr="006F6F51">
        <w:t>Распоряжение Правительства Москвы от 3 июля 2012 г. № 342-РП «О требованиях к вводу в эксплуатацию информационных систем, создаваемых в городе Москве»;</w:t>
      </w:r>
    </w:p>
    <w:p w14:paraId="27F63D2D" w14:textId="77777777" w:rsidR="001546DB" w:rsidRPr="006F6F51" w:rsidRDefault="001546DB" w:rsidP="001546DB">
      <w:pPr>
        <w:pStyle w:val="-"/>
        <w:numPr>
          <w:ilvl w:val="0"/>
          <w:numId w:val="51"/>
        </w:numPr>
      </w:pPr>
      <w:r w:rsidRPr="006F6F51">
        <w:t>«Методический документ. Меры защиты информации в государственных информационных системах» (утв. ФСТЭК России 11 февраля 2014 г.);</w:t>
      </w:r>
    </w:p>
    <w:p w14:paraId="2C959E6C" w14:textId="77777777" w:rsidR="001546DB" w:rsidRPr="006F6F51" w:rsidRDefault="001546DB" w:rsidP="001546DB">
      <w:pPr>
        <w:pStyle w:val="-"/>
        <w:numPr>
          <w:ilvl w:val="0"/>
          <w:numId w:val="51"/>
        </w:numPr>
      </w:pPr>
      <w:r w:rsidRPr="006F6F51">
        <w:t>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утвержденные ФСБ России 31 марта 2015 г. № 149/7/2/6-432;</w:t>
      </w:r>
    </w:p>
    <w:p w14:paraId="02EB5C1F" w14:textId="77777777" w:rsidR="001546DB" w:rsidRPr="006F6F51" w:rsidRDefault="001546DB" w:rsidP="001546DB">
      <w:pPr>
        <w:pStyle w:val="-"/>
        <w:numPr>
          <w:ilvl w:val="0"/>
          <w:numId w:val="51"/>
        </w:numPr>
      </w:pPr>
      <w:r w:rsidRPr="006F6F51">
        <w:t>Банк данных угроз безопасности информации ФСТЭК России (http://bdu.fstec.ru);</w:t>
      </w:r>
    </w:p>
    <w:p w14:paraId="1A39BE4C" w14:textId="77777777" w:rsidR="001546DB" w:rsidRPr="006F6F51" w:rsidRDefault="001546DB" w:rsidP="001546DB">
      <w:pPr>
        <w:pStyle w:val="-"/>
        <w:numPr>
          <w:ilvl w:val="0"/>
          <w:numId w:val="51"/>
        </w:numPr>
      </w:pPr>
      <w:r w:rsidRPr="006F6F51">
        <w:t>Методический документ. Методика оценки угроз безопасности информации (утв. ФСТЭК России 5 февраля 2021 г.);</w:t>
      </w:r>
    </w:p>
    <w:p w14:paraId="01CB12AE" w14:textId="77777777" w:rsidR="001546DB" w:rsidRPr="006F6F51" w:rsidRDefault="001546DB" w:rsidP="001546DB">
      <w:pPr>
        <w:pStyle w:val="-"/>
        <w:numPr>
          <w:ilvl w:val="0"/>
          <w:numId w:val="51"/>
        </w:numPr>
      </w:pPr>
      <w:r w:rsidRPr="006F6F51">
        <w:t>Приказ ФСТЭК России от 11 апреля 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(зарегистрирован в Минюсте России 16 июня 2025 г. № 82619);</w:t>
      </w:r>
    </w:p>
    <w:p w14:paraId="66984226" w14:textId="77777777" w:rsidR="001546DB" w:rsidRPr="006F6F51" w:rsidRDefault="001546DB" w:rsidP="001546DB">
      <w:pPr>
        <w:pStyle w:val="-"/>
        <w:numPr>
          <w:ilvl w:val="0"/>
          <w:numId w:val="51"/>
        </w:numPr>
      </w:pPr>
      <w:r w:rsidRPr="006F6F51">
        <w:t>Приказ ФСТЭК России от 18 февраля 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7A2E9AB3" w14:textId="77777777" w:rsidR="001546DB" w:rsidRPr="006F6F51" w:rsidRDefault="001546DB" w:rsidP="001546DB">
      <w:pPr>
        <w:pStyle w:val="-"/>
        <w:numPr>
          <w:ilvl w:val="0"/>
          <w:numId w:val="51"/>
        </w:numPr>
      </w:pPr>
      <w:r w:rsidRPr="006F6F51">
        <w:t>Приказ ФСТЭК России от 3 апреля 2018 г. № 55 «Об утверждении Положения о системе сертификации средств защиты информации» (Зарегистрировано в Минюсте России 11 мая 2018 № 51063);</w:t>
      </w:r>
    </w:p>
    <w:p w14:paraId="68F1AF46" w14:textId="77777777" w:rsidR="001546DB" w:rsidRPr="006F6F51" w:rsidRDefault="001546DB" w:rsidP="001546DB">
      <w:pPr>
        <w:pStyle w:val="-"/>
        <w:numPr>
          <w:ilvl w:val="0"/>
          <w:numId w:val="51"/>
        </w:numPr>
      </w:pPr>
      <w:r w:rsidRPr="006F6F51">
        <w:t>Приказ ФСТЭК России от 29 апреля 2021 г.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 (Зарегистрировано в Минюсте России 10 августа 2021 № 64589);</w:t>
      </w:r>
    </w:p>
    <w:p w14:paraId="1ADE0026" w14:textId="77777777" w:rsidR="001546DB" w:rsidRPr="006F6F51" w:rsidRDefault="001546DB" w:rsidP="001546DB">
      <w:pPr>
        <w:pStyle w:val="-"/>
        <w:numPr>
          <w:ilvl w:val="0"/>
          <w:numId w:val="51"/>
        </w:numPr>
      </w:pPr>
      <w:r w:rsidRPr="006F6F51">
        <w:t>Приказ ФСБ России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51B884F9" w14:textId="77777777" w:rsidR="001546DB" w:rsidRPr="006F6F51" w:rsidRDefault="001546DB" w:rsidP="001546DB">
      <w:pPr>
        <w:pStyle w:val="-"/>
        <w:numPr>
          <w:ilvl w:val="0"/>
          <w:numId w:val="51"/>
        </w:numPr>
      </w:pPr>
      <w:r w:rsidRPr="006F6F51">
        <w:t>Приказ ФСБ России от 18 марта 2025 г.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(зарегистрирован 26 марта 2025 г. № 81647);</w:t>
      </w:r>
    </w:p>
    <w:p w14:paraId="2ED23620" w14:textId="77777777" w:rsidR="001546DB" w:rsidRPr="006F6F51" w:rsidRDefault="001546DB" w:rsidP="001546DB">
      <w:pPr>
        <w:pStyle w:val="-"/>
        <w:numPr>
          <w:ilvl w:val="0"/>
          <w:numId w:val="51"/>
        </w:numPr>
      </w:pPr>
      <w:r w:rsidRPr="006F6F51">
        <w:t>Требования по безопасности информации, устанавливающие уровни доверия к средствам технической защиты информации и средствам обеспечения безопасности информационных технологий (выписка) (утв. приказом ФСТЭК России от 2 июня 2020 г. № 76);</w:t>
      </w:r>
    </w:p>
    <w:p w14:paraId="51733228" w14:textId="77777777" w:rsidR="001546DB" w:rsidRPr="006F6F51" w:rsidRDefault="001546DB" w:rsidP="001546DB">
      <w:pPr>
        <w:pStyle w:val="-"/>
        <w:numPr>
          <w:ilvl w:val="0"/>
          <w:numId w:val="51"/>
        </w:numPr>
      </w:pPr>
      <w:r w:rsidRPr="006F6F51">
        <w:lastRenderedPageBreak/>
        <w:t>ГОСТ 19.102-77. Государственный стандарт Союза ССР. «Единая система программной документации. Стадии разработки» (введен в действие постановлением Госстандарта СССР от 20 мая 1977 г. № 1268);</w:t>
      </w:r>
    </w:p>
    <w:p w14:paraId="4B57FBC7" w14:textId="77777777" w:rsidR="001546DB" w:rsidRPr="006F6F51" w:rsidRDefault="001546DB" w:rsidP="001546DB">
      <w:pPr>
        <w:pStyle w:val="-"/>
        <w:numPr>
          <w:ilvl w:val="0"/>
          <w:numId w:val="51"/>
        </w:numPr>
      </w:pPr>
      <w:r w:rsidRPr="006F6F51">
        <w:t>ГОСТ 19.101-2024 Межгосударственные стандарт. «Единая система программной документации. Виды программ и программных документов» (введен в действие приказом Федерального агентства по техническому регулированию и метрологии от 31 октября 2024 г. № 1571-ст);</w:t>
      </w:r>
    </w:p>
    <w:p w14:paraId="0962D391" w14:textId="77777777" w:rsidR="001546DB" w:rsidRPr="006F6F51" w:rsidRDefault="001546DB" w:rsidP="001546DB">
      <w:pPr>
        <w:pStyle w:val="-"/>
        <w:numPr>
          <w:ilvl w:val="0"/>
          <w:numId w:val="51"/>
        </w:numPr>
      </w:pPr>
      <w:r w:rsidRPr="006F6F51">
        <w:t>ГОСТ 19.402-78 (СТ СЭВ 2092-80). Государственный стандарт Союза ССР. «Единая система программной документации. Описание программы» (введен в действие постановлением Госстандарта СССР от 18 декабря 1978 г. № 3350);</w:t>
      </w:r>
    </w:p>
    <w:p w14:paraId="2F5B2616" w14:textId="77777777" w:rsidR="001546DB" w:rsidRPr="006F6F51" w:rsidRDefault="001546DB" w:rsidP="001546DB">
      <w:pPr>
        <w:pStyle w:val="-"/>
        <w:numPr>
          <w:ilvl w:val="0"/>
          <w:numId w:val="51"/>
        </w:numPr>
      </w:pPr>
      <w:r w:rsidRPr="006F6F51">
        <w:t>ГОСТ 19.502-78 (СТ СЭВ 2093-80). Государственный стандарт Союза ССР. «Единая система программной документации. Описание применения. Требования к содержанию и оформлению» (введен в действие постановлением Госстандарта СССР от 18 декабря 1978 г. № 3350);</w:t>
      </w:r>
    </w:p>
    <w:p w14:paraId="56D0ED9C" w14:textId="77777777" w:rsidR="001546DB" w:rsidRPr="006F6F51" w:rsidRDefault="001546DB" w:rsidP="001546DB">
      <w:pPr>
        <w:pStyle w:val="-"/>
        <w:numPr>
          <w:ilvl w:val="0"/>
          <w:numId w:val="51"/>
        </w:numPr>
      </w:pPr>
      <w:r w:rsidRPr="006F6F51">
        <w:t>ГОСТ 19.503-79 (СТ СЭВ 2094-80). Государственный стандарт Союза ССР. «Единая система программной документации. Руководство системного программиста. Требования к содержанию и оформлению» (введен в действие постановлением Госстандарта СССР от 12 января 1979 г. № 74);</w:t>
      </w:r>
    </w:p>
    <w:p w14:paraId="28386EC9" w14:textId="77777777" w:rsidR="001546DB" w:rsidRPr="006F6F51" w:rsidRDefault="001546DB" w:rsidP="001546DB">
      <w:pPr>
        <w:pStyle w:val="-"/>
        <w:numPr>
          <w:ilvl w:val="0"/>
          <w:numId w:val="51"/>
        </w:numPr>
      </w:pPr>
      <w:r w:rsidRPr="006F6F51">
        <w:t>ГОСТ 19.504-79 (СТ СЭВ 2095-80). Государственный стандарт Союза ССР. «Единая система программной документации. Руководство программиста. Требования к содержанию и оформлению» (введен в действие постановлением Госстандарта СССР от 12 января 1979 г. № 74);</w:t>
      </w:r>
    </w:p>
    <w:p w14:paraId="17FEEB31" w14:textId="77777777" w:rsidR="001546DB" w:rsidRPr="006F6F51" w:rsidRDefault="001546DB" w:rsidP="001546DB">
      <w:pPr>
        <w:pStyle w:val="-"/>
        <w:numPr>
          <w:ilvl w:val="0"/>
          <w:numId w:val="51"/>
        </w:numPr>
      </w:pPr>
      <w:r w:rsidRPr="006F6F51">
        <w:t>ГОСТ 19.505-79 (СТ СЭВ 2096-80). Государственный стандарт Союза ССР. «Единая система программной документации. Руководство оператора. Требования к содержанию и оформлению» (введен в действие постановлением Госстандарта СССР от 12 января 1979 г. № 74);</w:t>
      </w:r>
    </w:p>
    <w:p w14:paraId="299165EF" w14:textId="77777777" w:rsidR="001546DB" w:rsidRPr="006F6F51" w:rsidRDefault="001546DB" w:rsidP="001546DB">
      <w:pPr>
        <w:pStyle w:val="-"/>
        <w:numPr>
          <w:ilvl w:val="0"/>
          <w:numId w:val="51"/>
        </w:numPr>
      </w:pPr>
      <w:r w:rsidRPr="006F6F51">
        <w:t>ГОСТ 19.506-79 (СТ СЭВ 2097-80). Государственный стандарт Союза ССР. «Единая система программной документации. Описание языка. Требования к содержанию и оформлению» (введен в действие постановлением Госстандарта СССР от 12 января 1979 г. № 74);</w:t>
      </w:r>
    </w:p>
    <w:p w14:paraId="4A003EF7" w14:textId="77777777" w:rsidR="001546DB" w:rsidRPr="006F6F51" w:rsidRDefault="001546DB" w:rsidP="001546DB">
      <w:pPr>
        <w:pStyle w:val="-"/>
        <w:numPr>
          <w:ilvl w:val="0"/>
          <w:numId w:val="51"/>
        </w:numPr>
      </w:pPr>
      <w:r w:rsidRPr="006F6F51">
        <w:t xml:space="preserve">ГОСТ 28195-89. Государственный стандарт Союза ССР. «Оценка качества программных средств. Общие положения» (утв. постановлением Госстандарта СССР от 28 июля 1989 г. № 2507); </w:t>
      </w:r>
    </w:p>
    <w:p w14:paraId="067C6BF7" w14:textId="77777777" w:rsidR="001546DB" w:rsidRPr="006F6F51" w:rsidRDefault="001546DB" w:rsidP="001546DB">
      <w:pPr>
        <w:pStyle w:val="-"/>
        <w:numPr>
          <w:ilvl w:val="0"/>
          <w:numId w:val="51"/>
        </w:numPr>
      </w:pPr>
      <w:r w:rsidRPr="006F6F51">
        <w:t>ГОСТ 28806-90. Государственный стандарт Союза ССР. «Качество программных средств. Термины и определения» (утв. и введен в действие постановлением Госстандарта СССР</w:t>
      </w:r>
      <w:r w:rsidRPr="006F6F51" w:rsidDel="001752C8">
        <w:t xml:space="preserve"> </w:t>
      </w:r>
      <w:r w:rsidRPr="006F6F51">
        <w:t>от 25 декабря 1990 г. № 3278);</w:t>
      </w:r>
    </w:p>
    <w:p w14:paraId="6E469B39" w14:textId="77777777" w:rsidR="001546DB" w:rsidRPr="006F6F51" w:rsidRDefault="001546DB" w:rsidP="001546DB">
      <w:pPr>
        <w:pStyle w:val="-"/>
        <w:numPr>
          <w:ilvl w:val="0"/>
          <w:numId w:val="51"/>
        </w:numPr>
      </w:pPr>
      <w:r w:rsidRPr="006F6F51">
        <w:t>ГОСТ Р 50739-95. Государственный стандарт Российской Федерации. «Средства вычислительной техники. Защита от несанкционированного доступа к информации. Общие технические требования» (принят и введен в действие постановлением Госстандарта России от 9 февраля 1995 г. № 49);</w:t>
      </w:r>
    </w:p>
    <w:p w14:paraId="25BDD843" w14:textId="77777777" w:rsidR="001546DB" w:rsidRPr="006F6F51" w:rsidRDefault="001546DB" w:rsidP="001546DB">
      <w:pPr>
        <w:pStyle w:val="-"/>
        <w:numPr>
          <w:ilvl w:val="0"/>
          <w:numId w:val="51"/>
        </w:numPr>
      </w:pPr>
      <w:r w:rsidRPr="006F6F51">
        <w:t>ГОСТ 34.201-2020.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(введен в действие приказом Росстандарта от 19 ноября 2021 г. № 1521</w:t>
      </w:r>
      <w:r w:rsidRPr="006F6F51">
        <w:noBreakHyphen/>
        <w:t>ст);</w:t>
      </w:r>
    </w:p>
    <w:p w14:paraId="7F1E543C" w14:textId="77777777" w:rsidR="001546DB" w:rsidRPr="006F6F51" w:rsidRDefault="001546DB" w:rsidP="001546DB">
      <w:pPr>
        <w:pStyle w:val="-"/>
        <w:numPr>
          <w:ilvl w:val="0"/>
          <w:numId w:val="51"/>
        </w:numPr>
      </w:pPr>
      <w:r w:rsidRPr="006F6F51">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 (введен в действие приказом Росстандарта от 19 ноября 2021 г. № 1522-ст);</w:t>
      </w:r>
    </w:p>
    <w:p w14:paraId="49927017" w14:textId="77777777" w:rsidR="001546DB" w:rsidRPr="006F6F51" w:rsidRDefault="001546DB" w:rsidP="001546DB">
      <w:pPr>
        <w:pStyle w:val="-"/>
        <w:numPr>
          <w:ilvl w:val="0"/>
          <w:numId w:val="51"/>
        </w:numPr>
      </w:pPr>
      <w:r w:rsidRPr="006F6F51">
        <w:t>ГОСТ 2.301-68. Межгосударственный стандарт. «Единая система конструкторской документации. Форматы» (утв. постановлением Госстандарта СССР от 28 мая 1968 г. № 751);</w:t>
      </w:r>
    </w:p>
    <w:p w14:paraId="11E30A95" w14:textId="77777777" w:rsidR="001546DB" w:rsidRPr="006F6F51" w:rsidRDefault="001546DB" w:rsidP="001546DB">
      <w:pPr>
        <w:pStyle w:val="-"/>
        <w:numPr>
          <w:ilvl w:val="0"/>
          <w:numId w:val="51"/>
        </w:numPr>
      </w:pPr>
      <w:r w:rsidRPr="006F6F51">
        <w:lastRenderedPageBreak/>
        <w:t>ГОСТ Р 2.105-2019. Национальный стандарт Российской Федерации. «Единая система конструкторской документации. Общие требования к текстовым документам» (утв. и введен в действие приказом Росстандарта от 29 апреля 2019 г. № 175-ст);</w:t>
      </w:r>
    </w:p>
    <w:p w14:paraId="4E19C301" w14:textId="77777777" w:rsidR="001546DB" w:rsidRPr="006F6F51" w:rsidRDefault="001546DB" w:rsidP="001546DB">
      <w:pPr>
        <w:pStyle w:val="-"/>
        <w:numPr>
          <w:ilvl w:val="0"/>
          <w:numId w:val="51"/>
        </w:numPr>
      </w:pPr>
      <w:r w:rsidRPr="006F6F51">
        <w:t>ГОСТ Р 59793-2021.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Стадии создания» (утв. и введен в действие приказом Росстандарта от 25 октября 2021 г. № 1285-ст);</w:t>
      </w:r>
    </w:p>
    <w:p w14:paraId="4D5AE523" w14:textId="77777777" w:rsidR="001546DB" w:rsidRPr="006F6F51" w:rsidRDefault="001546DB" w:rsidP="001546DB">
      <w:pPr>
        <w:pStyle w:val="-"/>
        <w:numPr>
          <w:ilvl w:val="0"/>
          <w:numId w:val="51"/>
        </w:numPr>
      </w:pPr>
      <w:r w:rsidRPr="006F6F51">
        <w:t>ГОСТ Р 59853-2021.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Термины и определения» (утв. и введен в действие приказом Росстандарта</w:t>
      </w:r>
      <w:r w:rsidRPr="006F6F51" w:rsidDel="00205C50">
        <w:t xml:space="preserve"> </w:t>
      </w:r>
      <w:r w:rsidRPr="006F6F51">
        <w:t>от 19 ноября 2021 г. № 1520-ст);</w:t>
      </w:r>
    </w:p>
    <w:p w14:paraId="33155F82" w14:textId="77777777" w:rsidR="001546DB" w:rsidRPr="006F6F51" w:rsidRDefault="001546DB" w:rsidP="001546DB">
      <w:pPr>
        <w:pStyle w:val="-"/>
        <w:numPr>
          <w:ilvl w:val="0"/>
          <w:numId w:val="51"/>
        </w:numPr>
      </w:pPr>
      <w:r w:rsidRPr="006F6F51">
        <w:t>ГОСТ Р 59795-2021. 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Требования к содержанию документов» (утв. и введен в действие приказом Росстандарта</w:t>
      </w:r>
      <w:r w:rsidRPr="006F6F51" w:rsidDel="00205C50">
        <w:t xml:space="preserve"> </w:t>
      </w:r>
      <w:r w:rsidRPr="006F6F51">
        <w:t>от 25 октября 2021 г. № 1297-ст);</w:t>
      </w:r>
    </w:p>
    <w:p w14:paraId="55FDD85D" w14:textId="77777777" w:rsidR="001546DB" w:rsidRPr="006F6F51" w:rsidRDefault="001546DB" w:rsidP="001546DB">
      <w:pPr>
        <w:pStyle w:val="-"/>
        <w:numPr>
          <w:ilvl w:val="0"/>
          <w:numId w:val="51"/>
        </w:numPr>
      </w:pPr>
      <w:r w:rsidRPr="006F6F51">
        <w:t>ГОСТ Р 59792-2021. Национальный стандарт Российской Федерации. «Информационные технологии. Комплекс стандартов на автоматизированные системы. Виды испытаний автоматизированных систем» (утв. и введен в действие приказом Росстандарта</w:t>
      </w:r>
      <w:r w:rsidRPr="006F6F51" w:rsidDel="00205C50">
        <w:t xml:space="preserve"> </w:t>
      </w:r>
      <w:r w:rsidRPr="006F6F51">
        <w:t>от 25 октября 2021 г. № 1284-ст);</w:t>
      </w:r>
    </w:p>
    <w:p w14:paraId="06625556" w14:textId="77777777" w:rsidR="001546DB" w:rsidRPr="006F6F51" w:rsidRDefault="001546DB" w:rsidP="001546DB">
      <w:pPr>
        <w:pStyle w:val="-"/>
        <w:numPr>
          <w:ilvl w:val="0"/>
          <w:numId w:val="51"/>
        </w:numPr>
      </w:pPr>
      <w:r w:rsidRPr="006F6F51">
        <w:t xml:space="preserve">ГОСТ Р 2.051-2023. Национальный стандарт. «Единая система конструкторской документации. Электронная конструкторская документация. Основные положения» (введен в действие приказом Росстандарта от 3 ноября 2023 г. </w:t>
      </w:r>
      <w:r w:rsidRPr="006F6F51">
        <w:br/>
        <w:t>№ 1329-ст);</w:t>
      </w:r>
    </w:p>
    <w:p w14:paraId="057066CA" w14:textId="77777777" w:rsidR="001546DB" w:rsidRPr="006F6F51" w:rsidRDefault="001546DB" w:rsidP="001546DB">
      <w:pPr>
        <w:pStyle w:val="-"/>
        <w:numPr>
          <w:ilvl w:val="0"/>
          <w:numId w:val="51"/>
        </w:numPr>
      </w:pPr>
      <w:r w:rsidRPr="006F6F51">
        <w:t>ГОСТ Р 51583-2014. Национальный стандарт Российской Федерации. «Защита информации. Порядок создания автоматизированных систем в защищенном исполнении. Общие положения» (утв. и введен в действие приказом Росстандарта от 28 января 2014 г. № 3-ст);</w:t>
      </w:r>
    </w:p>
    <w:p w14:paraId="4423FCBE" w14:textId="77777777" w:rsidR="001546DB" w:rsidRPr="006F6F51" w:rsidRDefault="001546DB" w:rsidP="001546DB">
      <w:pPr>
        <w:pStyle w:val="-"/>
        <w:numPr>
          <w:ilvl w:val="0"/>
          <w:numId w:val="51"/>
        </w:numPr>
      </w:pPr>
      <w:r w:rsidRPr="006F6F51">
        <w:t>ГОСТ Р 56939-2024. Национальный стандарт Российской Федерации. «Защита информации. Разработка безопасного программного обеспечения. Общие требования» (утв. и введен в действие приказом Росстандарта от 24 октября 2024 г. № 1504-ст);</w:t>
      </w:r>
    </w:p>
    <w:p w14:paraId="33A3E90E" w14:textId="2D878540" w:rsidR="001546DB" w:rsidRPr="006F6F51" w:rsidRDefault="001546DB" w:rsidP="001546DB">
      <w:pPr>
        <w:pStyle w:val="-"/>
        <w:numPr>
          <w:ilvl w:val="0"/>
          <w:numId w:val="51"/>
        </w:numPr>
      </w:pPr>
      <w:r w:rsidRPr="006F6F51">
        <w:t>ГОСТ Р 51624-2000. Государственный стандарт Российской Федерации. «Защита информации. Автоматизированные системы в защищенном исполнении. Общие требования» (утв. и введен в действие Постановлением Госстандарта России от 30 июня 2000 г. № 17</w:t>
      </w:r>
      <w:r w:rsidR="00AB3FEC">
        <w:t>5</w:t>
      </w:r>
      <w:r w:rsidRPr="006F6F51">
        <w:t>-ст.);</w:t>
      </w:r>
    </w:p>
    <w:p w14:paraId="3230845F" w14:textId="77777777" w:rsidR="001546DB" w:rsidRPr="006F6F51" w:rsidRDefault="001546DB" w:rsidP="001546DB">
      <w:pPr>
        <w:pStyle w:val="-"/>
        <w:numPr>
          <w:ilvl w:val="0"/>
          <w:numId w:val="51"/>
        </w:numPr>
      </w:pPr>
      <w:r w:rsidRPr="006F6F51">
        <w:t xml:space="preserve">ГОСТ Р ИСО/МЭК ТО 12182-2002. Государственный стандарт Российской Федерации. «Информационная технология. Классификация программных средств» (введен в действие постановлением Госстандарта России от 11 июня 2002 г. </w:t>
      </w:r>
      <w:r w:rsidRPr="006F6F51">
        <w:br/>
        <w:t>№ 238-ст);</w:t>
      </w:r>
    </w:p>
    <w:p w14:paraId="0A52F287" w14:textId="77777777" w:rsidR="001546DB" w:rsidRPr="006F6F51" w:rsidRDefault="001546DB" w:rsidP="001546DB">
      <w:pPr>
        <w:pStyle w:val="-"/>
        <w:numPr>
          <w:ilvl w:val="0"/>
          <w:numId w:val="51"/>
        </w:numPr>
        <w:rPr>
          <w:lang w:bidi="en-US"/>
        </w:rPr>
      </w:pPr>
      <w:r w:rsidRPr="006F6F51">
        <w:rPr>
          <w:lang w:bidi="en-US"/>
        </w:rPr>
        <w:t>ГОСТ Р ИСО/МЭК ТО 15271-2002. Государственный стандарт Российской Федерации. «Информационная технология. Руководство по применению ГОСТ Р ИСО/МЭК 12207 (Процессы жизненного цикла программных средств)»;</w:t>
      </w:r>
    </w:p>
    <w:p w14:paraId="2B2ED97F" w14:textId="77777777" w:rsidR="001546DB" w:rsidRPr="006F6F51" w:rsidRDefault="001546DB" w:rsidP="001546DB">
      <w:pPr>
        <w:pStyle w:val="-"/>
        <w:numPr>
          <w:ilvl w:val="0"/>
          <w:numId w:val="51"/>
        </w:numPr>
        <w:rPr>
          <w:lang w:bidi="en-US"/>
        </w:rPr>
      </w:pPr>
      <w:r w:rsidRPr="006F6F51">
        <w:rPr>
          <w:lang w:bidi="en-US"/>
        </w:rPr>
        <w:t xml:space="preserve">ГОСТ Р ИСО/МЭК 12207-2010. Национальный стандарт Российской Федерации. «Информационная технология. Системная и программная инженерия. Процессы жизненного цикла программных средств»; </w:t>
      </w:r>
    </w:p>
    <w:p w14:paraId="3F5A964F" w14:textId="77777777" w:rsidR="001546DB" w:rsidRPr="006F6F51" w:rsidRDefault="001546DB" w:rsidP="001546DB">
      <w:pPr>
        <w:pStyle w:val="-"/>
        <w:numPr>
          <w:ilvl w:val="0"/>
          <w:numId w:val="51"/>
        </w:numPr>
      </w:pPr>
      <w:r w:rsidRPr="006F6F51">
        <w:t>ГОСТ Р ИСО/МЭК 14764-2002. Государственный стандарт Российской Федерации. «Информационная технология. Сопровождение программных средств» (введен в действие постановлением Госстандарта России от 25 июня 2002 г. № 248-ст);</w:t>
      </w:r>
    </w:p>
    <w:p w14:paraId="11451EE2" w14:textId="77777777" w:rsidR="001546DB" w:rsidRPr="006F6F51" w:rsidRDefault="001546DB" w:rsidP="001546DB">
      <w:pPr>
        <w:pStyle w:val="-"/>
        <w:numPr>
          <w:ilvl w:val="0"/>
          <w:numId w:val="51"/>
        </w:numPr>
      </w:pPr>
      <w:r w:rsidRPr="006F6F51">
        <w:t xml:space="preserve">ГОСТ Р ИСО/МЭК 9126-93. Государственный стандарт Российской Федерации. «Информационная технология. Оценка программной продукции. Характеристика </w:t>
      </w:r>
      <w:r w:rsidRPr="006F6F51">
        <w:lastRenderedPageBreak/>
        <w:t>качества и руководства по их применению» (введен в действие постановлением Госстандарта России от 28 декабря 1993 г. № 267);</w:t>
      </w:r>
    </w:p>
    <w:p w14:paraId="23BE70D6" w14:textId="77777777" w:rsidR="001546DB" w:rsidRPr="006F6F51" w:rsidRDefault="001546DB" w:rsidP="001546DB">
      <w:pPr>
        <w:pStyle w:val="-"/>
        <w:numPr>
          <w:ilvl w:val="0"/>
          <w:numId w:val="51"/>
        </w:numPr>
      </w:pPr>
      <w:r w:rsidRPr="006F6F51">
        <w:t>ГОСТ Р ИСО/МЭК 15026-2002. Государственный стандарт Российской Федерации. «Информационная технология. Уровни целостности систем и программных средств» (введен в действие постановлением Госстандарта России от 11 июня 2002 г. № 237-ст);</w:t>
      </w:r>
    </w:p>
    <w:p w14:paraId="5BFB8613" w14:textId="77777777" w:rsidR="001546DB" w:rsidRPr="006F6F51" w:rsidRDefault="001546DB" w:rsidP="001546DB">
      <w:pPr>
        <w:pStyle w:val="-"/>
        <w:numPr>
          <w:ilvl w:val="0"/>
          <w:numId w:val="51"/>
        </w:numPr>
      </w:pPr>
      <w:r w:rsidRPr="006F6F51">
        <w:t>ГОСТ Р ИСО/МЭК ТО 9294-93. Государственный стандарт Российской Федерации. «Информационная технология. Руководство по управлению документированием программного обеспечения» (введен в действие постановлением Госстандарта России от 20 декабря 1993 г. № 260);</w:t>
      </w:r>
    </w:p>
    <w:p w14:paraId="5B5379EA" w14:textId="77777777" w:rsidR="001546DB" w:rsidRPr="006F6F51" w:rsidRDefault="001546DB" w:rsidP="001546DB">
      <w:pPr>
        <w:pStyle w:val="-"/>
        <w:numPr>
          <w:ilvl w:val="0"/>
          <w:numId w:val="51"/>
        </w:numPr>
      </w:pPr>
      <w:r w:rsidRPr="006F6F51">
        <w:t>ГОСТ Р ИСО/МЭК 15910-2002. Государственный стандарт Российской Федерации. «Информационная технология. Процесс создания документации пользователя программного средства» (введен в действие постановлением Госстандарта России от 25 июня 2002 г. № 249-ст);</w:t>
      </w:r>
    </w:p>
    <w:p w14:paraId="2C78FF3E" w14:textId="77777777" w:rsidR="001546DB" w:rsidRPr="006F6F51" w:rsidRDefault="001546DB" w:rsidP="001546DB">
      <w:pPr>
        <w:numPr>
          <w:ilvl w:val="0"/>
          <w:numId w:val="51"/>
        </w:numPr>
        <w:tabs>
          <w:tab w:val="left" w:pos="1134"/>
        </w:tabs>
        <w:suppressAutoHyphens/>
        <w:contextualSpacing/>
        <w:jc w:val="both"/>
        <w:rPr>
          <w:rFonts w:cs="Arial Unicode MS"/>
          <w:color w:val="000000"/>
          <w:u w:color="000000"/>
        </w:rPr>
      </w:pPr>
      <w:r w:rsidRPr="006F6F51">
        <w:t>ISO/IEC 14756-1999. Международный (зарубежный) стандарт. «Информационные технологии. Измерение и оценка эксплуатационных характеристик автоматизированных систем программного обеспечения» (принят 15 ноября 1999 г.).</w:t>
      </w:r>
    </w:p>
    <w:p w14:paraId="3B25D371" w14:textId="06C54F6F" w:rsidR="001546DB" w:rsidRPr="006F6F51" w:rsidRDefault="0027365F" w:rsidP="0027365F">
      <w:pPr>
        <w:pStyle w:val="Tetx"/>
        <w:rPr>
          <w:lang w:eastAsia="en-US"/>
        </w:rPr>
      </w:pPr>
      <w:r w:rsidRPr="006F6F51">
        <w:rPr>
          <w:lang w:eastAsia="en-US"/>
        </w:rPr>
        <w:t xml:space="preserve">Входными данными </w:t>
      </w:r>
      <w:r w:rsidR="0011555E">
        <w:rPr>
          <w:lang w:eastAsia="en-US"/>
        </w:rPr>
        <w:t xml:space="preserve">подсистемы </w:t>
      </w:r>
      <w:r w:rsidR="0011555E" w:rsidRPr="007146D7">
        <w:rPr>
          <w:highlight w:val="yellow"/>
        </w:rPr>
        <w:t>______</w:t>
      </w:r>
      <w:r w:rsidRPr="006F6F51">
        <w:rPr>
          <w:lang w:eastAsia="en-US"/>
        </w:rPr>
        <w:t xml:space="preserve"> являются </w:t>
      </w:r>
      <w:r w:rsidR="0011555E" w:rsidRPr="007146D7">
        <w:rPr>
          <w:highlight w:val="yellow"/>
        </w:rPr>
        <w:t>______</w:t>
      </w:r>
      <w:r w:rsidRPr="006F6F51">
        <w:rPr>
          <w:lang w:eastAsia="en-US"/>
        </w:rPr>
        <w:t>.</w:t>
      </w:r>
    </w:p>
    <w:p w14:paraId="13A3DEB1" w14:textId="11276901" w:rsidR="0027365F" w:rsidRPr="006F6F51" w:rsidRDefault="0027365F" w:rsidP="0027365F">
      <w:pPr>
        <w:pStyle w:val="Tetx"/>
        <w:rPr>
          <w:lang w:eastAsia="en-US"/>
        </w:rPr>
      </w:pPr>
      <w:bookmarkStart w:id="102" w:name="_Hlk208932494"/>
      <w:r w:rsidRPr="006F6F51">
        <w:rPr>
          <w:rFonts w:cs="Arial Unicode MS"/>
          <w:u w:color="000000"/>
        </w:rPr>
        <w:t xml:space="preserve">Выходными данными </w:t>
      </w:r>
      <w:r w:rsidR="0011555E">
        <w:rPr>
          <w:lang w:eastAsia="en-US"/>
        </w:rPr>
        <w:t xml:space="preserve">подсистемы </w:t>
      </w:r>
      <w:r w:rsidR="0011555E" w:rsidRPr="007146D7">
        <w:rPr>
          <w:highlight w:val="yellow"/>
        </w:rPr>
        <w:t>______</w:t>
      </w:r>
      <w:r w:rsidRPr="006F6F51">
        <w:rPr>
          <w:lang w:eastAsia="en-US"/>
        </w:rPr>
        <w:t xml:space="preserve"> являются</w:t>
      </w:r>
      <w:r w:rsidRPr="006F6F51">
        <w:rPr>
          <w:rFonts w:cs="Arial Unicode MS"/>
          <w:u w:color="000000"/>
        </w:rPr>
        <w:t xml:space="preserve"> </w:t>
      </w:r>
      <w:r w:rsidR="0011555E" w:rsidRPr="007146D7">
        <w:rPr>
          <w:highlight w:val="yellow"/>
        </w:rPr>
        <w:t>______</w:t>
      </w:r>
      <w:r w:rsidR="0011555E">
        <w:t>.</w:t>
      </w:r>
    </w:p>
    <w:p w14:paraId="5282FA72" w14:textId="77777777" w:rsidR="00B33084" w:rsidRPr="006F6F51" w:rsidRDefault="00B33084" w:rsidP="00E962E8">
      <w:pPr>
        <w:pStyle w:val="13"/>
        <w:numPr>
          <w:ilvl w:val="0"/>
          <w:numId w:val="0"/>
        </w:numPr>
        <w:ind w:left="567"/>
        <w:rPr>
          <w:sz w:val="24"/>
          <w:szCs w:val="24"/>
        </w:rPr>
        <w:sectPr w:rsidR="00B33084" w:rsidRPr="006F6F51" w:rsidSect="009C2F67">
          <w:headerReference w:type="default" r:id="rId21"/>
          <w:footerReference w:type="default" r:id="rId22"/>
          <w:pgSz w:w="11906" w:h="16838" w:code="9"/>
          <w:pgMar w:top="1134" w:right="851" w:bottom="1134" w:left="1418" w:header="567" w:footer="567" w:gutter="0"/>
          <w:cols w:space="708"/>
          <w:docGrid w:linePitch="360"/>
        </w:sectPr>
      </w:pPr>
      <w:bookmarkStart w:id="103" w:name="_Toc206069713"/>
      <w:bookmarkStart w:id="104" w:name="_Toc207800229"/>
      <w:bookmarkEnd w:id="102"/>
    </w:p>
    <w:p w14:paraId="044FA37B" w14:textId="31AFD131" w:rsidR="00E962E8" w:rsidRPr="006F6F51" w:rsidRDefault="00E962E8" w:rsidP="006F6F51">
      <w:pPr>
        <w:pStyle w:val="13"/>
        <w:numPr>
          <w:ilvl w:val="0"/>
          <w:numId w:val="0"/>
        </w:numPr>
        <w:rPr>
          <w:rFonts w:ascii="Times New Roman" w:hAnsi="Times New Roman" w:cs="Times New Roman"/>
          <w:sz w:val="24"/>
          <w:szCs w:val="24"/>
        </w:rPr>
      </w:pPr>
      <w:bookmarkStart w:id="105" w:name="_Toc232676740"/>
      <w:r w:rsidRPr="006F6F51">
        <w:rPr>
          <w:sz w:val="24"/>
          <w:szCs w:val="24"/>
        </w:rPr>
        <w:lastRenderedPageBreak/>
        <w:t xml:space="preserve">Приложение </w:t>
      </w:r>
      <w:bookmarkStart w:id="106" w:name="ПриложениеА"/>
      <w:r w:rsidRPr="006F6F51">
        <w:rPr>
          <w:sz w:val="24"/>
          <w:szCs w:val="24"/>
        </w:rPr>
        <w:t>А</w:t>
      </w:r>
      <w:bookmarkEnd w:id="106"/>
      <w:r w:rsidRPr="006F6F51">
        <w:rPr>
          <w:rFonts w:asciiTheme="minorHAnsi" w:hAnsiTheme="minorHAnsi"/>
          <w:sz w:val="24"/>
          <w:szCs w:val="24"/>
        </w:rPr>
        <w:br/>
      </w:r>
      <w:bookmarkStart w:id="107" w:name="_Hlk208244691"/>
      <w:r w:rsidRPr="006F6F51">
        <w:rPr>
          <w:sz w:val="24"/>
          <w:szCs w:val="24"/>
        </w:rPr>
        <w:t>(обязательное)</w:t>
      </w:r>
      <w:r w:rsidRPr="006F6F51">
        <w:rPr>
          <w:sz w:val="24"/>
          <w:szCs w:val="24"/>
        </w:rPr>
        <w:br/>
      </w:r>
      <w:bookmarkEnd w:id="103"/>
      <w:bookmarkEnd w:id="104"/>
      <w:r w:rsidRPr="006F6F51">
        <w:rPr>
          <w:rFonts w:ascii="Times New Roman" w:hAnsi="Times New Roman" w:cs="Times New Roman"/>
          <w:szCs w:val="32"/>
        </w:rPr>
        <w:t>Схема логической модели БД</w:t>
      </w:r>
      <w:r w:rsidR="00B33084" w:rsidRPr="006F6F51">
        <w:rPr>
          <w:rFonts w:ascii="Times New Roman" w:hAnsi="Times New Roman" w:cs="Times New Roman"/>
          <w:szCs w:val="32"/>
        </w:rPr>
        <w:t xml:space="preserve"> Системы в части </w:t>
      </w:r>
      <w:r w:rsidR="0011555E">
        <w:rPr>
          <w:rFonts w:ascii="Times New Roman" w:hAnsi="Times New Roman" w:cs="Times New Roman"/>
          <w:szCs w:val="32"/>
        </w:rPr>
        <w:t xml:space="preserve">подсистемы </w:t>
      </w:r>
      <w:r w:rsidR="0011555E" w:rsidRPr="007146D7">
        <w:rPr>
          <w:highlight w:val="yellow"/>
        </w:rPr>
        <w:t>______</w:t>
      </w:r>
      <w:bookmarkEnd w:id="105"/>
    </w:p>
    <w:bookmarkEnd w:id="107"/>
    <w:p w14:paraId="34ABFBC7" w14:textId="407B5925" w:rsidR="00CC2787" w:rsidRPr="006F6F51" w:rsidRDefault="00E962E8" w:rsidP="00520DED">
      <w:pPr>
        <w:pStyle w:val="text"/>
      </w:pPr>
      <w:r w:rsidRPr="006F6F51">
        <w:t>Схема логической модели БД</w:t>
      </w:r>
      <w:r w:rsidR="006C17E0" w:rsidRPr="006F6F51">
        <w:t xml:space="preserve"> </w:t>
      </w:r>
      <w:r w:rsidR="0011555E" w:rsidRPr="007146D7">
        <w:rPr>
          <w:highlight w:val="yellow"/>
        </w:rPr>
        <w:t>______</w:t>
      </w:r>
      <w:r w:rsidRPr="006F6F51">
        <w:t xml:space="preserve"> пр</w:t>
      </w:r>
      <w:r w:rsidR="00520DED" w:rsidRPr="006F6F51">
        <w:t>едставлена</w:t>
      </w:r>
      <w:r w:rsidRPr="006F6F51">
        <w:t xml:space="preserve"> на рисунке А.</w:t>
      </w:r>
      <w:r w:rsidR="00EC1489">
        <w:fldChar w:fldCharType="begin"/>
      </w:r>
      <w:r w:rsidR="00EC1489">
        <w:instrText xml:space="preserve"> REF _Ref217407493 \#\0\h </w:instrText>
      </w:r>
      <w:r w:rsidR="00EC1489">
        <w:fldChar w:fldCharType="separate"/>
      </w:r>
      <w:r w:rsidR="007855CD">
        <w:t>1</w:t>
      </w:r>
      <w:r w:rsidR="00EC1489">
        <w:fldChar w:fldCharType="end"/>
      </w:r>
      <w:r w:rsidRPr="006F6F51">
        <w:t>.</w:t>
      </w:r>
      <w:r w:rsidR="00520DED" w:rsidRPr="006F6F51">
        <w:t xml:space="preserve"> </w:t>
      </w:r>
    </w:p>
    <w:p w14:paraId="70938088" w14:textId="28FC1DB6" w:rsidR="00EC1489" w:rsidRDefault="00EC1489" w:rsidP="00EC1489">
      <w:pPr>
        <w:pStyle w:val="affff7"/>
      </w:pPr>
    </w:p>
    <w:p w14:paraId="7B202693" w14:textId="5E22630A" w:rsidR="0080624E" w:rsidRPr="006F6F51" w:rsidRDefault="00EC1489" w:rsidP="00EC1489">
      <w:pPr>
        <w:pStyle w:val="a7"/>
      </w:pPr>
      <w:bookmarkStart w:id="108" w:name="_Ref217407493"/>
      <w:r>
        <w:t>Рисунок А.</w:t>
      </w:r>
      <w:r>
        <w:fldChar w:fldCharType="begin"/>
      </w:r>
      <w:r>
        <w:instrText xml:space="preserve"> SEQ Рисунок \</w:instrText>
      </w:r>
      <w:r>
        <w:rPr>
          <w:lang w:val="en-US"/>
        </w:rPr>
        <w:instrText>r</w:instrText>
      </w:r>
      <w:r w:rsidRPr="00EC1489">
        <w:instrText xml:space="preserve"> 1</w:instrText>
      </w:r>
      <w:r>
        <w:instrText xml:space="preserve"> </w:instrText>
      </w:r>
      <w:r>
        <w:fldChar w:fldCharType="separate"/>
      </w:r>
      <w:r w:rsidR="007855CD">
        <w:rPr>
          <w:noProof/>
        </w:rPr>
        <w:t>1</w:t>
      </w:r>
      <w:r>
        <w:fldChar w:fldCharType="end"/>
      </w:r>
      <w:bookmarkEnd w:id="108"/>
      <w:r>
        <w:t xml:space="preserve"> – </w:t>
      </w:r>
      <w:r w:rsidRPr="002A52F1">
        <w:t xml:space="preserve">Схема логической модели БД </w:t>
      </w:r>
      <w:r w:rsidR="0011555E" w:rsidRPr="007146D7">
        <w:rPr>
          <w:highlight w:val="yellow"/>
        </w:rPr>
        <w:t>______</w:t>
      </w:r>
    </w:p>
    <w:p w14:paraId="6A1D5229" w14:textId="201DC5BE" w:rsidR="00B33084" w:rsidRPr="006F6F51" w:rsidRDefault="00B33084" w:rsidP="00EC1489">
      <w:pPr>
        <w:pStyle w:val="a7"/>
        <w:jc w:val="left"/>
        <w:rPr>
          <w:iCs w:val="0"/>
        </w:rPr>
        <w:sectPr w:rsidR="00B33084" w:rsidRPr="006F6F51" w:rsidSect="00A2696D">
          <w:headerReference w:type="default" r:id="rId23"/>
          <w:footerReference w:type="default" r:id="rId24"/>
          <w:pgSz w:w="23814" w:h="16953" w:orient="landscape" w:code="9"/>
          <w:pgMar w:top="1134" w:right="851" w:bottom="1134" w:left="1418" w:header="567" w:footer="567" w:gutter="0"/>
          <w:cols w:space="708"/>
          <w:docGrid w:linePitch="360"/>
        </w:sectPr>
      </w:pPr>
    </w:p>
    <w:p w14:paraId="20A6B56B" w14:textId="38CDAE76" w:rsidR="0080624E" w:rsidRPr="006F6F51" w:rsidRDefault="006C17E0" w:rsidP="006F6F51">
      <w:pPr>
        <w:pStyle w:val="affff7"/>
        <w:ind w:firstLine="709"/>
        <w:jc w:val="both"/>
      </w:pPr>
      <w:r w:rsidRPr="006F6F51">
        <w:lastRenderedPageBreak/>
        <w:t xml:space="preserve">Схема логической модели БД </w:t>
      </w:r>
      <w:r w:rsidR="0011555E" w:rsidRPr="007146D7">
        <w:rPr>
          <w:highlight w:val="yellow"/>
        </w:rPr>
        <w:t>______</w:t>
      </w:r>
      <w:r w:rsidRPr="006F6F51">
        <w:t xml:space="preserve"> приведена на рисунке А.</w:t>
      </w:r>
      <w:r w:rsidR="00EC1489">
        <w:fldChar w:fldCharType="begin"/>
      </w:r>
      <w:r w:rsidR="00EC1489">
        <w:instrText xml:space="preserve"> REF _Ref217407529 \#\0\h </w:instrText>
      </w:r>
      <w:r w:rsidR="00EC1489">
        <w:fldChar w:fldCharType="separate"/>
      </w:r>
      <w:r w:rsidR="007855CD">
        <w:t>2</w:t>
      </w:r>
      <w:r w:rsidR="00EC1489">
        <w:fldChar w:fldCharType="end"/>
      </w:r>
      <w:r w:rsidRPr="006F6F51">
        <w:t>.</w:t>
      </w:r>
    </w:p>
    <w:p w14:paraId="4B39B519" w14:textId="0324B15A" w:rsidR="00EC1489" w:rsidRDefault="00EC1489" w:rsidP="00EC1489">
      <w:pPr>
        <w:pStyle w:val="affff7"/>
      </w:pPr>
    </w:p>
    <w:p w14:paraId="20E574CF" w14:textId="7626FC27" w:rsidR="0080624E" w:rsidRPr="006F6F51" w:rsidRDefault="00EC1489" w:rsidP="00EC1489">
      <w:pPr>
        <w:pStyle w:val="a7"/>
      </w:pPr>
      <w:bookmarkStart w:id="109" w:name="_Ref217407529"/>
      <w:r>
        <w:t>Рисунок А.</w:t>
      </w:r>
      <w:fldSimple w:instr=" SEQ Рисунок \* ARABIC ">
        <w:r w:rsidR="007855CD">
          <w:rPr>
            <w:noProof/>
          </w:rPr>
          <w:t>2</w:t>
        </w:r>
      </w:fldSimple>
      <w:bookmarkEnd w:id="109"/>
      <w:r>
        <w:t xml:space="preserve"> – </w:t>
      </w:r>
      <w:r w:rsidRPr="004C5C68">
        <w:t>Схема логической модели БД</w:t>
      </w:r>
      <w:r w:rsidR="005223AE">
        <w:t xml:space="preserve"> </w:t>
      </w:r>
      <w:r w:rsidR="0011555E" w:rsidRPr="007146D7">
        <w:rPr>
          <w:highlight w:val="yellow"/>
        </w:rPr>
        <w:t>______</w:t>
      </w:r>
    </w:p>
    <w:p w14:paraId="76AFA6F8" w14:textId="4BA55DC5" w:rsidR="006C17E0" w:rsidRPr="006F6F51" w:rsidRDefault="006C17E0" w:rsidP="001546DB">
      <w:pPr>
        <w:pStyle w:val="text"/>
      </w:pPr>
    </w:p>
    <w:p w14:paraId="220B3B24" w14:textId="77777777" w:rsidR="006C17E0" w:rsidRPr="006F6F51" w:rsidRDefault="006C17E0" w:rsidP="001546DB">
      <w:pPr>
        <w:pStyle w:val="text"/>
      </w:pPr>
    </w:p>
    <w:p w14:paraId="1A308E78" w14:textId="5D1CDCA2" w:rsidR="00CC2787" w:rsidRPr="006F6F51" w:rsidRDefault="00CC2787">
      <w:pPr>
        <w:spacing w:after="160" w:line="259" w:lineRule="auto"/>
      </w:pPr>
    </w:p>
    <w:p w14:paraId="5E54875A" w14:textId="417051CB" w:rsidR="006C17E0" w:rsidRDefault="006C17E0">
      <w:pPr>
        <w:spacing w:after="160" w:line="259" w:lineRule="auto"/>
      </w:pPr>
    </w:p>
    <w:p w14:paraId="0CFEBF7A" w14:textId="24045FEC" w:rsidR="006F77FE" w:rsidRDefault="006F77FE">
      <w:pPr>
        <w:spacing w:after="160" w:line="259" w:lineRule="auto"/>
      </w:pPr>
    </w:p>
    <w:p w14:paraId="0E2EB96B" w14:textId="4BFB9A47" w:rsidR="006F77FE" w:rsidRDefault="006F77FE">
      <w:pPr>
        <w:spacing w:after="160" w:line="259" w:lineRule="auto"/>
      </w:pPr>
    </w:p>
    <w:p w14:paraId="41E903F3" w14:textId="7CAB10E8" w:rsidR="006F77FE" w:rsidRDefault="006F77FE" w:rsidP="00AD1E0F">
      <w:pPr>
        <w:pStyle w:val="affff7"/>
        <w:shd w:val="clear" w:color="auto" w:fill="FFFFFF" w:themeFill="background1"/>
        <w:ind w:firstLine="709"/>
        <w:jc w:val="both"/>
      </w:pPr>
      <w:r w:rsidRPr="005223AE">
        <w:t xml:space="preserve">Схема логической модели БД </w:t>
      </w:r>
      <w:r w:rsidR="0011555E" w:rsidRPr="007146D7">
        <w:rPr>
          <w:highlight w:val="yellow"/>
        </w:rPr>
        <w:t>______</w:t>
      </w:r>
      <w:r w:rsidRPr="005223AE">
        <w:t xml:space="preserve"> приведена на рисунке </w:t>
      </w:r>
      <w:r w:rsidR="005223AE" w:rsidRPr="005223AE">
        <w:t>А.</w:t>
      </w:r>
      <w:r w:rsidR="005223AE" w:rsidRPr="005223AE">
        <w:fldChar w:fldCharType="begin"/>
      </w:r>
      <w:r w:rsidR="005223AE" w:rsidRPr="005223AE">
        <w:instrText xml:space="preserve"> REF _Ref222173417 \</w:instrText>
      </w:r>
      <w:r w:rsidR="005223AE" w:rsidRPr="00AD1E0F">
        <w:instrText>#</w:instrText>
      </w:r>
      <w:r w:rsidR="005223AE" w:rsidRPr="005223AE">
        <w:instrText xml:space="preserve">\0\h </w:instrText>
      </w:r>
      <w:r w:rsidR="005223AE">
        <w:instrText xml:space="preserve"> \* MERGEFORMAT </w:instrText>
      </w:r>
      <w:r w:rsidR="005223AE" w:rsidRPr="005223AE">
        <w:fldChar w:fldCharType="separate"/>
      </w:r>
      <w:r w:rsidR="007855CD">
        <w:t>3</w:t>
      </w:r>
      <w:r w:rsidR="005223AE" w:rsidRPr="005223AE">
        <w:fldChar w:fldCharType="end"/>
      </w:r>
      <w:r w:rsidRPr="005223AE">
        <w:t>.</w:t>
      </w:r>
    </w:p>
    <w:p w14:paraId="328CB48D" w14:textId="643677BA" w:rsidR="005223AE" w:rsidRDefault="005223AE" w:rsidP="00AD1E0F">
      <w:pPr>
        <w:pStyle w:val="affff7"/>
      </w:pPr>
    </w:p>
    <w:p w14:paraId="3C119230" w14:textId="3768935A" w:rsidR="005223AE" w:rsidRPr="005223AE" w:rsidRDefault="005223AE" w:rsidP="00AD1E0F">
      <w:pPr>
        <w:pStyle w:val="a7"/>
      </w:pPr>
      <w:bookmarkStart w:id="110" w:name="_Ref222173417"/>
      <w:r>
        <w:t>Рисунок А.</w:t>
      </w:r>
      <w:fldSimple w:instr=" SEQ Рисунок \* ARABIC ">
        <w:r w:rsidR="007855CD">
          <w:rPr>
            <w:noProof/>
          </w:rPr>
          <w:t>3</w:t>
        </w:r>
      </w:fldSimple>
      <w:bookmarkEnd w:id="110"/>
      <w:r>
        <w:t xml:space="preserve"> – Схема </w:t>
      </w:r>
      <w:r w:rsidRPr="006F6F51">
        <w:t xml:space="preserve">логической модели БД </w:t>
      </w:r>
      <w:r w:rsidR="0011555E" w:rsidRPr="007146D7">
        <w:rPr>
          <w:highlight w:val="yellow"/>
        </w:rPr>
        <w:t>______</w:t>
      </w:r>
    </w:p>
    <w:p w14:paraId="682C31F6" w14:textId="77777777" w:rsidR="005223AE" w:rsidRPr="005223AE" w:rsidRDefault="005223AE" w:rsidP="00AD1E0F"/>
    <w:p w14:paraId="0E5A8690" w14:textId="77777777" w:rsidR="006F77FE" w:rsidRPr="006F6F51" w:rsidRDefault="006F77FE">
      <w:pPr>
        <w:spacing w:after="160" w:line="259" w:lineRule="auto"/>
      </w:pPr>
    </w:p>
    <w:p w14:paraId="53D6515B" w14:textId="49D7B0BE" w:rsidR="00CC2787" w:rsidRPr="0011555E" w:rsidRDefault="00CC2787" w:rsidP="00CC2787">
      <w:pPr>
        <w:pStyle w:val="13"/>
        <w:numPr>
          <w:ilvl w:val="0"/>
          <w:numId w:val="0"/>
        </w:numPr>
        <w:ind w:left="567"/>
        <w:rPr>
          <w:rFonts w:asciiTheme="minorHAnsi" w:hAnsiTheme="minorHAnsi" w:cs="Times New Roman"/>
          <w:sz w:val="24"/>
          <w:szCs w:val="24"/>
        </w:rPr>
      </w:pPr>
      <w:bookmarkStart w:id="111" w:name="_Toc232676741"/>
      <w:r w:rsidRPr="006F6F51">
        <w:rPr>
          <w:sz w:val="24"/>
          <w:szCs w:val="24"/>
        </w:rPr>
        <w:lastRenderedPageBreak/>
        <w:t xml:space="preserve">Приложение </w:t>
      </w:r>
      <w:bookmarkStart w:id="112" w:name="ПриложениеБ"/>
      <w:r w:rsidRPr="006F6F51">
        <w:rPr>
          <w:rFonts w:ascii="Times New Roman" w:hAnsi="Times New Roman" w:cs="Times New Roman"/>
          <w:sz w:val="24"/>
          <w:szCs w:val="24"/>
        </w:rPr>
        <w:t>Б</w:t>
      </w:r>
      <w:bookmarkEnd w:id="112"/>
      <w:r w:rsidRPr="006F6F51">
        <w:rPr>
          <w:rFonts w:asciiTheme="minorHAnsi" w:hAnsiTheme="minorHAnsi"/>
          <w:sz w:val="24"/>
          <w:szCs w:val="24"/>
        </w:rPr>
        <w:br/>
      </w:r>
      <w:r w:rsidRPr="006F6F51">
        <w:rPr>
          <w:sz w:val="24"/>
          <w:szCs w:val="24"/>
        </w:rPr>
        <w:t>(обязательное)</w:t>
      </w:r>
      <w:r w:rsidRPr="006F6F51">
        <w:rPr>
          <w:sz w:val="24"/>
          <w:szCs w:val="24"/>
        </w:rPr>
        <w:br/>
      </w:r>
      <w:r w:rsidRPr="006F6F51">
        <w:rPr>
          <w:rFonts w:ascii="Times New Roman" w:hAnsi="Times New Roman" w:cs="Times New Roman"/>
          <w:szCs w:val="32"/>
        </w:rPr>
        <w:t xml:space="preserve">Атрибутивный состав </w:t>
      </w:r>
      <w:r w:rsidRPr="006F6F51">
        <w:t>таблиц</w:t>
      </w:r>
      <w:r w:rsidR="005C1AF3" w:rsidRPr="006F6F51">
        <w:t xml:space="preserve"> БД</w:t>
      </w:r>
      <w:r w:rsidRPr="006F6F51">
        <w:t xml:space="preserve"> Системы в части </w:t>
      </w:r>
      <w:r w:rsidR="0011555E" w:rsidRPr="0011555E">
        <w:rPr>
          <w:rFonts w:ascii="Times New Roman" w:hAnsi="Times New Roman" w:cs="Times New Roman"/>
        </w:rPr>
        <w:t xml:space="preserve">подсистемы </w:t>
      </w:r>
      <w:r w:rsidR="0011555E" w:rsidRPr="007146D7">
        <w:rPr>
          <w:highlight w:val="yellow"/>
        </w:rPr>
        <w:t>______</w:t>
      </w:r>
      <w:bookmarkEnd w:id="111"/>
    </w:p>
    <w:p w14:paraId="26676445" w14:textId="6CBBE0CB" w:rsidR="00492950" w:rsidRPr="006F6F51" w:rsidRDefault="00492950" w:rsidP="00492950">
      <w:pPr>
        <w:spacing w:before="120"/>
        <w:ind w:firstLine="709"/>
        <w:jc w:val="both"/>
      </w:pPr>
      <w:r w:rsidRPr="006F6F51">
        <w:t xml:space="preserve">Атрибутивный состав таблиц БД </w:t>
      </w:r>
      <w:r w:rsidR="0011555E" w:rsidRPr="007146D7">
        <w:rPr>
          <w:highlight w:val="yellow"/>
        </w:rPr>
        <w:t>______</w:t>
      </w:r>
      <w:r w:rsidRPr="006F6F51">
        <w:t xml:space="preserve"> приведен в таблицах </w:t>
      </w:r>
      <w:r w:rsidRPr="0011555E">
        <w:rPr>
          <w:highlight w:val="yellow"/>
        </w:rPr>
        <w:t>Б.</w:t>
      </w:r>
      <w:r w:rsidR="00F46F50" w:rsidRPr="0011555E">
        <w:rPr>
          <w:highlight w:val="yellow"/>
        </w:rPr>
        <w:fldChar w:fldCharType="begin"/>
      </w:r>
      <w:r w:rsidR="00F46F50" w:rsidRPr="0011555E">
        <w:rPr>
          <w:highlight w:val="yellow"/>
        </w:rPr>
        <w:instrText xml:space="preserve"> REF _Ref217464605 \#\0\h </w:instrText>
      </w:r>
      <w:r w:rsidR="00F46F50" w:rsidRPr="0011555E">
        <w:rPr>
          <w:highlight w:val="yellow"/>
        </w:rPr>
      </w:r>
      <w:r w:rsidR="0011555E">
        <w:rPr>
          <w:highlight w:val="yellow"/>
        </w:rPr>
        <w:instrText xml:space="preserve"> \* MERGEFORMAT </w:instrText>
      </w:r>
      <w:r w:rsidR="00F46F50" w:rsidRPr="0011555E">
        <w:rPr>
          <w:highlight w:val="yellow"/>
        </w:rPr>
        <w:fldChar w:fldCharType="separate"/>
      </w:r>
      <w:r w:rsidR="007855CD" w:rsidRPr="0011555E">
        <w:rPr>
          <w:highlight w:val="yellow"/>
        </w:rPr>
        <w:t>1</w:t>
      </w:r>
      <w:r w:rsidR="00F46F50" w:rsidRPr="0011555E">
        <w:rPr>
          <w:highlight w:val="yellow"/>
        </w:rPr>
        <w:fldChar w:fldCharType="end"/>
      </w:r>
      <w:r w:rsidRPr="0011555E">
        <w:rPr>
          <w:highlight w:val="yellow"/>
        </w:rPr>
        <w:t>-Б.</w:t>
      </w:r>
      <w:r w:rsidR="0082316D" w:rsidRPr="0011555E">
        <w:rPr>
          <w:highlight w:val="yellow"/>
        </w:rPr>
        <w:fldChar w:fldCharType="begin"/>
      </w:r>
      <w:r w:rsidR="0082316D" w:rsidRPr="0011555E">
        <w:rPr>
          <w:highlight w:val="yellow"/>
        </w:rPr>
        <w:instrText xml:space="preserve"> REF _Ref217464620 \#\0\h </w:instrText>
      </w:r>
      <w:r w:rsidR="0082316D" w:rsidRPr="0011555E">
        <w:rPr>
          <w:highlight w:val="yellow"/>
        </w:rPr>
      </w:r>
      <w:r w:rsidR="0011555E">
        <w:rPr>
          <w:highlight w:val="yellow"/>
        </w:rPr>
        <w:instrText xml:space="preserve"> \* MERGEFORMAT </w:instrText>
      </w:r>
      <w:r w:rsidR="0082316D" w:rsidRPr="0011555E">
        <w:rPr>
          <w:highlight w:val="yellow"/>
        </w:rPr>
        <w:fldChar w:fldCharType="separate"/>
      </w:r>
      <w:r w:rsidR="007855CD" w:rsidRPr="0011555E">
        <w:rPr>
          <w:highlight w:val="yellow"/>
        </w:rPr>
        <w:t>68</w:t>
      </w:r>
      <w:r w:rsidR="0082316D" w:rsidRPr="0011555E">
        <w:rPr>
          <w:highlight w:val="yellow"/>
        </w:rPr>
        <w:fldChar w:fldCharType="end"/>
      </w:r>
      <w:r w:rsidRPr="006F6F51">
        <w:t>.</w:t>
      </w:r>
    </w:p>
    <w:p w14:paraId="677E7698" w14:textId="1CE4BBD2" w:rsidR="00492950" w:rsidRDefault="00492950" w:rsidP="00492950">
      <w:pPr>
        <w:spacing w:before="120"/>
        <w:ind w:firstLine="709"/>
        <w:jc w:val="both"/>
      </w:pPr>
      <w:r w:rsidRPr="006F6F51">
        <w:t xml:space="preserve">Атрибутивный состав таблиц БД </w:t>
      </w:r>
      <w:r w:rsidR="0011555E" w:rsidRPr="007146D7">
        <w:rPr>
          <w:highlight w:val="yellow"/>
        </w:rPr>
        <w:t>______</w:t>
      </w:r>
      <w:r w:rsidRPr="006F6F51">
        <w:t xml:space="preserve"> приведен в таблицах </w:t>
      </w:r>
      <w:r w:rsidRPr="0011555E">
        <w:rPr>
          <w:highlight w:val="yellow"/>
        </w:rPr>
        <w:t>Б.</w:t>
      </w:r>
      <w:r w:rsidR="006E4D27" w:rsidRPr="0011555E">
        <w:rPr>
          <w:highlight w:val="yellow"/>
        </w:rPr>
        <w:fldChar w:fldCharType="begin"/>
      </w:r>
      <w:r w:rsidR="006E4D27" w:rsidRPr="0011555E">
        <w:rPr>
          <w:highlight w:val="yellow"/>
        </w:rPr>
        <w:instrText xml:space="preserve"> REF _Ref217464635 \#\0\h </w:instrText>
      </w:r>
      <w:r w:rsidR="006E4D27" w:rsidRPr="0011555E">
        <w:rPr>
          <w:highlight w:val="yellow"/>
        </w:rPr>
      </w:r>
      <w:r w:rsidR="0011555E">
        <w:rPr>
          <w:highlight w:val="yellow"/>
        </w:rPr>
        <w:instrText xml:space="preserve"> \* MERGEFORMAT </w:instrText>
      </w:r>
      <w:r w:rsidR="006E4D27" w:rsidRPr="0011555E">
        <w:rPr>
          <w:highlight w:val="yellow"/>
        </w:rPr>
        <w:fldChar w:fldCharType="separate"/>
      </w:r>
      <w:r w:rsidR="007855CD" w:rsidRPr="0011555E">
        <w:rPr>
          <w:highlight w:val="yellow"/>
        </w:rPr>
        <w:t>69</w:t>
      </w:r>
      <w:r w:rsidR="006E4D27" w:rsidRPr="0011555E">
        <w:rPr>
          <w:highlight w:val="yellow"/>
        </w:rPr>
        <w:fldChar w:fldCharType="end"/>
      </w:r>
      <w:r w:rsidR="006E4D27" w:rsidRPr="0011555E">
        <w:rPr>
          <w:highlight w:val="yellow"/>
        </w:rPr>
        <w:t>, Б.</w:t>
      </w:r>
      <w:r w:rsidR="006E4D27" w:rsidRPr="0011555E">
        <w:rPr>
          <w:highlight w:val="yellow"/>
        </w:rPr>
        <w:fldChar w:fldCharType="begin"/>
      </w:r>
      <w:r w:rsidR="006E4D27" w:rsidRPr="0011555E">
        <w:rPr>
          <w:highlight w:val="yellow"/>
        </w:rPr>
        <w:instrText xml:space="preserve"> REF _Ref217464650 \#\0\h </w:instrText>
      </w:r>
      <w:r w:rsidR="006E4D27" w:rsidRPr="0011555E">
        <w:rPr>
          <w:highlight w:val="yellow"/>
        </w:rPr>
      </w:r>
      <w:r w:rsidR="0011555E">
        <w:rPr>
          <w:highlight w:val="yellow"/>
        </w:rPr>
        <w:instrText xml:space="preserve"> \* MERGEFORMAT </w:instrText>
      </w:r>
      <w:r w:rsidR="006E4D27" w:rsidRPr="0011555E">
        <w:rPr>
          <w:highlight w:val="yellow"/>
        </w:rPr>
        <w:fldChar w:fldCharType="separate"/>
      </w:r>
      <w:r w:rsidR="007855CD" w:rsidRPr="0011555E">
        <w:rPr>
          <w:highlight w:val="yellow"/>
        </w:rPr>
        <w:t>70</w:t>
      </w:r>
      <w:r w:rsidR="006E4D27" w:rsidRPr="0011555E">
        <w:rPr>
          <w:highlight w:val="yellow"/>
        </w:rPr>
        <w:fldChar w:fldCharType="end"/>
      </w:r>
      <w:r w:rsidRPr="0011555E">
        <w:rPr>
          <w:highlight w:val="yellow"/>
        </w:rPr>
        <w:t>.</w:t>
      </w:r>
    </w:p>
    <w:p w14:paraId="2132C483" w14:textId="007B15C2" w:rsidR="00680643" w:rsidRPr="006F6F51" w:rsidRDefault="00680643" w:rsidP="00AD1E0F">
      <w:pPr>
        <w:shd w:val="clear" w:color="auto" w:fill="FFFFFF" w:themeFill="background1"/>
        <w:spacing w:before="120"/>
        <w:ind w:firstLine="709"/>
        <w:jc w:val="both"/>
      </w:pPr>
      <w:r w:rsidRPr="006F6F51">
        <w:t xml:space="preserve">Атрибутивный состав таблиц БД </w:t>
      </w:r>
      <w:r w:rsidR="0011555E" w:rsidRPr="007146D7">
        <w:rPr>
          <w:highlight w:val="yellow"/>
        </w:rPr>
        <w:t>______</w:t>
      </w:r>
      <w:r w:rsidRPr="006F6F51">
        <w:t xml:space="preserve"> приведен в таблицах </w:t>
      </w:r>
      <w:r w:rsidR="006E4D27" w:rsidRPr="0011555E">
        <w:rPr>
          <w:highlight w:val="yellow"/>
        </w:rPr>
        <w:t>Б.</w:t>
      </w:r>
      <w:r w:rsidR="006E4D27" w:rsidRPr="0011555E">
        <w:rPr>
          <w:highlight w:val="yellow"/>
        </w:rPr>
        <w:fldChar w:fldCharType="begin"/>
      </w:r>
      <w:r w:rsidR="006E4D27" w:rsidRPr="0011555E">
        <w:rPr>
          <w:highlight w:val="yellow"/>
        </w:rPr>
        <w:instrText xml:space="preserve"> REF _Ref221218346 \#\0\h </w:instrText>
      </w:r>
      <w:r w:rsidR="005223AE" w:rsidRPr="0011555E">
        <w:rPr>
          <w:highlight w:val="yellow"/>
        </w:rPr>
        <w:instrText xml:space="preserve"> \* MERGEFORMAT </w:instrText>
      </w:r>
      <w:r w:rsidR="006E4D27" w:rsidRPr="0011555E">
        <w:rPr>
          <w:highlight w:val="yellow"/>
        </w:rPr>
      </w:r>
      <w:r w:rsidR="006E4D27" w:rsidRPr="0011555E">
        <w:rPr>
          <w:highlight w:val="yellow"/>
        </w:rPr>
        <w:fldChar w:fldCharType="separate"/>
      </w:r>
      <w:r w:rsidR="007855CD" w:rsidRPr="0011555E">
        <w:rPr>
          <w:highlight w:val="yellow"/>
        </w:rPr>
        <w:t>71</w:t>
      </w:r>
      <w:r w:rsidR="006E4D27" w:rsidRPr="0011555E">
        <w:rPr>
          <w:highlight w:val="yellow"/>
        </w:rPr>
        <w:fldChar w:fldCharType="end"/>
      </w:r>
      <w:r w:rsidR="006E4D27" w:rsidRPr="0011555E">
        <w:rPr>
          <w:highlight w:val="yellow"/>
        </w:rPr>
        <w:t>-</w:t>
      </w:r>
      <w:r w:rsidR="006E4D27" w:rsidRPr="0011555E">
        <w:rPr>
          <w:highlight w:val="yellow"/>
        </w:rPr>
        <w:fldChar w:fldCharType="begin"/>
      </w:r>
      <w:r w:rsidR="006E4D27" w:rsidRPr="0011555E">
        <w:rPr>
          <w:highlight w:val="yellow"/>
        </w:rPr>
        <w:instrText xml:space="preserve"> REF _Ref221218349 \#\0\h </w:instrText>
      </w:r>
      <w:r w:rsidR="005223AE" w:rsidRPr="0011555E">
        <w:rPr>
          <w:highlight w:val="yellow"/>
        </w:rPr>
        <w:instrText xml:space="preserve"> \* MERGEFORMAT </w:instrText>
      </w:r>
      <w:r w:rsidR="006E4D27" w:rsidRPr="0011555E">
        <w:rPr>
          <w:highlight w:val="yellow"/>
        </w:rPr>
      </w:r>
      <w:r w:rsidR="006E4D27" w:rsidRPr="0011555E">
        <w:rPr>
          <w:highlight w:val="yellow"/>
        </w:rPr>
        <w:fldChar w:fldCharType="separate"/>
      </w:r>
      <w:r w:rsidR="007855CD" w:rsidRPr="0011555E">
        <w:rPr>
          <w:highlight w:val="yellow"/>
        </w:rPr>
        <w:t>76</w:t>
      </w:r>
      <w:r w:rsidR="006E4D27" w:rsidRPr="0011555E">
        <w:rPr>
          <w:highlight w:val="yellow"/>
        </w:rPr>
        <w:fldChar w:fldCharType="end"/>
      </w:r>
      <w:r w:rsidR="006E4D27" w:rsidRPr="0011555E">
        <w:rPr>
          <w:highlight w:val="yellow"/>
        </w:rPr>
        <w:t>.</w:t>
      </w:r>
    </w:p>
    <w:p w14:paraId="33A9A1CB" w14:textId="4E9E69B8" w:rsidR="00680643" w:rsidRDefault="00680643" w:rsidP="00680643">
      <w:pPr>
        <w:pStyle w:val="a6"/>
      </w:pPr>
      <w:bookmarkStart w:id="113" w:name="_Ref217464605"/>
      <w:r>
        <w:t>Таблица Б.</w:t>
      </w:r>
      <w:r>
        <w:fldChar w:fldCharType="begin"/>
      </w:r>
      <w:r>
        <w:instrText xml:space="preserve"> SEQ Таблица \</w:instrText>
      </w:r>
      <w:r>
        <w:rPr>
          <w:lang w:val="en-US"/>
        </w:rPr>
        <w:instrText>r</w:instrText>
      </w:r>
      <w:r w:rsidRPr="00FF362C">
        <w:instrText xml:space="preserve"> 1</w:instrText>
      </w:r>
      <w:r>
        <w:instrText xml:space="preserve"> </w:instrText>
      </w:r>
      <w:r>
        <w:fldChar w:fldCharType="separate"/>
      </w:r>
      <w:r w:rsidR="007855CD">
        <w:rPr>
          <w:noProof/>
        </w:rPr>
        <w:t>1</w:t>
      </w:r>
      <w:r>
        <w:fldChar w:fldCharType="end"/>
      </w:r>
      <w:bookmarkEnd w:id="113"/>
      <w:r>
        <w:t xml:space="preserve"> – </w:t>
      </w:r>
      <w:r w:rsidRPr="00CB06C8">
        <w:t xml:space="preserve">Атрибутивный состав таблицы </w:t>
      </w:r>
      <w:r w:rsidR="0011555E" w:rsidRPr="007146D7">
        <w:rPr>
          <w:highlight w:val="yellow"/>
        </w:rPr>
        <w:t>______</w:t>
      </w:r>
    </w:p>
    <w:tbl>
      <w:tblPr>
        <w:tblStyle w:val="af7"/>
        <w:tblW w:w="5000" w:type="pct"/>
        <w:tblLayout w:type="fixed"/>
        <w:tblLook w:val="04A0" w:firstRow="1" w:lastRow="0" w:firstColumn="1" w:lastColumn="0" w:noHBand="0" w:noVBand="1"/>
      </w:tblPr>
      <w:tblGrid>
        <w:gridCol w:w="4813"/>
        <w:gridCol w:w="4814"/>
      </w:tblGrid>
      <w:tr w:rsidR="00680643" w:rsidRPr="006F6F51" w14:paraId="50F493D8" w14:textId="77777777" w:rsidTr="00B95329">
        <w:trPr>
          <w:trHeight w:val="397"/>
          <w:tblHeader/>
        </w:trPr>
        <w:tc>
          <w:tcPr>
            <w:tcW w:w="4813" w:type="dxa"/>
            <w:shd w:val="clear" w:color="auto" w:fill="D9D9D9" w:themeFill="background1" w:themeFillShade="D9"/>
            <w:noWrap/>
            <w:vAlign w:val="center"/>
          </w:tcPr>
          <w:p w14:paraId="0DB0B82C" w14:textId="77777777" w:rsidR="00680643" w:rsidRPr="006F6F51" w:rsidRDefault="00680643" w:rsidP="00B95329">
            <w:pPr>
              <w:jc w:val="center"/>
              <w:rPr>
                <w:b/>
                <w:bCs/>
                <w:color w:val="000000" w:themeColor="text1"/>
                <w:sz w:val="22"/>
                <w:szCs w:val="22"/>
              </w:rPr>
            </w:pPr>
            <w:r w:rsidRPr="006F6F51">
              <w:rPr>
                <w:b/>
                <w:bCs/>
                <w:color w:val="000000" w:themeColor="text1"/>
                <w:sz w:val="22"/>
                <w:szCs w:val="22"/>
              </w:rPr>
              <w:t>Атрибут</w:t>
            </w:r>
          </w:p>
        </w:tc>
        <w:tc>
          <w:tcPr>
            <w:tcW w:w="4814" w:type="dxa"/>
            <w:shd w:val="clear" w:color="auto" w:fill="D9D9D9" w:themeFill="background1" w:themeFillShade="D9"/>
            <w:noWrap/>
            <w:vAlign w:val="center"/>
          </w:tcPr>
          <w:p w14:paraId="4F963824" w14:textId="77777777" w:rsidR="00680643" w:rsidRPr="006F6F51" w:rsidRDefault="00680643" w:rsidP="00B95329">
            <w:pPr>
              <w:jc w:val="center"/>
              <w:rPr>
                <w:b/>
                <w:bCs/>
                <w:color w:val="000000" w:themeColor="text1"/>
                <w:sz w:val="22"/>
                <w:szCs w:val="22"/>
              </w:rPr>
            </w:pPr>
            <w:r w:rsidRPr="006F6F51">
              <w:rPr>
                <w:b/>
                <w:bCs/>
                <w:color w:val="000000" w:themeColor="text1"/>
                <w:sz w:val="22"/>
                <w:szCs w:val="22"/>
              </w:rPr>
              <w:t>Тип данных</w:t>
            </w:r>
          </w:p>
        </w:tc>
      </w:tr>
      <w:tr w:rsidR="0011555E" w:rsidRPr="006F6F51" w14:paraId="6153EDE0" w14:textId="77777777" w:rsidTr="007F16B2">
        <w:trPr>
          <w:trHeight w:val="397"/>
        </w:trPr>
        <w:tc>
          <w:tcPr>
            <w:tcW w:w="4813" w:type="dxa"/>
            <w:noWrap/>
            <w:hideMark/>
          </w:tcPr>
          <w:p w14:paraId="51D8AC58" w14:textId="3104546D" w:rsidR="0011555E" w:rsidRPr="006F6F51" w:rsidRDefault="0011555E" w:rsidP="0011555E">
            <w:pPr>
              <w:rPr>
                <w:color w:val="000000" w:themeColor="text1"/>
                <w:sz w:val="22"/>
                <w:szCs w:val="22"/>
              </w:rPr>
            </w:pPr>
            <w:r w:rsidRPr="006B2A13">
              <w:rPr>
                <w:highlight w:val="yellow"/>
              </w:rPr>
              <w:t>______</w:t>
            </w:r>
          </w:p>
        </w:tc>
        <w:tc>
          <w:tcPr>
            <w:tcW w:w="4814" w:type="dxa"/>
            <w:noWrap/>
            <w:hideMark/>
          </w:tcPr>
          <w:p w14:paraId="005894DF" w14:textId="1153F708" w:rsidR="0011555E" w:rsidRPr="006F6F51" w:rsidRDefault="0011555E" w:rsidP="0011555E">
            <w:pPr>
              <w:rPr>
                <w:color w:val="000000" w:themeColor="text1"/>
                <w:sz w:val="22"/>
                <w:szCs w:val="22"/>
              </w:rPr>
            </w:pPr>
            <w:r w:rsidRPr="006B2A13">
              <w:rPr>
                <w:highlight w:val="yellow"/>
              </w:rPr>
              <w:t>______</w:t>
            </w:r>
          </w:p>
        </w:tc>
      </w:tr>
      <w:tr w:rsidR="0011555E" w:rsidRPr="006F6F51" w14:paraId="4640D61B" w14:textId="77777777" w:rsidTr="007F16B2">
        <w:trPr>
          <w:trHeight w:val="397"/>
        </w:trPr>
        <w:tc>
          <w:tcPr>
            <w:tcW w:w="4813" w:type="dxa"/>
            <w:noWrap/>
          </w:tcPr>
          <w:p w14:paraId="6BD9936C" w14:textId="21BA3CC7" w:rsidR="0011555E" w:rsidRPr="006F6F51" w:rsidRDefault="0011555E" w:rsidP="0011555E">
            <w:pPr>
              <w:rPr>
                <w:color w:val="000000" w:themeColor="text1"/>
                <w:sz w:val="22"/>
                <w:szCs w:val="22"/>
              </w:rPr>
            </w:pPr>
            <w:r w:rsidRPr="006B2A13">
              <w:rPr>
                <w:highlight w:val="yellow"/>
              </w:rPr>
              <w:t>______</w:t>
            </w:r>
          </w:p>
        </w:tc>
        <w:tc>
          <w:tcPr>
            <w:tcW w:w="4814" w:type="dxa"/>
            <w:noWrap/>
          </w:tcPr>
          <w:p w14:paraId="14F997CA" w14:textId="61CD502D" w:rsidR="0011555E" w:rsidRPr="006F6F51" w:rsidRDefault="0011555E" w:rsidP="0011555E">
            <w:pPr>
              <w:rPr>
                <w:color w:val="000000" w:themeColor="text1"/>
                <w:sz w:val="22"/>
                <w:szCs w:val="22"/>
              </w:rPr>
            </w:pPr>
            <w:r w:rsidRPr="006B2A13">
              <w:rPr>
                <w:highlight w:val="yellow"/>
              </w:rPr>
              <w:t>______</w:t>
            </w:r>
          </w:p>
        </w:tc>
      </w:tr>
      <w:tr w:rsidR="0011555E" w:rsidRPr="006F6F51" w14:paraId="2C3AA4FB" w14:textId="77777777" w:rsidTr="007F16B2">
        <w:trPr>
          <w:trHeight w:val="397"/>
        </w:trPr>
        <w:tc>
          <w:tcPr>
            <w:tcW w:w="4813" w:type="dxa"/>
            <w:noWrap/>
          </w:tcPr>
          <w:p w14:paraId="4062ACB7" w14:textId="0B40D1CE" w:rsidR="0011555E" w:rsidRPr="006F6F51" w:rsidRDefault="0011555E" w:rsidP="0011555E">
            <w:pPr>
              <w:rPr>
                <w:sz w:val="22"/>
                <w:szCs w:val="22"/>
                <w:lang w:val="en-US"/>
              </w:rPr>
            </w:pPr>
            <w:r w:rsidRPr="006B2A13">
              <w:rPr>
                <w:highlight w:val="yellow"/>
              </w:rPr>
              <w:t>______</w:t>
            </w:r>
          </w:p>
        </w:tc>
        <w:tc>
          <w:tcPr>
            <w:tcW w:w="4814" w:type="dxa"/>
            <w:noWrap/>
          </w:tcPr>
          <w:p w14:paraId="2488B955" w14:textId="69A1189D" w:rsidR="0011555E" w:rsidRPr="006F6F51" w:rsidRDefault="0011555E" w:rsidP="0011555E">
            <w:pPr>
              <w:rPr>
                <w:sz w:val="22"/>
                <w:szCs w:val="22"/>
                <w:lang w:val="en-US"/>
              </w:rPr>
            </w:pPr>
            <w:r w:rsidRPr="006B2A13">
              <w:rPr>
                <w:highlight w:val="yellow"/>
              </w:rPr>
              <w:t>______</w:t>
            </w:r>
          </w:p>
        </w:tc>
      </w:tr>
    </w:tbl>
    <w:p w14:paraId="60D80660" w14:textId="6B5694A1" w:rsidR="00680643" w:rsidRDefault="00680643" w:rsidP="00680643">
      <w:pPr>
        <w:pStyle w:val="a6"/>
      </w:pPr>
      <w:r>
        <w:t>Таблица Б.</w:t>
      </w:r>
      <w:fldSimple w:instr=" SEQ Таблица \* ARABIC ">
        <w:r w:rsidR="007855CD">
          <w:rPr>
            <w:noProof/>
          </w:rPr>
          <w:t>2</w:t>
        </w:r>
      </w:fldSimple>
      <w:r>
        <w:t xml:space="preserve"> – </w:t>
      </w:r>
      <w:r w:rsidRPr="00EB6945">
        <w:t xml:space="preserve">Атрибутивный состав таблицы </w:t>
      </w:r>
      <w:r w:rsidR="0011555E" w:rsidRPr="007146D7">
        <w:rPr>
          <w:highlight w:val="yellow"/>
        </w:rPr>
        <w:t>______</w:t>
      </w:r>
    </w:p>
    <w:tbl>
      <w:tblPr>
        <w:tblStyle w:val="af7"/>
        <w:tblW w:w="5000" w:type="pct"/>
        <w:tblLayout w:type="fixed"/>
        <w:tblLook w:val="04A0" w:firstRow="1" w:lastRow="0" w:firstColumn="1" w:lastColumn="0" w:noHBand="0" w:noVBand="1"/>
      </w:tblPr>
      <w:tblGrid>
        <w:gridCol w:w="4813"/>
        <w:gridCol w:w="4814"/>
      </w:tblGrid>
      <w:tr w:rsidR="00680643" w:rsidRPr="006F6F51" w14:paraId="1478B626" w14:textId="77777777" w:rsidTr="00B95329">
        <w:trPr>
          <w:trHeight w:val="397"/>
          <w:tblHeader/>
        </w:trPr>
        <w:tc>
          <w:tcPr>
            <w:tcW w:w="4813" w:type="dxa"/>
            <w:shd w:val="clear" w:color="auto" w:fill="D9D9D9" w:themeFill="background1" w:themeFillShade="D9"/>
            <w:noWrap/>
            <w:vAlign w:val="center"/>
          </w:tcPr>
          <w:p w14:paraId="5A797EDE" w14:textId="77777777" w:rsidR="00680643" w:rsidRPr="006F6F51" w:rsidRDefault="00680643" w:rsidP="00B95329">
            <w:pPr>
              <w:jc w:val="center"/>
              <w:rPr>
                <w:b/>
                <w:bCs/>
                <w:color w:val="000000" w:themeColor="text1"/>
                <w:sz w:val="22"/>
                <w:szCs w:val="22"/>
              </w:rPr>
            </w:pPr>
            <w:r w:rsidRPr="006F6F51">
              <w:rPr>
                <w:b/>
                <w:bCs/>
                <w:color w:val="000000" w:themeColor="text1"/>
                <w:sz w:val="22"/>
                <w:szCs w:val="22"/>
              </w:rPr>
              <w:t>Атрибут</w:t>
            </w:r>
          </w:p>
        </w:tc>
        <w:tc>
          <w:tcPr>
            <w:tcW w:w="4814" w:type="dxa"/>
            <w:shd w:val="clear" w:color="auto" w:fill="D9D9D9" w:themeFill="background1" w:themeFillShade="D9"/>
            <w:noWrap/>
            <w:vAlign w:val="center"/>
          </w:tcPr>
          <w:p w14:paraId="0204FD5E" w14:textId="77777777" w:rsidR="00680643" w:rsidRPr="006F6F51" w:rsidRDefault="00680643" w:rsidP="00B95329">
            <w:pPr>
              <w:jc w:val="center"/>
              <w:rPr>
                <w:b/>
                <w:bCs/>
                <w:color w:val="000000" w:themeColor="text1"/>
                <w:sz w:val="22"/>
                <w:szCs w:val="22"/>
              </w:rPr>
            </w:pPr>
            <w:r w:rsidRPr="006F6F51">
              <w:rPr>
                <w:b/>
                <w:bCs/>
                <w:color w:val="000000" w:themeColor="text1"/>
                <w:sz w:val="22"/>
                <w:szCs w:val="22"/>
              </w:rPr>
              <w:t>Тип данных</w:t>
            </w:r>
          </w:p>
        </w:tc>
      </w:tr>
      <w:tr w:rsidR="0011555E" w:rsidRPr="006F6F51" w14:paraId="606AEAA0" w14:textId="77777777" w:rsidTr="0071428B">
        <w:trPr>
          <w:trHeight w:val="397"/>
        </w:trPr>
        <w:tc>
          <w:tcPr>
            <w:tcW w:w="4813" w:type="dxa"/>
            <w:noWrap/>
            <w:hideMark/>
          </w:tcPr>
          <w:p w14:paraId="75F08FB8" w14:textId="56F66DBA" w:rsidR="0011555E" w:rsidRPr="006F6F51" w:rsidRDefault="0011555E" w:rsidP="0011555E">
            <w:pPr>
              <w:rPr>
                <w:color w:val="000000" w:themeColor="text1"/>
                <w:sz w:val="22"/>
                <w:szCs w:val="22"/>
              </w:rPr>
            </w:pPr>
            <w:r w:rsidRPr="00EC2D7F">
              <w:rPr>
                <w:highlight w:val="yellow"/>
              </w:rPr>
              <w:t>______</w:t>
            </w:r>
          </w:p>
        </w:tc>
        <w:tc>
          <w:tcPr>
            <w:tcW w:w="4814" w:type="dxa"/>
            <w:noWrap/>
            <w:hideMark/>
          </w:tcPr>
          <w:p w14:paraId="28C6745D" w14:textId="2E3547CF" w:rsidR="0011555E" w:rsidRPr="006F6F51" w:rsidRDefault="0011555E" w:rsidP="0011555E">
            <w:pPr>
              <w:rPr>
                <w:color w:val="000000" w:themeColor="text1"/>
                <w:sz w:val="22"/>
                <w:szCs w:val="22"/>
              </w:rPr>
            </w:pPr>
            <w:r w:rsidRPr="00EC2D7F">
              <w:rPr>
                <w:highlight w:val="yellow"/>
              </w:rPr>
              <w:t>______</w:t>
            </w:r>
          </w:p>
        </w:tc>
      </w:tr>
      <w:tr w:rsidR="0011555E" w:rsidRPr="006F6F51" w14:paraId="18DC579E" w14:textId="77777777" w:rsidTr="0071428B">
        <w:trPr>
          <w:trHeight w:val="397"/>
        </w:trPr>
        <w:tc>
          <w:tcPr>
            <w:tcW w:w="4813" w:type="dxa"/>
            <w:noWrap/>
            <w:hideMark/>
          </w:tcPr>
          <w:p w14:paraId="00B7E9F9" w14:textId="0D7D75E1" w:rsidR="0011555E" w:rsidRPr="006F6F51" w:rsidRDefault="0011555E" w:rsidP="0011555E">
            <w:pPr>
              <w:rPr>
                <w:color w:val="000000" w:themeColor="text1"/>
                <w:sz w:val="22"/>
                <w:szCs w:val="22"/>
              </w:rPr>
            </w:pPr>
            <w:r w:rsidRPr="00EC2D7F">
              <w:rPr>
                <w:highlight w:val="yellow"/>
              </w:rPr>
              <w:t>______</w:t>
            </w:r>
          </w:p>
        </w:tc>
        <w:tc>
          <w:tcPr>
            <w:tcW w:w="4814" w:type="dxa"/>
            <w:noWrap/>
            <w:hideMark/>
          </w:tcPr>
          <w:p w14:paraId="2A97B3E0" w14:textId="12DC78DE" w:rsidR="0011555E" w:rsidRPr="006F6F51" w:rsidRDefault="0011555E" w:rsidP="0011555E">
            <w:pPr>
              <w:rPr>
                <w:color w:val="000000" w:themeColor="text1"/>
                <w:sz w:val="22"/>
                <w:szCs w:val="22"/>
              </w:rPr>
            </w:pPr>
            <w:r w:rsidRPr="00EC2D7F">
              <w:rPr>
                <w:highlight w:val="yellow"/>
              </w:rPr>
              <w:t>______</w:t>
            </w:r>
          </w:p>
        </w:tc>
      </w:tr>
      <w:tr w:rsidR="0011555E" w:rsidRPr="006F6F51" w14:paraId="4F70B4DF" w14:textId="77777777" w:rsidTr="0071428B">
        <w:trPr>
          <w:trHeight w:val="397"/>
        </w:trPr>
        <w:tc>
          <w:tcPr>
            <w:tcW w:w="4813" w:type="dxa"/>
            <w:noWrap/>
          </w:tcPr>
          <w:p w14:paraId="581A1310" w14:textId="62E092B1" w:rsidR="0011555E" w:rsidRPr="006F6F51" w:rsidRDefault="0011555E" w:rsidP="0011555E">
            <w:pPr>
              <w:rPr>
                <w:sz w:val="22"/>
                <w:szCs w:val="22"/>
                <w:lang w:val="en-US"/>
              </w:rPr>
            </w:pPr>
            <w:r w:rsidRPr="00EC2D7F">
              <w:rPr>
                <w:highlight w:val="yellow"/>
              </w:rPr>
              <w:t>______</w:t>
            </w:r>
          </w:p>
        </w:tc>
        <w:tc>
          <w:tcPr>
            <w:tcW w:w="4814" w:type="dxa"/>
            <w:noWrap/>
          </w:tcPr>
          <w:p w14:paraId="7B5A3A04" w14:textId="6CC4E513" w:rsidR="0011555E" w:rsidRPr="006F6F51" w:rsidRDefault="0011555E" w:rsidP="0011555E">
            <w:pPr>
              <w:rPr>
                <w:sz w:val="22"/>
                <w:szCs w:val="22"/>
                <w:lang w:val="en-US"/>
              </w:rPr>
            </w:pPr>
            <w:r w:rsidRPr="00EC2D7F">
              <w:rPr>
                <w:highlight w:val="yellow"/>
              </w:rPr>
              <w:t>______</w:t>
            </w:r>
          </w:p>
        </w:tc>
      </w:tr>
    </w:tbl>
    <w:p w14:paraId="31D7ADF2" w14:textId="36BBD56E" w:rsidR="00680643" w:rsidRDefault="00680643" w:rsidP="00680643">
      <w:pPr>
        <w:pStyle w:val="a6"/>
      </w:pPr>
      <w:r>
        <w:t>Таблица Б.</w:t>
      </w:r>
      <w:fldSimple w:instr=" SEQ Таблица \* ARABIC ">
        <w:r w:rsidR="007855CD">
          <w:rPr>
            <w:noProof/>
          </w:rPr>
          <w:t>3</w:t>
        </w:r>
      </w:fldSimple>
      <w:r>
        <w:t xml:space="preserve"> – </w:t>
      </w:r>
      <w:r w:rsidRPr="004E1D17">
        <w:t xml:space="preserve">Атрибутивный состав таблицы </w:t>
      </w:r>
      <w:r w:rsidR="0011555E" w:rsidRPr="007146D7">
        <w:rPr>
          <w:highlight w:val="yellow"/>
        </w:rPr>
        <w:t>______</w:t>
      </w:r>
    </w:p>
    <w:tbl>
      <w:tblPr>
        <w:tblStyle w:val="af7"/>
        <w:tblW w:w="5000" w:type="pct"/>
        <w:tblLayout w:type="fixed"/>
        <w:tblLook w:val="04A0" w:firstRow="1" w:lastRow="0" w:firstColumn="1" w:lastColumn="0" w:noHBand="0" w:noVBand="1"/>
      </w:tblPr>
      <w:tblGrid>
        <w:gridCol w:w="4813"/>
        <w:gridCol w:w="4814"/>
      </w:tblGrid>
      <w:tr w:rsidR="00680643" w:rsidRPr="006F6F51" w14:paraId="0F4125A6" w14:textId="77777777" w:rsidTr="00B95329">
        <w:trPr>
          <w:trHeight w:val="397"/>
          <w:tblHeader/>
        </w:trPr>
        <w:tc>
          <w:tcPr>
            <w:tcW w:w="4813" w:type="dxa"/>
            <w:shd w:val="clear" w:color="auto" w:fill="D9D9D9" w:themeFill="background1" w:themeFillShade="D9"/>
            <w:noWrap/>
            <w:vAlign w:val="center"/>
          </w:tcPr>
          <w:p w14:paraId="3A38FC13" w14:textId="77777777" w:rsidR="00680643" w:rsidRPr="006F6F51" w:rsidRDefault="00680643" w:rsidP="00B95329">
            <w:pPr>
              <w:jc w:val="center"/>
              <w:rPr>
                <w:b/>
                <w:bCs/>
                <w:color w:val="000000" w:themeColor="text1"/>
                <w:sz w:val="22"/>
                <w:szCs w:val="22"/>
              </w:rPr>
            </w:pPr>
            <w:bookmarkStart w:id="114" w:name="_Hlk208930603"/>
            <w:r w:rsidRPr="006F6F51">
              <w:rPr>
                <w:b/>
                <w:bCs/>
                <w:color w:val="000000" w:themeColor="text1"/>
                <w:sz w:val="22"/>
                <w:szCs w:val="22"/>
              </w:rPr>
              <w:t>Атрибут</w:t>
            </w:r>
          </w:p>
        </w:tc>
        <w:tc>
          <w:tcPr>
            <w:tcW w:w="4814" w:type="dxa"/>
            <w:shd w:val="clear" w:color="auto" w:fill="D9D9D9" w:themeFill="background1" w:themeFillShade="D9"/>
            <w:noWrap/>
            <w:vAlign w:val="center"/>
          </w:tcPr>
          <w:p w14:paraId="372B329B" w14:textId="77777777" w:rsidR="00680643" w:rsidRPr="006F6F51" w:rsidRDefault="00680643" w:rsidP="00B95329">
            <w:pPr>
              <w:jc w:val="center"/>
              <w:rPr>
                <w:b/>
                <w:bCs/>
                <w:color w:val="000000" w:themeColor="text1"/>
                <w:sz w:val="22"/>
                <w:szCs w:val="22"/>
              </w:rPr>
            </w:pPr>
            <w:r w:rsidRPr="006F6F51">
              <w:rPr>
                <w:b/>
                <w:bCs/>
                <w:color w:val="000000" w:themeColor="text1"/>
                <w:sz w:val="22"/>
                <w:szCs w:val="22"/>
              </w:rPr>
              <w:t>Тип данных</w:t>
            </w:r>
          </w:p>
        </w:tc>
      </w:tr>
      <w:tr w:rsidR="0011555E" w:rsidRPr="006F6F51" w14:paraId="65D8B009" w14:textId="77777777" w:rsidTr="00ED3E29">
        <w:trPr>
          <w:trHeight w:val="397"/>
        </w:trPr>
        <w:tc>
          <w:tcPr>
            <w:tcW w:w="4813" w:type="dxa"/>
            <w:noWrap/>
          </w:tcPr>
          <w:p w14:paraId="514E13C4" w14:textId="63604E84" w:rsidR="0011555E" w:rsidRPr="006F6F51" w:rsidRDefault="0011555E" w:rsidP="0011555E">
            <w:pPr>
              <w:rPr>
                <w:color w:val="000000" w:themeColor="text1"/>
                <w:sz w:val="22"/>
                <w:szCs w:val="22"/>
              </w:rPr>
            </w:pPr>
            <w:r w:rsidRPr="00AA55B3">
              <w:rPr>
                <w:highlight w:val="yellow"/>
              </w:rPr>
              <w:t>______</w:t>
            </w:r>
          </w:p>
        </w:tc>
        <w:tc>
          <w:tcPr>
            <w:tcW w:w="4814" w:type="dxa"/>
            <w:noWrap/>
          </w:tcPr>
          <w:p w14:paraId="3B592477" w14:textId="2FA3AC53" w:rsidR="0011555E" w:rsidRPr="006F6F51" w:rsidRDefault="0011555E" w:rsidP="0011555E">
            <w:pPr>
              <w:rPr>
                <w:color w:val="000000" w:themeColor="text1"/>
                <w:sz w:val="22"/>
                <w:szCs w:val="22"/>
              </w:rPr>
            </w:pPr>
            <w:r w:rsidRPr="00AA55B3">
              <w:rPr>
                <w:highlight w:val="yellow"/>
              </w:rPr>
              <w:t>______</w:t>
            </w:r>
          </w:p>
        </w:tc>
      </w:tr>
      <w:tr w:rsidR="0011555E" w:rsidRPr="006F6F51" w14:paraId="05ED8774" w14:textId="77777777" w:rsidTr="00ED3E29">
        <w:trPr>
          <w:trHeight w:val="397"/>
        </w:trPr>
        <w:tc>
          <w:tcPr>
            <w:tcW w:w="4813" w:type="dxa"/>
            <w:noWrap/>
          </w:tcPr>
          <w:p w14:paraId="44E63C0F" w14:textId="24E78154" w:rsidR="0011555E" w:rsidRPr="006F6F51" w:rsidRDefault="0011555E" w:rsidP="0011555E">
            <w:pPr>
              <w:rPr>
                <w:color w:val="000000" w:themeColor="text1"/>
                <w:sz w:val="22"/>
                <w:szCs w:val="22"/>
              </w:rPr>
            </w:pPr>
            <w:r w:rsidRPr="00AA55B3">
              <w:rPr>
                <w:highlight w:val="yellow"/>
              </w:rPr>
              <w:t>______</w:t>
            </w:r>
          </w:p>
        </w:tc>
        <w:tc>
          <w:tcPr>
            <w:tcW w:w="4814" w:type="dxa"/>
            <w:noWrap/>
          </w:tcPr>
          <w:p w14:paraId="4F9AEFC7" w14:textId="458E34C1" w:rsidR="0011555E" w:rsidRPr="006F6F51" w:rsidRDefault="0011555E" w:rsidP="0011555E">
            <w:pPr>
              <w:rPr>
                <w:color w:val="000000" w:themeColor="text1"/>
                <w:sz w:val="22"/>
                <w:szCs w:val="22"/>
              </w:rPr>
            </w:pPr>
            <w:r w:rsidRPr="00AA55B3">
              <w:rPr>
                <w:highlight w:val="yellow"/>
              </w:rPr>
              <w:t>______</w:t>
            </w:r>
          </w:p>
        </w:tc>
      </w:tr>
      <w:tr w:rsidR="0011555E" w:rsidRPr="006F6F51" w14:paraId="4E400DC5" w14:textId="77777777" w:rsidTr="00ED3E29">
        <w:trPr>
          <w:trHeight w:val="397"/>
        </w:trPr>
        <w:tc>
          <w:tcPr>
            <w:tcW w:w="4813" w:type="dxa"/>
            <w:noWrap/>
          </w:tcPr>
          <w:p w14:paraId="04721EAC" w14:textId="58872C72" w:rsidR="0011555E" w:rsidRPr="006F6F51" w:rsidRDefault="0011555E" w:rsidP="0011555E">
            <w:pPr>
              <w:rPr>
                <w:color w:val="000000" w:themeColor="text1"/>
                <w:sz w:val="22"/>
                <w:szCs w:val="22"/>
              </w:rPr>
            </w:pPr>
            <w:r w:rsidRPr="00AA55B3">
              <w:rPr>
                <w:highlight w:val="yellow"/>
              </w:rPr>
              <w:t>______</w:t>
            </w:r>
          </w:p>
        </w:tc>
        <w:tc>
          <w:tcPr>
            <w:tcW w:w="4814" w:type="dxa"/>
            <w:noWrap/>
          </w:tcPr>
          <w:p w14:paraId="290F626F" w14:textId="147B26BA" w:rsidR="0011555E" w:rsidRPr="006F6F51" w:rsidRDefault="0011555E" w:rsidP="0011555E">
            <w:pPr>
              <w:rPr>
                <w:color w:val="000000" w:themeColor="text1"/>
                <w:sz w:val="22"/>
                <w:szCs w:val="22"/>
              </w:rPr>
            </w:pPr>
            <w:r w:rsidRPr="00AA55B3">
              <w:rPr>
                <w:highlight w:val="yellow"/>
              </w:rPr>
              <w:t>______</w:t>
            </w:r>
          </w:p>
        </w:tc>
      </w:tr>
      <w:tr w:rsidR="0011555E" w:rsidRPr="006F6F51" w14:paraId="39F963B6" w14:textId="77777777" w:rsidTr="00ED3E29">
        <w:trPr>
          <w:trHeight w:val="397"/>
        </w:trPr>
        <w:tc>
          <w:tcPr>
            <w:tcW w:w="4813" w:type="dxa"/>
            <w:noWrap/>
          </w:tcPr>
          <w:p w14:paraId="0A5D296B" w14:textId="0786D45E" w:rsidR="0011555E" w:rsidRPr="006F6F51" w:rsidRDefault="0011555E" w:rsidP="0011555E">
            <w:pPr>
              <w:rPr>
                <w:color w:val="000000" w:themeColor="text1"/>
                <w:sz w:val="22"/>
                <w:szCs w:val="22"/>
              </w:rPr>
            </w:pPr>
            <w:r w:rsidRPr="00AA55B3">
              <w:rPr>
                <w:highlight w:val="yellow"/>
              </w:rPr>
              <w:t>______</w:t>
            </w:r>
          </w:p>
        </w:tc>
        <w:tc>
          <w:tcPr>
            <w:tcW w:w="4814" w:type="dxa"/>
            <w:noWrap/>
          </w:tcPr>
          <w:p w14:paraId="330AA219" w14:textId="57E9E034" w:rsidR="0011555E" w:rsidRPr="006F6F51" w:rsidRDefault="0011555E" w:rsidP="0011555E">
            <w:pPr>
              <w:rPr>
                <w:color w:val="000000" w:themeColor="text1"/>
                <w:sz w:val="22"/>
                <w:szCs w:val="22"/>
              </w:rPr>
            </w:pPr>
            <w:r w:rsidRPr="00AA55B3">
              <w:rPr>
                <w:highlight w:val="yellow"/>
              </w:rPr>
              <w:t>______</w:t>
            </w:r>
          </w:p>
        </w:tc>
      </w:tr>
      <w:tr w:rsidR="0011555E" w:rsidRPr="006F6F51" w14:paraId="04D5410D" w14:textId="77777777" w:rsidTr="00ED3E29">
        <w:trPr>
          <w:trHeight w:val="397"/>
        </w:trPr>
        <w:tc>
          <w:tcPr>
            <w:tcW w:w="4813" w:type="dxa"/>
            <w:noWrap/>
          </w:tcPr>
          <w:p w14:paraId="2F7313A9" w14:textId="0D4CE258" w:rsidR="0011555E" w:rsidRPr="006F6F51" w:rsidRDefault="0011555E" w:rsidP="0011555E">
            <w:pPr>
              <w:rPr>
                <w:color w:val="000000" w:themeColor="text1"/>
                <w:sz w:val="22"/>
                <w:szCs w:val="22"/>
              </w:rPr>
            </w:pPr>
            <w:r w:rsidRPr="00AA55B3">
              <w:rPr>
                <w:highlight w:val="yellow"/>
              </w:rPr>
              <w:t>______</w:t>
            </w:r>
          </w:p>
        </w:tc>
        <w:tc>
          <w:tcPr>
            <w:tcW w:w="4814" w:type="dxa"/>
            <w:noWrap/>
          </w:tcPr>
          <w:p w14:paraId="6CC60C5D" w14:textId="54A4F8B9" w:rsidR="0011555E" w:rsidRPr="006F6F51" w:rsidRDefault="0011555E" w:rsidP="0011555E">
            <w:pPr>
              <w:rPr>
                <w:color w:val="000000" w:themeColor="text1"/>
                <w:sz w:val="22"/>
                <w:szCs w:val="22"/>
              </w:rPr>
            </w:pPr>
            <w:r w:rsidRPr="00AA55B3">
              <w:rPr>
                <w:highlight w:val="yellow"/>
              </w:rPr>
              <w:t>______</w:t>
            </w:r>
          </w:p>
        </w:tc>
      </w:tr>
      <w:tr w:rsidR="0011555E" w:rsidRPr="006F6F51" w14:paraId="1BFD0BD5" w14:textId="77777777" w:rsidTr="00ED3E29">
        <w:trPr>
          <w:trHeight w:val="397"/>
        </w:trPr>
        <w:tc>
          <w:tcPr>
            <w:tcW w:w="4813" w:type="dxa"/>
            <w:noWrap/>
          </w:tcPr>
          <w:p w14:paraId="042D4D8B" w14:textId="1D213395" w:rsidR="0011555E" w:rsidRPr="006F6F51" w:rsidRDefault="0011555E" w:rsidP="0011555E">
            <w:pPr>
              <w:rPr>
                <w:color w:val="000000" w:themeColor="text1"/>
                <w:sz w:val="22"/>
                <w:szCs w:val="22"/>
              </w:rPr>
            </w:pPr>
            <w:r w:rsidRPr="00AA55B3">
              <w:rPr>
                <w:highlight w:val="yellow"/>
              </w:rPr>
              <w:t>______</w:t>
            </w:r>
          </w:p>
        </w:tc>
        <w:tc>
          <w:tcPr>
            <w:tcW w:w="4814" w:type="dxa"/>
            <w:noWrap/>
          </w:tcPr>
          <w:p w14:paraId="59047B5A" w14:textId="48FD28DB" w:rsidR="0011555E" w:rsidRPr="006F6F51" w:rsidRDefault="0011555E" w:rsidP="0011555E">
            <w:pPr>
              <w:rPr>
                <w:color w:val="000000" w:themeColor="text1"/>
                <w:sz w:val="22"/>
                <w:szCs w:val="22"/>
              </w:rPr>
            </w:pPr>
            <w:r w:rsidRPr="00AA55B3">
              <w:rPr>
                <w:highlight w:val="yellow"/>
              </w:rPr>
              <w:t>______</w:t>
            </w:r>
          </w:p>
        </w:tc>
      </w:tr>
      <w:tr w:rsidR="0011555E" w:rsidRPr="006F6F51" w14:paraId="1F66B050" w14:textId="77777777" w:rsidTr="00ED3E29">
        <w:trPr>
          <w:trHeight w:val="397"/>
        </w:trPr>
        <w:tc>
          <w:tcPr>
            <w:tcW w:w="4813" w:type="dxa"/>
            <w:noWrap/>
          </w:tcPr>
          <w:p w14:paraId="55BB9F94" w14:textId="17FBC95B" w:rsidR="0011555E" w:rsidRPr="006F6F51" w:rsidRDefault="0011555E" w:rsidP="0011555E">
            <w:pPr>
              <w:rPr>
                <w:color w:val="000000" w:themeColor="text1"/>
                <w:sz w:val="22"/>
                <w:szCs w:val="22"/>
              </w:rPr>
            </w:pPr>
            <w:r w:rsidRPr="00AA55B3">
              <w:rPr>
                <w:highlight w:val="yellow"/>
              </w:rPr>
              <w:t>______</w:t>
            </w:r>
          </w:p>
        </w:tc>
        <w:tc>
          <w:tcPr>
            <w:tcW w:w="4814" w:type="dxa"/>
            <w:noWrap/>
          </w:tcPr>
          <w:p w14:paraId="19E5C942" w14:textId="50B4D277" w:rsidR="0011555E" w:rsidRPr="006F6F51" w:rsidRDefault="0011555E" w:rsidP="0011555E">
            <w:pPr>
              <w:rPr>
                <w:color w:val="000000" w:themeColor="text1"/>
                <w:sz w:val="22"/>
                <w:szCs w:val="22"/>
              </w:rPr>
            </w:pPr>
            <w:r w:rsidRPr="00AA55B3">
              <w:rPr>
                <w:highlight w:val="yellow"/>
              </w:rPr>
              <w:t>______</w:t>
            </w:r>
          </w:p>
        </w:tc>
      </w:tr>
      <w:tr w:rsidR="0011555E" w:rsidRPr="006F6F51" w14:paraId="6B03EF99" w14:textId="77777777" w:rsidTr="00ED3E29">
        <w:trPr>
          <w:trHeight w:val="397"/>
        </w:trPr>
        <w:tc>
          <w:tcPr>
            <w:tcW w:w="4813" w:type="dxa"/>
            <w:noWrap/>
          </w:tcPr>
          <w:p w14:paraId="41869D8B" w14:textId="0C304113" w:rsidR="0011555E" w:rsidRPr="006F6F51" w:rsidRDefault="0011555E" w:rsidP="0011555E">
            <w:pPr>
              <w:rPr>
                <w:color w:val="000000" w:themeColor="text1"/>
                <w:sz w:val="22"/>
                <w:szCs w:val="22"/>
              </w:rPr>
            </w:pPr>
            <w:r w:rsidRPr="00AA55B3">
              <w:rPr>
                <w:highlight w:val="yellow"/>
              </w:rPr>
              <w:t>______</w:t>
            </w:r>
          </w:p>
        </w:tc>
        <w:tc>
          <w:tcPr>
            <w:tcW w:w="4814" w:type="dxa"/>
            <w:noWrap/>
          </w:tcPr>
          <w:p w14:paraId="6456A4FA" w14:textId="0FFDE486" w:rsidR="0011555E" w:rsidRPr="006F6F51" w:rsidRDefault="0011555E" w:rsidP="0011555E">
            <w:pPr>
              <w:rPr>
                <w:color w:val="000000" w:themeColor="text1"/>
                <w:sz w:val="22"/>
                <w:szCs w:val="22"/>
              </w:rPr>
            </w:pPr>
            <w:r w:rsidRPr="00AA55B3">
              <w:rPr>
                <w:highlight w:val="yellow"/>
              </w:rPr>
              <w:t>______</w:t>
            </w:r>
          </w:p>
        </w:tc>
      </w:tr>
      <w:tr w:rsidR="0011555E" w:rsidRPr="006F6F51" w14:paraId="3CB57881" w14:textId="77777777" w:rsidTr="00ED3E29">
        <w:trPr>
          <w:trHeight w:val="397"/>
        </w:trPr>
        <w:tc>
          <w:tcPr>
            <w:tcW w:w="4813" w:type="dxa"/>
            <w:noWrap/>
          </w:tcPr>
          <w:p w14:paraId="110BA630" w14:textId="6EA2E8D5" w:rsidR="0011555E" w:rsidRPr="006F6F51" w:rsidRDefault="0011555E" w:rsidP="0011555E">
            <w:pPr>
              <w:rPr>
                <w:color w:val="000000" w:themeColor="text1"/>
                <w:sz w:val="22"/>
                <w:szCs w:val="22"/>
              </w:rPr>
            </w:pPr>
            <w:r w:rsidRPr="00AA55B3">
              <w:rPr>
                <w:highlight w:val="yellow"/>
              </w:rPr>
              <w:t>______</w:t>
            </w:r>
          </w:p>
        </w:tc>
        <w:tc>
          <w:tcPr>
            <w:tcW w:w="4814" w:type="dxa"/>
            <w:noWrap/>
          </w:tcPr>
          <w:p w14:paraId="06F33E9B" w14:textId="6E324964" w:rsidR="0011555E" w:rsidRPr="006F6F51" w:rsidRDefault="0011555E" w:rsidP="0011555E">
            <w:pPr>
              <w:rPr>
                <w:color w:val="000000" w:themeColor="text1"/>
                <w:sz w:val="22"/>
                <w:szCs w:val="22"/>
              </w:rPr>
            </w:pPr>
            <w:r w:rsidRPr="00AA55B3">
              <w:rPr>
                <w:highlight w:val="yellow"/>
              </w:rPr>
              <w:t>______</w:t>
            </w:r>
          </w:p>
        </w:tc>
      </w:tr>
      <w:tr w:rsidR="0011555E" w:rsidRPr="006F6F51" w14:paraId="72A0434C" w14:textId="77777777" w:rsidTr="00ED3E29">
        <w:trPr>
          <w:trHeight w:val="397"/>
        </w:trPr>
        <w:tc>
          <w:tcPr>
            <w:tcW w:w="4813" w:type="dxa"/>
            <w:noWrap/>
          </w:tcPr>
          <w:p w14:paraId="18DCCF8C" w14:textId="5D143481" w:rsidR="0011555E" w:rsidRPr="006F6F51" w:rsidRDefault="0011555E" w:rsidP="0011555E">
            <w:pPr>
              <w:rPr>
                <w:color w:val="000000" w:themeColor="text1"/>
                <w:sz w:val="22"/>
                <w:szCs w:val="22"/>
              </w:rPr>
            </w:pPr>
            <w:r w:rsidRPr="00AA55B3">
              <w:rPr>
                <w:highlight w:val="yellow"/>
              </w:rPr>
              <w:t>______</w:t>
            </w:r>
          </w:p>
        </w:tc>
        <w:tc>
          <w:tcPr>
            <w:tcW w:w="4814" w:type="dxa"/>
            <w:noWrap/>
          </w:tcPr>
          <w:p w14:paraId="6A12E9CD" w14:textId="37C393C6" w:rsidR="0011555E" w:rsidRPr="006F6F51" w:rsidRDefault="0011555E" w:rsidP="0011555E">
            <w:pPr>
              <w:rPr>
                <w:color w:val="000000" w:themeColor="text1"/>
                <w:sz w:val="22"/>
                <w:szCs w:val="22"/>
              </w:rPr>
            </w:pPr>
            <w:r w:rsidRPr="00AA55B3">
              <w:rPr>
                <w:highlight w:val="yellow"/>
              </w:rPr>
              <w:t>______</w:t>
            </w:r>
          </w:p>
        </w:tc>
      </w:tr>
      <w:tr w:rsidR="0011555E" w:rsidRPr="006F6F51" w14:paraId="252CB059" w14:textId="77777777" w:rsidTr="00ED3E29">
        <w:trPr>
          <w:trHeight w:val="397"/>
        </w:trPr>
        <w:tc>
          <w:tcPr>
            <w:tcW w:w="4813" w:type="dxa"/>
            <w:noWrap/>
          </w:tcPr>
          <w:p w14:paraId="0942B50C" w14:textId="07BF5723" w:rsidR="0011555E" w:rsidRPr="006F6F51" w:rsidRDefault="0011555E" w:rsidP="0011555E">
            <w:pPr>
              <w:rPr>
                <w:color w:val="000000" w:themeColor="text1"/>
                <w:sz w:val="22"/>
                <w:szCs w:val="22"/>
              </w:rPr>
            </w:pPr>
            <w:r w:rsidRPr="00AA55B3">
              <w:rPr>
                <w:highlight w:val="yellow"/>
              </w:rPr>
              <w:t>______</w:t>
            </w:r>
          </w:p>
        </w:tc>
        <w:tc>
          <w:tcPr>
            <w:tcW w:w="4814" w:type="dxa"/>
            <w:noWrap/>
          </w:tcPr>
          <w:p w14:paraId="5F283957" w14:textId="2375A779" w:rsidR="0011555E" w:rsidRPr="006F6F51" w:rsidRDefault="0011555E" w:rsidP="0011555E">
            <w:pPr>
              <w:rPr>
                <w:color w:val="000000" w:themeColor="text1"/>
                <w:sz w:val="22"/>
                <w:szCs w:val="22"/>
              </w:rPr>
            </w:pPr>
            <w:r w:rsidRPr="00AA55B3">
              <w:rPr>
                <w:highlight w:val="yellow"/>
              </w:rPr>
              <w:t>______</w:t>
            </w:r>
          </w:p>
        </w:tc>
      </w:tr>
      <w:tr w:rsidR="0011555E" w:rsidRPr="006F6F51" w14:paraId="01333683" w14:textId="77777777" w:rsidTr="00ED3E29">
        <w:trPr>
          <w:trHeight w:val="397"/>
        </w:trPr>
        <w:tc>
          <w:tcPr>
            <w:tcW w:w="4813" w:type="dxa"/>
            <w:shd w:val="clear" w:color="auto" w:fill="FFFFFF" w:themeFill="background1"/>
            <w:noWrap/>
          </w:tcPr>
          <w:p w14:paraId="3E7615D5" w14:textId="5A51F59D" w:rsidR="0011555E" w:rsidRPr="00991EC4" w:rsidRDefault="0011555E" w:rsidP="0011555E">
            <w:r w:rsidRPr="00AA55B3">
              <w:rPr>
                <w:highlight w:val="yellow"/>
              </w:rPr>
              <w:t>______</w:t>
            </w:r>
          </w:p>
        </w:tc>
        <w:tc>
          <w:tcPr>
            <w:tcW w:w="4814" w:type="dxa"/>
            <w:shd w:val="clear" w:color="auto" w:fill="FFFFFF" w:themeFill="background1"/>
            <w:noWrap/>
          </w:tcPr>
          <w:p w14:paraId="53305B81" w14:textId="56D345E6" w:rsidR="0011555E" w:rsidRDefault="0011555E" w:rsidP="0011555E">
            <w:pPr>
              <w:rPr>
                <w:color w:val="000000" w:themeColor="text1"/>
                <w:sz w:val="22"/>
                <w:szCs w:val="22"/>
                <w:lang w:val="en-US"/>
              </w:rPr>
            </w:pPr>
            <w:r w:rsidRPr="00AA55B3">
              <w:rPr>
                <w:highlight w:val="yellow"/>
              </w:rPr>
              <w:t>______</w:t>
            </w:r>
          </w:p>
        </w:tc>
      </w:tr>
      <w:tr w:rsidR="0011555E" w:rsidRPr="006F6F51" w14:paraId="73200826" w14:textId="77777777" w:rsidTr="00ED3E29">
        <w:trPr>
          <w:trHeight w:val="397"/>
        </w:trPr>
        <w:tc>
          <w:tcPr>
            <w:tcW w:w="4813" w:type="dxa"/>
            <w:shd w:val="clear" w:color="auto" w:fill="FFFFFF" w:themeFill="background1"/>
            <w:noWrap/>
          </w:tcPr>
          <w:p w14:paraId="24BF007B" w14:textId="1438E78D" w:rsidR="0011555E" w:rsidRPr="00991EC4" w:rsidRDefault="0011555E" w:rsidP="0011555E">
            <w:r w:rsidRPr="00AA55B3">
              <w:rPr>
                <w:highlight w:val="yellow"/>
              </w:rPr>
              <w:t>______</w:t>
            </w:r>
          </w:p>
        </w:tc>
        <w:tc>
          <w:tcPr>
            <w:tcW w:w="4814" w:type="dxa"/>
            <w:shd w:val="clear" w:color="auto" w:fill="FFFFFF" w:themeFill="background1"/>
            <w:noWrap/>
          </w:tcPr>
          <w:p w14:paraId="4E822DB3" w14:textId="23C27BBE" w:rsidR="0011555E" w:rsidRDefault="0011555E" w:rsidP="0011555E">
            <w:pPr>
              <w:rPr>
                <w:color w:val="000000" w:themeColor="text1"/>
                <w:sz w:val="22"/>
                <w:szCs w:val="22"/>
                <w:lang w:val="en-US"/>
              </w:rPr>
            </w:pPr>
            <w:r w:rsidRPr="00AA55B3">
              <w:rPr>
                <w:highlight w:val="yellow"/>
              </w:rPr>
              <w:t>______</w:t>
            </w:r>
          </w:p>
        </w:tc>
      </w:tr>
      <w:tr w:rsidR="0011555E" w:rsidRPr="006F6F51" w14:paraId="45D6E1EB" w14:textId="77777777" w:rsidTr="00ED3E29">
        <w:trPr>
          <w:trHeight w:val="397"/>
        </w:trPr>
        <w:tc>
          <w:tcPr>
            <w:tcW w:w="4813" w:type="dxa"/>
            <w:shd w:val="clear" w:color="auto" w:fill="FFFFFF" w:themeFill="background1"/>
            <w:noWrap/>
          </w:tcPr>
          <w:p w14:paraId="2EE59357" w14:textId="3963F937" w:rsidR="0011555E" w:rsidRPr="00991EC4" w:rsidRDefault="0011555E" w:rsidP="0011555E">
            <w:r w:rsidRPr="00AA55B3">
              <w:rPr>
                <w:highlight w:val="yellow"/>
              </w:rPr>
              <w:t>______</w:t>
            </w:r>
          </w:p>
        </w:tc>
        <w:tc>
          <w:tcPr>
            <w:tcW w:w="4814" w:type="dxa"/>
            <w:shd w:val="clear" w:color="auto" w:fill="FFFFFF" w:themeFill="background1"/>
            <w:noWrap/>
          </w:tcPr>
          <w:p w14:paraId="38523C0F" w14:textId="061B43C7" w:rsidR="0011555E" w:rsidRDefault="0011555E" w:rsidP="0011555E">
            <w:pPr>
              <w:rPr>
                <w:color w:val="000000" w:themeColor="text1"/>
                <w:sz w:val="22"/>
                <w:szCs w:val="22"/>
                <w:lang w:val="en-US"/>
              </w:rPr>
            </w:pPr>
            <w:r w:rsidRPr="00AA55B3">
              <w:rPr>
                <w:highlight w:val="yellow"/>
              </w:rPr>
              <w:t>______</w:t>
            </w:r>
          </w:p>
        </w:tc>
      </w:tr>
      <w:tr w:rsidR="0011555E" w:rsidRPr="006F6F51" w14:paraId="76156CEB" w14:textId="77777777" w:rsidTr="00ED3E29">
        <w:trPr>
          <w:trHeight w:val="397"/>
        </w:trPr>
        <w:tc>
          <w:tcPr>
            <w:tcW w:w="4813" w:type="dxa"/>
            <w:shd w:val="clear" w:color="auto" w:fill="FFFFFF" w:themeFill="background1"/>
            <w:noWrap/>
          </w:tcPr>
          <w:p w14:paraId="5FA5BF5F" w14:textId="3853E8CF" w:rsidR="0011555E" w:rsidRPr="00991EC4" w:rsidRDefault="0011555E" w:rsidP="0011555E">
            <w:r w:rsidRPr="00AA55B3">
              <w:rPr>
                <w:highlight w:val="yellow"/>
              </w:rPr>
              <w:t>______</w:t>
            </w:r>
          </w:p>
        </w:tc>
        <w:tc>
          <w:tcPr>
            <w:tcW w:w="4814" w:type="dxa"/>
            <w:shd w:val="clear" w:color="auto" w:fill="FFFFFF" w:themeFill="background1"/>
            <w:noWrap/>
          </w:tcPr>
          <w:p w14:paraId="74AB98E5" w14:textId="3341B757" w:rsidR="0011555E" w:rsidRDefault="0011555E" w:rsidP="0011555E">
            <w:pPr>
              <w:rPr>
                <w:color w:val="000000" w:themeColor="text1"/>
                <w:sz w:val="22"/>
                <w:szCs w:val="22"/>
                <w:lang w:val="en-US"/>
              </w:rPr>
            </w:pPr>
            <w:r w:rsidRPr="00AA55B3">
              <w:rPr>
                <w:highlight w:val="yellow"/>
              </w:rPr>
              <w:t>______</w:t>
            </w:r>
          </w:p>
        </w:tc>
      </w:tr>
      <w:tr w:rsidR="0011555E" w:rsidRPr="006F6F51" w14:paraId="7B310F48" w14:textId="77777777" w:rsidTr="00ED3E29">
        <w:trPr>
          <w:trHeight w:val="397"/>
        </w:trPr>
        <w:tc>
          <w:tcPr>
            <w:tcW w:w="4813" w:type="dxa"/>
            <w:shd w:val="clear" w:color="auto" w:fill="FFFFFF" w:themeFill="background1"/>
            <w:noWrap/>
          </w:tcPr>
          <w:p w14:paraId="2F006A95" w14:textId="3D87273E" w:rsidR="0011555E" w:rsidRPr="00991EC4" w:rsidRDefault="0011555E" w:rsidP="0011555E">
            <w:r w:rsidRPr="00AA55B3">
              <w:rPr>
                <w:highlight w:val="yellow"/>
              </w:rPr>
              <w:t>______</w:t>
            </w:r>
          </w:p>
        </w:tc>
        <w:tc>
          <w:tcPr>
            <w:tcW w:w="4814" w:type="dxa"/>
            <w:shd w:val="clear" w:color="auto" w:fill="FFFFFF" w:themeFill="background1"/>
            <w:noWrap/>
          </w:tcPr>
          <w:p w14:paraId="3E05AFAB" w14:textId="1786461B" w:rsidR="0011555E" w:rsidRPr="00991EC4" w:rsidRDefault="0011555E" w:rsidP="0011555E">
            <w:pPr>
              <w:rPr>
                <w:color w:val="000000" w:themeColor="text1"/>
                <w:sz w:val="22"/>
                <w:szCs w:val="22"/>
              </w:rPr>
            </w:pPr>
            <w:r w:rsidRPr="00AA55B3">
              <w:rPr>
                <w:highlight w:val="yellow"/>
              </w:rPr>
              <w:t>______</w:t>
            </w:r>
          </w:p>
        </w:tc>
      </w:tr>
      <w:tr w:rsidR="0011555E" w:rsidRPr="006F6F51" w14:paraId="2D454290" w14:textId="77777777" w:rsidTr="00ED3E29">
        <w:trPr>
          <w:trHeight w:val="397"/>
        </w:trPr>
        <w:tc>
          <w:tcPr>
            <w:tcW w:w="4813" w:type="dxa"/>
            <w:shd w:val="clear" w:color="auto" w:fill="FFFFFF" w:themeFill="background1"/>
            <w:noWrap/>
          </w:tcPr>
          <w:p w14:paraId="24242708" w14:textId="6966CB7A" w:rsidR="0011555E" w:rsidRPr="00991EC4" w:rsidRDefault="0011555E" w:rsidP="0011555E">
            <w:r w:rsidRPr="00AA55B3">
              <w:rPr>
                <w:highlight w:val="yellow"/>
              </w:rPr>
              <w:t>______</w:t>
            </w:r>
          </w:p>
        </w:tc>
        <w:tc>
          <w:tcPr>
            <w:tcW w:w="4814" w:type="dxa"/>
            <w:shd w:val="clear" w:color="auto" w:fill="FFFFFF" w:themeFill="background1"/>
            <w:noWrap/>
          </w:tcPr>
          <w:p w14:paraId="19FA2AB6" w14:textId="41B60EC7" w:rsidR="0011555E" w:rsidRDefault="0011555E" w:rsidP="0011555E">
            <w:pPr>
              <w:rPr>
                <w:color w:val="000000" w:themeColor="text1"/>
                <w:sz w:val="22"/>
                <w:szCs w:val="22"/>
                <w:lang w:val="en-US"/>
              </w:rPr>
            </w:pPr>
            <w:r w:rsidRPr="00AA55B3">
              <w:rPr>
                <w:highlight w:val="yellow"/>
              </w:rPr>
              <w:t>______</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7"/>
        <w:gridCol w:w="942"/>
        <w:gridCol w:w="851"/>
        <w:gridCol w:w="829"/>
        <w:gridCol w:w="1101"/>
        <w:gridCol w:w="1283"/>
        <w:gridCol w:w="1358"/>
        <w:gridCol w:w="1357"/>
        <w:gridCol w:w="820"/>
        <w:gridCol w:w="539"/>
      </w:tblGrid>
      <w:tr w:rsidR="00DD4067" w:rsidRPr="007F0B47" w14:paraId="33ED1FD9" w14:textId="77777777" w:rsidTr="0011555E">
        <w:trPr>
          <w:cantSplit/>
          <w:trHeight w:hRule="exact" w:val="397"/>
          <w:tblHeader/>
        </w:trPr>
        <w:tc>
          <w:tcPr>
            <w:tcW w:w="9627" w:type="dxa"/>
            <w:gridSpan w:val="10"/>
            <w:vAlign w:val="center"/>
          </w:tcPr>
          <w:p w14:paraId="606C4056" w14:textId="77777777" w:rsidR="00DD4067" w:rsidRPr="00BA4BD0" w:rsidRDefault="00DD4067" w:rsidP="00CD7FAA">
            <w:pPr>
              <w:pStyle w:val="affff6"/>
              <w:spacing w:before="0" w:after="0" w:line="240" w:lineRule="auto"/>
              <w:rPr>
                <w:b/>
                <w:bCs/>
                <w:i/>
                <w:sz w:val="24"/>
              </w:rPr>
            </w:pPr>
            <w:bookmarkStart w:id="115" w:name="_Hlk110849112"/>
            <w:bookmarkEnd w:id="114"/>
            <w:r w:rsidRPr="004E039B">
              <w:rPr>
                <w:sz w:val="22"/>
                <w:szCs w:val="22"/>
              </w:rPr>
              <w:lastRenderedPageBreak/>
              <w:br w:type="page"/>
            </w:r>
            <w:r w:rsidRPr="00BA4BD0">
              <w:rPr>
                <w:b/>
                <w:bCs/>
                <w:i/>
                <w:sz w:val="24"/>
              </w:rPr>
              <w:t>Лист регистрации изменений</w:t>
            </w:r>
          </w:p>
        </w:tc>
      </w:tr>
      <w:tr w:rsidR="00DD4067" w:rsidRPr="007F0B47" w14:paraId="1A23FC86" w14:textId="77777777" w:rsidTr="0011555E">
        <w:trPr>
          <w:cantSplit/>
          <w:trHeight w:hRule="exact" w:val="397"/>
          <w:tblHeader/>
        </w:trPr>
        <w:tc>
          <w:tcPr>
            <w:tcW w:w="547" w:type="dxa"/>
            <w:vMerge w:val="restart"/>
            <w:vAlign w:val="center"/>
          </w:tcPr>
          <w:p w14:paraId="2AEBA44C" w14:textId="77777777" w:rsidR="00DD4067" w:rsidRPr="00C16EAF" w:rsidRDefault="00DD4067" w:rsidP="00CD7FAA">
            <w:pPr>
              <w:pStyle w:val="affff6"/>
              <w:spacing w:before="0" w:after="0" w:line="240" w:lineRule="auto"/>
              <w:ind w:left="-120"/>
              <w:rPr>
                <w:i/>
                <w:sz w:val="20"/>
                <w:szCs w:val="20"/>
              </w:rPr>
            </w:pPr>
            <w:r w:rsidRPr="00C16EAF">
              <w:rPr>
                <w:i/>
                <w:sz w:val="20"/>
                <w:szCs w:val="20"/>
              </w:rPr>
              <w:t>Изм</w:t>
            </w:r>
            <w:r>
              <w:rPr>
                <w:i/>
                <w:sz w:val="20"/>
                <w:szCs w:val="20"/>
              </w:rPr>
              <w:t>.</w:t>
            </w:r>
          </w:p>
        </w:tc>
        <w:tc>
          <w:tcPr>
            <w:tcW w:w="3723" w:type="dxa"/>
            <w:gridSpan w:val="4"/>
            <w:vAlign w:val="center"/>
          </w:tcPr>
          <w:p w14:paraId="2D0AB0A2" w14:textId="77777777" w:rsidR="00DD4067" w:rsidRPr="00C16EAF" w:rsidRDefault="00DD4067" w:rsidP="00CD7FAA">
            <w:pPr>
              <w:pStyle w:val="PamkaSmall"/>
              <w:spacing w:line="240" w:lineRule="auto"/>
              <w:ind w:firstLine="37"/>
              <w:jc w:val="center"/>
              <w:rPr>
                <w:rFonts w:ascii="Times New Roman" w:hAnsi="Times New Roman" w:cs="Times New Roman"/>
                <w:sz w:val="20"/>
                <w:szCs w:val="20"/>
              </w:rPr>
            </w:pPr>
            <w:r w:rsidRPr="00C16EAF">
              <w:rPr>
                <w:rFonts w:ascii="Times New Roman" w:hAnsi="Times New Roman" w:cs="Times New Roman"/>
                <w:sz w:val="20"/>
                <w:szCs w:val="20"/>
              </w:rPr>
              <w:t>Номера листов (страниц)</w:t>
            </w:r>
          </w:p>
        </w:tc>
        <w:tc>
          <w:tcPr>
            <w:tcW w:w="1283" w:type="dxa"/>
            <w:vMerge w:val="restart"/>
            <w:vAlign w:val="center"/>
          </w:tcPr>
          <w:p w14:paraId="0E26F319" w14:textId="77777777" w:rsidR="00DD4067" w:rsidRPr="00C16EAF" w:rsidRDefault="00DD4067" w:rsidP="00CD7FAA">
            <w:pPr>
              <w:pStyle w:val="affff6"/>
              <w:spacing w:before="0" w:after="0" w:line="240" w:lineRule="auto"/>
              <w:rPr>
                <w:i/>
                <w:sz w:val="20"/>
                <w:szCs w:val="20"/>
              </w:rPr>
            </w:pPr>
            <w:r w:rsidRPr="00C16EAF">
              <w:rPr>
                <w:i/>
                <w:sz w:val="20"/>
                <w:szCs w:val="20"/>
              </w:rPr>
              <w:t>Всего листов (страниц) в документе</w:t>
            </w:r>
          </w:p>
        </w:tc>
        <w:tc>
          <w:tcPr>
            <w:tcW w:w="1358" w:type="dxa"/>
            <w:vMerge w:val="restart"/>
            <w:vAlign w:val="center"/>
          </w:tcPr>
          <w:p w14:paraId="0748BB0F" w14:textId="77777777" w:rsidR="00DD4067" w:rsidRPr="00C16EAF" w:rsidRDefault="00DD4067" w:rsidP="00CD7FAA">
            <w:pPr>
              <w:pStyle w:val="affff6"/>
              <w:spacing w:before="0" w:after="0" w:line="240" w:lineRule="auto"/>
              <w:rPr>
                <w:i/>
                <w:sz w:val="20"/>
                <w:szCs w:val="20"/>
              </w:rPr>
            </w:pPr>
            <w:r w:rsidRPr="00C16EAF">
              <w:rPr>
                <w:i/>
                <w:sz w:val="20"/>
                <w:szCs w:val="20"/>
              </w:rPr>
              <w:t>№</w:t>
            </w:r>
          </w:p>
          <w:p w14:paraId="0C3CF20A" w14:textId="77777777" w:rsidR="00DD4067" w:rsidRPr="00C16EAF" w:rsidRDefault="00DD4067" w:rsidP="00CD7FAA">
            <w:pPr>
              <w:pStyle w:val="affff6"/>
              <w:spacing w:before="0" w:after="0" w:line="240" w:lineRule="auto"/>
              <w:rPr>
                <w:i/>
                <w:sz w:val="20"/>
                <w:szCs w:val="20"/>
              </w:rPr>
            </w:pPr>
            <w:r w:rsidRPr="00C16EAF">
              <w:rPr>
                <w:i/>
                <w:sz w:val="20"/>
                <w:szCs w:val="20"/>
              </w:rPr>
              <w:t>документа</w:t>
            </w:r>
          </w:p>
        </w:tc>
        <w:tc>
          <w:tcPr>
            <w:tcW w:w="1357" w:type="dxa"/>
            <w:vMerge w:val="restart"/>
            <w:vAlign w:val="center"/>
          </w:tcPr>
          <w:p w14:paraId="191E16F8" w14:textId="77777777" w:rsidR="00DD4067" w:rsidRPr="00C16EAF" w:rsidRDefault="00DD4067" w:rsidP="00CD7FAA">
            <w:pPr>
              <w:pStyle w:val="affff6"/>
              <w:spacing w:before="0" w:after="0" w:line="240" w:lineRule="auto"/>
              <w:rPr>
                <w:i/>
                <w:sz w:val="20"/>
                <w:szCs w:val="20"/>
              </w:rPr>
            </w:pPr>
            <w:r w:rsidRPr="00C16EAF">
              <w:rPr>
                <w:i/>
                <w:sz w:val="20"/>
                <w:szCs w:val="20"/>
              </w:rPr>
              <w:t>Входящий № сопроводит. документа и дата</w:t>
            </w:r>
          </w:p>
        </w:tc>
        <w:tc>
          <w:tcPr>
            <w:tcW w:w="820" w:type="dxa"/>
            <w:vMerge w:val="restart"/>
            <w:vAlign w:val="center"/>
          </w:tcPr>
          <w:p w14:paraId="3263D773" w14:textId="77777777" w:rsidR="00DD4067" w:rsidRPr="00C16EAF" w:rsidRDefault="00DD4067" w:rsidP="00CD7FAA">
            <w:pPr>
              <w:pStyle w:val="affff6"/>
              <w:spacing w:before="0" w:after="0" w:line="240" w:lineRule="auto"/>
              <w:rPr>
                <w:i/>
                <w:sz w:val="20"/>
                <w:szCs w:val="20"/>
              </w:rPr>
            </w:pPr>
            <w:r w:rsidRPr="00C16EAF">
              <w:rPr>
                <w:i/>
                <w:sz w:val="20"/>
                <w:szCs w:val="20"/>
              </w:rPr>
              <w:t>Подп.</w:t>
            </w:r>
          </w:p>
        </w:tc>
        <w:tc>
          <w:tcPr>
            <w:tcW w:w="539" w:type="dxa"/>
            <w:vMerge w:val="restart"/>
            <w:vAlign w:val="center"/>
          </w:tcPr>
          <w:p w14:paraId="3B4D28D3" w14:textId="77777777" w:rsidR="00DD4067" w:rsidRPr="00C16EAF" w:rsidRDefault="00DD4067" w:rsidP="00CD7FAA">
            <w:pPr>
              <w:pStyle w:val="affff6"/>
              <w:spacing w:before="0" w:after="0" w:line="240" w:lineRule="auto"/>
              <w:rPr>
                <w:i/>
                <w:sz w:val="20"/>
                <w:szCs w:val="20"/>
              </w:rPr>
            </w:pPr>
            <w:r w:rsidRPr="00C16EAF">
              <w:rPr>
                <w:i/>
                <w:sz w:val="20"/>
                <w:szCs w:val="20"/>
              </w:rPr>
              <w:t>Да-та</w:t>
            </w:r>
          </w:p>
        </w:tc>
      </w:tr>
      <w:tr w:rsidR="00DD4067" w:rsidRPr="007F0B47" w14:paraId="513632D1" w14:textId="77777777" w:rsidTr="0011555E">
        <w:trPr>
          <w:cantSplit/>
          <w:trHeight w:hRule="exact" w:val="796"/>
          <w:tblHeader/>
        </w:trPr>
        <w:tc>
          <w:tcPr>
            <w:tcW w:w="547" w:type="dxa"/>
            <w:vMerge/>
            <w:vAlign w:val="center"/>
          </w:tcPr>
          <w:p w14:paraId="719B5A4C" w14:textId="77777777" w:rsidR="00DD4067" w:rsidRPr="007F0B47" w:rsidRDefault="00DD4067" w:rsidP="00CD7FAA">
            <w:pPr>
              <w:pStyle w:val="PamkaSmall"/>
              <w:spacing w:line="240" w:lineRule="auto"/>
              <w:rPr>
                <w:rFonts w:ascii="Times New Roman" w:hAnsi="Times New Roman" w:cs="Times New Roman"/>
                <w:sz w:val="22"/>
                <w:szCs w:val="22"/>
              </w:rPr>
            </w:pPr>
          </w:p>
        </w:tc>
        <w:tc>
          <w:tcPr>
            <w:tcW w:w="942" w:type="dxa"/>
            <w:vAlign w:val="center"/>
          </w:tcPr>
          <w:p w14:paraId="6FE40999" w14:textId="77777777" w:rsidR="00DD4067" w:rsidRPr="00C16EAF" w:rsidRDefault="00DD4067" w:rsidP="00CD7FAA">
            <w:pPr>
              <w:pStyle w:val="affff6"/>
              <w:spacing w:before="0" w:after="0" w:line="240" w:lineRule="auto"/>
              <w:ind w:left="-105"/>
              <w:rPr>
                <w:i/>
                <w:sz w:val="20"/>
                <w:szCs w:val="20"/>
              </w:rPr>
            </w:pPr>
            <w:r>
              <w:rPr>
                <w:i/>
                <w:sz w:val="20"/>
                <w:szCs w:val="20"/>
              </w:rPr>
              <w:t>и</w:t>
            </w:r>
            <w:r w:rsidRPr="00C16EAF">
              <w:rPr>
                <w:i/>
                <w:sz w:val="20"/>
                <w:szCs w:val="20"/>
              </w:rPr>
              <w:t>зменен</w:t>
            </w:r>
            <w:r>
              <w:rPr>
                <w:i/>
                <w:sz w:val="20"/>
                <w:szCs w:val="20"/>
              </w:rPr>
              <w:t>-</w:t>
            </w:r>
            <w:r w:rsidRPr="00C16EAF">
              <w:rPr>
                <w:i/>
                <w:sz w:val="20"/>
                <w:szCs w:val="20"/>
              </w:rPr>
              <w:t>ных</w:t>
            </w:r>
          </w:p>
        </w:tc>
        <w:tc>
          <w:tcPr>
            <w:tcW w:w="851" w:type="dxa"/>
            <w:vAlign w:val="center"/>
          </w:tcPr>
          <w:p w14:paraId="1A511351" w14:textId="77777777" w:rsidR="00DD4067" w:rsidRPr="00C16EAF" w:rsidRDefault="00DD4067" w:rsidP="00CD7FAA">
            <w:pPr>
              <w:pStyle w:val="affff6"/>
              <w:spacing w:before="0" w:after="0" w:line="240" w:lineRule="auto"/>
              <w:ind w:left="-84" w:right="-106"/>
              <w:rPr>
                <w:i/>
                <w:sz w:val="20"/>
                <w:szCs w:val="20"/>
              </w:rPr>
            </w:pPr>
            <w:r>
              <w:rPr>
                <w:i/>
                <w:sz w:val="20"/>
                <w:szCs w:val="20"/>
              </w:rPr>
              <w:t>з</w:t>
            </w:r>
            <w:r w:rsidRPr="00C16EAF">
              <w:rPr>
                <w:i/>
                <w:sz w:val="20"/>
                <w:szCs w:val="20"/>
              </w:rPr>
              <w:t>аменен</w:t>
            </w:r>
            <w:r>
              <w:rPr>
                <w:i/>
                <w:sz w:val="20"/>
                <w:szCs w:val="20"/>
              </w:rPr>
              <w:t>-</w:t>
            </w:r>
            <w:r w:rsidRPr="00C16EAF">
              <w:rPr>
                <w:i/>
                <w:sz w:val="20"/>
                <w:szCs w:val="20"/>
              </w:rPr>
              <w:t>ных</w:t>
            </w:r>
          </w:p>
        </w:tc>
        <w:tc>
          <w:tcPr>
            <w:tcW w:w="829" w:type="dxa"/>
            <w:vAlign w:val="center"/>
          </w:tcPr>
          <w:p w14:paraId="335ED116" w14:textId="77777777" w:rsidR="00DD4067" w:rsidRPr="00C16EAF" w:rsidRDefault="00DD4067" w:rsidP="00CD7FAA">
            <w:pPr>
              <w:pStyle w:val="affff6"/>
              <w:spacing w:before="0" w:after="0" w:line="240" w:lineRule="auto"/>
              <w:rPr>
                <w:i/>
                <w:sz w:val="20"/>
                <w:szCs w:val="20"/>
              </w:rPr>
            </w:pPr>
            <w:r>
              <w:rPr>
                <w:i/>
                <w:sz w:val="20"/>
                <w:szCs w:val="20"/>
              </w:rPr>
              <w:t>н</w:t>
            </w:r>
            <w:r w:rsidRPr="00C16EAF">
              <w:rPr>
                <w:i/>
                <w:sz w:val="20"/>
                <w:szCs w:val="20"/>
              </w:rPr>
              <w:t>овых</w:t>
            </w:r>
          </w:p>
        </w:tc>
        <w:tc>
          <w:tcPr>
            <w:tcW w:w="1101" w:type="dxa"/>
            <w:vAlign w:val="center"/>
          </w:tcPr>
          <w:p w14:paraId="5787F77B" w14:textId="77777777" w:rsidR="00DD4067" w:rsidRPr="00C16EAF" w:rsidRDefault="00DD4067" w:rsidP="00CD7FAA">
            <w:pPr>
              <w:pStyle w:val="affff6"/>
              <w:spacing w:before="0" w:after="0" w:line="240" w:lineRule="auto"/>
              <w:rPr>
                <w:i/>
                <w:sz w:val="20"/>
                <w:szCs w:val="20"/>
              </w:rPr>
            </w:pPr>
            <w:r>
              <w:rPr>
                <w:i/>
                <w:sz w:val="20"/>
                <w:szCs w:val="20"/>
              </w:rPr>
              <w:t>а</w:t>
            </w:r>
            <w:r w:rsidRPr="00C16EAF">
              <w:rPr>
                <w:i/>
                <w:sz w:val="20"/>
                <w:szCs w:val="20"/>
              </w:rPr>
              <w:t>ннули</w:t>
            </w:r>
            <w:r>
              <w:rPr>
                <w:i/>
                <w:sz w:val="20"/>
                <w:szCs w:val="20"/>
              </w:rPr>
              <w:t>-</w:t>
            </w:r>
            <w:r w:rsidRPr="00C16EAF">
              <w:rPr>
                <w:i/>
                <w:sz w:val="20"/>
                <w:szCs w:val="20"/>
              </w:rPr>
              <w:t>рованных</w:t>
            </w:r>
          </w:p>
        </w:tc>
        <w:tc>
          <w:tcPr>
            <w:tcW w:w="1283" w:type="dxa"/>
            <w:vMerge/>
            <w:vAlign w:val="center"/>
          </w:tcPr>
          <w:p w14:paraId="162E1642" w14:textId="77777777" w:rsidR="00DD4067" w:rsidRPr="007F0B47" w:rsidRDefault="00DD4067" w:rsidP="00CD7FAA">
            <w:pPr>
              <w:pStyle w:val="PamkaSmall"/>
              <w:spacing w:line="240" w:lineRule="auto"/>
              <w:rPr>
                <w:rFonts w:ascii="Times New Roman" w:hAnsi="Times New Roman" w:cs="Times New Roman"/>
                <w:sz w:val="22"/>
                <w:szCs w:val="22"/>
              </w:rPr>
            </w:pPr>
          </w:p>
        </w:tc>
        <w:tc>
          <w:tcPr>
            <w:tcW w:w="1358" w:type="dxa"/>
            <w:vMerge/>
            <w:vAlign w:val="center"/>
          </w:tcPr>
          <w:p w14:paraId="01189D06" w14:textId="77777777" w:rsidR="00DD4067" w:rsidRPr="007F0B47" w:rsidRDefault="00DD4067" w:rsidP="00CD7FAA">
            <w:pPr>
              <w:pStyle w:val="PamkaSmall"/>
              <w:spacing w:line="240" w:lineRule="auto"/>
              <w:rPr>
                <w:rFonts w:ascii="Times New Roman" w:hAnsi="Times New Roman" w:cs="Times New Roman"/>
                <w:i w:val="0"/>
                <w:sz w:val="22"/>
                <w:szCs w:val="22"/>
              </w:rPr>
            </w:pPr>
          </w:p>
        </w:tc>
        <w:tc>
          <w:tcPr>
            <w:tcW w:w="1357" w:type="dxa"/>
            <w:vMerge/>
            <w:vAlign w:val="center"/>
          </w:tcPr>
          <w:p w14:paraId="284CA7C1" w14:textId="77777777" w:rsidR="00DD4067" w:rsidRPr="007F0B47" w:rsidRDefault="00DD4067" w:rsidP="00CD7FAA">
            <w:pPr>
              <w:pStyle w:val="PamkaSmall"/>
              <w:spacing w:line="240" w:lineRule="auto"/>
              <w:rPr>
                <w:rFonts w:ascii="Times New Roman" w:hAnsi="Times New Roman" w:cs="Times New Roman"/>
                <w:i w:val="0"/>
                <w:sz w:val="22"/>
                <w:szCs w:val="22"/>
              </w:rPr>
            </w:pPr>
          </w:p>
        </w:tc>
        <w:tc>
          <w:tcPr>
            <w:tcW w:w="820" w:type="dxa"/>
            <w:vMerge/>
            <w:vAlign w:val="center"/>
          </w:tcPr>
          <w:p w14:paraId="1FCC4FEA" w14:textId="77777777" w:rsidR="00DD4067" w:rsidRPr="007F0B47" w:rsidRDefault="00DD4067" w:rsidP="00CD7FAA">
            <w:pPr>
              <w:pStyle w:val="PamkaSmall"/>
              <w:spacing w:line="240" w:lineRule="auto"/>
              <w:rPr>
                <w:rFonts w:ascii="Times New Roman" w:hAnsi="Times New Roman" w:cs="Times New Roman"/>
                <w:i w:val="0"/>
                <w:sz w:val="22"/>
                <w:szCs w:val="22"/>
              </w:rPr>
            </w:pPr>
          </w:p>
        </w:tc>
        <w:tc>
          <w:tcPr>
            <w:tcW w:w="539" w:type="dxa"/>
            <w:vMerge/>
            <w:vAlign w:val="center"/>
          </w:tcPr>
          <w:p w14:paraId="7C2276D8" w14:textId="77777777" w:rsidR="00DD4067" w:rsidRPr="007F0B47" w:rsidRDefault="00DD4067" w:rsidP="00CD7FAA">
            <w:pPr>
              <w:pStyle w:val="PamkaSmall"/>
              <w:spacing w:line="240" w:lineRule="auto"/>
              <w:rPr>
                <w:rFonts w:ascii="Times New Roman" w:hAnsi="Times New Roman" w:cs="Times New Roman"/>
                <w:i w:val="0"/>
                <w:sz w:val="22"/>
                <w:szCs w:val="22"/>
              </w:rPr>
            </w:pPr>
          </w:p>
        </w:tc>
      </w:tr>
      <w:tr w:rsidR="00DD4067" w:rsidRPr="007F0B47" w14:paraId="3669237E" w14:textId="77777777" w:rsidTr="0011555E">
        <w:trPr>
          <w:cantSplit/>
          <w:trHeight w:hRule="exact" w:val="397"/>
          <w:tblHeader/>
        </w:trPr>
        <w:tc>
          <w:tcPr>
            <w:tcW w:w="547" w:type="dxa"/>
            <w:vAlign w:val="center"/>
          </w:tcPr>
          <w:p w14:paraId="27486534" w14:textId="77777777" w:rsidR="00DD4067" w:rsidRPr="007F0B47" w:rsidRDefault="00DD4067" w:rsidP="00CD7FAA">
            <w:pPr>
              <w:pStyle w:val="VedSoder"/>
              <w:keepNext w:val="0"/>
              <w:jc w:val="center"/>
              <w:rPr>
                <w:sz w:val="22"/>
                <w:szCs w:val="22"/>
              </w:rPr>
            </w:pPr>
          </w:p>
        </w:tc>
        <w:tc>
          <w:tcPr>
            <w:tcW w:w="942" w:type="dxa"/>
            <w:vAlign w:val="center"/>
          </w:tcPr>
          <w:p w14:paraId="1F5F373C" w14:textId="77777777" w:rsidR="00DD4067" w:rsidRPr="007F0B47" w:rsidRDefault="00DD4067" w:rsidP="00CD7FAA">
            <w:pPr>
              <w:pStyle w:val="VedSoder"/>
              <w:keepNext w:val="0"/>
              <w:rPr>
                <w:sz w:val="22"/>
                <w:szCs w:val="22"/>
              </w:rPr>
            </w:pPr>
          </w:p>
        </w:tc>
        <w:tc>
          <w:tcPr>
            <w:tcW w:w="851" w:type="dxa"/>
            <w:vAlign w:val="center"/>
          </w:tcPr>
          <w:p w14:paraId="22D6CD3E" w14:textId="77777777" w:rsidR="00DD4067" w:rsidRPr="007F0B47" w:rsidRDefault="00DD4067" w:rsidP="00CD7FAA">
            <w:pPr>
              <w:pStyle w:val="VedSoder"/>
              <w:keepNext w:val="0"/>
              <w:rPr>
                <w:sz w:val="22"/>
                <w:szCs w:val="22"/>
              </w:rPr>
            </w:pPr>
          </w:p>
        </w:tc>
        <w:tc>
          <w:tcPr>
            <w:tcW w:w="829" w:type="dxa"/>
            <w:vAlign w:val="center"/>
          </w:tcPr>
          <w:p w14:paraId="258C9233" w14:textId="77777777" w:rsidR="00DD4067" w:rsidRPr="007F0B47" w:rsidRDefault="00DD4067" w:rsidP="00CD7FAA">
            <w:pPr>
              <w:pStyle w:val="VedSoder"/>
              <w:keepNext w:val="0"/>
              <w:rPr>
                <w:sz w:val="22"/>
                <w:szCs w:val="22"/>
              </w:rPr>
            </w:pPr>
          </w:p>
        </w:tc>
        <w:tc>
          <w:tcPr>
            <w:tcW w:w="1101" w:type="dxa"/>
            <w:vAlign w:val="center"/>
          </w:tcPr>
          <w:p w14:paraId="1CD17DBB" w14:textId="77777777" w:rsidR="00DD4067" w:rsidRPr="007F0B47" w:rsidRDefault="00DD4067" w:rsidP="00CD7FAA">
            <w:pPr>
              <w:pStyle w:val="VedSoder"/>
              <w:keepNext w:val="0"/>
              <w:rPr>
                <w:sz w:val="22"/>
                <w:szCs w:val="22"/>
              </w:rPr>
            </w:pPr>
          </w:p>
        </w:tc>
        <w:tc>
          <w:tcPr>
            <w:tcW w:w="1283" w:type="dxa"/>
            <w:vAlign w:val="center"/>
          </w:tcPr>
          <w:p w14:paraId="2BD12230" w14:textId="77777777" w:rsidR="00DD4067" w:rsidRPr="007F0B47" w:rsidRDefault="00DD4067" w:rsidP="00CD7FAA">
            <w:pPr>
              <w:pStyle w:val="VedSoder"/>
              <w:keepNext w:val="0"/>
              <w:rPr>
                <w:sz w:val="22"/>
                <w:szCs w:val="22"/>
              </w:rPr>
            </w:pPr>
          </w:p>
        </w:tc>
        <w:tc>
          <w:tcPr>
            <w:tcW w:w="1358" w:type="dxa"/>
            <w:vAlign w:val="center"/>
          </w:tcPr>
          <w:p w14:paraId="11194835" w14:textId="77777777" w:rsidR="00DD4067" w:rsidRPr="007F0B47" w:rsidRDefault="00DD4067" w:rsidP="00CD7FAA">
            <w:pPr>
              <w:pStyle w:val="VedSoder"/>
              <w:keepNext w:val="0"/>
              <w:rPr>
                <w:i w:val="0"/>
                <w:sz w:val="22"/>
                <w:szCs w:val="22"/>
              </w:rPr>
            </w:pPr>
          </w:p>
        </w:tc>
        <w:tc>
          <w:tcPr>
            <w:tcW w:w="1357" w:type="dxa"/>
            <w:vAlign w:val="center"/>
          </w:tcPr>
          <w:p w14:paraId="11F3D8A5" w14:textId="77777777" w:rsidR="00DD4067" w:rsidRPr="007F0B47" w:rsidRDefault="00DD4067" w:rsidP="00CD7FAA">
            <w:pPr>
              <w:pStyle w:val="VedSoder"/>
              <w:keepNext w:val="0"/>
              <w:rPr>
                <w:i w:val="0"/>
                <w:sz w:val="22"/>
                <w:szCs w:val="22"/>
              </w:rPr>
            </w:pPr>
          </w:p>
        </w:tc>
        <w:tc>
          <w:tcPr>
            <w:tcW w:w="820" w:type="dxa"/>
            <w:vAlign w:val="center"/>
          </w:tcPr>
          <w:p w14:paraId="52CAFF0B" w14:textId="77777777" w:rsidR="00DD4067" w:rsidRPr="007F0B47" w:rsidRDefault="00DD4067" w:rsidP="00CD7FAA">
            <w:pPr>
              <w:pStyle w:val="VedSoder"/>
              <w:keepNext w:val="0"/>
              <w:rPr>
                <w:i w:val="0"/>
                <w:sz w:val="22"/>
                <w:szCs w:val="22"/>
              </w:rPr>
            </w:pPr>
          </w:p>
        </w:tc>
        <w:tc>
          <w:tcPr>
            <w:tcW w:w="539" w:type="dxa"/>
            <w:vAlign w:val="center"/>
          </w:tcPr>
          <w:p w14:paraId="50A71F50" w14:textId="77777777" w:rsidR="00DD4067" w:rsidRPr="007F0B47" w:rsidRDefault="00DD4067" w:rsidP="00CD7FAA">
            <w:pPr>
              <w:pStyle w:val="VedSoder"/>
              <w:keepNext w:val="0"/>
              <w:rPr>
                <w:i w:val="0"/>
                <w:sz w:val="22"/>
                <w:szCs w:val="22"/>
              </w:rPr>
            </w:pPr>
          </w:p>
        </w:tc>
      </w:tr>
      <w:tr w:rsidR="00DD4067" w:rsidRPr="007F0B47" w14:paraId="7ABBB874" w14:textId="77777777" w:rsidTr="0011555E">
        <w:trPr>
          <w:cantSplit/>
          <w:trHeight w:hRule="exact" w:val="397"/>
          <w:tblHeader/>
        </w:trPr>
        <w:tc>
          <w:tcPr>
            <w:tcW w:w="547" w:type="dxa"/>
            <w:vAlign w:val="center"/>
          </w:tcPr>
          <w:p w14:paraId="7A837408" w14:textId="77777777" w:rsidR="00DD4067" w:rsidRPr="007F0B47" w:rsidRDefault="00DD4067" w:rsidP="00CD7FAA">
            <w:pPr>
              <w:pStyle w:val="VedSoder"/>
              <w:keepNext w:val="0"/>
              <w:jc w:val="center"/>
              <w:rPr>
                <w:sz w:val="22"/>
                <w:szCs w:val="22"/>
              </w:rPr>
            </w:pPr>
          </w:p>
        </w:tc>
        <w:tc>
          <w:tcPr>
            <w:tcW w:w="942" w:type="dxa"/>
            <w:vAlign w:val="center"/>
          </w:tcPr>
          <w:p w14:paraId="20076041" w14:textId="77777777" w:rsidR="00DD4067" w:rsidRPr="007F0B47" w:rsidRDefault="00DD4067" w:rsidP="00CD7FAA">
            <w:pPr>
              <w:pStyle w:val="VedSoder"/>
              <w:keepNext w:val="0"/>
              <w:rPr>
                <w:sz w:val="22"/>
                <w:szCs w:val="22"/>
              </w:rPr>
            </w:pPr>
          </w:p>
        </w:tc>
        <w:tc>
          <w:tcPr>
            <w:tcW w:w="851" w:type="dxa"/>
            <w:vAlign w:val="center"/>
          </w:tcPr>
          <w:p w14:paraId="56044F24" w14:textId="77777777" w:rsidR="00DD4067" w:rsidRPr="007F0B47" w:rsidRDefault="00DD4067" w:rsidP="00CD7FAA">
            <w:pPr>
              <w:pStyle w:val="VedSoder"/>
              <w:keepNext w:val="0"/>
              <w:rPr>
                <w:sz w:val="22"/>
                <w:szCs w:val="22"/>
              </w:rPr>
            </w:pPr>
          </w:p>
        </w:tc>
        <w:tc>
          <w:tcPr>
            <w:tcW w:w="829" w:type="dxa"/>
            <w:vAlign w:val="center"/>
          </w:tcPr>
          <w:p w14:paraId="7E5CF463" w14:textId="77777777" w:rsidR="00DD4067" w:rsidRPr="007F0B47" w:rsidRDefault="00DD4067" w:rsidP="00CD7FAA">
            <w:pPr>
              <w:pStyle w:val="VedSoder"/>
              <w:keepNext w:val="0"/>
              <w:rPr>
                <w:sz w:val="22"/>
                <w:szCs w:val="22"/>
              </w:rPr>
            </w:pPr>
          </w:p>
        </w:tc>
        <w:tc>
          <w:tcPr>
            <w:tcW w:w="1101" w:type="dxa"/>
            <w:vAlign w:val="center"/>
          </w:tcPr>
          <w:p w14:paraId="4F1871C6" w14:textId="77777777" w:rsidR="00DD4067" w:rsidRPr="007F0B47" w:rsidRDefault="00DD4067" w:rsidP="00CD7FAA">
            <w:pPr>
              <w:pStyle w:val="VedSoder"/>
              <w:keepNext w:val="0"/>
              <w:rPr>
                <w:sz w:val="22"/>
                <w:szCs w:val="22"/>
              </w:rPr>
            </w:pPr>
          </w:p>
        </w:tc>
        <w:tc>
          <w:tcPr>
            <w:tcW w:w="1283" w:type="dxa"/>
            <w:vAlign w:val="center"/>
          </w:tcPr>
          <w:p w14:paraId="77D1A3D9" w14:textId="77777777" w:rsidR="00DD4067" w:rsidRPr="007F0B47" w:rsidRDefault="00DD4067" w:rsidP="00CD7FAA">
            <w:pPr>
              <w:pStyle w:val="VedSoder"/>
              <w:keepNext w:val="0"/>
              <w:rPr>
                <w:sz w:val="22"/>
                <w:szCs w:val="22"/>
              </w:rPr>
            </w:pPr>
          </w:p>
        </w:tc>
        <w:tc>
          <w:tcPr>
            <w:tcW w:w="1358" w:type="dxa"/>
            <w:vAlign w:val="center"/>
          </w:tcPr>
          <w:p w14:paraId="4087C3C1" w14:textId="77777777" w:rsidR="00DD4067" w:rsidRPr="007F0B47" w:rsidRDefault="00DD4067" w:rsidP="00CD7FAA">
            <w:pPr>
              <w:pStyle w:val="VedSoder"/>
              <w:keepNext w:val="0"/>
              <w:rPr>
                <w:i w:val="0"/>
                <w:sz w:val="22"/>
                <w:szCs w:val="22"/>
              </w:rPr>
            </w:pPr>
          </w:p>
        </w:tc>
        <w:tc>
          <w:tcPr>
            <w:tcW w:w="1357" w:type="dxa"/>
            <w:vAlign w:val="center"/>
          </w:tcPr>
          <w:p w14:paraId="336D89C6" w14:textId="77777777" w:rsidR="00DD4067" w:rsidRPr="007F0B47" w:rsidRDefault="00DD4067" w:rsidP="00CD7FAA">
            <w:pPr>
              <w:pStyle w:val="VedSoder"/>
              <w:keepNext w:val="0"/>
              <w:rPr>
                <w:i w:val="0"/>
                <w:sz w:val="22"/>
                <w:szCs w:val="22"/>
              </w:rPr>
            </w:pPr>
          </w:p>
        </w:tc>
        <w:tc>
          <w:tcPr>
            <w:tcW w:w="820" w:type="dxa"/>
            <w:vAlign w:val="center"/>
          </w:tcPr>
          <w:p w14:paraId="0C4B2F6C" w14:textId="77777777" w:rsidR="00DD4067" w:rsidRPr="007F0B47" w:rsidRDefault="00DD4067" w:rsidP="00CD7FAA">
            <w:pPr>
              <w:pStyle w:val="VedSoder"/>
              <w:keepNext w:val="0"/>
              <w:rPr>
                <w:i w:val="0"/>
                <w:sz w:val="22"/>
                <w:szCs w:val="22"/>
              </w:rPr>
            </w:pPr>
          </w:p>
        </w:tc>
        <w:tc>
          <w:tcPr>
            <w:tcW w:w="539" w:type="dxa"/>
            <w:vAlign w:val="center"/>
          </w:tcPr>
          <w:p w14:paraId="3B670871" w14:textId="77777777" w:rsidR="00DD4067" w:rsidRPr="007F0B47" w:rsidRDefault="00DD4067" w:rsidP="00CD7FAA">
            <w:pPr>
              <w:pStyle w:val="VedSoder"/>
              <w:keepNext w:val="0"/>
              <w:rPr>
                <w:i w:val="0"/>
                <w:sz w:val="22"/>
                <w:szCs w:val="22"/>
              </w:rPr>
            </w:pPr>
          </w:p>
        </w:tc>
      </w:tr>
      <w:tr w:rsidR="00DD4067" w:rsidRPr="007F0B47" w14:paraId="0D7C31D4" w14:textId="77777777" w:rsidTr="0011555E">
        <w:trPr>
          <w:cantSplit/>
          <w:trHeight w:hRule="exact" w:val="397"/>
          <w:tblHeader/>
        </w:trPr>
        <w:tc>
          <w:tcPr>
            <w:tcW w:w="547" w:type="dxa"/>
            <w:vAlign w:val="center"/>
          </w:tcPr>
          <w:p w14:paraId="0EA03F71" w14:textId="77777777" w:rsidR="00DD4067" w:rsidRPr="007F0B47" w:rsidRDefault="00DD4067" w:rsidP="00CD7FAA">
            <w:pPr>
              <w:pStyle w:val="VedSoder"/>
              <w:keepNext w:val="0"/>
              <w:jc w:val="center"/>
              <w:rPr>
                <w:sz w:val="22"/>
                <w:szCs w:val="22"/>
              </w:rPr>
            </w:pPr>
          </w:p>
        </w:tc>
        <w:tc>
          <w:tcPr>
            <w:tcW w:w="942" w:type="dxa"/>
            <w:vAlign w:val="center"/>
          </w:tcPr>
          <w:p w14:paraId="34AE8AEC" w14:textId="77777777" w:rsidR="00DD4067" w:rsidRPr="007F0B47" w:rsidRDefault="00DD4067" w:rsidP="00CD7FAA">
            <w:pPr>
              <w:pStyle w:val="VedSoder"/>
              <w:keepNext w:val="0"/>
              <w:rPr>
                <w:sz w:val="22"/>
                <w:szCs w:val="22"/>
              </w:rPr>
            </w:pPr>
          </w:p>
        </w:tc>
        <w:tc>
          <w:tcPr>
            <w:tcW w:w="851" w:type="dxa"/>
            <w:vAlign w:val="center"/>
          </w:tcPr>
          <w:p w14:paraId="27145468" w14:textId="77777777" w:rsidR="00DD4067" w:rsidRPr="007F0B47" w:rsidRDefault="00DD4067" w:rsidP="00CD7FAA">
            <w:pPr>
              <w:pStyle w:val="VedSoder"/>
              <w:keepNext w:val="0"/>
              <w:rPr>
                <w:sz w:val="22"/>
                <w:szCs w:val="22"/>
              </w:rPr>
            </w:pPr>
          </w:p>
        </w:tc>
        <w:tc>
          <w:tcPr>
            <w:tcW w:w="829" w:type="dxa"/>
            <w:vAlign w:val="center"/>
          </w:tcPr>
          <w:p w14:paraId="51F6D6FF" w14:textId="77777777" w:rsidR="00DD4067" w:rsidRPr="007F0B47" w:rsidRDefault="00DD4067" w:rsidP="00CD7FAA">
            <w:pPr>
              <w:pStyle w:val="VedSoder"/>
              <w:keepNext w:val="0"/>
              <w:rPr>
                <w:sz w:val="22"/>
                <w:szCs w:val="22"/>
              </w:rPr>
            </w:pPr>
          </w:p>
        </w:tc>
        <w:tc>
          <w:tcPr>
            <w:tcW w:w="1101" w:type="dxa"/>
            <w:vAlign w:val="center"/>
          </w:tcPr>
          <w:p w14:paraId="05A2DDD7" w14:textId="77777777" w:rsidR="00DD4067" w:rsidRPr="007F0B47" w:rsidRDefault="00DD4067" w:rsidP="00CD7FAA">
            <w:pPr>
              <w:pStyle w:val="VedSoder"/>
              <w:keepNext w:val="0"/>
              <w:rPr>
                <w:sz w:val="22"/>
                <w:szCs w:val="22"/>
              </w:rPr>
            </w:pPr>
          </w:p>
        </w:tc>
        <w:tc>
          <w:tcPr>
            <w:tcW w:w="1283" w:type="dxa"/>
            <w:vAlign w:val="center"/>
          </w:tcPr>
          <w:p w14:paraId="5425357B" w14:textId="77777777" w:rsidR="00DD4067" w:rsidRPr="007F0B47" w:rsidRDefault="00DD4067" w:rsidP="00CD7FAA">
            <w:pPr>
              <w:pStyle w:val="VedSoder"/>
              <w:keepNext w:val="0"/>
              <w:rPr>
                <w:sz w:val="22"/>
                <w:szCs w:val="22"/>
              </w:rPr>
            </w:pPr>
          </w:p>
        </w:tc>
        <w:tc>
          <w:tcPr>
            <w:tcW w:w="1358" w:type="dxa"/>
            <w:vAlign w:val="center"/>
          </w:tcPr>
          <w:p w14:paraId="32818840" w14:textId="77777777" w:rsidR="00DD4067" w:rsidRPr="007F0B47" w:rsidRDefault="00DD4067" w:rsidP="00CD7FAA">
            <w:pPr>
              <w:pStyle w:val="VedSoder"/>
              <w:keepNext w:val="0"/>
              <w:rPr>
                <w:i w:val="0"/>
                <w:sz w:val="22"/>
                <w:szCs w:val="22"/>
              </w:rPr>
            </w:pPr>
          </w:p>
        </w:tc>
        <w:tc>
          <w:tcPr>
            <w:tcW w:w="1357" w:type="dxa"/>
            <w:vAlign w:val="center"/>
          </w:tcPr>
          <w:p w14:paraId="2E54CD8D" w14:textId="77777777" w:rsidR="00DD4067" w:rsidRPr="007F0B47" w:rsidRDefault="00DD4067" w:rsidP="00CD7FAA">
            <w:pPr>
              <w:pStyle w:val="VedSoder"/>
              <w:keepNext w:val="0"/>
              <w:rPr>
                <w:i w:val="0"/>
                <w:sz w:val="22"/>
                <w:szCs w:val="22"/>
              </w:rPr>
            </w:pPr>
          </w:p>
        </w:tc>
        <w:tc>
          <w:tcPr>
            <w:tcW w:w="820" w:type="dxa"/>
            <w:vAlign w:val="center"/>
          </w:tcPr>
          <w:p w14:paraId="065E6CF3" w14:textId="77777777" w:rsidR="00DD4067" w:rsidRPr="007F0B47" w:rsidRDefault="00DD4067" w:rsidP="00CD7FAA">
            <w:pPr>
              <w:pStyle w:val="VedSoder"/>
              <w:keepNext w:val="0"/>
              <w:rPr>
                <w:i w:val="0"/>
                <w:sz w:val="22"/>
                <w:szCs w:val="22"/>
              </w:rPr>
            </w:pPr>
          </w:p>
        </w:tc>
        <w:tc>
          <w:tcPr>
            <w:tcW w:w="539" w:type="dxa"/>
            <w:vAlign w:val="center"/>
          </w:tcPr>
          <w:p w14:paraId="6F8647C5" w14:textId="77777777" w:rsidR="00DD4067" w:rsidRPr="007F0B47" w:rsidRDefault="00DD4067" w:rsidP="00CD7FAA">
            <w:pPr>
              <w:pStyle w:val="VedSoder"/>
              <w:keepNext w:val="0"/>
              <w:rPr>
                <w:i w:val="0"/>
                <w:sz w:val="22"/>
                <w:szCs w:val="22"/>
              </w:rPr>
            </w:pPr>
          </w:p>
        </w:tc>
      </w:tr>
      <w:tr w:rsidR="00DD4067" w:rsidRPr="007F0B47" w14:paraId="04721F4F" w14:textId="77777777" w:rsidTr="0011555E">
        <w:trPr>
          <w:cantSplit/>
          <w:trHeight w:hRule="exact" w:val="397"/>
          <w:tblHeader/>
        </w:trPr>
        <w:tc>
          <w:tcPr>
            <w:tcW w:w="547" w:type="dxa"/>
            <w:vAlign w:val="center"/>
          </w:tcPr>
          <w:p w14:paraId="70903CCC" w14:textId="77777777" w:rsidR="00DD4067" w:rsidRPr="007F0B47" w:rsidRDefault="00DD4067" w:rsidP="00CD7FAA">
            <w:pPr>
              <w:pStyle w:val="VedSoder"/>
              <w:keepNext w:val="0"/>
              <w:jc w:val="center"/>
              <w:rPr>
                <w:sz w:val="22"/>
                <w:szCs w:val="22"/>
              </w:rPr>
            </w:pPr>
          </w:p>
        </w:tc>
        <w:tc>
          <w:tcPr>
            <w:tcW w:w="942" w:type="dxa"/>
            <w:vAlign w:val="center"/>
          </w:tcPr>
          <w:p w14:paraId="68795372" w14:textId="77777777" w:rsidR="00DD4067" w:rsidRPr="007F0B47" w:rsidRDefault="00DD4067" w:rsidP="00CD7FAA">
            <w:pPr>
              <w:pStyle w:val="VedSoder"/>
              <w:keepNext w:val="0"/>
              <w:rPr>
                <w:sz w:val="22"/>
                <w:szCs w:val="22"/>
              </w:rPr>
            </w:pPr>
          </w:p>
        </w:tc>
        <w:tc>
          <w:tcPr>
            <w:tcW w:w="851" w:type="dxa"/>
            <w:vAlign w:val="center"/>
          </w:tcPr>
          <w:p w14:paraId="118327A4" w14:textId="77777777" w:rsidR="00DD4067" w:rsidRPr="007F0B47" w:rsidRDefault="00DD4067" w:rsidP="00CD7FAA">
            <w:pPr>
              <w:pStyle w:val="VedSoder"/>
              <w:keepNext w:val="0"/>
              <w:rPr>
                <w:sz w:val="22"/>
                <w:szCs w:val="22"/>
              </w:rPr>
            </w:pPr>
          </w:p>
        </w:tc>
        <w:tc>
          <w:tcPr>
            <w:tcW w:w="829" w:type="dxa"/>
            <w:vAlign w:val="center"/>
          </w:tcPr>
          <w:p w14:paraId="6F946F47" w14:textId="77777777" w:rsidR="00DD4067" w:rsidRPr="007F0B47" w:rsidRDefault="00DD4067" w:rsidP="00CD7FAA">
            <w:pPr>
              <w:pStyle w:val="VedSoder"/>
              <w:keepNext w:val="0"/>
              <w:rPr>
                <w:sz w:val="22"/>
                <w:szCs w:val="22"/>
              </w:rPr>
            </w:pPr>
          </w:p>
        </w:tc>
        <w:tc>
          <w:tcPr>
            <w:tcW w:w="1101" w:type="dxa"/>
            <w:vAlign w:val="center"/>
          </w:tcPr>
          <w:p w14:paraId="2C7DF98B" w14:textId="77777777" w:rsidR="00DD4067" w:rsidRPr="007F0B47" w:rsidRDefault="00DD4067" w:rsidP="00CD7FAA">
            <w:pPr>
              <w:pStyle w:val="VedSoder"/>
              <w:keepNext w:val="0"/>
              <w:rPr>
                <w:sz w:val="22"/>
                <w:szCs w:val="22"/>
              </w:rPr>
            </w:pPr>
          </w:p>
        </w:tc>
        <w:tc>
          <w:tcPr>
            <w:tcW w:w="1283" w:type="dxa"/>
            <w:vAlign w:val="center"/>
          </w:tcPr>
          <w:p w14:paraId="77DB21FC" w14:textId="77777777" w:rsidR="00DD4067" w:rsidRPr="007F0B47" w:rsidRDefault="00DD4067" w:rsidP="00CD7FAA">
            <w:pPr>
              <w:pStyle w:val="VedSoder"/>
              <w:keepNext w:val="0"/>
              <w:rPr>
                <w:sz w:val="22"/>
                <w:szCs w:val="22"/>
              </w:rPr>
            </w:pPr>
          </w:p>
        </w:tc>
        <w:tc>
          <w:tcPr>
            <w:tcW w:w="1358" w:type="dxa"/>
            <w:vAlign w:val="center"/>
          </w:tcPr>
          <w:p w14:paraId="2CB3AE3E" w14:textId="77777777" w:rsidR="00DD4067" w:rsidRPr="007F0B47" w:rsidRDefault="00DD4067" w:rsidP="00CD7FAA">
            <w:pPr>
              <w:pStyle w:val="VedSoder"/>
              <w:keepNext w:val="0"/>
              <w:rPr>
                <w:i w:val="0"/>
                <w:sz w:val="22"/>
                <w:szCs w:val="22"/>
              </w:rPr>
            </w:pPr>
          </w:p>
        </w:tc>
        <w:tc>
          <w:tcPr>
            <w:tcW w:w="1357" w:type="dxa"/>
            <w:vAlign w:val="center"/>
          </w:tcPr>
          <w:p w14:paraId="0430575F" w14:textId="77777777" w:rsidR="00DD4067" w:rsidRPr="007F0B47" w:rsidRDefault="00DD4067" w:rsidP="00CD7FAA">
            <w:pPr>
              <w:pStyle w:val="VedSoder"/>
              <w:keepNext w:val="0"/>
              <w:rPr>
                <w:i w:val="0"/>
                <w:sz w:val="22"/>
                <w:szCs w:val="22"/>
              </w:rPr>
            </w:pPr>
          </w:p>
        </w:tc>
        <w:tc>
          <w:tcPr>
            <w:tcW w:w="820" w:type="dxa"/>
            <w:vAlign w:val="center"/>
          </w:tcPr>
          <w:p w14:paraId="4D9478A1" w14:textId="77777777" w:rsidR="00DD4067" w:rsidRPr="007F0B47" w:rsidRDefault="00DD4067" w:rsidP="00CD7FAA">
            <w:pPr>
              <w:pStyle w:val="VedSoder"/>
              <w:keepNext w:val="0"/>
              <w:rPr>
                <w:i w:val="0"/>
                <w:sz w:val="22"/>
                <w:szCs w:val="22"/>
              </w:rPr>
            </w:pPr>
          </w:p>
        </w:tc>
        <w:tc>
          <w:tcPr>
            <w:tcW w:w="539" w:type="dxa"/>
            <w:vAlign w:val="center"/>
          </w:tcPr>
          <w:p w14:paraId="53E49D44" w14:textId="77777777" w:rsidR="00DD4067" w:rsidRPr="007F0B47" w:rsidRDefault="00DD4067" w:rsidP="00CD7FAA">
            <w:pPr>
              <w:pStyle w:val="VedSoder"/>
              <w:keepNext w:val="0"/>
              <w:rPr>
                <w:i w:val="0"/>
                <w:sz w:val="22"/>
                <w:szCs w:val="22"/>
              </w:rPr>
            </w:pPr>
          </w:p>
        </w:tc>
      </w:tr>
      <w:tr w:rsidR="00DD4067" w:rsidRPr="007F0B47" w14:paraId="20107D11" w14:textId="77777777" w:rsidTr="0011555E">
        <w:trPr>
          <w:cantSplit/>
          <w:trHeight w:hRule="exact" w:val="397"/>
          <w:tblHeader/>
        </w:trPr>
        <w:tc>
          <w:tcPr>
            <w:tcW w:w="547" w:type="dxa"/>
            <w:vAlign w:val="center"/>
          </w:tcPr>
          <w:p w14:paraId="2927D8DE" w14:textId="77777777" w:rsidR="00DD4067" w:rsidRPr="007F0B47" w:rsidRDefault="00DD4067" w:rsidP="00CD7FAA">
            <w:pPr>
              <w:pStyle w:val="VedSoder"/>
              <w:keepNext w:val="0"/>
              <w:jc w:val="center"/>
              <w:rPr>
                <w:sz w:val="22"/>
                <w:szCs w:val="22"/>
              </w:rPr>
            </w:pPr>
          </w:p>
        </w:tc>
        <w:tc>
          <w:tcPr>
            <w:tcW w:w="942" w:type="dxa"/>
            <w:vAlign w:val="center"/>
          </w:tcPr>
          <w:p w14:paraId="78B774D7" w14:textId="77777777" w:rsidR="00DD4067" w:rsidRPr="007F0B47" w:rsidRDefault="00DD4067" w:rsidP="00CD7FAA">
            <w:pPr>
              <w:pStyle w:val="VedSoder"/>
              <w:keepNext w:val="0"/>
              <w:rPr>
                <w:sz w:val="22"/>
                <w:szCs w:val="22"/>
              </w:rPr>
            </w:pPr>
          </w:p>
        </w:tc>
        <w:tc>
          <w:tcPr>
            <w:tcW w:w="851" w:type="dxa"/>
            <w:vAlign w:val="center"/>
          </w:tcPr>
          <w:p w14:paraId="310A6527" w14:textId="77777777" w:rsidR="00DD4067" w:rsidRPr="007F0B47" w:rsidRDefault="00DD4067" w:rsidP="00CD7FAA">
            <w:pPr>
              <w:pStyle w:val="VedSoder"/>
              <w:keepNext w:val="0"/>
              <w:rPr>
                <w:sz w:val="22"/>
                <w:szCs w:val="22"/>
              </w:rPr>
            </w:pPr>
          </w:p>
        </w:tc>
        <w:tc>
          <w:tcPr>
            <w:tcW w:w="829" w:type="dxa"/>
            <w:vAlign w:val="center"/>
          </w:tcPr>
          <w:p w14:paraId="76D7452F" w14:textId="77777777" w:rsidR="00DD4067" w:rsidRPr="007F0B47" w:rsidRDefault="00DD4067" w:rsidP="00CD7FAA">
            <w:pPr>
              <w:pStyle w:val="VedSoder"/>
              <w:keepNext w:val="0"/>
              <w:rPr>
                <w:sz w:val="22"/>
                <w:szCs w:val="22"/>
              </w:rPr>
            </w:pPr>
          </w:p>
        </w:tc>
        <w:tc>
          <w:tcPr>
            <w:tcW w:w="1101" w:type="dxa"/>
            <w:vAlign w:val="center"/>
          </w:tcPr>
          <w:p w14:paraId="3B8608DF" w14:textId="77777777" w:rsidR="00DD4067" w:rsidRPr="007F0B47" w:rsidRDefault="00DD4067" w:rsidP="00CD7FAA">
            <w:pPr>
              <w:pStyle w:val="VedSoder"/>
              <w:keepNext w:val="0"/>
              <w:rPr>
                <w:sz w:val="22"/>
                <w:szCs w:val="22"/>
              </w:rPr>
            </w:pPr>
          </w:p>
        </w:tc>
        <w:tc>
          <w:tcPr>
            <w:tcW w:w="1283" w:type="dxa"/>
            <w:vAlign w:val="center"/>
          </w:tcPr>
          <w:p w14:paraId="200F22F6" w14:textId="77777777" w:rsidR="00DD4067" w:rsidRPr="007F0B47" w:rsidRDefault="00DD4067" w:rsidP="00CD7FAA">
            <w:pPr>
              <w:pStyle w:val="VedSoder"/>
              <w:keepNext w:val="0"/>
              <w:rPr>
                <w:sz w:val="22"/>
                <w:szCs w:val="22"/>
              </w:rPr>
            </w:pPr>
          </w:p>
        </w:tc>
        <w:tc>
          <w:tcPr>
            <w:tcW w:w="1358" w:type="dxa"/>
            <w:vAlign w:val="center"/>
          </w:tcPr>
          <w:p w14:paraId="7FBD09EF" w14:textId="77777777" w:rsidR="00DD4067" w:rsidRPr="007F0B47" w:rsidRDefault="00DD4067" w:rsidP="00CD7FAA">
            <w:pPr>
              <w:pStyle w:val="VedSoder"/>
              <w:keepNext w:val="0"/>
              <w:rPr>
                <w:i w:val="0"/>
                <w:sz w:val="22"/>
                <w:szCs w:val="22"/>
              </w:rPr>
            </w:pPr>
          </w:p>
        </w:tc>
        <w:tc>
          <w:tcPr>
            <w:tcW w:w="1357" w:type="dxa"/>
            <w:vAlign w:val="center"/>
          </w:tcPr>
          <w:p w14:paraId="12331C79" w14:textId="77777777" w:rsidR="00DD4067" w:rsidRPr="007F0B47" w:rsidRDefault="00DD4067" w:rsidP="00CD7FAA">
            <w:pPr>
              <w:pStyle w:val="VedSoder"/>
              <w:keepNext w:val="0"/>
              <w:rPr>
                <w:i w:val="0"/>
                <w:sz w:val="22"/>
                <w:szCs w:val="22"/>
              </w:rPr>
            </w:pPr>
          </w:p>
        </w:tc>
        <w:tc>
          <w:tcPr>
            <w:tcW w:w="820" w:type="dxa"/>
            <w:vAlign w:val="center"/>
          </w:tcPr>
          <w:p w14:paraId="4DD8112B" w14:textId="77777777" w:rsidR="00DD4067" w:rsidRPr="007F0B47" w:rsidRDefault="00DD4067" w:rsidP="00CD7FAA">
            <w:pPr>
              <w:pStyle w:val="VedSoder"/>
              <w:keepNext w:val="0"/>
              <w:rPr>
                <w:i w:val="0"/>
                <w:sz w:val="22"/>
                <w:szCs w:val="22"/>
              </w:rPr>
            </w:pPr>
          </w:p>
        </w:tc>
        <w:tc>
          <w:tcPr>
            <w:tcW w:w="539" w:type="dxa"/>
            <w:vAlign w:val="center"/>
          </w:tcPr>
          <w:p w14:paraId="751775D6" w14:textId="77777777" w:rsidR="00DD4067" w:rsidRPr="007F0B47" w:rsidRDefault="00DD4067" w:rsidP="00CD7FAA">
            <w:pPr>
              <w:pStyle w:val="VedSoder"/>
              <w:keepNext w:val="0"/>
              <w:rPr>
                <w:i w:val="0"/>
                <w:sz w:val="22"/>
                <w:szCs w:val="22"/>
              </w:rPr>
            </w:pPr>
          </w:p>
        </w:tc>
      </w:tr>
      <w:tr w:rsidR="00DD4067" w:rsidRPr="007F0B47" w14:paraId="755D98F7" w14:textId="77777777" w:rsidTr="0011555E">
        <w:trPr>
          <w:cantSplit/>
          <w:trHeight w:hRule="exact" w:val="397"/>
          <w:tblHeader/>
        </w:trPr>
        <w:tc>
          <w:tcPr>
            <w:tcW w:w="547" w:type="dxa"/>
            <w:vAlign w:val="center"/>
          </w:tcPr>
          <w:p w14:paraId="339AC56D" w14:textId="77777777" w:rsidR="00DD4067" w:rsidRPr="007F0B47" w:rsidRDefault="00DD4067" w:rsidP="00CD7FAA">
            <w:pPr>
              <w:pStyle w:val="VedSoder"/>
              <w:keepNext w:val="0"/>
              <w:jc w:val="center"/>
              <w:rPr>
                <w:sz w:val="22"/>
                <w:szCs w:val="22"/>
              </w:rPr>
            </w:pPr>
          </w:p>
        </w:tc>
        <w:tc>
          <w:tcPr>
            <w:tcW w:w="942" w:type="dxa"/>
            <w:vAlign w:val="center"/>
          </w:tcPr>
          <w:p w14:paraId="5394AEAE" w14:textId="77777777" w:rsidR="00DD4067" w:rsidRPr="007F0B47" w:rsidRDefault="00DD4067" w:rsidP="00CD7FAA">
            <w:pPr>
              <w:pStyle w:val="VedSoder"/>
              <w:keepNext w:val="0"/>
              <w:rPr>
                <w:sz w:val="22"/>
                <w:szCs w:val="22"/>
              </w:rPr>
            </w:pPr>
          </w:p>
        </w:tc>
        <w:tc>
          <w:tcPr>
            <w:tcW w:w="851" w:type="dxa"/>
            <w:vAlign w:val="center"/>
          </w:tcPr>
          <w:p w14:paraId="09FE1903" w14:textId="77777777" w:rsidR="00DD4067" w:rsidRPr="007F0B47" w:rsidRDefault="00DD4067" w:rsidP="00CD7FAA">
            <w:pPr>
              <w:pStyle w:val="VedSoder"/>
              <w:keepNext w:val="0"/>
              <w:rPr>
                <w:sz w:val="22"/>
                <w:szCs w:val="22"/>
              </w:rPr>
            </w:pPr>
          </w:p>
        </w:tc>
        <w:tc>
          <w:tcPr>
            <w:tcW w:w="829" w:type="dxa"/>
            <w:vAlign w:val="center"/>
          </w:tcPr>
          <w:p w14:paraId="74124CB9" w14:textId="77777777" w:rsidR="00DD4067" w:rsidRPr="007F0B47" w:rsidRDefault="00DD4067" w:rsidP="00CD7FAA">
            <w:pPr>
              <w:pStyle w:val="VedSoder"/>
              <w:keepNext w:val="0"/>
              <w:rPr>
                <w:sz w:val="22"/>
                <w:szCs w:val="22"/>
              </w:rPr>
            </w:pPr>
          </w:p>
        </w:tc>
        <w:tc>
          <w:tcPr>
            <w:tcW w:w="1101" w:type="dxa"/>
            <w:vAlign w:val="center"/>
          </w:tcPr>
          <w:p w14:paraId="7D163DBB" w14:textId="77777777" w:rsidR="00DD4067" w:rsidRPr="007F0B47" w:rsidRDefault="00DD4067" w:rsidP="00CD7FAA">
            <w:pPr>
              <w:pStyle w:val="VedSoder"/>
              <w:keepNext w:val="0"/>
              <w:rPr>
                <w:sz w:val="22"/>
                <w:szCs w:val="22"/>
              </w:rPr>
            </w:pPr>
          </w:p>
        </w:tc>
        <w:tc>
          <w:tcPr>
            <w:tcW w:w="1283" w:type="dxa"/>
            <w:vAlign w:val="center"/>
          </w:tcPr>
          <w:p w14:paraId="594B17C2" w14:textId="77777777" w:rsidR="00DD4067" w:rsidRPr="007F0B47" w:rsidRDefault="00DD4067" w:rsidP="00CD7FAA">
            <w:pPr>
              <w:pStyle w:val="VedSoder"/>
              <w:keepNext w:val="0"/>
              <w:rPr>
                <w:sz w:val="22"/>
                <w:szCs w:val="22"/>
              </w:rPr>
            </w:pPr>
          </w:p>
        </w:tc>
        <w:tc>
          <w:tcPr>
            <w:tcW w:w="1358" w:type="dxa"/>
            <w:vAlign w:val="center"/>
          </w:tcPr>
          <w:p w14:paraId="30DB4BD0" w14:textId="77777777" w:rsidR="00DD4067" w:rsidRPr="007F0B47" w:rsidRDefault="00DD4067" w:rsidP="00CD7FAA">
            <w:pPr>
              <w:pStyle w:val="VedSoder"/>
              <w:keepNext w:val="0"/>
              <w:rPr>
                <w:i w:val="0"/>
                <w:sz w:val="22"/>
                <w:szCs w:val="22"/>
              </w:rPr>
            </w:pPr>
          </w:p>
        </w:tc>
        <w:tc>
          <w:tcPr>
            <w:tcW w:w="1357" w:type="dxa"/>
            <w:vAlign w:val="center"/>
          </w:tcPr>
          <w:p w14:paraId="67F83856" w14:textId="77777777" w:rsidR="00DD4067" w:rsidRPr="007F0B47" w:rsidRDefault="00DD4067" w:rsidP="00CD7FAA">
            <w:pPr>
              <w:pStyle w:val="VedSoder"/>
              <w:keepNext w:val="0"/>
              <w:rPr>
                <w:i w:val="0"/>
                <w:sz w:val="22"/>
                <w:szCs w:val="22"/>
              </w:rPr>
            </w:pPr>
          </w:p>
        </w:tc>
        <w:tc>
          <w:tcPr>
            <w:tcW w:w="820" w:type="dxa"/>
            <w:vAlign w:val="center"/>
          </w:tcPr>
          <w:p w14:paraId="389629E9" w14:textId="77777777" w:rsidR="00DD4067" w:rsidRPr="007F0B47" w:rsidRDefault="00DD4067" w:rsidP="00CD7FAA">
            <w:pPr>
              <w:pStyle w:val="VedSoder"/>
              <w:keepNext w:val="0"/>
              <w:rPr>
                <w:i w:val="0"/>
                <w:sz w:val="22"/>
                <w:szCs w:val="22"/>
              </w:rPr>
            </w:pPr>
          </w:p>
        </w:tc>
        <w:tc>
          <w:tcPr>
            <w:tcW w:w="539" w:type="dxa"/>
            <w:vAlign w:val="center"/>
          </w:tcPr>
          <w:p w14:paraId="73D2B458" w14:textId="77777777" w:rsidR="00DD4067" w:rsidRPr="007F0B47" w:rsidRDefault="00DD4067" w:rsidP="00CD7FAA">
            <w:pPr>
              <w:pStyle w:val="VedSoder"/>
              <w:keepNext w:val="0"/>
              <w:rPr>
                <w:i w:val="0"/>
                <w:sz w:val="22"/>
                <w:szCs w:val="22"/>
              </w:rPr>
            </w:pPr>
          </w:p>
        </w:tc>
      </w:tr>
      <w:tr w:rsidR="00DD4067" w:rsidRPr="007F0B47" w14:paraId="1FC93B80" w14:textId="77777777" w:rsidTr="0011555E">
        <w:trPr>
          <w:cantSplit/>
          <w:trHeight w:hRule="exact" w:val="397"/>
          <w:tblHeader/>
        </w:trPr>
        <w:tc>
          <w:tcPr>
            <w:tcW w:w="547" w:type="dxa"/>
            <w:vAlign w:val="center"/>
          </w:tcPr>
          <w:p w14:paraId="22C22575" w14:textId="77777777" w:rsidR="00DD4067" w:rsidRPr="007F0B47" w:rsidRDefault="00DD4067" w:rsidP="00CD7FAA">
            <w:pPr>
              <w:pStyle w:val="VedSoder"/>
              <w:keepNext w:val="0"/>
              <w:jc w:val="center"/>
              <w:rPr>
                <w:sz w:val="22"/>
                <w:szCs w:val="22"/>
              </w:rPr>
            </w:pPr>
          </w:p>
        </w:tc>
        <w:tc>
          <w:tcPr>
            <w:tcW w:w="942" w:type="dxa"/>
            <w:vAlign w:val="center"/>
          </w:tcPr>
          <w:p w14:paraId="0D23B85F" w14:textId="77777777" w:rsidR="00DD4067" w:rsidRPr="007F0B47" w:rsidRDefault="00DD4067" w:rsidP="00CD7FAA">
            <w:pPr>
              <w:pStyle w:val="VedSoder"/>
              <w:keepNext w:val="0"/>
              <w:rPr>
                <w:sz w:val="22"/>
                <w:szCs w:val="22"/>
              </w:rPr>
            </w:pPr>
          </w:p>
        </w:tc>
        <w:tc>
          <w:tcPr>
            <w:tcW w:w="851" w:type="dxa"/>
            <w:vAlign w:val="center"/>
          </w:tcPr>
          <w:p w14:paraId="2E64D733" w14:textId="77777777" w:rsidR="00DD4067" w:rsidRPr="007F0B47" w:rsidRDefault="00DD4067" w:rsidP="00CD7FAA">
            <w:pPr>
              <w:pStyle w:val="VedSoder"/>
              <w:keepNext w:val="0"/>
              <w:rPr>
                <w:sz w:val="22"/>
                <w:szCs w:val="22"/>
              </w:rPr>
            </w:pPr>
          </w:p>
        </w:tc>
        <w:tc>
          <w:tcPr>
            <w:tcW w:w="829" w:type="dxa"/>
            <w:vAlign w:val="center"/>
          </w:tcPr>
          <w:p w14:paraId="6DA08C54" w14:textId="77777777" w:rsidR="00DD4067" w:rsidRPr="007F0B47" w:rsidRDefault="00DD4067" w:rsidP="00CD7FAA">
            <w:pPr>
              <w:pStyle w:val="VedSoder"/>
              <w:keepNext w:val="0"/>
              <w:rPr>
                <w:sz w:val="22"/>
                <w:szCs w:val="22"/>
              </w:rPr>
            </w:pPr>
          </w:p>
        </w:tc>
        <w:tc>
          <w:tcPr>
            <w:tcW w:w="1101" w:type="dxa"/>
            <w:vAlign w:val="center"/>
          </w:tcPr>
          <w:p w14:paraId="43345353" w14:textId="77777777" w:rsidR="00DD4067" w:rsidRPr="007F0B47" w:rsidRDefault="00DD4067" w:rsidP="00CD7FAA">
            <w:pPr>
              <w:pStyle w:val="VedSoder"/>
              <w:keepNext w:val="0"/>
              <w:rPr>
                <w:sz w:val="22"/>
                <w:szCs w:val="22"/>
              </w:rPr>
            </w:pPr>
          </w:p>
        </w:tc>
        <w:tc>
          <w:tcPr>
            <w:tcW w:w="1283" w:type="dxa"/>
            <w:vAlign w:val="center"/>
          </w:tcPr>
          <w:p w14:paraId="496D64B4" w14:textId="77777777" w:rsidR="00DD4067" w:rsidRPr="007F0B47" w:rsidRDefault="00DD4067" w:rsidP="00CD7FAA">
            <w:pPr>
              <w:pStyle w:val="VedSoder"/>
              <w:keepNext w:val="0"/>
              <w:rPr>
                <w:sz w:val="22"/>
                <w:szCs w:val="22"/>
              </w:rPr>
            </w:pPr>
          </w:p>
        </w:tc>
        <w:tc>
          <w:tcPr>
            <w:tcW w:w="1358" w:type="dxa"/>
            <w:vAlign w:val="center"/>
          </w:tcPr>
          <w:p w14:paraId="04BD2729" w14:textId="77777777" w:rsidR="00DD4067" w:rsidRPr="007F0B47" w:rsidRDefault="00DD4067" w:rsidP="00CD7FAA">
            <w:pPr>
              <w:pStyle w:val="VedSoder"/>
              <w:keepNext w:val="0"/>
              <w:rPr>
                <w:i w:val="0"/>
                <w:sz w:val="22"/>
                <w:szCs w:val="22"/>
              </w:rPr>
            </w:pPr>
          </w:p>
        </w:tc>
        <w:tc>
          <w:tcPr>
            <w:tcW w:w="1357" w:type="dxa"/>
            <w:vAlign w:val="center"/>
          </w:tcPr>
          <w:p w14:paraId="6793F43C" w14:textId="77777777" w:rsidR="00DD4067" w:rsidRPr="007F0B47" w:rsidRDefault="00DD4067" w:rsidP="00CD7FAA">
            <w:pPr>
              <w:pStyle w:val="VedSoder"/>
              <w:keepNext w:val="0"/>
              <w:rPr>
                <w:i w:val="0"/>
                <w:sz w:val="22"/>
                <w:szCs w:val="22"/>
              </w:rPr>
            </w:pPr>
          </w:p>
        </w:tc>
        <w:tc>
          <w:tcPr>
            <w:tcW w:w="820" w:type="dxa"/>
            <w:vAlign w:val="center"/>
          </w:tcPr>
          <w:p w14:paraId="320D7F4F" w14:textId="77777777" w:rsidR="00DD4067" w:rsidRPr="007F0B47" w:rsidRDefault="00DD4067" w:rsidP="00CD7FAA">
            <w:pPr>
              <w:pStyle w:val="VedSoder"/>
              <w:keepNext w:val="0"/>
              <w:rPr>
                <w:i w:val="0"/>
                <w:sz w:val="22"/>
                <w:szCs w:val="22"/>
              </w:rPr>
            </w:pPr>
          </w:p>
        </w:tc>
        <w:tc>
          <w:tcPr>
            <w:tcW w:w="539" w:type="dxa"/>
            <w:vAlign w:val="center"/>
          </w:tcPr>
          <w:p w14:paraId="4AD9C78D" w14:textId="77777777" w:rsidR="00DD4067" w:rsidRPr="007F0B47" w:rsidRDefault="00DD4067" w:rsidP="00CD7FAA">
            <w:pPr>
              <w:pStyle w:val="VedSoder"/>
              <w:keepNext w:val="0"/>
              <w:rPr>
                <w:i w:val="0"/>
                <w:sz w:val="22"/>
                <w:szCs w:val="22"/>
              </w:rPr>
            </w:pPr>
          </w:p>
        </w:tc>
      </w:tr>
      <w:tr w:rsidR="00DD4067" w:rsidRPr="007F0B47" w14:paraId="647B19ED" w14:textId="77777777" w:rsidTr="0011555E">
        <w:trPr>
          <w:cantSplit/>
          <w:trHeight w:hRule="exact" w:val="397"/>
          <w:tblHeader/>
        </w:trPr>
        <w:tc>
          <w:tcPr>
            <w:tcW w:w="547" w:type="dxa"/>
            <w:vAlign w:val="center"/>
          </w:tcPr>
          <w:p w14:paraId="05FC57B9" w14:textId="77777777" w:rsidR="00DD4067" w:rsidRPr="007F0B47" w:rsidRDefault="00DD4067" w:rsidP="00CD7FAA">
            <w:pPr>
              <w:pStyle w:val="VedSoder"/>
              <w:keepNext w:val="0"/>
              <w:jc w:val="center"/>
              <w:rPr>
                <w:sz w:val="22"/>
                <w:szCs w:val="22"/>
              </w:rPr>
            </w:pPr>
          </w:p>
        </w:tc>
        <w:tc>
          <w:tcPr>
            <w:tcW w:w="942" w:type="dxa"/>
            <w:vAlign w:val="center"/>
          </w:tcPr>
          <w:p w14:paraId="3CBE0CDA" w14:textId="77777777" w:rsidR="00DD4067" w:rsidRPr="007F0B47" w:rsidRDefault="00DD4067" w:rsidP="00CD7FAA">
            <w:pPr>
              <w:pStyle w:val="VedSoder"/>
              <w:keepNext w:val="0"/>
              <w:rPr>
                <w:sz w:val="22"/>
                <w:szCs w:val="22"/>
              </w:rPr>
            </w:pPr>
          </w:p>
        </w:tc>
        <w:tc>
          <w:tcPr>
            <w:tcW w:w="851" w:type="dxa"/>
            <w:vAlign w:val="center"/>
          </w:tcPr>
          <w:p w14:paraId="61FFED52" w14:textId="77777777" w:rsidR="00DD4067" w:rsidRPr="007F0B47" w:rsidRDefault="00DD4067" w:rsidP="00CD7FAA">
            <w:pPr>
              <w:pStyle w:val="VedSoder"/>
              <w:keepNext w:val="0"/>
              <w:rPr>
                <w:sz w:val="22"/>
                <w:szCs w:val="22"/>
              </w:rPr>
            </w:pPr>
          </w:p>
        </w:tc>
        <w:tc>
          <w:tcPr>
            <w:tcW w:w="829" w:type="dxa"/>
            <w:vAlign w:val="center"/>
          </w:tcPr>
          <w:p w14:paraId="324052BC" w14:textId="77777777" w:rsidR="00DD4067" w:rsidRPr="007F0B47" w:rsidRDefault="00DD4067" w:rsidP="00CD7FAA">
            <w:pPr>
              <w:pStyle w:val="VedSoder"/>
              <w:keepNext w:val="0"/>
              <w:rPr>
                <w:sz w:val="22"/>
                <w:szCs w:val="22"/>
              </w:rPr>
            </w:pPr>
          </w:p>
        </w:tc>
        <w:tc>
          <w:tcPr>
            <w:tcW w:w="1101" w:type="dxa"/>
            <w:vAlign w:val="center"/>
          </w:tcPr>
          <w:p w14:paraId="68B2B802" w14:textId="77777777" w:rsidR="00DD4067" w:rsidRPr="007F0B47" w:rsidRDefault="00DD4067" w:rsidP="00CD7FAA">
            <w:pPr>
              <w:pStyle w:val="VedSoder"/>
              <w:keepNext w:val="0"/>
              <w:rPr>
                <w:sz w:val="22"/>
                <w:szCs w:val="22"/>
              </w:rPr>
            </w:pPr>
          </w:p>
        </w:tc>
        <w:tc>
          <w:tcPr>
            <w:tcW w:w="1283" w:type="dxa"/>
            <w:vAlign w:val="center"/>
          </w:tcPr>
          <w:p w14:paraId="2B4A0A08" w14:textId="77777777" w:rsidR="00DD4067" w:rsidRPr="007F0B47" w:rsidRDefault="00DD4067" w:rsidP="00CD7FAA">
            <w:pPr>
              <w:pStyle w:val="VedSoder"/>
              <w:keepNext w:val="0"/>
              <w:rPr>
                <w:sz w:val="22"/>
                <w:szCs w:val="22"/>
              </w:rPr>
            </w:pPr>
          </w:p>
        </w:tc>
        <w:tc>
          <w:tcPr>
            <w:tcW w:w="1358" w:type="dxa"/>
            <w:vAlign w:val="center"/>
          </w:tcPr>
          <w:p w14:paraId="526F9E8F" w14:textId="77777777" w:rsidR="00DD4067" w:rsidRPr="007F0B47" w:rsidRDefault="00DD4067" w:rsidP="00CD7FAA">
            <w:pPr>
              <w:pStyle w:val="VedSoder"/>
              <w:keepNext w:val="0"/>
              <w:rPr>
                <w:i w:val="0"/>
                <w:sz w:val="22"/>
                <w:szCs w:val="22"/>
              </w:rPr>
            </w:pPr>
          </w:p>
        </w:tc>
        <w:tc>
          <w:tcPr>
            <w:tcW w:w="1357" w:type="dxa"/>
            <w:vAlign w:val="center"/>
          </w:tcPr>
          <w:p w14:paraId="1F22C2FF" w14:textId="77777777" w:rsidR="00DD4067" w:rsidRPr="007F0B47" w:rsidRDefault="00DD4067" w:rsidP="00CD7FAA">
            <w:pPr>
              <w:pStyle w:val="VedSoder"/>
              <w:keepNext w:val="0"/>
              <w:rPr>
                <w:i w:val="0"/>
                <w:sz w:val="22"/>
                <w:szCs w:val="22"/>
              </w:rPr>
            </w:pPr>
          </w:p>
        </w:tc>
        <w:tc>
          <w:tcPr>
            <w:tcW w:w="820" w:type="dxa"/>
            <w:vAlign w:val="center"/>
          </w:tcPr>
          <w:p w14:paraId="139F6B75" w14:textId="77777777" w:rsidR="00DD4067" w:rsidRPr="007F0B47" w:rsidRDefault="00DD4067" w:rsidP="00CD7FAA">
            <w:pPr>
              <w:pStyle w:val="VedSoder"/>
              <w:keepNext w:val="0"/>
              <w:rPr>
                <w:i w:val="0"/>
                <w:sz w:val="22"/>
                <w:szCs w:val="22"/>
              </w:rPr>
            </w:pPr>
          </w:p>
        </w:tc>
        <w:tc>
          <w:tcPr>
            <w:tcW w:w="539" w:type="dxa"/>
            <w:vAlign w:val="center"/>
          </w:tcPr>
          <w:p w14:paraId="65EA3188" w14:textId="77777777" w:rsidR="00DD4067" w:rsidRPr="007F0B47" w:rsidRDefault="00DD4067" w:rsidP="00CD7FAA">
            <w:pPr>
              <w:pStyle w:val="VedSoder"/>
              <w:keepNext w:val="0"/>
              <w:rPr>
                <w:i w:val="0"/>
                <w:sz w:val="22"/>
                <w:szCs w:val="22"/>
              </w:rPr>
            </w:pPr>
          </w:p>
        </w:tc>
      </w:tr>
      <w:tr w:rsidR="00DD4067" w:rsidRPr="007F0B47" w14:paraId="56B22239" w14:textId="77777777" w:rsidTr="0011555E">
        <w:trPr>
          <w:cantSplit/>
          <w:trHeight w:hRule="exact" w:val="397"/>
          <w:tblHeader/>
        </w:trPr>
        <w:tc>
          <w:tcPr>
            <w:tcW w:w="547" w:type="dxa"/>
            <w:vAlign w:val="center"/>
          </w:tcPr>
          <w:p w14:paraId="619E8C09" w14:textId="77777777" w:rsidR="00DD4067" w:rsidRPr="007F0B47" w:rsidRDefault="00DD4067" w:rsidP="00CD7FAA">
            <w:pPr>
              <w:pStyle w:val="VedSoder"/>
              <w:keepNext w:val="0"/>
              <w:jc w:val="center"/>
              <w:rPr>
                <w:sz w:val="22"/>
                <w:szCs w:val="22"/>
              </w:rPr>
            </w:pPr>
          </w:p>
        </w:tc>
        <w:tc>
          <w:tcPr>
            <w:tcW w:w="942" w:type="dxa"/>
            <w:vAlign w:val="center"/>
          </w:tcPr>
          <w:p w14:paraId="1A6F278A" w14:textId="77777777" w:rsidR="00DD4067" w:rsidRPr="007F0B47" w:rsidRDefault="00DD4067" w:rsidP="00CD7FAA">
            <w:pPr>
              <w:pStyle w:val="VedSoder"/>
              <w:keepNext w:val="0"/>
              <w:rPr>
                <w:sz w:val="22"/>
                <w:szCs w:val="22"/>
              </w:rPr>
            </w:pPr>
          </w:p>
        </w:tc>
        <w:tc>
          <w:tcPr>
            <w:tcW w:w="851" w:type="dxa"/>
            <w:vAlign w:val="center"/>
          </w:tcPr>
          <w:p w14:paraId="354C8CAF" w14:textId="77777777" w:rsidR="00DD4067" w:rsidRPr="007F0B47" w:rsidRDefault="00DD4067" w:rsidP="00CD7FAA">
            <w:pPr>
              <w:pStyle w:val="VedSoder"/>
              <w:keepNext w:val="0"/>
              <w:rPr>
                <w:sz w:val="22"/>
                <w:szCs w:val="22"/>
              </w:rPr>
            </w:pPr>
          </w:p>
        </w:tc>
        <w:tc>
          <w:tcPr>
            <w:tcW w:w="829" w:type="dxa"/>
            <w:vAlign w:val="center"/>
          </w:tcPr>
          <w:p w14:paraId="54BDEE37" w14:textId="77777777" w:rsidR="00DD4067" w:rsidRPr="007F0B47" w:rsidRDefault="00DD4067" w:rsidP="00CD7FAA">
            <w:pPr>
              <w:pStyle w:val="VedSoder"/>
              <w:keepNext w:val="0"/>
              <w:rPr>
                <w:sz w:val="22"/>
                <w:szCs w:val="22"/>
              </w:rPr>
            </w:pPr>
          </w:p>
        </w:tc>
        <w:tc>
          <w:tcPr>
            <w:tcW w:w="1101" w:type="dxa"/>
            <w:vAlign w:val="center"/>
          </w:tcPr>
          <w:p w14:paraId="15688940" w14:textId="77777777" w:rsidR="00DD4067" w:rsidRPr="007F0B47" w:rsidRDefault="00DD4067" w:rsidP="00CD7FAA">
            <w:pPr>
              <w:pStyle w:val="VedSoder"/>
              <w:keepNext w:val="0"/>
              <w:rPr>
                <w:sz w:val="22"/>
                <w:szCs w:val="22"/>
              </w:rPr>
            </w:pPr>
          </w:p>
        </w:tc>
        <w:tc>
          <w:tcPr>
            <w:tcW w:w="1283" w:type="dxa"/>
            <w:vAlign w:val="center"/>
          </w:tcPr>
          <w:p w14:paraId="66662AD9" w14:textId="77777777" w:rsidR="00DD4067" w:rsidRPr="007F0B47" w:rsidRDefault="00DD4067" w:rsidP="00CD7FAA">
            <w:pPr>
              <w:pStyle w:val="VedSoder"/>
              <w:keepNext w:val="0"/>
              <w:rPr>
                <w:sz w:val="22"/>
                <w:szCs w:val="22"/>
              </w:rPr>
            </w:pPr>
          </w:p>
        </w:tc>
        <w:tc>
          <w:tcPr>
            <w:tcW w:w="1358" w:type="dxa"/>
            <w:vAlign w:val="center"/>
          </w:tcPr>
          <w:p w14:paraId="7886B56C" w14:textId="77777777" w:rsidR="00DD4067" w:rsidRPr="007F0B47" w:rsidRDefault="00DD4067" w:rsidP="00CD7FAA">
            <w:pPr>
              <w:pStyle w:val="VedSoder"/>
              <w:keepNext w:val="0"/>
              <w:rPr>
                <w:i w:val="0"/>
                <w:sz w:val="22"/>
                <w:szCs w:val="22"/>
              </w:rPr>
            </w:pPr>
          </w:p>
        </w:tc>
        <w:tc>
          <w:tcPr>
            <w:tcW w:w="1357" w:type="dxa"/>
            <w:vAlign w:val="center"/>
          </w:tcPr>
          <w:p w14:paraId="62EAF455" w14:textId="77777777" w:rsidR="00DD4067" w:rsidRPr="007F0B47" w:rsidRDefault="00DD4067" w:rsidP="00CD7FAA">
            <w:pPr>
              <w:pStyle w:val="VedSoder"/>
              <w:keepNext w:val="0"/>
              <w:rPr>
                <w:i w:val="0"/>
                <w:sz w:val="22"/>
                <w:szCs w:val="22"/>
              </w:rPr>
            </w:pPr>
          </w:p>
        </w:tc>
        <w:tc>
          <w:tcPr>
            <w:tcW w:w="820" w:type="dxa"/>
            <w:vAlign w:val="center"/>
          </w:tcPr>
          <w:p w14:paraId="6AAC43B5" w14:textId="77777777" w:rsidR="00DD4067" w:rsidRPr="007F0B47" w:rsidRDefault="00DD4067" w:rsidP="00CD7FAA">
            <w:pPr>
              <w:pStyle w:val="VedSoder"/>
              <w:keepNext w:val="0"/>
              <w:rPr>
                <w:i w:val="0"/>
                <w:sz w:val="22"/>
                <w:szCs w:val="22"/>
              </w:rPr>
            </w:pPr>
          </w:p>
        </w:tc>
        <w:tc>
          <w:tcPr>
            <w:tcW w:w="539" w:type="dxa"/>
            <w:vAlign w:val="center"/>
          </w:tcPr>
          <w:p w14:paraId="6DAE66FE" w14:textId="77777777" w:rsidR="00DD4067" w:rsidRPr="007F0B47" w:rsidRDefault="00DD4067" w:rsidP="00CD7FAA">
            <w:pPr>
              <w:pStyle w:val="VedSoder"/>
              <w:keepNext w:val="0"/>
              <w:rPr>
                <w:i w:val="0"/>
                <w:sz w:val="22"/>
                <w:szCs w:val="22"/>
              </w:rPr>
            </w:pPr>
          </w:p>
        </w:tc>
      </w:tr>
      <w:tr w:rsidR="00DD4067" w:rsidRPr="007F0B47" w14:paraId="34E263DB" w14:textId="77777777" w:rsidTr="0011555E">
        <w:trPr>
          <w:cantSplit/>
          <w:trHeight w:hRule="exact" w:val="397"/>
          <w:tblHeader/>
        </w:trPr>
        <w:tc>
          <w:tcPr>
            <w:tcW w:w="547" w:type="dxa"/>
            <w:vAlign w:val="center"/>
          </w:tcPr>
          <w:p w14:paraId="0AD7B99B" w14:textId="77777777" w:rsidR="00DD4067" w:rsidRPr="007F0B47" w:rsidRDefault="00DD4067" w:rsidP="00CD7FAA">
            <w:pPr>
              <w:pStyle w:val="VedSoder"/>
              <w:keepNext w:val="0"/>
              <w:jc w:val="center"/>
              <w:rPr>
                <w:sz w:val="22"/>
                <w:szCs w:val="22"/>
              </w:rPr>
            </w:pPr>
          </w:p>
        </w:tc>
        <w:tc>
          <w:tcPr>
            <w:tcW w:w="942" w:type="dxa"/>
            <w:vAlign w:val="center"/>
          </w:tcPr>
          <w:p w14:paraId="10F81B12" w14:textId="77777777" w:rsidR="00DD4067" w:rsidRPr="007F0B47" w:rsidRDefault="00DD4067" w:rsidP="00CD7FAA">
            <w:pPr>
              <w:pStyle w:val="VedSoder"/>
              <w:keepNext w:val="0"/>
              <w:rPr>
                <w:sz w:val="22"/>
                <w:szCs w:val="22"/>
              </w:rPr>
            </w:pPr>
          </w:p>
        </w:tc>
        <w:tc>
          <w:tcPr>
            <w:tcW w:w="851" w:type="dxa"/>
            <w:vAlign w:val="center"/>
          </w:tcPr>
          <w:p w14:paraId="19333804" w14:textId="77777777" w:rsidR="00DD4067" w:rsidRPr="007F0B47" w:rsidRDefault="00DD4067" w:rsidP="00CD7FAA">
            <w:pPr>
              <w:pStyle w:val="VedSoder"/>
              <w:keepNext w:val="0"/>
              <w:rPr>
                <w:sz w:val="22"/>
                <w:szCs w:val="22"/>
              </w:rPr>
            </w:pPr>
          </w:p>
        </w:tc>
        <w:tc>
          <w:tcPr>
            <w:tcW w:w="829" w:type="dxa"/>
            <w:vAlign w:val="center"/>
          </w:tcPr>
          <w:p w14:paraId="5CF8A6F3" w14:textId="77777777" w:rsidR="00DD4067" w:rsidRPr="007F0B47" w:rsidRDefault="00DD4067" w:rsidP="00CD7FAA">
            <w:pPr>
              <w:pStyle w:val="VedSoder"/>
              <w:keepNext w:val="0"/>
              <w:rPr>
                <w:sz w:val="22"/>
                <w:szCs w:val="22"/>
              </w:rPr>
            </w:pPr>
          </w:p>
        </w:tc>
        <w:tc>
          <w:tcPr>
            <w:tcW w:w="1101" w:type="dxa"/>
            <w:vAlign w:val="center"/>
          </w:tcPr>
          <w:p w14:paraId="4A29ACA4" w14:textId="77777777" w:rsidR="00DD4067" w:rsidRPr="007F0B47" w:rsidRDefault="00DD4067" w:rsidP="00CD7FAA">
            <w:pPr>
              <w:pStyle w:val="VedSoder"/>
              <w:keepNext w:val="0"/>
              <w:rPr>
                <w:sz w:val="22"/>
                <w:szCs w:val="22"/>
              </w:rPr>
            </w:pPr>
          </w:p>
        </w:tc>
        <w:tc>
          <w:tcPr>
            <w:tcW w:w="1283" w:type="dxa"/>
            <w:vAlign w:val="center"/>
          </w:tcPr>
          <w:p w14:paraId="3BD0ECCA" w14:textId="77777777" w:rsidR="00DD4067" w:rsidRPr="007F0B47" w:rsidRDefault="00DD4067" w:rsidP="00CD7FAA">
            <w:pPr>
              <w:pStyle w:val="VedSoder"/>
              <w:keepNext w:val="0"/>
              <w:rPr>
                <w:sz w:val="22"/>
                <w:szCs w:val="22"/>
              </w:rPr>
            </w:pPr>
          </w:p>
        </w:tc>
        <w:tc>
          <w:tcPr>
            <w:tcW w:w="1358" w:type="dxa"/>
            <w:vAlign w:val="center"/>
          </w:tcPr>
          <w:p w14:paraId="5918D9B9" w14:textId="77777777" w:rsidR="00DD4067" w:rsidRPr="007F0B47" w:rsidRDefault="00DD4067" w:rsidP="00CD7FAA">
            <w:pPr>
              <w:pStyle w:val="VedSoder"/>
              <w:keepNext w:val="0"/>
              <w:rPr>
                <w:i w:val="0"/>
                <w:sz w:val="22"/>
                <w:szCs w:val="22"/>
              </w:rPr>
            </w:pPr>
          </w:p>
        </w:tc>
        <w:tc>
          <w:tcPr>
            <w:tcW w:w="1357" w:type="dxa"/>
            <w:vAlign w:val="center"/>
          </w:tcPr>
          <w:p w14:paraId="29656DF8" w14:textId="77777777" w:rsidR="00DD4067" w:rsidRPr="007F0B47" w:rsidRDefault="00DD4067" w:rsidP="00CD7FAA">
            <w:pPr>
              <w:pStyle w:val="VedSoder"/>
              <w:keepNext w:val="0"/>
              <w:rPr>
                <w:i w:val="0"/>
                <w:sz w:val="22"/>
                <w:szCs w:val="22"/>
              </w:rPr>
            </w:pPr>
          </w:p>
        </w:tc>
        <w:tc>
          <w:tcPr>
            <w:tcW w:w="820" w:type="dxa"/>
            <w:vAlign w:val="center"/>
          </w:tcPr>
          <w:p w14:paraId="33387BD1" w14:textId="77777777" w:rsidR="00DD4067" w:rsidRPr="007F0B47" w:rsidRDefault="00DD4067" w:rsidP="00CD7FAA">
            <w:pPr>
              <w:pStyle w:val="VedSoder"/>
              <w:keepNext w:val="0"/>
              <w:rPr>
                <w:i w:val="0"/>
                <w:sz w:val="22"/>
                <w:szCs w:val="22"/>
              </w:rPr>
            </w:pPr>
          </w:p>
        </w:tc>
        <w:tc>
          <w:tcPr>
            <w:tcW w:w="539" w:type="dxa"/>
            <w:vAlign w:val="center"/>
          </w:tcPr>
          <w:p w14:paraId="18F2C7A9" w14:textId="77777777" w:rsidR="00DD4067" w:rsidRPr="007F0B47" w:rsidRDefault="00DD4067" w:rsidP="00CD7FAA">
            <w:pPr>
              <w:pStyle w:val="VedSoder"/>
              <w:keepNext w:val="0"/>
              <w:rPr>
                <w:i w:val="0"/>
                <w:sz w:val="22"/>
                <w:szCs w:val="22"/>
              </w:rPr>
            </w:pPr>
          </w:p>
        </w:tc>
      </w:tr>
      <w:tr w:rsidR="00DD4067" w:rsidRPr="007F0B47" w14:paraId="3A496786" w14:textId="77777777" w:rsidTr="0011555E">
        <w:trPr>
          <w:cantSplit/>
          <w:trHeight w:hRule="exact" w:val="397"/>
          <w:tblHeader/>
        </w:trPr>
        <w:tc>
          <w:tcPr>
            <w:tcW w:w="547" w:type="dxa"/>
            <w:vAlign w:val="center"/>
          </w:tcPr>
          <w:p w14:paraId="6C1D8AA5" w14:textId="77777777" w:rsidR="00DD4067" w:rsidRPr="007F0B47" w:rsidRDefault="00DD4067" w:rsidP="00CD7FAA">
            <w:pPr>
              <w:pStyle w:val="VedSoder"/>
              <w:keepNext w:val="0"/>
              <w:jc w:val="center"/>
              <w:rPr>
                <w:sz w:val="22"/>
                <w:szCs w:val="22"/>
              </w:rPr>
            </w:pPr>
          </w:p>
        </w:tc>
        <w:tc>
          <w:tcPr>
            <w:tcW w:w="942" w:type="dxa"/>
            <w:vAlign w:val="center"/>
          </w:tcPr>
          <w:p w14:paraId="445CBDB9" w14:textId="77777777" w:rsidR="00DD4067" w:rsidRPr="007F0B47" w:rsidRDefault="00DD4067" w:rsidP="00CD7FAA">
            <w:pPr>
              <w:pStyle w:val="VedSoder"/>
              <w:keepNext w:val="0"/>
              <w:rPr>
                <w:sz w:val="22"/>
                <w:szCs w:val="22"/>
              </w:rPr>
            </w:pPr>
          </w:p>
        </w:tc>
        <w:tc>
          <w:tcPr>
            <w:tcW w:w="851" w:type="dxa"/>
            <w:vAlign w:val="center"/>
          </w:tcPr>
          <w:p w14:paraId="34E73DB2" w14:textId="77777777" w:rsidR="00DD4067" w:rsidRPr="007F0B47" w:rsidRDefault="00DD4067" w:rsidP="00CD7FAA">
            <w:pPr>
              <w:pStyle w:val="VedSoder"/>
              <w:keepNext w:val="0"/>
              <w:rPr>
                <w:sz w:val="22"/>
                <w:szCs w:val="22"/>
              </w:rPr>
            </w:pPr>
          </w:p>
        </w:tc>
        <w:tc>
          <w:tcPr>
            <w:tcW w:w="829" w:type="dxa"/>
            <w:vAlign w:val="center"/>
          </w:tcPr>
          <w:p w14:paraId="2636A730" w14:textId="77777777" w:rsidR="00DD4067" w:rsidRPr="007F0B47" w:rsidRDefault="00DD4067" w:rsidP="00CD7FAA">
            <w:pPr>
              <w:pStyle w:val="VedSoder"/>
              <w:keepNext w:val="0"/>
              <w:rPr>
                <w:sz w:val="22"/>
                <w:szCs w:val="22"/>
              </w:rPr>
            </w:pPr>
          </w:p>
        </w:tc>
        <w:tc>
          <w:tcPr>
            <w:tcW w:w="1101" w:type="dxa"/>
            <w:vAlign w:val="center"/>
          </w:tcPr>
          <w:p w14:paraId="19B8A7E5" w14:textId="77777777" w:rsidR="00DD4067" w:rsidRPr="007F0B47" w:rsidRDefault="00DD4067" w:rsidP="00CD7FAA">
            <w:pPr>
              <w:pStyle w:val="VedSoder"/>
              <w:keepNext w:val="0"/>
              <w:rPr>
                <w:sz w:val="22"/>
                <w:szCs w:val="22"/>
              </w:rPr>
            </w:pPr>
          </w:p>
        </w:tc>
        <w:tc>
          <w:tcPr>
            <w:tcW w:w="1283" w:type="dxa"/>
            <w:vAlign w:val="center"/>
          </w:tcPr>
          <w:p w14:paraId="5C0DAC4B" w14:textId="77777777" w:rsidR="00DD4067" w:rsidRPr="007F0B47" w:rsidRDefault="00DD4067" w:rsidP="00CD7FAA">
            <w:pPr>
              <w:pStyle w:val="VedSoder"/>
              <w:keepNext w:val="0"/>
              <w:rPr>
                <w:sz w:val="22"/>
                <w:szCs w:val="22"/>
              </w:rPr>
            </w:pPr>
          </w:p>
        </w:tc>
        <w:tc>
          <w:tcPr>
            <w:tcW w:w="1358" w:type="dxa"/>
            <w:vAlign w:val="center"/>
          </w:tcPr>
          <w:p w14:paraId="1397AA9E" w14:textId="77777777" w:rsidR="00DD4067" w:rsidRPr="007F0B47" w:rsidRDefault="00DD4067" w:rsidP="00CD7FAA">
            <w:pPr>
              <w:pStyle w:val="VedSoder"/>
              <w:keepNext w:val="0"/>
              <w:rPr>
                <w:i w:val="0"/>
                <w:sz w:val="22"/>
                <w:szCs w:val="22"/>
              </w:rPr>
            </w:pPr>
          </w:p>
        </w:tc>
        <w:tc>
          <w:tcPr>
            <w:tcW w:w="1357" w:type="dxa"/>
            <w:vAlign w:val="center"/>
          </w:tcPr>
          <w:p w14:paraId="3C791C0E" w14:textId="77777777" w:rsidR="00DD4067" w:rsidRPr="007F0B47" w:rsidRDefault="00DD4067" w:rsidP="00CD7FAA">
            <w:pPr>
              <w:pStyle w:val="VedSoder"/>
              <w:keepNext w:val="0"/>
              <w:rPr>
                <w:i w:val="0"/>
                <w:sz w:val="22"/>
                <w:szCs w:val="22"/>
              </w:rPr>
            </w:pPr>
          </w:p>
        </w:tc>
        <w:tc>
          <w:tcPr>
            <w:tcW w:w="820" w:type="dxa"/>
            <w:vAlign w:val="center"/>
          </w:tcPr>
          <w:p w14:paraId="0D3628D2" w14:textId="77777777" w:rsidR="00DD4067" w:rsidRPr="007F0B47" w:rsidRDefault="00DD4067" w:rsidP="00CD7FAA">
            <w:pPr>
              <w:pStyle w:val="VedSoder"/>
              <w:keepNext w:val="0"/>
              <w:rPr>
                <w:i w:val="0"/>
                <w:sz w:val="22"/>
                <w:szCs w:val="22"/>
              </w:rPr>
            </w:pPr>
          </w:p>
        </w:tc>
        <w:tc>
          <w:tcPr>
            <w:tcW w:w="539" w:type="dxa"/>
            <w:vAlign w:val="center"/>
          </w:tcPr>
          <w:p w14:paraId="71C8AAB2" w14:textId="77777777" w:rsidR="00DD4067" w:rsidRPr="007F0B47" w:rsidRDefault="00DD4067" w:rsidP="00CD7FAA">
            <w:pPr>
              <w:pStyle w:val="VedSoder"/>
              <w:keepNext w:val="0"/>
              <w:rPr>
                <w:i w:val="0"/>
                <w:sz w:val="22"/>
                <w:szCs w:val="22"/>
              </w:rPr>
            </w:pPr>
          </w:p>
        </w:tc>
      </w:tr>
      <w:tr w:rsidR="00DD4067" w:rsidRPr="007F0B47" w14:paraId="6D250B4B" w14:textId="77777777" w:rsidTr="0011555E">
        <w:trPr>
          <w:cantSplit/>
          <w:trHeight w:hRule="exact" w:val="397"/>
          <w:tblHeader/>
        </w:trPr>
        <w:tc>
          <w:tcPr>
            <w:tcW w:w="547" w:type="dxa"/>
            <w:vAlign w:val="center"/>
          </w:tcPr>
          <w:p w14:paraId="2D155912" w14:textId="77777777" w:rsidR="00DD4067" w:rsidRPr="007F0B47" w:rsidRDefault="00DD4067" w:rsidP="00CD7FAA">
            <w:pPr>
              <w:pStyle w:val="VedSoder"/>
              <w:keepNext w:val="0"/>
              <w:jc w:val="center"/>
              <w:rPr>
                <w:sz w:val="22"/>
                <w:szCs w:val="22"/>
              </w:rPr>
            </w:pPr>
          </w:p>
        </w:tc>
        <w:tc>
          <w:tcPr>
            <w:tcW w:w="942" w:type="dxa"/>
            <w:vAlign w:val="center"/>
          </w:tcPr>
          <w:p w14:paraId="2706D5C4" w14:textId="77777777" w:rsidR="00DD4067" w:rsidRPr="007F0B47" w:rsidRDefault="00DD4067" w:rsidP="00CD7FAA">
            <w:pPr>
              <w:pStyle w:val="VedSoder"/>
              <w:keepNext w:val="0"/>
              <w:rPr>
                <w:sz w:val="22"/>
                <w:szCs w:val="22"/>
              </w:rPr>
            </w:pPr>
          </w:p>
        </w:tc>
        <w:tc>
          <w:tcPr>
            <w:tcW w:w="851" w:type="dxa"/>
            <w:vAlign w:val="center"/>
          </w:tcPr>
          <w:p w14:paraId="4C438BF5" w14:textId="77777777" w:rsidR="00DD4067" w:rsidRPr="007F0B47" w:rsidRDefault="00DD4067" w:rsidP="00CD7FAA">
            <w:pPr>
              <w:pStyle w:val="VedSoder"/>
              <w:keepNext w:val="0"/>
              <w:rPr>
                <w:sz w:val="22"/>
                <w:szCs w:val="22"/>
              </w:rPr>
            </w:pPr>
          </w:p>
        </w:tc>
        <w:tc>
          <w:tcPr>
            <w:tcW w:w="829" w:type="dxa"/>
            <w:vAlign w:val="center"/>
          </w:tcPr>
          <w:p w14:paraId="565D01FB" w14:textId="77777777" w:rsidR="00DD4067" w:rsidRPr="007F0B47" w:rsidRDefault="00DD4067" w:rsidP="00CD7FAA">
            <w:pPr>
              <w:pStyle w:val="VedSoder"/>
              <w:keepNext w:val="0"/>
              <w:rPr>
                <w:sz w:val="22"/>
                <w:szCs w:val="22"/>
              </w:rPr>
            </w:pPr>
          </w:p>
        </w:tc>
        <w:tc>
          <w:tcPr>
            <w:tcW w:w="1101" w:type="dxa"/>
            <w:vAlign w:val="center"/>
          </w:tcPr>
          <w:p w14:paraId="4921DB11" w14:textId="77777777" w:rsidR="00DD4067" w:rsidRPr="007F0B47" w:rsidRDefault="00DD4067" w:rsidP="00CD7FAA">
            <w:pPr>
              <w:pStyle w:val="VedSoder"/>
              <w:keepNext w:val="0"/>
              <w:rPr>
                <w:sz w:val="22"/>
                <w:szCs w:val="22"/>
              </w:rPr>
            </w:pPr>
          </w:p>
        </w:tc>
        <w:tc>
          <w:tcPr>
            <w:tcW w:w="1283" w:type="dxa"/>
            <w:vAlign w:val="center"/>
          </w:tcPr>
          <w:p w14:paraId="32DDEFB2" w14:textId="77777777" w:rsidR="00DD4067" w:rsidRPr="007F0B47" w:rsidRDefault="00DD4067" w:rsidP="00CD7FAA">
            <w:pPr>
              <w:pStyle w:val="VedSoder"/>
              <w:keepNext w:val="0"/>
              <w:rPr>
                <w:sz w:val="22"/>
                <w:szCs w:val="22"/>
              </w:rPr>
            </w:pPr>
          </w:p>
        </w:tc>
        <w:tc>
          <w:tcPr>
            <w:tcW w:w="1358" w:type="dxa"/>
            <w:vAlign w:val="center"/>
          </w:tcPr>
          <w:p w14:paraId="07415550" w14:textId="77777777" w:rsidR="00DD4067" w:rsidRPr="007F0B47" w:rsidRDefault="00DD4067" w:rsidP="00CD7FAA">
            <w:pPr>
              <w:pStyle w:val="VedSoder"/>
              <w:keepNext w:val="0"/>
              <w:rPr>
                <w:i w:val="0"/>
                <w:sz w:val="22"/>
                <w:szCs w:val="22"/>
              </w:rPr>
            </w:pPr>
          </w:p>
        </w:tc>
        <w:tc>
          <w:tcPr>
            <w:tcW w:w="1357" w:type="dxa"/>
            <w:vAlign w:val="center"/>
          </w:tcPr>
          <w:p w14:paraId="707282C6" w14:textId="77777777" w:rsidR="00DD4067" w:rsidRPr="007F0B47" w:rsidRDefault="00DD4067" w:rsidP="00CD7FAA">
            <w:pPr>
              <w:pStyle w:val="VedSoder"/>
              <w:keepNext w:val="0"/>
              <w:rPr>
                <w:i w:val="0"/>
                <w:sz w:val="22"/>
                <w:szCs w:val="22"/>
              </w:rPr>
            </w:pPr>
          </w:p>
        </w:tc>
        <w:tc>
          <w:tcPr>
            <w:tcW w:w="820" w:type="dxa"/>
            <w:vAlign w:val="center"/>
          </w:tcPr>
          <w:p w14:paraId="740FE647" w14:textId="77777777" w:rsidR="00DD4067" w:rsidRPr="007F0B47" w:rsidRDefault="00DD4067" w:rsidP="00CD7FAA">
            <w:pPr>
              <w:pStyle w:val="VedSoder"/>
              <w:keepNext w:val="0"/>
              <w:rPr>
                <w:i w:val="0"/>
                <w:sz w:val="22"/>
                <w:szCs w:val="22"/>
              </w:rPr>
            </w:pPr>
          </w:p>
        </w:tc>
        <w:tc>
          <w:tcPr>
            <w:tcW w:w="539" w:type="dxa"/>
            <w:vAlign w:val="center"/>
          </w:tcPr>
          <w:p w14:paraId="210237D8" w14:textId="77777777" w:rsidR="00DD4067" w:rsidRPr="007F0B47" w:rsidRDefault="00DD4067" w:rsidP="00CD7FAA">
            <w:pPr>
              <w:pStyle w:val="VedSoder"/>
              <w:keepNext w:val="0"/>
              <w:rPr>
                <w:i w:val="0"/>
                <w:sz w:val="22"/>
                <w:szCs w:val="22"/>
              </w:rPr>
            </w:pPr>
          </w:p>
        </w:tc>
      </w:tr>
      <w:tr w:rsidR="00DD4067" w:rsidRPr="007F0B47" w14:paraId="2CCEABC1" w14:textId="77777777" w:rsidTr="0011555E">
        <w:trPr>
          <w:cantSplit/>
          <w:trHeight w:hRule="exact" w:val="397"/>
          <w:tblHeader/>
        </w:trPr>
        <w:tc>
          <w:tcPr>
            <w:tcW w:w="547" w:type="dxa"/>
            <w:vAlign w:val="center"/>
          </w:tcPr>
          <w:p w14:paraId="412F346E" w14:textId="77777777" w:rsidR="00DD4067" w:rsidRPr="007F0B47" w:rsidRDefault="00DD4067" w:rsidP="00CD7FAA">
            <w:pPr>
              <w:pStyle w:val="VedSoder"/>
              <w:keepNext w:val="0"/>
              <w:jc w:val="center"/>
              <w:rPr>
                <w:sz w:val="22"/>
                <w:szCs w:val="22"/>
              </w:rPr>
            </w:pPr>
          </w:p>
        </w:tc>
        <w:tc>
          <w:tcPr>
            <w:tcW w:w="942" w:type="dxa"/>
            <w:vAlign w:val="center"/>
          </w:tcPr>
          <w:p w14:paraId="4AFB4749" w14:textId="77777777" w:rsidR="00DD4067" w:rsidRPr="007F0B47" w:rsidRDefault="00DD4067" w:rsidP="00CD7FAA">
            <w:pPr>
              <w:pStyle w:val="VedSoder"/>
              <w:keepNext w:val="0"/>
              <w:rPr>
                <w:sz w:val="22"/>
                <w:szCs w:val="22"/>
              </w:rPr>
            </w:pPr>
          </w:p>
        </w:tc>
        <w:tc>
          <w:tcPr>
            <w:tcW w:w="851" w:type="dxa"/>
            <w:vAlign w:val="center"/>
          </w:tcPr>
          <w:p w14:paraId="24EAA7DE" w14:textId="77777777" w:rsidR="00DD4067" w:rsidRPr="007F0B47" w:rsidRDefault="00DD4067" w:rsidP="00CD7FAA">
            <w:pPr>
              <w:pStyle w:val="VedSoder"/>
              <w:keepNext w:val="0"/>
              <w:rPr>
                <w:sz w:val="22"/>
                <w:szCs w:val="22"/>
              </w:rPr>
            </w:pPr>
          </w:p>
        </w:tc>
        <w:tc>
          <w:tcPr>
            <w:tcW w:w="829" w:type="dxa"/>
            <w:vAlign w:val="center"/>
          </w:tcPr>
          <w:p w14:paraId="5936BC26" w14:textId="77777777" w:rsidR="00DD4067" w:rsidRPr="007F0B47" w:rsidRDefault="00DD4067" w:rsidP="00CD7FAA">
            <w:pPr>
              <w:pStyle w:val="VedSoder"/>
              <w:keepNext w:val="0"/>
              <w:rPr>
                <w:sz w:val="22"/>
                <w:szCs w:val="22"/>
              </w:rPr>
            </w:pPr>
          </w:p>
        </w:tc>
        <w:tc>
          <w:tcPr>
            <w:tcW w:w="1101" w:type="dxa"/>
            <w:vAlign w:val="center"/>
          </w:tcPr>
          <w:p w14:paraId="23DCE91B" w14:textId="77777777" w:rsidR="00DD4067" w:rsidRPr="007F0B47" w:rsidRDefault="00DD4067" w:rsidP="00CD7FAA">
            <w:pPr>
              <w:pStyle w:val="VedSoder"/>
              <w:keepNext w:val="0"/>
              <w:rPr>
                <w:sz w:val="22"/>
                <w:szCs w:val="22"/>
              </w:rPr>
            </w:pPr>
          </w:p>
        </w:tc>
        <w:tc>
          <w:tcPr>
            <w:tcW w:w="1283" w:type="dxa"/>
            <w:vAlign w:val="center"/>
          </w:tcPr>
          <w:p w14:paraId="6CE7687A" w14:textId="77777777" w:rsidR="00DD4067" w:rsidRPr="007F0B47" w:rsidRDefault="00DD4067" w:rsidP="00CD7FAA">
            <w:pPr>
              <w:pStyle w:val="VedSoder"/>
              <w:keepNext w:val="0"/>
              <w:rPr>
                <w:sz w:val="22"/>
                <w:szCs w:val="22"/>
              </w:rPr>
            </w:pPr>
          </w:p>
        </w:tc>
        <w:tc>
          <w:tcPr>
            <w:tcW w:w="1358" w:type="dxa"/>
            <w:vAlign w:val="center"/>
          </w:tcPr>
          <w:p w14:paraId="04A00EF4" w14:textId="77777777" w:rsidR="00DD4067" w:rsidRPr="007F0B47" w:rsidRDefault="00DD4067" w:rsidP="00CD7FAA">
            <w:pPr>
              <w:pStyle w:val="VedSoder"/>
              <w:keepNext w:val="0"/>
              <w:rPr>
                <w:i w:val="0"/>
                <w:sz w:val="22"/>
                <w:szCs w:val="22"/>
              </w:rPr>
            </w:pPr>
          </w:p>
        </w:tc>
        <w:tc>
          <w:tcPr>
            <w:tcW w:w="1357" w:type="dxa"/>
            <w:vAlign w:val="center"/>
          </w:tcPr>
          <w:p w14:paraId="0B6A5939" w14:textId="77777777" w:rsidR="00DD4067" w:rsidRPr="007F0B47" w:rsidRDefault="00DD4067" w:rsidP="00CD7FAA">
            <w:pPr>
              <w:pStyle w:val="VedSoder"/>
              <w:keepNext w:val="0"/>
              <w:rPr>
                <w:i w:val="0"/>
                <w:sz w:val="22"/>
                <w:szCs w:val="22"/>
              </w:rPr>
            </w:pPr>
          </w:p>
        </w:tc>
        <w:tc>
          <w:tcPr>
            <w:tcW w:w="820" w:type="dxa"/>
            <w:vAlign w:val="center"/>
          </w:tcPr>
          <w:p w14:paraId="09ED8420" w14:textId="77777777" w:rsidR="00DD4067" w:rsidRPr="007F0B47" w:rsidRDefault="00DD4067" w:rsidP="00CD7FAA">
            <w:pPr>
              <w:pStyle w:val="VedSoder"/>
              <w:keepNext w:val="0"/>
              <w:rPr>
                <w:i w:val="0"/>
                <w:sz w:val="22"/>
                <w:szCs w:val="22"/>
              </w:rPr>
            </w:pPr>
          </w:p>
        </w:tc>
        <w:tc>
          <w:tcPr>
            <w:tcW w:w="539" w:type="dxa"/>
            <w:vAlign w:val="center"/>
          </w:tcPr>
          <w:p w14:paraId="77F27DBD" w14:textId="77777777" w:rsidR="00DD4067" w:rsidRPr="007F0B47" w:rsidRDefault="00DD4067" w:rsidP="00CD7FAA">
            <w:pPr>
              <w:pStyle w:val="VedSoder"/>
              <w:keepNext w:val="0"/>
              <w:rPr>
                <w:i w:val="0"/>
                <w:sz w:val="22"/>
                <w:szCs w:val="22"/>
              </w:rPr>
            </w:pPr>
          </w:p>
        </w:tc>
      </w:tr>
      <w:tr w:rsidR="00DD4067" w:rsidRPr="007F0B47" w14:paraId="3FD37B50" w14:textId="77777777" w:rsidTr="0011555E">
        <w:trPr>
          <w:cantSplit/>
          <w:trHeight w:hRule="exact" w:val="397"/>
          <w:tblHeader/>
        </w:trPr>
        <w:tc>
          <w:tcPr>
            <w:tcW w:w="547" w:type="dxa"/>
            <w:vAlign w:val="center"/>
          </w:tcPr>
          <w:p w14:paraId="0F9FDAC4" w14:textId="77777777" w:rsidR="00DD4067" w:rsidRPr="007F0B47" w:rsidRDefault="00DD4067" w:rsidP="00CD7FAA">
            <w:pPr>
              <w:pStyle w:val="VedSoder"/>
              <w:keepNext w:val="0"/>
              <w:jc w:val="center"/>
              <w:rPr>
                <w:sz w:val="22"/>
                <w:szCs w:val="22"/>
              </w:rPr>
            </w:pPr>
          </w:p>
        </w:tc>
        <w:tc>
          <w:tcPr>
            <w:tcW w:w="942" w:type="dxa"/>
            <w:vAlign w:val="center"/>
          </w:tcPr>
          <w:p w14:paraId="029847E8" w14:textId="77777777" w:rsidR="00DD4067" w:rsidRPr="007F0B47" w:rsidRDefault="00DD4067" w:rsidP="00CD7FAA">
            <w:pPr>
              <w:pStyle w:val="VedSoder"/>
              <w:keepNext w:val="0"/>
              <w:rPr>
                <w:sz w:val="22"/>
                <w:szCs w:val="22"/>
              </w:rPr>
            </w:pPr>
          </w:p>
        </w:tc>
        <w:tc>
          <w:tcPr>
            <w:tcW w:w="851" w:type="dxa"/>
            <w:vAlign w:val="center"/>
          </w:tcPr>
          <w:p w14:paraId="270B3353" w14:textId="77777777" w:rsidR="00DD4067" w:rsidRPr="007F0B47" w:rsidRDefault="00DD4067" w:rsidP="00CD7FAA">
            <w:pPr>
              <w:pStyle w:val="VedSoder"/>
              <w:keepNext w:val="0"/>
              <w:rPr>
                <w:sz w:val="22"/>
                <w:szCs w:val="22"/>
              </w:rPr>
            </w:pPr>
          </w:p>
        </w:tc>
        <w:tc>
          <w:tcPr>
            <w:tcW w:w="829" w:type="dxa"/>
            <w:vAlign w:val="center"/>
          </w:tcPr>
          <w:p w14:paraId="73BCB8CA" w14:textId="77777777" w:rsidR="00DD4067" w:rsidRPr="007F0B47" w:rsidRDefault="00DD4067" w:rsidP="00CD7FAA">
            <w:pPr>
              <w:pStyle w:val="VedSoder"/>
              <w:keepNext w:val="0"/>
              <w:rPr>
                <w:sz w:val="22"/>
                <w:szCs w:val="22"/>
              </w:rPr>
            </w:pPr>
          </w:p>
        </w:tc>
        <w:tc>
          <w:tcPr>
            <w:tcW w:w="1101" w:type="dxa"/>
            <w:vAlign w:val="center"/>
          </w:tcPr>
          <w:p w14:paraId="2A0A12B9" w14:textId="77777777" w:rsidR="00DD4067" w:rsidRPr="007F0B47" w:rsidRDefault="00DD4067" w:rsidP="00CD7FAA">
            <w:pPr>
              <w:pStyle w:val="VedSoder"/>
              <w:keepNext w:val="0"/>
              <w:rPr>
                <w:sz w:val="22"/>
                <w:szCs w:val="22"/>
              </w:rPr>
            </w:pPr>
          </w:p>
        </w:tc>
        <w:tc>
          <w:tcPr>
            <w:tcW w:w="1283" w:type="dxa"/>
            <w:vAlign w:val="center"/>
          </w:tcPr>
          <w:p w14:paraId="5F7D0811" w14:textId="77777777" w:rsidR="00DD4067" w:rsidRPr="007F0B47" w:rsidRDefault="00DD4067" w:rsidP="00CD7FAA">
            <w:pPr>
              <w:pStyle w:val="VedSoder"/>
              <w:keepNext w:val="0"/>
              <w:rPr>
                <w:sz w:val="22"/>
                <w:szCs w:val="22"/>
              </w:rPr>
            </w:pPr>
          </w:p>
        </w:tc>
        <w:tc>
          <w:tcPr>
            <w:tcW w:w="1358" w:type="dxa"/>
            <w:vAlign w:val="center"/>
          </w:tcPr>
          <w:p w14:paraId="5AAB4B3E" w14:textId="77777777" w:rsidR="00DD4067" w:rsidRPr="007F0B47" w:rsidRDefault="00DD4067" w:rsidP="00CD7FAA">
            <w:pPr>
              <w:pStyle w:val="VedSoder"/>
              <w:keepNext w:val="0"/>
              <w:rPr>
                <w:i w:val="0"/>
                <w:sz w:val="22"/>
                <w:szCs w:val="22"/>
              </w:rPr>
            </w:pPr>
          </w:p>
        </w:tc>
        <w:tc>
          <w:tcPr>
            <w:tcW w:w="1357" w:type="dxa"/>
            <w:vAlign w:val="center"/>
          </w:tcPr>
          <w:p w14:paraId="787265E8" w14:textId="77777777" w:rsidR="00DD4067" w:rsidRPr="007F0B47" w:rsidRDefault="00DD4067" w:rsidP="00CD7FAA">
            <w:pPr>
              <w:pStyle w:val="VedSoder"/>
              <w:keepNext w:val="0"/>
              <w:rPr>
                <w:i w:val="0"/>
                <w:sz w:val="22"/>
                <w:szCs w:val="22"/>
              </w:rPr>
            </w:pPr>
          </w:p>
        </w:tc>
        <w:tc>
          <w:tcPr>
            <w:tcW w:w="820" w:type="dxa"/>
            <w:vAlign w:val="center"/>
          </w:tcPr>
          <w:p w14:paraId="57BC740F" w14:textId="77777777" w:rsidR="00DD4067" w:rsidRPr="007F0B47" w:rsidRDefault="00DD4067" w:rsidP="00CD7FAA">
            <w:pPr>
              <w:pStyle w:val="VedSoder"/>
              <w:keepNext w:val="0"/>
              <w:rPr>
                <w:i w:val="0"/>
                <w:sz w:val="22"/>
                <w:szCs w:val="22"/>
              </w:rPr>
            </w:pPr>
          </w:p>
        </w:tc>
        <w:tc>
          <w:tcPr>
            <w:tcW w:w="539" w:type="dxa"/>
            <w:vAlign w:val="center"/>
          </w:tcPr>
          <w:p w14:paraId="73BD4A2C" w14:textId="77777777" w:rsidR="00DD4067" w:rsidRPr="007F0B47" w:rsidRDefault="00DD4067" w:rsidP="00CD7FAA">
            <w:pPr>
              <w:pStyle w:val="VedSoder"/>
              <w:keepNext w:val="0"/>
              <w:rPr>
                <w:i w:val="0"/>
                <w:sz w:val="22"/>
                <w:szCs w:val="22"/>
              </w:rPr>
            </w:pPr>
          </w:p>
        </w:tc>
      </w:tr>
      <w:tr w:rsidR="00DD4067" w:rsidRPr="007F0B47" w14:paraId="083C4210" w14:textId="77777777" w:rsidTr="0011555E">
        <w:trPr>
          <w:cantSplit/>
          <w:trHeight w:hRule="exact" w:val="397"/>
          <w:tblHeader/>
        </w:trPr>
        <w:tc>
          <w:tcPr>
            <w:tcW w:w="547" w:type="dxa"/>
            <w:vAlign w:val="center"/>
          </w:tcPr>
          <w:p w14:paraId="2F2E7352" w14:textId="77777777" w:rsidR="00DD4067" w:rsidRPr="007F0B47" w:rsidRDefault="00DD4067" w:rsidP="00CD7FAA">
            <w:pPr>
              <w:pStyle w:val="VedSoder"/>
              <w:keepNext w:val="0"/>
              <w:jc w:val="center"/>
              <w:rPr>
                <w:sz w:val="22"/>
                <w:szCs w:val="22"/>
              </w:rPr>
            </w:pPr>
          </w:p>
        </w:tc>
        <w:tc>
          <w:tcPr>
            <w:tcW w:w="942" w:type="dxa"/>
            <w:vAlign w:val="center"/>
          </w:tcPr>
          <w:p w14:paraId="240AE0AA" w14:textId="77777777" w:rsidR="00DD4067" w:rsidRPr="007F0B47" w:rsidRDefault="00DD4067" w:rsidP="00CD7FAA">
            <w:pPr>
              <w:pStyle w:val="VedSoder"/>
              <w:keepNext w:val="0"/>
              <w:rPr>
                <w:sz w:val="22"/>
                <w:szCs w:val="22"/>
              </w:rPr>
            </w:pPr>
          </w:p>
        </w:tc>
        <w:tc>
          <w:tcPr>
            <w:tcW w:w="851" w:type="dxa"/>
            <w:vAlign w:val="center"/>
          </w:tcPr>
          <w:p w14:paraId="5059A55C" w14:textId="77777777" w:rsidR="00DD4067" w:rsidRPr="007F0B47" w:rsidRDefault="00DD4067" w:rsidP="00CD7FAA">
            <w:pPr>
              <w:pStyle w:val="VedSoder"/>
              <w:keepNext w:val="0"/>
              <w:rPr>
                <w:sz w:val="22"/>
                <w:szCs w:val="22"/>
              </w:rPr>
            </w:pPr>
          </w:p>
        </w:tc>
        <w:tc>
          <w:tcPr>
            <w:tcW w:w="829" w:type="dxa"/>
            <w:vAlign w:val="center"/>
          </w:tcPr>
          <w:p w14:paraId="1A299ED4" w14:textId="77777777" w:rsidR="00DD4067" w:rsidRPr="007F0B47" w:rsidRDefault="00DD4067" w:rsidP="00CD7FAA">
            <w:pPr>
              <w:pStyle w:val="VedSoder"/>
              <w:keepNext w:val="0"/>
              <w:rPr>
                <w:sz w:val="22"/>
                <w:szCs w:val="22"/>
              </w:rPr>
            </w:pPr>
          </w:p>
        </w:tc>
        <w:tc>
          <w:tcPr>
            <w:tcW w:w="1101" w:type="dxa"/>
            <w:vAlign w:val="center"/>
          </w:tcPr>
          <w:p w14:paraId="49BEEDC7" w14:textId="77777777" w:rsidR="00DD4067" w:rsidRPr="007F0B47" w:rsidRDefault="00DD4067" w:rsidP="00CD7FAA">
            <w:pPr>
              <w:pStyle w:val="VedSoder"/>
              <w:keepNext w:val="0"/>
              <w:rPr>
                <w:sz w:val="22"/>
                <w:szCs w:val="22"/>
              </w:rPr>
            </w:pPr>
          </w:p>
        </w:tc>
        <w:tc>
          <w:tcPr>
            <w:tcW w:w="1283" w:type="dxa"/>
            <w:vAlign w:val="center"/>
          </w:tcPr>
          <w:p w14:paraId="3CB4BF10" w14:textId="77777777" w:rsidR="00DD4067" w:rsidRPr="007F0B47" w:rsidRDefault="00DD4067" w:rsidP="00CD7FAA">
            <w:pPr>
              <w:pStyle w:val="VedSoder"/>
              <w:keepNext w:val="0"/>
              <w:rPr>
                <w:sz w:val="22"/>
                <w:szCs w:val="22"/>
              </w:rPr>
            </w:pPr>
          </w:p>
        </w:tc>
        <w:tc>
          <w:tcPr>
            <w:tcW w:w="1358" w:type="dxa"/>
            <w:vAlign w:val="center"/>
          </w:tcPr>
          <w:p w14:paraId="7D12A57F" w14:textId="77777777" w:rsidR="00DD4067" w:rsidRPr="007F0B47" w:rsidRDefault="00DD4067" w:rsidP="00CD7FAA">
            <w:pPr>
              <w:pStyle w:val="VedSoder"/>
              <w:keepNext w:val="0"/>
              <w:rPr>
                <w:i w:val="0"/>
                <w:sz w:val="22"/>
                <w:szCs w:val="22"/>
              </w:rPr>
            </w:pPr>
          </w:p>
        </w:tc>
        <w:tc>
          <w:tcPr>
            <w:tcW w:w="1357" w:type="dxa"/>
            <w:vAlign w:val="center"/>
          </w:tcPr>
          <w:p w14:paraId="4F63ED6D" w14:textId="77777777" w:rsidR="00DD4067" w:rsidRPr="007F0B47" w:rsidRDefault="00DD4067" w:rsidP="00CD7FAA">
            <w:pPr>
              <w:pStyle w:val="VedSoder"/>
              <w:keepNext w:val="0"/>
              <w:rPr>
                <w:i w:val="0"/>
                <w:sz w:val="22"/>
                <w:szCs w:val="22"/>
              </w:rPr>
            </w:pPr>
          </w:p>
        </w:tc>
        <w:tc>
          <w:tcPr>
            <w:tcW w:w="820" w:type="dxa"/>
            <w:vAlign w:val="center"/>
          </w:tcPr>
          <w:p w14:paraId="479844D7" w14:textId="77777777" w:rsidR="00DD4067" w:rsidRPr="007F0B47" w:rsidRDefault="00DD4067" w:rsidP="00CD7FAA">
            <w:pPr>
              <w:pStyle w:val="VedSoder"/>
              <w:keepNext w:val="0"/>
              <w:rPr>
                <w:i w:val="0"/>
                <w:sz w:val="22"/>
                <w:szCs w:val="22"/>
              </w:rPr>
            </w:pPr>
          </w:p>
        </w:tc>
        <w:tc>
          <w:tcPr>
            <w:tcW w:w="539" w:type="dxa"/>
            <w:vAlign w:val="center"/>
          </w:tcPr>
          <w:p w14:paraId="3795C891" w14:textId="77777777" w:rsidR="00DD4067" w:rsidRPr="007F0B47" w:rsidRDefault="00DD4067" w:rsidP="00CD7FAA">
            <w:pPr>
              <w:pStyle w:val="VedSoder"/>
              <w:keepNext w:val="0"/>
              <w:rPr>
                <w:i w:val="0"/>
                <w:sz w:val="22"/>
                <w:szCs w:val="22"/>
              </w:rPr>
            </w:pPr>
          </w:p>
        </w:tc>
      </w:tr>
      <w:tr w:rsidR="00DD4067" w:rsidRPr="007F0B47" w14:paraId="68B91FE8" w14:textId="77777777" w:rsidTr="0011555E">
        <w:trPr>
          <w:cantSplit/>
          <w:trHeight w:hRule="exact" w:val="397"/>
          <w:tblHeader/>
        </w:trPr>
        <w:tc>
          <w:tcPr>
            <w:tcW w:w="547" w:type="dxa"/>
            <w:vAlign w:val="center"/>
          </w:tcPr>
          <w:p w14:paraId="0ABF1C0F" w14:textId="77777777" w:rsidR="00DD4067" w:rsidRPr="007F0B47" w:rsidRDefault="00DD4067" w:rsidP="00CD7FAA">
            <w:pPr>
              <w:pStyle w:val="VedSoder"/>
              <w:keepNext w:val="0"/>
              <w:jc w:val="center"/>
              <w:rPr>
                <w:sz w:val="22"/>
                <w:szCs w:val="22"/>
              </w:rPr>
            </w:pPr>
          </w:p>
        </w:tc>
        <w:tc>
          <w:tcPr>
            <w:tcW w:w="942" w:type="dxa"/>
            <w:vAlign w:val="center"/>
          </w:tcPr>
          <w:p w14:paraId="60A4206C" w14:textId="77777777" w:rsidR="00DD4067" w:rsidRPr="007F0B47" w:rsidRDefault="00DD4067" w:rsidP="00CD7FAA">
            <w:pPr>
              <w:pStyle w:val="VedSoder"/>
              <w:keepNext w:val="0"/>
              <w:rPr>
                <w:sz w:val="22"/>
                <w:szCs w:val="22"/>
              </w:rPr>
            </w:pPr>
          </w:p>
        </w:tc>
        <w:tc>
          <w:tcPr>
            <w:tcW w:w="851" w:type="dxa"/>
            <w:vAlign w:val="center"/>
          </w:tcPr>
          <w:p w14:paraId="137CB930" w14:textId="77777777" w:rsidR="00DD4067" w:rsidRPr="007F0B47" w:rsidRDefault="00DD4067" w:rsidP="00CD7FAA">
            <w:pPr>
              <w:pStyle w:val="VedSoder"/>
              <w:keepNext w:val="0"/>
              <w:rPr>
                <w:sz w:val="22"/>
                <w:szCs w:val="22"/>
              </w:rPr>
            </w:pPr>
          </w:p>
        </w:tc>
        <w:tc>
          <w:tcPr>
            <w:tcW w:w="829" w:type="dxa"/>
            <w:vAlign w:val="center"/>
          </w:tcPr>
          <w:p w14:paraId="32D913C5" w14:textId="77777777" w:rsidR="00DD4067" w:rsidRPr="007F0B47" w:rsidRDefault="00DD4067" w:rsidP="00CD7FAA">
            <w:pPr>
              <w:pStyle w:val="VedSoder"/>
              <w:keepNext w:val="0"/>
              <w:rPr>
                <w:sz w:val="22"/>
                <w:szCs w:val="22"/>
              </w:rPr>
            </w:pPr>
          </w:p>
        </w:tc>
        <w:tc>
          <w:tcPr>
            <w:tcW w:w="1101" w:type="dxa"/>
            <w:vAlign w:val="center"/>
          </w:tcPr>
          <w:p w14:paraId="4CD84249" w14:textId="77777777" w:rsidR="00DD4067" w:rsidRPr="007F0B47" w:rsidRDefault="00DD4067" w:rsidP="00CD7FAA">
            <w:pPr>
              <w:pStyle w:val="VedSoder"/>
              <w:keepNext w:val="0"/>
              <w:rPr>
                <w:sz w:val="22"/>
                <w:szCs w:val="22"/>
              </w:rPr>
            </w:pPr>
          </w:p>
        </w:tc>
        <w:tc>
          <w:tcPr>
            <w:tcW w:w="1283" w:type="dxa"/>
            <w:vAlign w:val="center"/>
          </w:tcPr>
          <w:p w14:paraId="1F73BC91" w14:textId="77777777" w:rsidR="00DD4067" w:rsidRPr="007F0B47" w:rsidRDefault="00DD4067" w:rsidP="00CD7FAA">
            <w:pPr>
              <w:pStyle w:val="VedSoder"/>
              <w:keepNext w:val="0"/>
              <w:rPr>
                <w:sz w:val="22"/>
                <w:szCs w:val="22"/>
              </w:rPr>
            </w:pPr>
          </w:p>
        </w:tc>
        <w:tc>
          <w:tcPr>
            <w:tcW w:w="1358" w:type="dxa"/>
            <w:vAlign w:val="center"/>
          </w:tcPr>
          <w:p w14:paraId="3615DC8B" w14:textId="77777777" w:rsidR="00DD4067" w:rsidRPr="007F0B47" w:rsidRDefault="00DD4067" w:rsidP="00CD7FAA">
            <w:pPr>
              <w:pStyle w:val="VedSoder"/>
              <w:keepNext w:val="0"/>
              <w:rPr>
                <w:i w:val="0"/>
                <w:sz w:val="22"/>
                <w:szCs w:val="22"/>
              </w:rPr>
            </w:pPr>
          </w:p>
        </w:tc>
        <w:tc>
          <w:tcPr>
            <w:tcW w:w="1357" w:type="dxa"/>
            <w:vAlign w:val="center"/>
          </w:tcPr>
          <w:p w14:paraId="7FBAA07A" w14:textId="77777777" w:rsidR="00DD4067" w:rsidRPr="007F0B47" w:rsidRDefault="00DD4067" w:rsidP="00CD7FAA">
            <w:pPr>
              <w:pStyle w:val="VedSoder"/>
              <w:keepNext w:val="0"/>
              <w:rPr>
                <w:i w:val="0"/>
                <w:sz w:val="22"/>
                <w:szCs w:val="22"/>
              </w:rPr>
            </w:pPr>
          </w:p>
        </w:tc>
        <w:tc>
          <w:tcPr>
            <w:tcW w:w="820" w:type="dxa"/>
            <w:vAlign w:val="center"/>
          </w:tcPr>
          <w:p w14:paraId="35AB5C4F" w14:textId="77777777" w:rsidR="00DD4067" w:rsidRPr="007F0B47" w:rsidRDefault="00DD4067" w:rsidP="00CD7FAA">
            <w:pPr>
              <w:pStyle w:val="VedSoder"/>
              <w:keepNext w:val="0"/>
              <w:rPr>
                <w:i w:val="0"/>
                <w:sz w:val="22"/>
                <w:szCs w:val="22"/>
              </w:rPr>
            </w:pPr>
          </w:p>
        </w:tc>
        <w:tc>
          <w:tcPr>
            <w:tcW w:w="539" w:type="dxa"/>
            <w:vAlign w:val="center"/>
          </w:tcPr>
          <w:p w14:paraId="0A01236F" w14:textId="77777777" w:rsidR="00DD4067" w:rsidRPr="007F0B47" w:rsidRDefault="00DD4067" w:rsidP="00CD7FAA">
            <w:pPr>
              <w:pStyle w:val="VedSoder"/>
              <w:keepNext w:val="0"/>
              <w:rPr>
                <w:i w:val="0"/>
                <w:sz w:val="22"/>
                <w:szCs w:val="22"/>
              </w:rPr>
            </w:pPr>
          </w:p>
        </w:tc>
      </w:tr>
      <w:tr w:rsidR="00DD4067" w:rsidRPr="007F0B47" w14:paraId="62A0B3C0" w14:textId="77777777" w:rsidTr="0011555E">
        <w:trPr>
          <w:cantSplit/>
          <w:trHeight w:hRule="exact" w:val="397"/>
          <w:tblHeader/>
        </w:trPr>
        <w:tc>
          <w:tcPr>
            <w:tcW w:w="547" w:type="dxa"/>
            <w:vAlign w:val="center"/>
          </w:tcPr>
          <w:p w14:paraId="2109E52B" w14:textId="77777777" w:rsidR="00DD4067" w:rsidRPr="007F0B47" w:rsidRDefault="00DD4067" w:rsidP="00CD7FAA">
            <w:pPr>
              <w:pStyle w:val="VedSoder"/>
              <w:keepNext w:val="0"/>
              <w:jc w:val="center"/>
              <w:rPr>
                <w:sz w:val="22"/>
                <w:szCs w:val="22"/>
              </w:rPr>
            </w:pPr>
          </w:p>
        </w:tc>
        <w:tc>
          <w:tcPr>
            <w:tcW w:w="942" w:type="dxa"/>
            <w:vAlign w:val="center"/>
          </w:tcPr>
          <w:p w14:paraId="13A96CF4" w14:textId="77777777" w:rsidR="00DD4067" w:rsidRPr="007F0B47" w:rsidRDefault="00DD4067" w:rsidP="00CD7FAA">
            <w:pPr>
              <w:pStyle w:val="VedSoder"/>
              <w:keepNext w:val="0"/>
              <w:rPr>
                <w:sz w:val="22"/>
                <w:szCs w:val="22"/>
              </w:rPr>
            </w:pPr>
          </w:p>
        </w:tc>
        <w:tc>
          <w:tcPr>
            <w:tcW w:w="851" w:type="dxa"/>
            <w:vAlign w:val="center"/>
          </w:tcPr>
          <w:p w14:paraId="65C5874F" w14:textId="77777777" w:rsidR="00DD4067" w:rsidRPr="007F0B47" w:rsidRDefault="00DD4067" w:rsidP="00CD7FAA">
            <w:pPr>
              <w:pStyle w:val="VedSoder"/>
              <w:keepNext w:val="0"/>
              <w:rPr>
                <w:sz w:val="22"/>
                <w:szCs w:val="22"/>
              </w:rPr>
            </w:pPr>
          </w:p>
        </w:tc>
        <w:tc>
          <w:tcPr>
            <w:tcW w:w="829" w:type="dxa"/>
            <w:vAlign w:val="center"/>
          </w:tcPr>
          <w:p w14:paraId="65E4C427" w14:textId="77777777" w:rsidR="00DD4067" w:rsidRPr="007F0B47" w:rsidRDefault="00DD4067" w:rsidP="00CD7FAA">
            <w:pPr>
              <w:pStyle w:val="VedSoder"/>
              <w:keepNext w:val="0"/>
              <w:rPr>
                <w:sz w:val="22"/>
                <w:szCs w:val="22"/>
              </w:rPr>
            </w:pPr>
          </w:p>
        </w:tc>
        <w:tc>
          <w:tcPr>
            <w:tcW w:w="1101" w:type="dxa"/>
            <w:vAlign w:val="center"/>
          </w:tcPr>
          <w:p w14:paraId="1445FFEF" w14:textId="77777777" w:rsidR="00DD4067" w:rsidRPr="007F0B47" w:rsidRDefault="00DD4067" w:rsidP="00CD7FAA">
            <w:pPr>
              <w:pStyle w:val="VedSoder"/>
              <w:keepNext w:val="0"/>
              <w:rPr>
                <w:sz w:val="22"/>
                <w:szCs w:val="22"/>
              </w:rPr>
            </w:pPr>
          </w:p>
        </w:tc>
        <w:tc>
          <w:tcPr>
            <w:tcW w:w="1283" w:type="dxa"/>
            <w:vAlign w:val="center"/>
          </w:tcPr>
          <w:p w14:paraId="5C783FA6" w14:textId="77777777" w:rsidR="00DD4067" w:rsidRPr="007F0B47" w:rsidRDefault="00DD4067" w:rsidP="00CD7FAA">
            <w:pPr>
              <w:pStyle w:val="VedSoder"/>
              <w:keepNext w:val="0"/>
              <w:rPr>
                <w:sz w:val="22"/>
                <w:szCs w:val="22"/>
              </w:rPr>
            </w:pPr>
          </w:p>
        </w:tc>
        <w:tc>
          <w:tcPr>
            <w:tcW w:w="1358" w:type="dxa"/>
            <w:vAlign w:val="center"/>
          </w:tcPr>
          <w:p w14:paraId="0C2EBC9E" w14:textId="77777777" w:rsidR="00DD4067" w:rsidRPr="007F0B47" w:rsidRDefault="00DD4067" w:rsidP="00CD7FAA">
            <w:pPr>
              <w:pStyle w:val="VedSoder"/>
              <w:keepNext w:val="0"/>
              <w:rPr>
                <w:i w:val="0"/>
                <w:sz w:val="22"/>
                <w:szCs w:val="22"/>
              </w:rPr>
            </w:pPr>
          </w:p>
        </w:tc>
        <w:tc>
          <w:tcPr>
            <w:tcW w:w="1357" w:type="dxa"/>
            <w:vAlign w:val="center"/>
          </w:tcPr>
          <w:p w14:paraId="7806AFCB" w14:textId="77777777" w:rsidR="00DD4067" w:rsidRPr="007F0B47" w:rsidRDefault="00DD4067" w:rsidP="00CD7FAA">
            <w:pPr>
              <w:pStyle w:val="VedSoder"/>
              <w:keepNext w:val="0"/>
              <w:rPr>
                <w:i w:val="0"/>
                <w:sz w:val="22"/>
                <w:szCs w:val="22"/>
              </w:rPr>
            </w:pPr>
          </w:p>
        </w:tc>
        <w:tc>
          <w:tcPr>
            <w:tcW w:w="820" w:type="dxa"/>
            <w:vAlign w:val="center"/>
          </w:tcPr>
          <w:p w14:paraId="3392FA01" w14:textId="77777777" w:rsidR="00DD4067" w:rsidRPr="007F0B47" w:rsidRDefault="00DD4067" w:rsidP="00CD7FAA">
            <w:pPr>
              <w:pStyle w:val="VedSoder"/>
              <w:keepNext w:val="0"/>
              <w:rPr>
                <w:i w:val="0"/>
                <w:sz w:val="22"/>
                <w:szCs w:val="22"/>
              </w:rPr>
            </w:pPr>
          </w:p>
        </w:tc>
        <w:tc>
          <w:tcPr>
            <w:tcW w:w="539" w:type="dxa"/>
            <w:vAlign w:val="center"/>
          </w:tcPr>
          <w:p w14:paraId="288DCA90" w14:textId="77777777" w:rsidR="00DD4067" w:rsidRPr="007F0B47" w:rsidRDefault="00DD4067" w:rsidP="00CD7FAA">
            <w:pPr>
              <w:pStyle w:val="VedSoder"/>
              <w:keepNext w:val="0"/>
              <w:rPr>
                <w:i w:val="0"/>
                <w:sz w:val="22"/>
                <w:szCs w:val="22"/>
              </w:rPr>
            </w:pPr>
          </w:p>
        </w:tc>
      </w:tr>
      <w:tr w:rsidR="00DD4067" w:rsidRPr="007F0B47" w14:paraId="7CCF39AE" w14:textId="77777777" w:rsidTr="0011555E">
        <w:trPr>
          <w:cantSplit/>
          <w:trHeight w:hRule="exact" w:val="397"/>
          <w:tblHeader/>
        </w:trPr>
        <w:tc>
          <w:tcPr>
            <w:tcW w:w="547" w:type="dxa"/>
            <w:vAlign w:val="center"/>
          </w:tcPr>
          <w:p w14:paraId="4A1CCADB" w14:textId="77777777" w:rsidR="00DD4067" w:rsidRPr="007F0B47" w:rsidRDefault="00DD4067" w:rsidP="00CD7FAA">
            <w:pPr>
              <w:pStyle w:val="VedSoder"/>
              <w:keepNext w:val="0"/>
              <w:jc w:val="center"/>
              <w:rPr>
                <w:sz w:val="22"/>
                <w:szCs w:val="22"/>
              </w:rPr>
            </w:pPr>
          </w:p>
        </w:tc>
        <w:tc>
          <w:tcPr>
            <w:tcW w:w="942" w:type="dxa"/>
            <w:vAlign w:val="center"/>
          </w:tcPr>
          <w:p w14:paraId="4D9F01EF" w14:textId="77777777" w:rsidR="00DD4067" w:rsidRPr="007F0B47" w:rsidRDefault="00DD4067" w:rsidP="00CD7FAA">
            <w:pPr>
              <w:pStyle w:val="VedSoder"/>
              <w:keepNext w:val="0"/>
              <w:rPr>
                <w:sz w:val="22"/>
                <w:szCs w:val="22"/>
              </w:rPr>
            </w:pPr>
          </w:p>
        </w:tc>
        <w:tc>
          <w:tcPr>
            <w:tcW w:w="851" w:type="dxa"/>
            <w:vAlign w:val="center"/>
          </w:tcPr>
          <w:p w14:paraId="681A0783" w14:textId="77777777" w:rsidR="00DD4067" w:rsidRPr="007F0B47" w:rsidRDefault="00DD4067" w:rsidP="00CD7FAA">
            <w:pPr>
              <w:pStyle w:val="VedSoder"/>
              <w:keepNext w:val="0"/>
              <w:rPr>
                <w:sz w:val="22"/>
                <w:szCs w:val="22"/>
              </w:rPr>
            </w:pPr>
          </w:p>
        </w:tc>
        <w:tc>
          <w:tcPr>
            <w:tcW w:w="829" w:type="dxa"/>
            <w:vAlign w:val="center"/>
          </w:tcPr>
          <w:p w14:paraId="499F16B0" w14:textId="77777777" w:rsidR="00DD4067" w:rsidRPr="007F0B47" w:rsidRDefault="00DD4067" w:rsidP="00CD7FAA">
            <w:pPr>
              <w:pStyle w:val="VedSoder"/>
              <w:keepNext w:val="0"/>
              <w:rPr>
                <w:sz w:val="22"/>
                <w:szCs w:val="22"/>
              </w:rPr>
            </w:pPr>
          </w:p>
        </w:tc>
        <w:tc>
          <w:tcPr>
            <w:tcW w:w="1101" w:type="dxa"/>
            <w:vAlign w:val="center"/>
          </w:tcPr>
          <w:p w14:paraId="77363F91" w14:textId="77777777" w:rsidR="00DD4067" w:rsidRPr="007F0B47" w:rsidRDefault="00DD4067" w:rsidP="00CD7FAA">
            <w:pPr>
              <w:pStyle w:val="VedSoder"/>
              <w:keepNext w:val="0"/>
              <w:rPr>
                <w:sz w:val="22"/>
                <w:szCs w:val="22"/>
              </w:rPr>
            </w:pPr>
          </w:p>
        </w:tc>
        <w:tc>
          <w:tcPr>
            <w:tcW w:w="1283" w:type="dxa"/>
            <w:vAlign w:val="center"/>
          </w:tcPr>
          <w:p w14:paraId="77319183" w14:textId="77777777" w:rsidR="00DD4067" w:rsidRPr="007F0B47" w:rsidRDefault="00DD4067" w:rsidP="00CD7FAA">
            <w:pPr>
              <w:pStyle w:val="VedSoder"/>
              <w:keepNext w:val="0"/>
              <w:rPr>
                <w:sz w:val="22"/>
                <w:szCs w:val="22"/>
              </w:rPr>
            </w:pPr>
          </w:p>
        </w:tc>
        <w:tc>
          <w:tcPr>
            <w:tcW w:w="1358" w:type="dxa"/>
            <w:vAlign w:val="center"/>
          </w:tcPr>
          <w:p w14:paraId="43A847E6" w14:textId="77777777" w:rsidR="00DD4067" w:rsidRPr="007F0B47" w:rsidRDefault="00DD4067" w:rsidP="00CD7FAA">
            <w:pPr>
              <w:pStyle w:val="VedSoder"/>
              <w:keepNext w:val="0"/>
              <w:rPr>
                <w:i w:val="0"/>
                <w:sz w:val="22"/>
                <w:szCs w:val="22"/>
              </w:rPr>
            </w:pPr>
          </w:p>
        </w:tc>
        <w:tc>
          <w:tcPr>
            <w:tcW w:w="1357" w:type="dxa"/>
            <w:vAlign w:val="center"/>
          </w:tcPr>
          <w:p w14:paraId="29DB1F64" w14:textId="77777777" w:rsidR="00DD4067" w:rsidRPr="007F0B47" w:rsidRDefault="00DD4067" w:rsidP="00CD7FAA">
            <w:pPr>
              <w:pStyle w:val="VedSoder"/>
              <w:keepNext w:val="0"/>
              <w:rPr>
                <w:i w:val="0"/>
                <w:sz w:val="22"/>
                <w:szCs w:val="22"/>
              </w:rPr>
            </w:pPr>
          </w:p>
        </w:tc>
        <w:tc>
          <w:tcPr>
            <w:tcW w:w="820" w:type="dxa"/>
            <w:vAlign w:val="center"/>
          </w:tcPr>
          <w:p w14:paraId="56501B30" w14:textId="77777777" w:rsidR="00DD4067" w:rsidRPr="007F0B47" w:rsidRDefault="00DD4067" w:rsidP="00CD7FAA">
            <w:pPr>
              <w:pStyle w:val="VedSoder"/>
              <w:keepNext w:val="0"/>
              <w:rPr>
                <w:i w:val="0"/>
                <w:sz w:val="22"/>
                <w:szCs w:val="22"/>
              </w:rPr>
            </w:pPr>
          </w:p>
        </w:tc>
        <w:tc>
          <w:tcPr>
            <w:tcW w:w="539" w:type="dxa"/>
            <w:vAlign w:val="center"/>
          </w:tcPr>
          <w:p w14:paraId="5A2FF4CD" w14:textId="77777777" w:rsidR="00DD4067" w:rsidRPr="007F0B47" w:rsidRDefault="00DD4067" w:rsidP="00CD7FAA">
            <w:pPr>
              <w:pStyle w:val="VedSoder"/>
              <w:keepNext w:val="0"/>
              <w:rPr>
                <w:i w:val="0"/>
                <w:sz w:val="22"/>
                <w:szCs w:val="22"/>
              </w:rPr>
            </w:pPr>
          </w:p>
        </w:tc>
      </w:tr>
      <w:tr w:rsidR="00DD4067" w:rsidRPr="007F0B47" w14:paraId="7FC55E8E" w14:textId="77777777" w:rsidTr="0011555E">
        <w:trPr>
          <w:cantSplit/>
          <w:trHeight w:hRule="exact" w:val="397"/>
          <w:tblHeader/>
        </w:trPr>
        <w:tc>
          <w:tcPr>
            <w:tcW w:w="547" w:type="dxa"/>
            <w:vAlign w:val="center"/>
          </w:tcPr>
          <w:p w14:paraId="34E4C6EA" w14:textId="77777777" w:rsidR="00DD4067" w:rsidRPr="007F0B47" w:rsidRDefault="00DD4067" w:rsidP="00CD7FAA">
            <w:pPr>
              <w:pStyle w:val="VedSoder"/>
              <w:keepNext w:val="0"/>
              <w:jc w:val="center"/>
              <w:rPr>
                <w:sz w:val="22"/>
                <w:szCs w:val="22"/>
              </w:rPr>
            </w:pPr>
          </w:p>
        </w:tc>
        <w:tc>
          <w:tcPr>
            <w:tcW w:w="942" w:type="dxa"/>
            <w:vAlign w:val="center"/>
          </w:tcPr>
          <w:p w14:paraId="47AFDED7" w14:textId="77777777" w:rsidR="00DD4067" w:rsidRPr="007F0B47" w:rsidRDefault="00DD4067" w:rsidP="00CD7FAA">
            <w:pPr>
              <w:pStyle w:val="VedSoder"/>
              <w:keepNext w:val="0"/>
              <w:rPr>
                <w:sz w:val="22"/>
                <w:szCs w:val="22"/>
              </w:rPr>
            </w:pPr>
          </w:p>
        </w:tc>
        <w:tc>
          <w:tcPr>
            <w:tcW w:w="851" w:type="dxa"/>
            <w:vAlign w:val="center"/>
          </w:tcPr>
          <w:p w14:paraId="4104C428" w14:textId="77777777" w:rsidR="00DD4067" w:rsidRPr="007F0B47" w:rsidRDefault="00DD4067" w:rsidP="00CD7FAA">
            <w:pPr>
              <w:pStyle w:val="VedSoder"/>
              <w:keepNext w:val="0"/>
              <w:rPr>
                <w:sz w:val="22"/>
                <w:szCs w:val="22"/>
              </w:rPr>
            </w:pPr>
          </w:p>
        </w:tc>
        <w:tc>
          <w:tcPr>
            <w:tcW w:w="829" w:type="dxa"/>
            <w:vAlign w:val="center"/>
          </w:tcPr>
          <w:p w14:paraId="6EE61B81" w14:textId="77777777" w:rsidR="00DD4067" w:rsidRPr="007F0B47" w:rsidRDefault="00DD4067" w:rsidP="00CD7FAA">
            <w:pPr>
              <w:pStyle w:val="VedSoder"/>
              <w:keepNext w:val="0"/>
              <w:rPr>
                <w:sz w:val="22"/>
                <w:szCs w:val="22"/>
              </w:rPr>
            </w:pPr>
          </w:p>
        </w:tc>
        <w:tc>
          <w:tcPr>
            <w:tcW w:w="1101" w:type="dxa"/>
            <w:vAlign w:val="center"/>
          </w:tcPr>
          <w:p w14:paraId="0CBA1010" w14:textId="77777777" w:rsidR="00DD4067" w:rsidRPr="007F0B47" w:rsidRDefault="00DD4067" w:rsidP="00CD7FAA">
            <w:pPr>
              <w:pStyle w:val="VedSoder"/>
              <w:keepNext w:val="0"/>
              <w:rPr>
                <w:sz w:val="22"/>
                <w:szCs w:val="22"/>
              </w:rPr>
            </w:pPr>
          </w:p>
        </w:tc>
        <w:tc>
          <w:tcPr>
            <w:tcW w:w="1283" w:type="dxa"/>
            <w:vAlign w:val="center"/>
          </w:tcPr>
          <w:p w14:paraId="5906F460" w14:textId="77777777" w:rsidR="00DD4067" w:rsidRPr="007F0B47" w:rsidRDefault="00DD4067" w:rsidP="00CD7FAA">
            <w:pPr>
              <w:pStyle w:val="VedSoder"/>
              <w:keepNext w:val="0"/>
              <w:rPr>
                <w:sz w:val="22"/>
                <w:szCs w:val="22"/>
              </w:rPr>
            </w:pPr>
          </w:p>
        </w:tc>
        <w:tc>
          <w:tcPr>
            <w:tcW w:w="1358" w:type="dxa"/>
            <w:vAlign w:val="center"/>
          </w:tcPr>
          <w:p w14:paraId="7AD9FA69" w14:textId="77777777" w:rsidR="00DD4067" w:rsidRPr="007F0B47" w:rsidRDefault="00DD4067" w:rsidP="00CD7FAA">
            <w:pPr>
              <w:pStyle w:val="VedSoder"/>
              <w:keepNext w:val="0"/>
              <w:rPr>
                <w:i w:val="0"/>
                <w:sz w:val="22"/>
                <w:szCs w:val="22"/>
              </w:rPr>
            </w:pPr>
          </w:p>
        </w:tc>
        <w:tc>
          <w:tcPr>
            <w:tcW w:w="1357" w:type="dxa"/>
            <w:vAlign w:val="center"/>
          </w:tcPr>
          <w:p w14:paraId="176891CC" w14:textId="77777777" w:rsidR="00DD4067" w:rsidRPr="007F0B47" w:rsidRDefault="00DD4067" w:rsidP="00CD7FAA">
            <w:pPr>
              <w:pStyle w:val="VedSoder"/>
              <w:keepNext w:val="0"/>
              <w:rPr>
                <w:i w:val="0"/>
                <w:sz w:val="22"/>
                <w:szCs w:val="22"/>
              </w:rPr>
            </w:pPr>
          </w:p>
        </w:tc>
        <w:tc>
          <w:tcPr>
            <w:tcW w:w="820" w:type="dxa"/>
            <w:vAlign w:val="center"/>
          </w:tcPr>
          <w:p w14:paraId="21ADF822" w14:textId="77777777" w:rsidR="00DD4067" w:rsidRPr="007F0B47" w:rsidRDefault="00DD4067" w:rsidP="00CD7FAA">
            <w:pPr>
              <w:pStyle w:val="VedSoder"/>
              <w:keepNext w:val="0"/>
              <w:rPr>
                <w:i w:val="0"/>
                <w:sz w:val="22"/>
                <w:szCs w:val="22"/>
              </w:rPr>
            </w:pPr>
          </w:p>
        </w:tc>
        <w:tc>
          <w:tcPr>
            <w:tcW w:w="539" w:type="dxa"/>
            <w:vAlign w:val="center"/>
          </w:tcPr>
          <w:p w14:paraId="2A14EC98" w14:textId="77777777" w:rsidR="00DD4067" w:rsidRPr="007F0B47" w:rsidRDefault="00DD4067" w:rsidP="00CD7FAA">
            <w:pPr>
              <w:pStyle w:val="VedSoder"/>
              <w:keepNext w:val="0"/>
              <w:rPr>
                <w:i w:val="0"/>
                <w:sz w:val="22"/>
                <w:szCs w:val="22"/>
              </w:rPr>
            </w:pPr>
          </w:p>
        </w:tc>
      </w:tr>
      <w:tr w:rsidR="00DD4067" w:rsidRPr="007F0B47" w14:paraId="05260739" w14:textId="77777777" w:rsidTr="0011555E">
        <w:trPr>
          <w:cantSplit/>
          <w:trHeight w:hRule="exact" w:val="397"/>
          <w:tblHeader/>
        </w:trPr>
        <w:tc>
          <w:tcPr>
            <w:tcW w:w="547" w:type="dxa"/>
            <w:vAlign w:val="center"/>
          </w:tcPr>
          <w:p w14:paraId="51C95789" w14:textId="77777777" w:rsidR="00DD4067" w:rsidRPr="007F0B47" w:rsidRDefault="00DD4067" w:rsidP="00CD7FAA">
            <w:pPr>
              <w:pStyle w:val="VedSoder"/>
              <w:keepNext w:val="0"/>
              <w:jc w:val="center"/>
              <w:rPr>
                <w:sz w:val="22"/>
                <w:szCs w:val="22"/>
              </w:rPr>
            </w:pPr>
          </w:p>
        </w:tc>
        <w:tc>
          <w:tcPr>
            <w:tcW w:w="942" w:type="dxa"/>
            <w:vAlign w:val="center"/>
          </w:tcPr>
          <w:p w14:paraId="342FF69E" w14:textId="77777777" w:rsidR="00DD4067" w:rsidRPr="007F0B47" w:rsidRDefault="00DD4067" w:rsidP="00CD7FAA">
            <w:pPr>
              <w:pStyle w:val="VedSoder"/>
              <w:keepNext w:val="0"/>
              <w:rPr>
                <w:sz w:val="22"/>
                <w:szCs w:val="22"/>
              </w:rPr>
            </w:pPr>
          </w:p>
        </w:tc>
        <w:tc>
          <w:tcPr>
            <w:tcW w:w="851" w:type="dxa"/>
            <w:vAlign w:val="center"/>
          </w:tcPr>
          <w:p w14:paraId="2F14C8B1" w14:textId="77777777" w:rsidR="00DD4067" w:rsidRPr="007F0B47" w:rsidRDefault="00DD4067" w:rsidP="00CD7FAA">
            <w:pPr>
              <w:pStyle w:val="VedSoder"/>
              <w:keepNext w:val="0"/>
              <w:rPr>
                <w:sz w:val="22"/>
                <w:szCs w:val="22"/>
              </w:rPr>
            </w:pPr>
          </w:p>
        </w:tc>
        <w:tc>
          <w:tcPr>
            <w:tcW w:w="829" w:type="dxa"/>
            <w:vAlign w:val="center"/>
          </w:tcPr>
          <w:p w14:paraId="4B63F81B" w14:textId="77777777" w:rsidR="00DD4067" w:rsidRPr="007F0B47" w:rsidRDefault="00DD4067" w:rsidP="00CD7FAA">
            <w:pPr>
              <w:pStyle w:val="VedSoder"/>
              <w:keepNext w:val="0"/>
              <w:rPr>
                <w:sz w:val="22"/>
                <w:szCs w:val="22"/>
              </w:rPr>
            </w:pPr>
          </w:p>
        </w:tc>
        <w:tc>
          <w:tcPr>
            <w:tcW w:w="1101" w:type="dxa"/>
            <w:vAlign w:val="center"/>
          </w:tcPr>
          <w:p w14:paraId="5531FA6D" w14:textId="77777777" w:rsidR="00DD4067" w:rsidRPr="007F0B47" w:rsidRDefault="00DD4067" w:rsidP="00CD7FAA">
            <w:pPr>
              <w:pStyle w:val="VedSoder"/>
              <w:keepNext w:val="0"/>
              <w:rPr>
                <w:sz w:val="22"/>
                <w:szCs w:val="22"/>
              </w:rPr>
            </w:pPr>
          </w:p>
        </w:tc>
        <w:tc>
          <w:tcPr>
            <w:tcW w:w="1283" w:type="dxa"/>
            <w:vAlign w:val="center"/>
          </w:tcPr>
          <w:p w14:paraId="79610089" w14:textId="77777777" w:rsidR="00DD4067" w:rsidRPr="007F0B47" w:rsidRDefault="00DD4067" w:rsidP="00CD7FAA">
            <w:pPr>
              <w:pStyle w:val="VedSoder"/>
              <w:keepNext w:val="0"/>
              <w:rPr>
                <w:sz w:val="22"/>
                <w:szCs w:val="22"/>
              </w:rPr>
            </w:pPr>
          </w:p>
        </w:tc>
        <w:tc>
          <w:tcPr>
            <w:tcW w:w="1358" w:type="dxa"/>
            <w:vAlign w:val="center"/>
          </w:tcPr>
          <w:p w14:paraId="195E78EA" w14:textId="77777777" w:rsidR="00DD4067" w:rsidRPr="007F0B47" w:rsidRDefault="00DD4067" w:rsidP="00CD7FAA">
            <w:pPr>
              <w:pStyle w:val="VedSoder"/>
              <w:keepNext w:val="0"/>
              <w:rPr>
                <w:i w:val="0"/>
                <w:sz w:val="22"/>
                <w:szCs w:val="22"/>
              </w:rPr>
            </w:pPr>
          </w:p>
        </w:tc>
        <w:tc>
          <w:tcPr>
            <w:tcW w:w="1357" w:type="dxa"/>
            <w:vAlign w:val="center"/>
          </w:tcPr>
          <w:p w14:paraId="58516746" w14:textId="77777777" w:rsidR="00DD4067" w:rsidRPr="007F0B47" w:rsidRDefault="00DD4067" w:rsidP="00CD7FAA">
            <w:pPr>
              <w:pStyle w:val="VedSoder"/>
              <w:keepNext w:val="0"/>
              <w:rPr>
                <w:i w:val="0"/>
                <w:sz w:val="22"/>
                <w:szCs w:val="22"/>
              </w:rPr>
            </w:pPr>
          </w:p>
        </w:tc>
        <w:tc>
          <w:tcPr>
            <w:tcW w:w="820" w:type="dxa"/>
            <w:vAlign w:val="center"/>
          </w:tcPr>
          <w:p w14:paraId="45F3C019" w14:textId="77777777" w:rsidR="00DD4067" w:rsidRPr="007F0B47" w:rsidRDefault="00DD4067" w:rsidP="00CD7FAA">
            <w:pPr>
              <w:pStyle w:val="VedSoder"/>
              <w:keepNext w:val="0"/>
              <w:rPr>
                <w:i w:val="0"/>
                <w:sz w:val="22"/>
                <w:szCs w:val="22"/>
              </w:rPr>
            </w:pPr>
          </w:p>
        </w:tc>
        <w:tc>
          <w:tcPr>
            <w:tcW w:w="539" w:type="dxa"/>
            <w:vAlign w:val="center"/>
          </w:tcPr>
          <w:p w14:paraId="331D467D" w14:textId="77777777" w:rsidR="00DD4067" w:rsidRPr="007F0B47" w:rsidRDefault="00DD4067" w:rsidP="00CD7FAA">
            <w:pPr>
              <w:pStyle w:val="VedSoder"/>
              <w:keepNext w:val="0"/>
              <w:rPr>
                <w:i w:val="0"/>
                <w:sz w:val="22"/>
                <w:szCs w:val="22"/>
              </w:rPr>
            </w:pPr>
          </w:p>
        </w:tc>
      </w:tr>
      <w:tr w:rsidR="00DD4067" w:rsidRPr="007F0B47" w14:paraId="72868E7E" w14:textId="77777777" w:rsidTr="0011555E">
        <w:trPr>
          <w:cantSplit/>
          <w:trHeight w:hRule="exact" w:val="397"/>
          <w:tblHeader/>
        </w:trPr>
        <w:tc>
          <w:tcPr>
            <w:tcW w:w="547" w:type="dxa"/>
            <w:vAlign w:val="center"/>
          </w:tcPr>
          <w:p w14:paraId="1EEFD912" w14:textId="77777777" w:rsidR="00DD4067" w:rsidRPr="007F0B47" w:rsidRDefault="00DD4067" w:rsidP="00CD7FAA">
            <w:pPr>
              <w:pStyle w:val="VedSoder"/>
              <w:keepNext w:val="0"/>
              <w:jc w:val="center"/>
              <w:rPr>
                <w:sz w:val="22"/>
                <w:szCs w:val="22"/>
              </w:rPr>
            </w:pPr>
          </w:p>
        </w:tc>
        <w:tc>
          <w:tcPr>
            <w:tcW w:w="942" w:type="dxa"/>
            <w:vAlign w:val="center"/>
          </w:tcPr>
          <w:p w14:paraId="72674654" w14:textId="77777777" w:rsidR="00DD4067" w:rsidRPr="007F0B47" w:rsidRDefault="00DD4067" w:rsidP="00CD7FAA">
            <w:pPr>
              <w:pStyle w:val="VedSoder"/>
              <w:keepNext w:val="0"/>
              <w:rPr>
                <w:sz w:val="22"/>
                <w:szCs w:val="22"/>
              </w:rPr>
            </w:pPr>
          </w:p>
        </w:tc>
        <w:tc>
          <w:tcPr>
            <w:tcW w:w="851" w:type="dxa"/>
            <w:vAlign w:val="center"/>
          </w:tcPr>
          <w:p w14:paraId="7F01E698" w14:textId="77777777" w:rsidR="00DD4067" w:rsidRPr="007F0B47" w:rsidRDefault="00DD4067" w:rsidP="00CD7FAA">
            <w:pPr>
              <w:pStyle w:val="VedSoder"/>
              <w:keepNext w:val="0"/>
              <w:rPr>
                <w:sz w:val="22"/>
                <w:szCs w:val="22"/>
              </w:rPr>
            </w:pPr>
          </w:p>
        </w:tc>
        <w:tc>
          <w:tcPr>
            <w:tcW w:w="829" w:type="dxa"/>
            <w:vAlign w:val="center"/>
          </w:tcPr>
          <w:p w14:paraId="06F84C95" w14:textId="77777777" w:rsidR="00DD4067" w:rsidRPr="007F0B47" w:rsidRDefault="00DD4067" w:rsidP="00CD7FAA">
            <w:pPr>
              <w:pStyle w:val="VedSoder"/>
              <w:keepNext w:val="0"/>
              <w:rPr>
                <w:sz w:val="22"/>
                <w:szCs w:val="22"/>
              </w:rPr>
            </w:pPr>
          </w:p>
        </w:tc>
        <w:tc>
          <w:tcPr>
            <w:tcW w:w="1101" w:type="dxa"/>
            <w:vAlign w:val="center"/>
          </w:tcPr>
          <w:p w14:paraId="7E9EB13D" w14:textId="77777777" w:rsidR="00DD4067" w:rsidRPr="007F0B47" w:rsidRDefault="00DD4067" w:rsidP="00CD7FAA">
            <w:pPr>
              <w:pStyle w:val="VedSoder"/>
              <w:keepNext w:val="0"/>
              <w:rPr>
                <w:sz w:val="22"/>
                <w:szCs w:val="22"/>
              </w:rPr>
            </w:pPr>
          </w:p>
        </w:tc>
        <w:tc>
          <w:tcPr>
            <w:tcW w:w="1283" w:type="dxa"/>
            <w:vAlign w:val="center"/>
          </w:tcPr>
          <w:p w14:paraId="29026B72" w14:textId="77777777" w:rsidR="00DD4067" w:rsidRPr="007F0B47" w:rsidRDefault="00DD4067" w:rsidP="00CD7FAA">
            <w:pPr>
              <w:pStyle w:val="VedSoder"/>
              <w:keepNext w:val="0"/>
              <w:rPr>
                <w:sz w:val="22"/>
                <w:szCs w:val="22"/>
              </w:rPr>
            </w:pPr>
          </w:p>
        </w:tc>
        <w:tc>
          <w:tcPr>
            <w:tcW w:w="1358" w:type="dxa"/>
            <w:vAlign w:val="center"/>
          </w:tcPr>
          <w:p w14:paraId="5CE0B8AC" w14:textId="77777777" w:rsidR="00DD4067" w:rsidRPr="007F0B47" w:rsidRDefault="00DD4067" w:rsidP="00CD7FAA">
            <w:pPr>
              <w:pStyle w:val="VedSoder"/>
              <w:keepNext w:val="0"/>
              <w:rPr>
                <w:i w:val="0"/>
                <w:sz w:val="22"/>
                <w:szCs w:val="22"/>
              </w:rPr>
            </w:pPr>
          </w:p>
        </w:tc>
        <w:tc>
          <w:tcPr>
            <w:tcW w:w="1357" w:type="dxa"/>
            <w:vAlign w:val="center"/>
          </w:tcPr>
          <w:p w14:paraId="34198A88" w14:textId="77777777" w:rsidR="00DD4067" w:rsidRPr="007F0B47" w:rsidRDefault="00DD4067" w:rsidP="00CD7FAA">
            <w:pPr>
              <w:pStyle w:val="VedSoder"/>
              <w:keepNext w:val="0"/>
              <w:rPr>
                <w:i w:val="0"/>
                <w:sz w:val="22"/>
                <w:szCs w:val="22"/>
              </w:rPr>
            </w:pPr>
          </w:p>
        </w:tc>
        <w:tc>
          <w:tcPr>
            <w:tcW w:w="820" w:type="dxa"/>
            <w:vAlign w:val="center"/>
          </w:tcPr>
          <w:p w14:paraId="52E45A66" w14:textId="77777777" w:rsidR="00DD4067" w:rsidRPr="007F0B47" w:rsidRDefault="00DD4067" w:rsidP="00CD7FAA">
            <w:pPr>
              <w:pStyle w:val="VedSoder"/>
              <w:keepNext w:val="0"/>
              <w:rPr>
                <w:i w:val="0"/>
                <w:sz w:val="22"/>
                <w:szCs w:val="22"/>
              </w:rPr>
            </w:pPr>
          </w:p>
        </w:tc>
        <w:tc>
          <w:tcPr>
            <w:tcW w:w="539" w:type="dxa"/>
            <w:vAlign w:val="center"/>
          </w:tcPr>
          <w:p w14:paraId="1D6CD07A" w14:textId="77777777" w:rsidR="00DD4067" w:rsidRPr="007F0B47" w:rsidRDefault="00DD4067" w:rsidP="00CD7FAA">
            <w:pPr>
              <w:pStyle w:val="VedSoder"/>
              <w:keepNext w:val="0"/>
              <w:rPr>
                <w:i w:val="0"/>
                <w:sz w:val="22"/>
                <w:szCs w:val="22"/>
              </w:rPr>
            </w:pPr>
          </w:p>
        </w:tc>
      </w:tr>
      <w:tr w:rsidR="00DD4067" w:rsidRPr="007F0B47" w14:paraId="6E5D345C" w14:textId="77777777" w:rsidTr="0011555E">
        <w:trPr>
          <w:cantSplit/>
          <w:trHeight w:hRule="exact" w:val="397"/>
          <w:tblHeader/>
        </w:trPr>
        <w:tc>
          <w:tcPr>
            <w:tcW w:w="547" w:type="dxa"/>
            <w:vAlign w:val="center"/>
          </w:tcPr>
          <w:p w14:paraId="2F155E20" w14:textId="77777777" w:rsidR="00DD4067" w:rsidRPr="007F0B47" w:rsidRDefault="00DD4067" w:rsidP="00CD7FAA">
            <w:pPr>
              <w:pStyle w:val="VedSoder"/>
              <w:keepNext w:val="0"/>
              <w:jc w:val="center"/>
              <w:rPr>
                <w:sz w:val="22"/>
                <w:szCs w:val="22"/>
              </w:rPr>
            </w:pPr>
          </w:p>
        </w:tc>
        <w:tc>
          <w:tcPr>
            <w:tcW w:w="942" w:type="dxa"/>
            <w:vAlign w:val="center"/>
          </w:tcPr>
          <w:p w14:paraId="61C8D042" w14:textId="77777777" w:rsidR="00DD4067" w:rsidRPr="007F0B47" w:rsidRDefault="00DD4067" w:rsidP="00CD7FAA">
            <w:pPr>
              <w:pStyle w:val="VedSoder"/>
              <w:keepNext w:val="0"/>
              <w:rPr>
                <w:sz w:val="22"/>
                <w:szCs w:val="22"/>
              </w:rPr>
            </w:pPr>
          </w:p>
        </w:tc>
        <w:tc>
          <w:tcPr>
            <w:tcW w:w="851" w:type="dxa"/>
            <w:vAlign w:val="center"/>
          </w:tcPr>
          <w:p w14:paraId="6FEA5D9F" w14:textId="77777777" w:rsidR="00DD4067" w:rsidRPr="007F0B47" w:rsidRDefault="00DD4067" w:rsidP="00CD7FAA">
            <w:pPr>
              <w:pStyle w:val="VedSoder"/>
              <w:keepNext w:val="0"/>
              <w:rPr>
                <w:sz w:val="22"/>
                <w:szCs w:val="22"/>
              </w:rPr>
            </w:pPr>
          </w:p>
        </w:tc>
        <w:tc>
          <w:tcPr>
            <w:tcW w:w="829" w:type="dxa"/>
            <w:vAlign w:val="center"/>
          </w:tcPr>
          <w:p w14:paraId="0D16A150" w14:textId="77777777" w:rsidR="00DD4067" w:rsidRPr="007F0B47" w:rsidRDefault="00DD4067" w:rsidP="00CD7FAA">
            <w:pPr>
              <w:pStyle w:val="VedSoder"/>
              <w:keepNext w:val="0"/>
              <w:rPr>
                <w:sz w:val="22"/>
                <w:szCs w:val="22"/>
              </w:rPr>
            </w:pPr>
          </w:p>
        </w:tc>
        <w:tc>
          <w:tcPr>
            <w:tcW w:w="1101" w:type="dxa"/>
            <w:vAlign w:val="center"/>
          </w:tcPr>
          <w:p w14:paraId="383739FA" w14:textId="77777777" w:rsidR="00DD4067" w:rsidRPr="007F0B47" w:rsidRDefault="00DD4067" w:rsidP="00CD7FAA">
            <w:pPr>
              <w:pStyle w:val="VedSoder"/>
              <w:keepNext w:val="0"/>
              <w:rPr>
                <w:sz w:val="22"/>
                <w:szCs w:val="22"/>
              </w:rPr>
            </w:pPr>
          </w:p>
        </w:tc>
        <w:tc>
          <w:tcPr>
            <w:tcW w:w="1283" w:type="dxa"/>
            <w:vAlign w:val="center"/>
          </w:tcPr>
          <w:p w14:paraId="39B80356" w14:textId="77777777" w:rsidR="00DD4067" w:rsidRPr="007F0B47" w:rsidRDefault="00DD4067" w:rsidP="00CD7FAA">
            <w:pPr>
              <w:pStyle w:val="VedSoder"/>
              <w:keepNext w:val="0"/>
              <w:rPr>
                <w:sz w:val="22"/>
                <w:szCs w:val="22"/>
              </w:rPr>
            </w:pPr>
          </w:p>
        </w:tc>
        <w:tc>
          <w:tcPr>
            <w:tcW w:w="1358" w:type="dxa"/>
            <w:vAlign w:val="center"/>
          </w:tcPr>
          <w:p w14:paraId="6364DA13" w14:textId="77777777" w:rsidR="00DD4067" w:rsidRPr="007F0B47" w:rsidRDefault="00DD4067" w:rsidP="00CD7FAA">
            <w:pPr>
              <w:pStyle w:val="VedSoder"/>
              <w:keepNext w:val="0"/>
              <w:rPr>
                <w:i w:val="0"/>
                <w:sz w:val="22"/>
                <w:szCs w:val="22"/>
              </w:rPr>
            </w:pPr>
          </w:p>
        </w:tc>
        <w:tc>
          <w:tcPr>
            <w:tcW w:w="1357" w:type="dxa"/>
            <w:vAlign w:val="center"/>
          </w:tcPr>
          <w:p w14:paraId="2F0EF0F5" w14:textId="77777777" w:rsidR="00DD4067" w:rsidRPr="007F0B47" w:rsidRDefault="00DD4067" w:rsidP="00CD7FAA">
            <w:pPr>
              <w:pStyle w:val="VedSoder"/>
              <w:keepNext w:val="0"/>
              <w:rPr>
                <w:i w:val="0"/>
                <w:sz w:val="22"/>
                <w:szCs w:val="22"/>
              </w:rPr>
            </w:pPr>
          </w:p>
        </w:tc>
        <w:tc>
          <w:tcPr>
            <w:tcW w:w="820" w:type="dxa"/>
            <w:vAlign w:val="center"/>
          </w:tcPr>
          <w:p w14:paraId="6B3EA99D" w14:textId="77777777" w:rsidR="00DD4067" w:rsidRPr="007F0B47" w:rsidRDefault="00DD4067" w:rsidP="00CD7FAA">
            <w:pPr>
              <w:pStyle w:val="VedSoder"/>
              <w:keepNext w:val="0"/>
              <w:rPr>
                <w:i w:val="0"/>
                <w:sz w:val="22"/>
                <w:szCs w:val="22"/>
              </w:rPr>
            </w:pPr>
          </w:p>
        </w:tc>
        <w:tc>
          <w:tcPr>
            <w:tcW w:w="539" w:type="dxa"/>
            <w:vAlign w:val="center"/>
          </w:tcPr>
          <w:p w14:paraId="5DFDD83B" w14:textId="77777777" w:rsidR="00DD4067" w:rsidRPr="007F0B47" w:rsidRDefault="00DD4067" w:rsidP="00CD7FAA">
            <w:pPr>
              <w:pStyle w:val="VedSoder"/>
              <w:keepNext w:val="0"/>
              <w:rPr>
                <w:i w:val="0"/>
                <w:sz w:val="22"/>
                <w:szCs w:val="22"/>
              </w:rPr>
            </w:pPr>
          </w:p>
        </w:tc>
      </w:tr>
      <w:tr w:rsidR="00DD4067" w:rsidRPr="007F0B47" w14:paraId="13FDF888" w14:textId="77777777" w:rsidTr="0011555E">
        <w:trPr>
          <w:cantSplit/>
          <w:trHeight w:hRule="exact" w:val="397"/>
          <w:tblHeader/>
        </w:trPr>
        <w:tc>
          <w:tcPr>
            <w:tcW w:w="547" w:type="dxa"/>
            <w:vAlign w:val="center"/>
          </w:tcPr>
          <w:p w14:paraId="08AEA0F7" w14:textId="77777777" w:rsidR="00DD4067" w:rsidRPr="007F0B47" w:rsidRDefault="00DD4067" w:rsidP="00CD7FAA">
            <w:pPr>
              <w:pStyle w:val="VedSoder"/>
              <w:keepNext w:val="0"/>
              <w:jc w:val="center"/>
              <w:rPr>
                <w:sz w:val="22"/>
                <w:szCs w:val="22"/>
              </w:rPr>
            </w:pPr>
          </w:p>
        </w:tc>
        <w:tc>
          <w:tcPr>
            <w:tcW w:w="942" w:type="dxa"/>
            <w:vAlign w:val="center"/>
          </w:tcPr>
          <w:p w14:paraId="2E61DACE" w14:textId="77777777" w:rsidR="00DD4067" w:rsidRPr="007F0B47" w:rsidRDefault="00DD4067" w:rsidP="00CD7FAA">
            <w:pPr>
              <w:pStyle w:val="VedSoder"/>
              <w:keepNext w:val="0"/>
              <w:rPr>
                <w:sz w:val="22"/>
                <w:szCs w:val="22"/>
              </w:rPr>
            </w:pPr>
          </w:p>
        </w:tc>
        <w:tc>
          <w:tcPr>
            <w:tcW w:w="851" w:type="dxa"/>
            <w:vAlign w:val="center"/>
          </w:tcPr>
          <w:p w14:paraId="7B13D7B7" w14:textId="77777777" w:rsidR="00DD4067" w:rsidRPr="007F0B47" w:rsidRDefault="00DD4067" w:rsidP="00CD7FAA">
            <w:pPr>
              <w:pStyle w:val="VedSoder"/>
              <w:keepNext w:val="0"/>
              <w:rPr>
                <w:sz w:val="22"/>
                <w:szCs w:val="22"/>
              </w:rPr>
            </w:pPr>
          </w:p>
        </w:tc>
        <w:tc>
          <w:tcPr>
            <w:tcW w:w="829" w:type="dxa"/>
            <w:vAlign w:val="center"/>
          </w:tcPr>
          <w:p w14:paraId="4347813D" w14:textId="77777777" w:rsidR="00DD4067" w:rsidRPr="007F0B47" w:rsidRDefault="00DD4067" w:rsidP="00CD7FAA">
            <w:pPr>
              <w:pStyle w:val="VedSoder"/>
              <w:keepNext w:val="0"/>
              <w:rPr>
                <w:sz w:val="22"/>
                <w:szCs w:val="22"/>
              </w:rPr>
            </w:pPr>
          </w:p>
        </w:tc>
        <w:tc>
          <w:tcPr>
            <w:tcW w:w="1101" w:type="dxa"/>
            <w:vAlign w:val="center"/>
          </w:tcPr>
          <w:p w14:paraId="2935E172" w14:textId="77777777" w:rsidR="00DD4067" w:rsidRPr="007F0B47" w:rsidRDefault="00DD4067" w:rsidP="00CD7FAA">
            <w:pPr>
              <w:pStyle w:val="VedSoder"/>
              <w:keepNext w:val="0"/>
              <w:rPr>
                <w:sz w:val="22"/>
                <w:szCs w:val="22"/>
              </w:rPr>
            </w:pPr>
          </w:p>
        </w:tc>
        <w:tc>
          <w:tcPr>
            <w:tcW w:w="1283" w:type="dxa"/>
            <w:vAlign w:val="center"/>
          </w:tcPr>
          <w:p w14:paraId="1316958E" w14:textId="77777777" w:rsidR="00DD4067" w:rsidRPr="007F0B47" w:rsidRDefault="00DD4067" w:rsidP="00CD7FAA">
            <w:pPr>
              <w:pStyle w:val="VedSoder"/>
              <w:keepNext w:val="0"/>
              <w:rPr>
                <w:sz w:val="22"/>
                <w:szCs w:val="22"/>
              </w:rPr>
            </w:pPr>
          </w:p>
        </w:tc>
        <w:tc>
          <w:tcPr>
            <w:tcW w:w="1358" w:type="dxa"/>
            <w:vAlign w:val="center"/>
          </w:tcPr>
          <w:p w14:paraId="64741278" w14:textId="77777777" w:rsidR="00DD4067" w:rsidRPr="007F0B47" w:rsidRDefault="00DD4067" w:rsidP="00CD7FAA">
            <w:pPr>
              <w:pStyle w:val="VedSoder"/>
              <w:keepNext w:val="0"/>
              <w:rPr>
                <w:i w:val="0"/>
                <w:sz w:val="22"/>
                <w:szCs w:val="22"/>
              </w:rPr>
            </w:pPr>
          </w:p>
        </w:tc>
        <w:tc>
          <w:tcPr>
            <w:tcW w:w="1357" w:type="dxa"/>
            <w:vAlign w:val="center"/>
          </w:tcPr>
          <w:p w14:paraId="53F5740A" w14:textId="77777777" w:rsidR="00DD4067" w:rsidRPr="007F0B47" w:rsidRDefault="00DD4067" w:rsidP="00CD7FAA">
            <w:pPr>
              <w:pStyle w:val="VedSoder"/>
              <w:keepNext w:val="0"/>
              <w:rPr>
                <w:i w:val="0"/>
                <w:sz w:val="22"/>
                <w:szCs w:val="22"/>
              </w:rPr>
            </w:pPr>
          </w:p>
        </w:tc>
        <w:tc>
          <w:tcPr>
            <w:tcW w:w="820" w:type="dxa"/>
            <w:vAlign w:val="center"/>
          </w:tcPr>
          <w:p w14:paraId="0A71736F" w14:textId="77777777" w:rsidR="00DD4067" w:rsidRPr="007F0B47" w:rsidRDefault="00DD4067" w:rsidP="00CD7FAA">
            <w:pPr>
              <w:pStyle w:val="VedSoder"/>
              <w:keepNext w:val="0"/>
              <w:rPr>
                <w:i w:val="0"/>
                <w:sz w:val="22"/>
                <w:szCs w:val="22"/>
              </w:rPr>
            </w:pPr>
          </w:p>
        </w:tc>
        <w:tc>
          <w:tcPr>
            <w:tcW w:w="539" w:type="dxa"/>
            <w:vAlign w:val="center"/>
          </w:tcPr>
          <w:p w14:paraId="3D662DF6" w14:textId="77777777" w:rsidR="00DD4067" w:rsidRPr="007F0B47" w:rsidRDefault="00DD4067" w:rsidP="00CD7FAA">
            <w:pPr>
              <w:pStyle w:val="VedSoder"/>
              <w:keepNext w:val="0"/>
              <w:rPr>
                <w:i w:val="0"/>
                <w:sz w:val="22"/>
                <w:szCs w:val="22"/>
              </w:rPr>
            </w:pPr>
          </w:p>
        </w:tc>
      </w:tr>
      <w:tr w:rsidR="00DD4067" w:rsidRPr="007F0B47" w14:paraId="19D329E9" w14:textId="77777777" w:rsidTr="0011555E">
        <w:trPr>
          <w:cantSplit/>
          <w:trHeight w:hRule="exact" w:val="397"/>
          <w:tblHeader/>
        </w:trPr>
        <w:tc>
          <w:tcPr>
            <w:tcW w:w="547" w:type="dxa"/>
            <w:vAlign w:val="center"/>
          </w:tcPr>
          <w:p w14:paraId="11343BCC" w14:textId="77777777" w:rsidR="00DD4067" w:rsidRPr="007F0B47" w:rsidRDefault="00DD4067" w:rsidP="00CD7FAA">
            <w:pPr>
              <w:pStyle w:val="VedSoder"/>
              <w:keepNext w:val="0"/>
              <w:jc w:val="center"/>
              <w:rPr>
                <w:sz w:val="22"/>
                <w:szCs w:val="22"/>
              </w:rPr>
            </w:pPr>
          </w:p>
        </w:tc>
        <w:tc>
          <w:tcPr>
            <w:tcW w:w="942" w:type="dxa"/>
            <w:vAlign w:val="center"/>
          </w:tcPr>
          <w:p w14:paraId="1BE6B20A" w14:textId="77777777" w:rsidR="00DD4067" w:rsidRPr="007F0B47" w:rsidRDefault="00DD4067" w:rsidP="00CD7FAA">
            <w:pPr>
              <w:pStyle w:val="VedSoder"/>
              <w:keepNext w:val="0"/>
              <w:rPr>
                <w:sz w:val="22"/>
                <w:szCs w:val="22"/>
              </w:rPr>
            </w:pPr>
          </w:p>
        </w:tc>
        <w:tc>
          <w:tcPr>
            <w:tcW w:w="851" w:type="dxa"/>
            <w:vAlign w:val="center"/>
          </w:tcPr>
          <w:p w14:paraId="7C48F48F" w14:textId="77777777" w:rsidR="00DD4067" w:rsidRPr="007F0B47" w:rsidRDefault="00DD4067" w:rsidP="00CD7FAA">
            <w:pPr>
              <w:pStyle w:val="VedSoder"/>
              <w:keepNext w:val="0"/>
              <w:rPr>
                <w:sz w:val="22"/>
                <w:szCs w:val="22"/>
              </w:rPr>
            </w:pPr>
          </w:p>
        </w:tc>
        <w:tc>
          <w:tcPr>
            <w:tcW w:w="829" w:type="dxa"/>
            <w:vAlign w:val="center"/>
          </w:tcPr>
          <w:p w14:paraId="15DB045E" w14:textId="77777777" w:rsidR="00DD4067" w:rsidRPr="007F0B47" w:rsidRDefault="00DD4067" w:rsidP="00CD7FAA">
            <w:pPr>
              <w:pStyle w:val="VedSoder"/>
              <w:keepNext w:val="0"/>
              <w:rPr>
                <w:sz w:val="22"/>
                <w:szCs w:val="22"/>
              </w:rPr>
            </w:pPr>
          </w:p>
        </w:tc>
        <w:tc>
          <w:tcPr>
            <w:tcW w:w="1101" w:type="dxa"/>
            <w:vAlign w:val="center"/>
          </w:tcPr>
          <w:p w14:paraId="0E434BB7" w14:textId="77777777" w:rsidR="00DD4067" w:rsidRPr="007F0B47" w:rsidRDefault="00DD4067" w:rsidP="00CD7FAA">
            <w:pPr>
              <w:pStyle w:val="VedSoder"/>
              <w:keepNext w:val="0"/>
              <w:rPr>
                <w:sz w:val="22"/>
                <w:szCs w:val="22"/>
              </w:rPr>
            </w:pPr>
          </w:p>
        </w:tc>
        <w:tc>
          <w:tcPr>
            <w:tcW w:w="1283" w:type="dxa"/>
            <w:vAlign w:val="center"/>
          </w:tcPr>
          <w:p w14:paraId="46BC5C7C" w14:textId="77777777" w:rsidR="00DD4067" w:rsidRPr="007F0B47" w:rsidRDefault="00DD4067" w:rsidP="00CD7FAA">
            <w:pPr>
              <w:pStyle w:val="VedSoder"/>
              <w:keepNext w:val="0"/>
              <w:rPr>
                <w:sz w:val="22"/>
                <w:szCs w:val="22"/>
              </w:rPr>
            </w:pPr>
          </w:p>
        </w:tc>
        <w:tc>
          <w:tcPr>
            <w:tcW w:w="1358" w:type="dxa"/>
            <w:vAlign w:val="center"/>
          </w:tcPr>
          <w:p w14:paraId="4334D2F2" w14:textId="77777777" w:rsidR="00DD4067" w:rsidRPr="007F0B47" w:rsidRDefault="00DD4067" w:rsidP="00CD7FAA">
            <w:pPr>
              <w:pStyle w:val="VedSoder"/>
              <w:keepNext w:val="0"/>
              <w:rPr>
                <w:i w:val="0"/>
                <w:sz w:val="22"/>
                <w:szCs w:val="22"/>
              </w:rPr>
            </w:pPr>
          </w:p>
        </w:tc>
        <w:tc>
          <w:tcPr>
            <w:tcW w:w="1357" w:type="dxa"/>
            <w:vAlign w:val="center"/>
          </w:tcPr>
          <w:p w14:paraId="5C8D55D8" w14:textId="77777777" w:rsidR="00DD4067" w:rsidRPr="007F0B47" w:rsidRDefault="00DD4067" w:rsidP="00CD7FAA">
            <w:pPr>
              <w:pStyle w:val="VedSoder"/>
              <w:keepNext w:val="0"/>
              <w:rPr>
                <w:i w:val="0"/>
                <w:sz w:val="22"/>
                <w:szCs w:val="22"/>
              </w:rPr>
            </w:pPr>
          </w:p>
        </w:tc>
        <w:tc>
          <w:tcPr>
            <w:tcW w:w="820" w:type="dxa"/>
            <w:vAlign w:val="center"/>
          </w:tcPr>
          <w:p w14:paraId="352327B2" w14:textId="77777777" w:rsidR="00DD4067" w:rsidRPr="007F0B47" w:rsidRDefault="00DD4067" w:rsidP="00CD7FAA">
            <w:pPr>
              <w:pStyle w:val="VedSoder"/>
              <w:keepNext w:val="0"/>
              <w:rPr>
                <w:i w:val="0"/>
                <w:sz w:val="22"/>
                <w:szCs w:val="22"/>
              </w:rPr>
            </w:pPr>
          </w:p>
        </w:tc>
        <w:tc>
          <w:tcPr>
            <w:tcW w:w="539" w:type="dxa"/>
            <w:vAlign w:val="center"/>
          </w:tcPr>
          <w:p w14:paraId="20B6A48B" w14:textId="77777777" w:rsidR="00DD4067" w:rsidRPr="007F0B47" w:rsidRDefault="00DD4067" w:rsidP="00CD7FAA">
            <w:pPr>
              <w:pStyle w:val="VedSoder"/>
              <w:keepNext w:val="0"/>
              <w:rPr>
                <w:i w:val="0"/>
                <w:sz w:val="22"/>
                <w:szCs w:val="22"/>
              </w:rPr>
            </w:pPr>
          </w:p>
        </w:tc>
      </w:tr>
      <w:tr w:rsidR="00DD4067" w:rsidRPr="007F0B47" w14:paraId="566F5E5A" w14:textId="77777777" w:rsidTr="0011555E">
        <w:trPr>
          <w:cantSplit/>
          <w:trHeight w:hRule="exact" w:val="397"/>
          <w:tblHeader/>
        </w:trPr>
        <w:tc>
          <w:tcPr>
            <w:tcW w:w="547" w:type="dxa"/>
            <w:vAlign w:val="center"/>
          </w:tcPr>
          <w:p w14:paraId="54FB9913" w14:textId="77777777" w:rsidR="00DD4067" w:rsidRPr="007F0B47" w:rsidRDefault="00DD4067" w:rsidP="00CD7FAA">
            <w:pPr>
              <w:pStyle w:val="VedSoder"/>
              <w:keepNext w:val="0"/>
              <w:jc w:val="center"/>
              <w:rPr>
                <w:sz w:val="22"/>
                <w:szCs w:val="22"/>
              </w:rPr>
            </w:pPr>
          </w:p>
        </w:tc>
        <w:tc>
          <w:tcPr>
            <w:tcW w:w="942" w:type="dxa"/>
            <w:vAlign w:val="center"/>
          </w:tcPr>
          <w:p w14:paraId="532C480A" w14:textId="77777777" w:rsidR="00DD4067" w:rsidRPr="007F0B47" w:rsidRDefault="00DD4067" w:rsidP="00CD7FAA">
            <w:pPr>
              <w:pStyle w:val="VedSoder"/>
              <w:keepNext w:val="0"/>
              <w:rPr>
                <w:sz w:val="22"/>
                <w:szCs w:val="22"/>
              </w:rPr>
            </w:pPr>
          </w:p>
        </w:tc>
        <w:tc>
          <w:tcPr>
            <w:tcW w:w="851" w:type="dxa"/>
            <w:vAlign w:val="center"/>
          </w:tcPr>
          <w:p w14:paraId="64D4952D" w14:textId="77777777" w:rsidR="00DD4067" w:rsidRPr="007F0B47" w:rsidRDefault="00DD4067" w:rsidP="00CD7FAA">
            <w:pPr>
              <w:pStyle w:val="VedSoder"/>
              <w:keepNext w:val="0"/>
              <w:rPr>
                <w:sz w:val="22"/>
                <w:szCs w:val="22"/>
              </w:rPr>
            </w:pPr>
          </w:p>
        </w:tc>
        <w:tc>
          <w:tcPr>
            <w:tcW w:w="829" w:type="dxa"/>
            <w:vAlign w:val="center"/>
          </w:tcPr>
          <w:p w14:paraId="4A6BCE9E" w14:textId="77777777" w:rsidR="00DD4067" w:rsidRPr="007F0B47" w:rsidRDefault="00DD4067" w:rsidP="00CD7FAA">
            <w:pPr>
              <w:pStyle w:val="VedSoder"/>
              <w:keepNext w:val="0"/>
              <w:rPr>
                <w:sz w:val="22"/>
                <w:szCs w:val="22"/>
              </w:rPr>
            </w:pPr>
          </w:p>
        </w:tc>
        <w:tc>
          <w:tcPr>
            <w:tcW w:w="1101" w:type="dxa"/>
            <w:vAlign w:val="center"/>
          </w:tcPr>
          <w:p w14:paraId="24E25320" w14:textId="77777777" w:rsidR="00DD4067" w:rsidRPr="007F0B47" w:rsidRDefault="00DD4067" w:rsidP="00CD7FAA">
            <w:pPr>
              <w:pStyle w:val="VedSoder"/>
              <w:keepNext w:val="0"/>
              <w:rPr>
                <w:sz w:val="22"/>
                <w:szCs w:val="22"/>
              </w:rPr>
            </w:pPr>
          </w:p>
        </w:tc>
        <w:tc>
          <w:tcPr>
            <w:tcW w:w="1283" w:type="dxa"/>
            <w:vAlign w:val="center"/>
          </w:tcPr>
          <w:p w14:paraId="199BB04B" w14:textId="77777777" w:rsidR="00DD4067" w:rsidRPr="007F0B47" w:rsidRDefault="00DD4067" w:rsidP="00CD7FAA">
            <w:pPr>
              <w:pStyle w:val="VedSoder"/>
              <w:keepNext w:val="0"/>
              <w:rPr>
                <w:sz w:val="22"/>
                <w:szCs w:val="22"/>
              </w:rPr>
            </w:pPr>
          </w:p>
        </w:tc>
        <w:tc>
          <w:tcPr>
            <w:tcW w:w="1358" w:type="dxa"/>
            <w:vAlign w:val="center"/>
          </w:tcPr>
          <w:p w14:paraId="04C6F388" w14:textId="77777777" w:rsidR="00DD4067" w:rsidRPr="007F0B47" w:rsidRDefault="00DD4067" w:rsidP="00CD7FAA">
            <w:pPr>
              <w:pStyle w:val="VedSoder"/>
              <w:keepNext w:val="0"/>
              <w:rPr>
                <w:i w:val="0"/>
                <w:sz w:val="22"/>
                <w:szCs w:val="22"/>
              </w:rPr>
            </w:pPr>
          </w:p>
        </w:tc>
        <w:tc>
          <w:tcPr>
            <w:tcW w:w="1357" w:type="dxa"/>
            <w:vAlign w:val="center"/>
          </w:tcPr>
          <w:p w14:paraId="5F796A6B" w14:textId="77777777" w:rsidR="00DD4067" w:rsidRPr="007F0B47" w:rsidRDefault="00DD4067" w:rsidP="00CD7FAA">
            <w:pPr>
              <w:pStyle w:val="VedSoder"/>
              <w:keepNext w:val="0"/>
              <w:rPr>
                <w:i w:val="0"/>
                <w:sz w:val="22"/>
                <w:szCs w:val="22"/>
              </w:rPr>
            </w:pPr>
          </w:p>
        </w:tc>
        <w:tc>
          <w:tcPr>
            <w:tcW w:w="820" w:type="dxa"/>
            <w:vAlign w:val="center"/>
          </w:tcPr>
          <w:p w14:paraId="4FF465AF" w14:textId="77777777" w:rsidR="00DD4067" w:rsidRPr="007F0B47" w:rsidRDefault="00DD4067" w:rsidP="00CD7FAA">
            <w:pPr>
              <w:pStyle w:val="VedSoder"/>
              <w:keepNext w:val="0"/>
              <w:rPr>
                <w:i w:val="0"/>
                <w:sz w:val="22"/>
                <w:szCs w:val="22"/>
              </w:rPr>
            </w:pPr>
          </w:p>
        </w:tc>
        <w:tc>
          <w:tcPr>
            <w:tcW w:w="539" w:type="dxa"/>
            <w:vAlign w:val="center"/>
          </w:tcPr>
          <w:p w14:paraId="6DEDCA1B" w14:textId="77777777" w:rsidR="00DD4067" w:rsidRPr="007F0B47" w:rsidRDefault="00DD4067" w:rsidP="00CD7FAA">
            <w:pPr>
              <w:pStyle w:val="VedSoder"/>
              <w:keepNext w:val="0"/>
              <w:rPr>
                <w:i w:val="0"/>
                <w:sz w:val="22"/>
                <w:szCs w:val="22"/>
              </w:rPr>
            </w:pPr>
          </w:p>
        </w:tc>
      </w:tr>
      <w:tr w:rsidR="00DD4067" w:rsidRPr="007F0B47" w14:paraId="7978D17C" w14:textId="77777777" w:rsidTr="0011555E">
        <w:trPr>
          <w:cantSplit/>
          <w:trHeight w:hRule="exact" w:val="397"/>
          <w:tblHeader/>
        </w:trPr>
        <w:tc>
          <w:tcPr>
            <w:tcW w:w="547" w:type="dxa"/>
            <w:vAlign w:val="center"/>
          </w:tcPr>
          <w:p w14:paraId="098375F2" w14:textId="77777777" w:rsidR="00DD4067" w:rsidRPr="007F0B47" w:rsidRDefault="00DD4067" w:rsidP="00CD7FAA">
            <w:pPr>
              <w:pStyle w:val="VedSoder"/>
              <w:keepNext w:val="0"/>
              <w:jc w:val="center"/>
              <w:rPr>
                <w:sz w:val="22"/>
                <w:szCs w:val="22"/>
              </w:rPr>
            </w:pPr>
          </w:p>
        </w:tc>
        <w:tc>
          <w:tcPr>
            <w:tcW w:w="942" w:type="dxa"/>
            <w:vAlign w:val="center"/>
          </w:tcPr>
          <w:p w14:paraId="135070D3" w14:textId="77777777" w:rsidR="00DD4067" w:rsidRPr="007F0B47" w:rsidRDefault="00DD4067" w:rsidP="00CD7FAA">
            <w:pPr>
              <w:pStyle w:val="VedSoder"/>
              <w:keepNext w:val="0"/>
              <w:rPr>
                <w:sz w:val="22"/>
                <w:szCs w:val="22"/>
              </w:rPr>
            </w:pPr>
          </w:p>
        </w:tc>
        <w:tc>
          <w:tcPr>
            <w:tcW w:w="851" w:type="dxa"/>
            <w:vAlign w:val="center"/>
          </w:tcPr>
          <w:p w14:paraId="10051311" w14:textId="77777777" w:rsidR="00DD4067" w:rsidRPr="007F0B47" w:rsidRDefault="00DD4067" w:rsidP="00CD7FAA">
            <w:pPr>
              <w:pStyle w:val="VedSoder"/>
              <w:keepNext w:val="0"/>
              <w:rPr>
                <w:sz w:val="22"/>
                <w:szCs w:val="22"/>
              </w:rPr>
            </w:pPr>
          </w:p>
        </w:tc>
        <w:tc>
          <w:tcPr>
            <w:tcW w:w="829" w:type="dxa"/>
            <w:vAlign w:val="center"/>
          </w:tcPr>
          <w:p w14:paraId="2DB9206F" w14:textId="77777777" w:rsidR="00DD4067" w:rsidRPr="007F0B47" w:rsidRDefault="00DD4067" w:rsidP="00CD7FAA">
            <w:pPr>
              <w:pStyle w:val="VedSoder"/>
              <w:keepNext w:val="0"/>
              <w:rPr>
                <w:sz w:val="22"/>
                <w:szCs w:val="22"/>
              </w:rPr>
            </w:pPr>
          </w:p>
        </w:tc>
        <w:tc>
          <w:tcPr>
            <w:tcW w:w="1101" w:type="dxa"/>
            <w:vAlign w:val="center"/>
          </w:tcPr>
          <w:p w14:paraId="321E1113" w14:textId="77777777" w:rsidR="00DD4067" w:rsidRPr="007F0B47" w:rsidRDefault="00DD4067" w:rsidP="00CD7FAA">
            <w:pPr>
              <w:pStyle w:val="VedSoder"/>
              <w:keepNext w:val="0"/>
              <w:rPr>
                <w:sz w:val="22"/>
                <w:szCs w:val="22"/>
              </w:rPr>
            </w:pPr>
          </w:p>
        </w:tc>
        <w:tc>
          <w:tcPr>
            <w:tcW w:w="1283" w:type="dxa"/>
            <w:vAlign w:val="center"/>
          </w:tcPr>
          <w:p w14:paraId="4681DC12" w14:textId="77777777" w:rsidR="00DD4067" w:rsidRPr="007F0B47" w:rsidRDefault="00DD4067" w:rsidP="00CD7FAA">
            <w:pPr>
              <w:pStyle w:val="VedSoder"/>
              <w:keepNext w:val="0"/>
              <w:rPr>
                <w:sz w:val="22"/>
                <w:szCs w:val="22"/>
              </w:rPr>
            </w:pPr>
          </w:p>
        </w:tc>
        <w:tc>
          <w:tcPr>
            <w:tcW w:w="1358" w:type="dxa"/>
            <w:vAlign w:val="center"/>
          </w:tcPr>
          <w:p w14:paraId="7EE47407" w14:textId="77777777" w:rsidR="00DD4067" w:rsidRPr="007F0B47" w:rsidRDefault="00DD4067" w:rsidP="00CD7FAA">
            <w:pPr>
              <w:pStyle w:val="VedSoder"/>
              <w:keepNext w:val="0"/>
              <w:rPr>
                <w:i w:val="0"/>
                <w:sz w:val="22"/>
                <w:szCs w:val="22"/>
              </w:rPr>
            </w:pPr>
          </w:p>
        </w:tc>
        <w:tc>
          <w:tcPr>
            <w:tcW w:w="1357" w:type="dxa"/>
            <w:vAlign w:val="center"/>
          </w:tcPr>
          <w:p w14:paraId="1D443A6A" w14:textId="77777777" w:rsidR="00DD4067" w:rsidRPr="007F0B47" w:rsidRDefault="00DD4067" w:rsidP="00CD7FAA">
            <w:pPr>
              <w:pStyle w:val="VedSoder"/>
              <w:keepNext w:val="0"/>
              <w:rPr>
                <w:i w:val="0"/>
                <w:sz w:val="22"/>
                <w:szCs w:val="22"/>
              </w:rPr>
            </w:pPr>
          </w:p>
        </w:tc>
        <w:tc>
          <w:tcPr>
            <w:tcW w:w="820" w:type="dxa"/>
            <w:vAlign w:val="center"/>
          </w:tcPr>
          <w:p w14:paraId="5D81B060" w14:textId="77777777" w:rsidR="00DD4067" w:rsidRPr="007F0B47" w:rsidRDefault="00DD4067" w:rsidP="00CD7FAA">
            <w:pPr>
              <w:pStyle w:val="VedSoder"/>
              <w:keepNext w:val="0"/>
              <w:rPr>
                <w:i w:val="0"/>
                <w:sz w:val="22"/>
                <w:szCs w:val="22"/>
              </w:rPr>
            </w:pPr>
          </w:p>
        </w:tc>
        <w:tc>
          <w:tcPr>
            <w:tcW w:w="539" w:type="dxa"/>
            <w:vAlign w:val="center"/>
          </w:tcPr>
          <w:p w14:paraId="535831BC" w14:textId="77777777" w:rsidR="00DD4067" w:rsidRPr="007F0B47" w:rsidRDefault="00DD4067" w:rsidP="00CD7FAA">
            <w:pPr>
              <w:pStyle w:val="VedSoder"/>
              <w:keepNext w:val="0"/>
              <w:rPr>
                <w:i w:val="0"/>
                <w:sz w:val="22"/>
                <w:szCs w:val="22"/>
              </w:rPr>
            </w:pPr>
          </w:p>
        </w:tc>
      </w:tr>
      <w:tr w:rsidR="00DD4067" w:rsidRPr="007F0B47" w14:paraId="38CB0396" w14:textId="77777777" w:rsidTr="0011555E">
        <w:trPr>
          <w:cantSplit/>
          <w:trHeight w:hRule="exact" w:val="397"/>
          <w:tblHeader/>
        </w:trPr>
        <w:tc>
          <w:tcPr>
            <w:tcW w:w="547" w:type="dxa"/>
            <w:vAlign w:val="center"/>
          </w:tcPr>
          <w:p w14:paraId="2B097A3C" w14:textId="77777777" w:rsidR="00DD4067" w:rsidRPr="007F0B47" w:rsidRDefault="00DD4067" w:rsidP="00CD7FAA">
            <w:pPr>
              <w:pStyle w:val="VedSoder"/>
              <w:keepNext w:val="0"/>
              <w:jc w:val="center"/>
              <w:rPr>
                <w:sz w:val="22"/>
                <w:szCs w:val="22"/>
              </w:rPr>
            </w:pPr>
          </w:p>
        </w:tc>
        <w:tc>
          <w:tcPr>
            <w:tcW w:w="942" w:type="dxa"/>
            <w:vAlign w:val="center"/>
          </w:tcPr>
          <w:p w14:paraId="25A310C3" w14:textId="77777777" w:rsidR="00DD4067" w:rsidRPr="007F0B47" w:rsidRDefault="00DD4067" w:rsidP="00CD7FAA">
            <w:pPr>
              <w:pStyle w:val="VedSoder"/>
              <w:keepNext w:val="0"/>
              <w:rPr>
                <w:sz w:val="22"/>
                <w:szCs w:val="22"/>
              </w:rPr>
            </w:pPr>
          </w:p>
        </w:tc>
        <w:tc>
          <w:tcPr>
            <w:tcW w:w="851" w:type="dxa"/>
            <w:vAlign w:val="center"/>
          </w:tcPr>
          <w:p w14:paraId="7BC6CED2" w14:textId="77777777" w:rsidR="00DD4067" w:rsidRPr="007F0B47" w:rsidRDefault="00DD4067" w:rsidP="00CD7FAA">
            <w:pPr>
              <w:pStyle w:val="VedSoder"/>
              <w:keepNext w:val="0"/>
              <w:rPr>
                <w:sz w:val="22"/>
                <w:szCs w:val="22"/>
              </w:rPr>
            </w:pPr>
          </w:p>
        </w:tc>
        <w:tc>
          <w:tcPr>
            <w:tcW w:w="829" w:type="dxa"/>
            <w:vAlign w:val="center"/>
          </w:tcPr>
          <w:p w14:paraId="14F94128" w14:textId="77777777" w:rsidR="00DD4067" w:rsidRPr="007F0B47" w:rsidRDefault="00DD4067" w:rsidP="00CD7FAA">
            <w:pPr>
              <w:pStyle w:val="VedSoder"/>
              <w:keepNext w:val="0"/>
              <w:rPr>
                <w:sz w:val="22"/>
                <w:szCs w:val="22"/>
              </w:rPr>
            </w:pPr>
          </w:p>
        </w:tc>
        <w:tc>
          <w:tcPr>
            <w:tcW w:w="1101" w:type="dxa"/>
            <w:vAlign w:val="center"/>
          </w:tcPr>
          <w:p w14:paraId="3945608A" w14:textId="77777777" w:rsidR="00DD4067" w:rsidRPr="007F0B47" w:rsidRDefault="00DD4067" w:rsidP="00CD7FAA">
            <w:pPr>
              <w:pStyle w:val="VedSoder"/>
              <w:keepNext w:val="0"/>
              <w:rPr>
                <w:sz w:val="22"/>
                <w:szCs w:val="22"/>
              </w:rPr>
            </w:pPr>
          </w:p>
        </w:tc>
        <w:tc>
          <w:tcPr>
            <w:tcW w:w="1283" w:type="dxa"/>
            <w:vAlign w:val="center"/>
          </w:tcPr>
          <w:p w14:paraId="35957323" w14:textId="77777777" w:rsidR="00DD4067" w:rsidRPr="007F0B47" w:rsidRDefault="00DD4067" w:rsidP="00CD7FAA">
            <w:pPr>
              <w:pStyle w:val="VedSoder"/>
              <w:keepNext w:val="0"/>
              <w:rPr>
                <w:sz w:val="22"/>
                <w:szCs w:val="22"/>
              </w:rPr>
            </w:pPr>
          </w:p>
        </w:tc>
        <w:tc>
          <w:tcPr>
            <w:tcW w:w="1358" w:type="dxa"/>
            <w:vAlign w:val="center"/>
          </w:tcPr>
          <w:p w14:paraId="416ED9DC" w14:textId="77777777" w:rsidR="00DD4067" w:rsidRPr="007F0B47" w:rsidRDefault="00DD4067" w:rsidP="00CD7FAA">
            <w:pPr>
              <w:pStyle w:val="VedSoder"/>
              <w:keepNext w:val="0"/>
              <w:rPr>
                <w:i w:val="0"/>
                <w:sz w:val="22"/>
                <w:szCs w:val="22"/>
              </w:rPr>
            </w:pPr>
          </w:p>
        </w:tc>
        <w:tc>
          <w:tcPr>
            <w:tcW w:w="1357" w:type="dxa"/>
            <w:vAlign w:val="center"/>
          </w:tcPr>
          <w:p w14:paraId="54A8A616" w14:textId="77777777" w:rsidR="00DD4067" w:rsidRPr="007F0B47" w:rsidRDefault="00DD4067" w:rsidP="00CD7FAA">
            <w:pPr>
              <w:pStyle w:val="VedSoder"/>
              <w:keepNext w:val="0"/>
              <w:rPr>
                <w:i w:val="0"/>
                <w:sz w:val="22"/>
                <w:szCs w:val="22"/>
              </w:rPr>
            </w:pPr>
          </w:p>
        </w:tc>
        <w:tc>
          <w:tcPr>
            <w:tcW w:w="820" w:type="dxa"/>
            <w:vAlign w:val="center"/>
          </w:tcPr>
          <w:p w14:paraId="64F879AC" w14:textId="77777777" w:rsidR="00DD4067" w:rsidRPr="007F0B47" w:rsidRDefault="00DD4067" w:rsidP="00CD7FAA">
            <w:pPr>
              <w:pStyle w:val="VedSoder"/>
              <w:keepNext w:val="0"/>
              <w:rPr>
                <w:i w:val="0"/>
                <w:sz w:val="22"/>
                <w:szCs w:val="22"/>
              </w:rPr>
            </w:pPr>
          </w:p>
        </w:tc>
        <w:tc>
          <w:tcPr>
            <w:tcW w:w="539" w:type="dxa"/>
            <w:vAlign w:val="center"/>
          </w:tcPr>
          <w:p w14:paraId="2B60B9F7" w14:textId="77777777" w:rsidR="00DD4067" w:rsidRPr="007F0B47" w:rsidRDefault="00DD4067" w:rsidP="00CD7FAA">
            <w:pPr>
              <w:pStyle w:val="VedSoder"/>
              <w:keepNext w:val="0"/>
              <w:rPr>
                <w:i w:val="0"/>
                <w:sz w:val="22"/>
                <w:szCs w:val="22"/>
              </w:rPr>
            </w:pPr>
          </w:p>
        </w:tc>
      </w:tr>
      <w:tr w:rsidR="00DD4067" w:rsidRPr="007F0B47" w14:paraId="1E76B100" w14:textId="77777777" w:rsidTr="0011555E">
        <w:trPr>
          <w:cantSplit/>
          <w:trHeight w:hRule="exact" w:val="397"/>
          <w:tblHeader/>
        </w:trPr>
        <w:tc>
          <w:tcPr>
            <w:tcW w:w="547" w:type="dxa"/>
            <w:vAlign w:val="center"/>
          </w:tcPr>
          <w:p w14:paraId="5F555693" w14:textId="77777777" w:rsidR="00DD4067" w:rsidRPr="007F0B47" w:rsidRDefault="00DD4067" w:rsidP="00CD7FAA">
            <w:pPr>
              <w:pStyle w:val="VedSoder"/>
              <w:keepNext w:val="0"/>
              <w:jc w:val="center"/>
              <w:rPr>
                <w:sz w:val="22"/>
                <w:szCs w:val="22"/>
              </w:rPr>
            </w:pPr>
          </w:p>
        </w:tc>
        <w:tc>
          <w:tcPr>
            <w:tcW w:w="942" w:type="dxa"/>
            <w:vAlign w:val="center"/>
          </w:tcPr>
          <w:p w14:paraId="67E7315F" w14:textId="77777777" w:rsidR="00DD4067" w:rsidRPr="007F0B47" w:rsidRDefault="00DD4067" w:rsidP="00CD7FAA">
            <w:pPr>
              <w:pStyle w:val="VedSoder"/>
              <w:keepNext w:val="0"/>
              <w:rPr>
                <w:sz w:val="22"/>
                <w:szCs w:val="22"/>
              </w:rPr>
            </w:pPr>
          </w:p>
        </w:tc>
        <w:tc>
          <w:tcPr>
            <w:tcW w:w="851" w:type="dxa"/>
            <w:vAlign w:val="center"/>
          </w:tcPr>
          <w:p w14:paraId="2B5DFFE6" w14:textId="77777777" w:rsidR="00DD4067" w:rsidRPr="007F0B47" w:rsidRDefault="00DD4067" w:rsidP="00CD7FAA">
            <w:pPr>
              <w:pStyle w:val="VedSoder"/>
              <w:keepNext w:val="0"/>
              <w:rPr>
                <w:sz w:val="22"/>
                <w:szCs w:val="22"/>
              </w:rPr>
            </w:pPr>
          </w:p>
        </w:tc>
        <w:tc>
          <w:tcPr>
            <w:tcW w:w="829" w:type="dxa"/>
            <w:vAlign w:val="center"/>
          </w:tcPr>
          <w:p w14:paraId="502EF418" w14:textId="77777777" w:rsidR="00DD4067" w:rsidRPr="007F0B47" w:rsidRDefault="00DD4067" w:rsidP="00CD7FAA">
            <w:pPr>
              <w:pStyle w:val="VedSoder"/>
              <w:keepNext w:val="0"/>
              <w:rPr>
                <w:sz w:val="22"/>
                <w:szCs w:val="22"/>
              </w:rPr>
            </w:pPr>
          </w:p>
        </w:tc>
        <w:tc>
          <w:tcPr>
            <w:tcW w:w="1101" w:type="dxa"/>
            <w:vAlign w:val="center"/>
          </w:tcPr>
          <w:p w14:paraId="345718E2" w14:textId="77777777" w:rsidR="00DD4067" w:rsidRPr="007F0B47" w:rsidRDefault="00DD4067" w:rsidP="00CD7FAA">
            <w:pPr>
              <w:pStyle w:val="VedSoder"/>
              <w:keepNext w:val="0"/>
              <w:rPr>
                <w:sz w:val="22"/>
                <w:szCs w:val="22"/>
              </w:rPr>
            </w:pPr>
          </w:p>
        </w:tc>
        <w:tc>
          <w:tcPr>
            <w:tcW w:w="1283" w:type="dxa"/>
            <w:vAlign w:val="center"/>
          </w:tcPr>
          <w:p w14:paraId="0C62599E" w14:textId="77777777" w:rsidR="00DD4067" w:rsidRPr="007F0B47" w:rsidRDefault="00DD4067" w:rsidP="00CD7FAA">
            <w:pPr>
              <w:pStyle w:val="VedSoder"/>
              <w:keepNext w:val="0"/>
              <w:rPr>
                <w:sz w:val="22"/>
                <w:szCs w:val="22"/>
              </w:rPr>
            </w:pPr>
          </w:p>
        </w:tc>
        <w:tc>
          <w:tcPr>
            <w:tcW w:w="1358" w:type="dxa"/>
            <w:vAlign w:val="center"/>
          </w:tcPr>
          <w:p w14:paraId="3414A8C3" w14:textId="77777777" w:rsidR="00DD4067" w:rsidRPr="007F0B47" w:rsidRDefault="00DD4067" w:rsidP="00CD7FAA">
            <w:pPr>
              <w:pStyle w:val="VedSoder"/>
              <w:keepNext w:val="0"/>
              <w:rPr>
                <w:i w:val="0"/>
                <w:sz w:val="22"/>
                <w:szCs w:val="22"/>
              </w:rPr>
            </w:pPr>
          </w:p>
        </w:tc>
        <w:tc>
          <w:tcPr>
            <w:tcW w:w="1357" w:type="dxa"/>
            <w:vAlign w:val="center"/>
          </w:tcPr>
          <w:p w14:paraId="179B1AAF" w14:textId="77777777" w:rsidR="00DD4067" w:rsidRPr="007F0B47" w:rsidRDefault="00DD4067" w:rsidP="00CD7FAA">
            <w:pPr>
              <w:pStyle w:val="VedSoder"/>
              <w:keepNext w:val="0"/>
              <w:rPr>
                <w:i w:val="0"/>
                <w:sz w:val="22"/>
                <w:szCs w:val="22"/>
              </w:rPr>
            </w:pPr>
          </w:p>
        </w:tc>
        <w:tc>
          <w:tcPr>
            <w:tcW w:w="820" w:type="dxa"/>
            <w:vAlign w:val="center"/>
          </w:tcPr>
          <w:p w14:paraId="345B56E2" w14:textId="77777777" w:rsidR="00DD4067" w:rsidRPr="007F0B47" w:rsidRDefault="00DD4067" w:rsidP="00CD7FAA">
            <w:pPr>
              <w:pStyle w:val="VedSoder"/>
              <w:keepNext w:val="0"/>
              <w:rPr>
                <w:i w:val="0"/>
                <w:sz w:val="22"/>
                <w:szCs w:val="22"/>
              </w:rPr>
            </w:pPr>
          </w:p>
        </w:tc>
        <w:tc>
          <w:tcPr>
            <w:tcW w:w="539" w:type="dxa"/>
            <w:vAlign w:val="center"/>
          </w:tcPr>
          <w:p w14:paraId="2F20F57E" w14:textId="77777777" w:rsidR="00DD4067" w:rsidRPr="007F0B47" w:rsidRDefault="00DD4067" w:rsidP="00CD7FAA">
            <w:pPr>
              <w:pStyle w:val="VedSoder"/>
              <w:keepNext w:val="0"/>
              <w:rPr>
                <w:i w:val="0"/>
                <w:sz w:val="22"/>
                <w:szCs w:val="22"/>
              </w:rPr>
            </w:pPr>
          </w:p>
        </w:tc>
      </w:tr>
      <w:tr w:rsidR="00DD4067" w:rsidRPr="007F0B47" w14:paraId="18FFED75" w14:textId="77777777" w:rsidTr="0011555E">
        <w:trPr>
          <w:cantSplit/>
          <w:trHeight w:hRule="exact" w:val="397"/>
          <w:tblHeader/>
        </w:trPr>
        <w:tc>
          <w:tcPr>
            <w:tcW w:w="547" w:type="dxa"/>
            <w:vAlign w:val="center"/>
          </w:tcPr>
          <w:p w14:paraId="4A7118C1" w14:textId="77777777" w:rsidR="00DD4067" w:rsidRPr="007F0B47" w:rsidRDefault="00DD4067" w:rsidP="00CD7FAA">
            <w:pPr>
              <w:pStyle w:val="VedSoder"/>
              <w:keepNext w:val="0"/>
              <w:jc w:val="center"/>
              <w:rPr>
                <w:sz w:val="22"/>
                <w:szCs w:val="22"/>
              </w:rPr>
            </w:pPr>
          </w:p>
        </w:tc>
        <w:tc>
          <w:tcPr>
            <w:tcW w:w="942" w:type="dxa"/>
            <w:vAlign w:val="center"/>
          </w:tcPr>
          <w:p w14:paraId="6FCF7017" w14:textId="77777777" w:rsidR="00DD4067" w:rsidRPr="007F0B47" w:rsidRDefault="00DD4067" w:rsidP="00CD7FAA">
            <w:pPr>
              <w:pStyle w:val="VedSoder"/>
              <w:keepNext w:val="0"/>
              <w:rPr>
                <w:sz w:val="22"/>
                <w:szCs w:val="22"/>
              </w:rPr>
            </w:pPr>
          </w:p>
        </w:tc>
        <w:tc>
          <w:tcPr>
            <w:tcW w:w="851" w:type="dxa"/>
            <w:vAlign w:val="center"/>
          </w:tcPr>
          <w:p w14:paraId="040C033E" w14:textId="77777777" w:rsidR="00DD4067" w:rsidRPr="007F0B47" w:rsidRDefault="00DD4067" w:rsidP="00CD7FAA">
            <w:pPr>
              <w:pStyle w:val="VedSoder"/>
              <w:keepNext w:val="0"/>
              <w:rPr>
                <w:sz w:val="22"/>
                <w:szCs w:val="22"/>
              </w:rPr>
            </w:pPr>
          </w:p>
        </w:tc>
        <w:tc>
          <w:tcPr>
            <w:tcW w:w="829" w:type="dxa"/>
            <w:vAlign w:val="center"/>
          </w:tcPr>
          <w:p w14:paraId="5BE50FC1" w14:textId="77777777" w:rsidR="00DD4067" w:rsidRPr="007F0B47" w:rsidRDefault="00DD4067" w:rsidP="00CD7FAA">
            <w:pPr>
              <w:pStyle w:val="VedSoder"/>
              <w:keepNext w:val="0"/>
              <w:rPr>
                <w:sz w:val="22"/>
                <w:szCs w:val="22"/>
              </w:rPr>
            </w:pPr>
          </w:p>
        </w:tc>
        <w:tc>
          <w:tcPr>
            <w:tcW w:w="1101" w:type="dxa"/>
            <w:vAlign w:val="center"/>
          </w:tcPr>
          <w:p w14:paraId="7D9A3BB9" w14:textId="77777777" w:rsidR="00DD4067" w:rsidRPr="007F0B47" w:rsidRDefault="00DD4067" w:rsidP="00CD7FAA">
            <w:pPr>
              <w:pStyle w:val="VedSoder"/>
              <w:keepNext w:val="0"/>
              <w:rPr>
                <w:sz w:val="22"/>
                <w:szCs w:val="22"/>
              </w:rPr>
            </w:pPr>
          </w:p>
        </w:tc>
        <w:tc>
          <w:tcPr>
            <w:tcW w:w="1283" w:type="dxa"/>
            <w:vAlign w:val="center"/>
          </w:tcPr>
          <w:p w14:paraId="20F21588" w14:textId="77777777" w:rsidR="00DD4067" w:rsidRPr="007F0B47" w:rsidRDefault="00DD4067" w:rsidP="00CD7FAA">
            <w:pPr>
              <w:pStyle w:val="VedSoder"/>
              <w:keepNext w:val="0"/>
              <w:rPr>
                <w:sz w:val="22"/>
                <w:szCs w:val="22"/>
              </w:rPr>
            </w:pPr>
          </w:p>
        </w:tc>
        <w:tc>
          <w:tcPr>
            <w:tcW w:w="1358" w:type="dxa"/>
            <w:vAlign w:val="center"/>
          </w:tcPr>
          <w:p w14:paraId="0230B67C" w14:textId="77777777" w:rsidR="00DD4067" w:rsidRPr="007F0B47" w:rsidRDefault="00DD4067" w:rsidP="00CD7FAA">
            <w:pPr>
              <w:pStyle w:val="VedSoder"/>
              <w:keepNext w:val="0"/>
              <w:rPr>
                <w:i w:val="0"/>
                <w:sz w:val="22"/>
                <w:szCs w:val="22"/>
              </w:rPr>
            </w:pPr>
          </w:p>
        </w:tc>
        <w:tc>
          <w:tcPr>
            <w:tcW w:w="1357" w:type="dxa"/>
            <w:vAlign w:val="center"/>
          </w:tcPr>
          <w:p w14:paraId="21D56FBE" w14:textId="77777777" w:rsidR="00DD4067" w:rsidRPr="007F0B47" w:rsidRDefault="00DD4067" w:rsidP="00CD7FAA">
            <w:pPr>
              <w:pStyle w:val="VedSoder"/>
              <w:keepNext w:val="0"/>
              <w:rPr>
                <w:i w:val="0"/>
                <w:sz w:val="22"/>
                <w:szCs w:val="22"/>
              </w:rPr>
            </w:pPr>
          </w:p>
        </w:tc>
        <w:tc>
          <w:tcPr>
            <w:tcW w:w="820" w:type="dxa"/>
            <w:vAlign w:val="center"/>
          </w:tcPr>
          <w:p w14:paraId="142C8473" w14:textId="77777777" w:rsidR="00DD4067" w:rsidRPr="007F0B47" w:rsidRDefault="00DD4067" w:rsidP="00CD7FAA">
            <w:pPr>
              <w:pStyle w:val="VedSoder"/>
              <w:keepNext w:val="0"/>
              <w:rPr>
                <w:i w:val="0"/>
                <w:sz w:val="22"/>
                <w:szCs w:val="22"/>
              </w:rPr>
            </w:pPr>
          </w:p>
        </w:tc>
        <w:tc>
          <w:tcPr>
            <w:tcW w:w="539" w:type="dxa"/>
            <w:vAlign w:val="center"/>
          </w:tcPr>
          <w:p w14:paraId="0AE1F1A5" w14:textId="77777777" w:rsidR="00DD4067" w:rsidRPr="007F0B47" w:rsidRDefault="00DD4067" w:rsidP="00CD7FAA">
            <w:pPr>
              <w:pStyle w:val="VedSoder"/>
              <w:keepNext w:val="0"/>
              <w:rPr>
                <w:i w:val="0"/>
                <w:sz w:val="22"/>
                <w:szCs w:val="22"/>
              </w:rPr>
            </w:pPr>
          </w:p>
        </w:tc>
      </w:tr>
      <w:tr w:rsidR="00DD4067" w:rsidRPr="007F0B47" w14:paraId="1E7F40FA" w14:textId="77777777" w:rsidTr="0011555E">
        <w:trPr>
          <w:cantSplit/>
          <w:trHeight w:hRule="exact" w:val="397"/>
          <w:tblHeader/>
        </w:trPr>
        <w:tc>
          <w:tcPr>
            <w:tcW w:w="547" w:type="dxa"/>
            <w:vAlign w:val="center"/>
          </w:tcPr>
          <w:p w14:paraId="2D4562EB" w14:textId="77777777" w:rsidR="00DD4067" w:rsidRPr="007F0B47" w:rsidRDefault="00DD4067" w:rsidP="00CD7FAA">
            <w:pPr>
              <w:pStyle w:val="VedSoder"/>
              <w:keepNext w:val="0"/>
              <w:jc w:val="center"/>
              <w:rPr>
                <w:sz w:val="22"/>
                <w:szCs w:val="22"/>
              </w:rPr>
            </w:pPr>
          </w:p>
        </w:tc>
        <w:tc>
          <w:tcPr>
            <w:tcW w:w="942" w:type="dxa"/>
            <w:vAlign w:val="center"/>
          </w:tcPr>
          <w:p w14:paraId="59F09ACD" w14:textId="77777777" w:rsidR="00DD4067" w:rsidRPr="007F0B47" w:rsidRDefault="00DD4067" w:rsidP="00CD7FAA">
            <w:pPr>
              <w:pStyle w:val="VedSoder"/>
              <w:keepNext w:val="0"/>
              <w:rPr>
                <w:sz w:val="22"/>
                <w:szCs w:val="22"/>
              </w:rPr>
            </w:pPr>
          </w:p>
        </w:tc>
        <w:tc>
          <w:tcPr>
            <w:tcW w:w="851" w:type="dxa"/>
            <w:vAlign w:val="center"/>
          </w:tcPr>
          <w:p w14:paraId="7E6F849C" w14:textId="77777777" w:rsidR="00DD4067" w:rsidRPr="007F0B47" w:rsidRDefault="00DD4067" w:rsidP="00CD7FAA">
            <w:pPr>
              <w:pStyle w:val="VedSoder"/>
              <w:keepNext w:val="0"/>
              <w:rPr>
                <w:sz w:val="22"/>
                <w:szCs w:val="22"/>
              </w:rPr>
            </w:pPr>
          </w:p>
        </w:tc>
        <w:tc>
          <w:tcPr>
            <w:tcW w:w="829" w:type="dxa"/>
            <w:vAlign w:val="center"/>
          </w:tcPr>
          <w:p w14:paraId="173F4238" w14:textId="77777777" w:rsidR="00DD4067" w:rsidRPr="007F0B47" w:rsidRDefault="00DD4067" w:rsidP="00CD7FAA">
            <w:pPr>
              <w:pStyle w:val="VedSoder"/>
              <w:keepNext w:val="0"/>
              <w:rPr>
                <w:sz w:val="22"/>
                <w:szCs w:val="22"/>
              </w:rPr>
            </w:pPr>
          </w:p>
        </w:tc>
        <w:tc>
          <w:tcPr>
            <w:tcW w:w="1101" w:type="dxa"/>
            <w:vAlign w:val="center"/>
          </w:tcPr>
          <w:p w14:paraId="70DC2765" w14:textId="77777777" w:rsidR="00DD4067" w:rsidRPr="007F0B47" w:rsidRDefault="00DD4067" w:rsidP="00CD7FAA">
            <w:pPr>
              <w:pStyle w:val="VedSoder"/>
              <w:keepNext w:val="0"/>
              <w:rPr>
                <w:sz w:val="22"/>
                <w:szCs w:val="22"/>
              </w:rPr>
            </w:pPr>
          </w:p>
        </w:tc>
        <w:tc>
          <w:tcPr>
            <w:tcW w:w="1283" w:type="dxa"/>
            <w:vAlign w:val="center"/>
          </w:tcPr>
          <w:p w14:paraId="48E051B7" w14:textId="77777777" w:rsidR="00DD4067" w:rsidRPr="007F0B47" w:rsidRDefault="00DD4067" w:rsidP="00CD7FAA">
            <w:pPr>
              <w:pStyle w:val="VedSoder"/>
              <w:keepNext w:val="0"/>
              <w:rPr>
                <w:sz w:val="22"/>
                <w:szCs w:val="22"/>
              </w:rPr>
            </w:pPr>
          </w:p>
        </w:tc>
        <w:tc>
          <w:tcPr>
            <w:tcW w:w="1358" w:type="dxa"/>
            <w:vAlign w:val="center"/>
          </w:tcPr>
          <w:p w14:paraId="60ABB56A" w14:textId="77777777" w:rsidR="00DD4067" w:rsidRPr="007F0B47" w:rsidRDefault="00DD4067" w:rsidP="00CD7FAA">
            <w:pPr>
              <w:pStyle w:val="VedSoder"/>
              <w:keepNext w:val="0"/>
              <w:rPr>
                <w:i w:val="0"/>
                <w:sz w:val="22"/>
                <w:szCs w:val="22"/>
              </w:rPr>
            </w:pPr>
          </w:p>
        </w:tc>
        <w:tc>
          <w:tcPr>
            <w:tcW w:w="1357" w:type="dxa"/>
            <w:vAlign w:val="center"/>
          </w:tcPr>
          <w:p w14:paraId="365B9ED7" w14:textId="77777777" w:rsidR="00DD4067" w:rsidRPr="007F0B47" w:rsidRDefault="00DD4067" w:rsidP="00CD7FAA">
            <w:pPr>
              <w:pStyle w:val="VedSoder"/>
              <w:keepNext w:val="0"/>
              <w:rPr>
                <w:i w:val="0"/>
                <w:sz w:val="22"/>
                <w:szCs w:val="22"/>
              </w:rPr>
            </w:pPr>
          </w:p>
        </w:tc>
        <w:tc>
          <w:tcPr>
            <w:tcW w:w="820" w:type="dxa"/>
            <w:vAlign w:val="center"/>
          </w:tcPr>
          <w:p w14:paraId="73E97731" w14:textId="77777777" w:rsidR="00DD4067" w:rsidRPr="007F0B47" w:rsidRDefault="00DD4067" w:rsidP="00CD7FAA">
            <w:pPr>
              <w:pStyle w:val="VedSoder"/>
              <w:keepNext w:val="0"/>
              <w:rPr>
                <w:i w:val="0"/>
                <w:sz w:val="22"/>
                <w:szCs w:val="22"/>
              </w:rPr>
            </w:pPr>
          </w:p>
        </w:tc>
        <w:tc>
          <w:tcPr>
            <w:tcW w:w="539" w:type="dxa"/>
            <w:vAlign w:val="center"/>
          </w:tcPr>
          <w:p w14:paraId="5E8E91E1" w14:textId="77777777" w:rsidR="00DD4067" w:rsidRPr="007F0B47" w:rsidRDefault="00DD4067" w:rsidP="00CD7FAA">
            <w:pPr>
              <w:pStyle w:val="VedSoder"/>
              <w:keepNext w:val="0"/>
              <w:rPr>
                <w:i w:val="0"/>
                <w:sz w:val="22"/>
                <w:szCs w:val="22"/>
              </w:rPr>
            </w:pPr>
          </w:p>
        </w:tc>
      </w:tr>
      <w:bookmarkEnd w:id="115"/>
    </w:tbl>
    <w:p w14:paraId="05169F95" w14:textId="77777777" w:rsidR="00680643" w:rsidRPr="006F6F51" w:rsidRDefault="00680643" w:rsidP="00AD1E0F">
      <w:pPr>
        <w:spacing w:before="120"/>
        <w:jc w:val="both"/>
      </w:pPr>
    </w:p>
    <w:sectPr w:rsidR="00680643" w:rsidRPr="006F6F51" w:rsidSect="00895BFB">
      <w:headerReference w:type="default" r:id="rId25"/>
      <w:footerReference w:type="default" r:id="rId26"/>
      <w:pgSz w:w="11906" w:h="16838" w:code="9"/>
      <w:pgMar w:top="1134" w:right="851" w:bottom="993" w:left="1418"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ИЕР" w:date="2026-06-18T11:35:00Z" w:initials="ИЕР">
    <w:p w14:paraId="13F3BDE3" w14:textId="731BD729" w:rsidR="00037052" w:rsidRDefault="00037052">
      <w:pPr>
        <w:pStyle w:val="ae"/>
      </w:pPr>
      <w:r>
        <w:rPr>
          <w:rStyle w:val="ad"/>
        </w:rPr>
        <w:annotationRef/>
      </w:r>
      <w:r>
        <w:t>Актуализировать после наполнения документа</w:t>
      </w:r>
    </w:p>
  </w:comment>
  <w:comment w:id="17" w:author="ИЕР" w:date="2026-06-18T11:35:00Z" w:initials="ИЕР">
    <w:p w14:paraId="3B82AF5C" w14:textId="2F3D0912" w:rsidR="00037052" w:rsidRDefault="00037052">
      <w:pPr>
        <w:pStyle w:val="ae"/>
      </w:pPr>
      <w:r>
        <w:rPr>
          <w:rStyle w:val="ad"/>
        </w:rPr>
        <w:annotationRef/>
      </w:r>
      <w:r>
        <w:t>Актуализировать после наполнения документа</w:t>
      </w:r>
    </w:p>
  </w:comment>
  <w:comment w:id="69" w:author="ИЕР" w:date="2026-06-18T11:54:00Z" w:initials="ИЕР">
    <w:p w14:paraId="293C9860" w14:textId="581DE298" w:rsidR="007146D7" w:rsidRDefault="007146D7">
      <w:pPr>
        <w:pStyle w:val="ae"/>
      </w:pPr>
      <w:r>
        <w:rPr>
          <w:rStyle w:val="ad"/>
        </w:rPr>
        <w:annotationRef/>
      </w:r>
      <w:r>
        <w:t>См. ТЗ</w:t>
      </w:r>
    </w:p>
  </w:comment>
  <w:comment w:id="71" w:author="ИЕР" w:date="2026-06-18T11:55:00Z" w:initials="ИЕР">
    <w:p w14:paraId="1D8F15F5" w14:textId="521D5019" w:rsidR="007146D7" w:rsidRDefault="007146D7">
      <w:pPr>
        <w:pStyle w:val="ae"/>
      </w:pPr>
      <w:r>
        <w:rPr>
          <w:rStyle w:val="ad"/>
        </w:rPr>
        <w:annotationRef/>
      </w:r>
      <w:r>
        <w:t>См. ТЗ</w:t>
      </w:r>
    </w:p>
  </w:comment>
  <w:comment w:id="101" w:author="ИЕР" w:date="2026-06-18T12:00:00Z" w:initials="ИЕР">
    <w:p w14:paraId="17AD7D4C" w14:textId="13A76448" w:rsidR="0011555E" w:rsidRDefault="0011555E">
      <w:pPr>
        <w:pStyle w:val="ae"/>
      </w:pPr>
      <w:r>
        <w:rPr>
          <w:rStyle w:val="ad"/>
        </w:rPr>
        <w:annotationRef/>
      </w:r>
      <w:r>
        <w:t>Необходимо проверять на статус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F3BDE3" w15:done="0"/>
  <w15:commentEx w15:paraId="3B82AF5C" w15:done="0"/>
  <w15:commentEx w15:paraId="293C9860" w15:done="0"/>
  <w15:commentEx w15:paraId="1D8F15F5" w15:done="0"/>
  <w15:commentEx w15:paraId="17AD7D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9440D" w16cex:dateUtc="2026-06-18T07:35:00Z"/>
  <w16cex:commentExtensible w16cex:durableId="19760E36" w16cex:dateUtc="2026-06-18T07:35:00Z"/>
  <w16cex:commentExtensible w16cex:durableId="158CED46" w16cex:dateUtc="2026-06-18T07:54:00Z"/>
  <w16cex:commentExtensible w16cex:durableId="71980F3F" w16cex:dateUtc="2026-06-18T07:55:00Z"/>
  <w16cex:commentExtensible w16cex:durableId="0B5AFF5E" w16cex:dateUtc="2026-06-18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F3BDE3" w16cid:durableId="7A69440D"/>
  <w16cid:commentId w16cid:paraId="3B82AF5C" w16cid:durableId="19760E36"/>
  <w16cid:commentId w16cid:paraId="293C9860" w16cid:durableId="158CED46"/>
  <w16cid:commentId w16cid:paraId="1D8F15F5" w16cid:durableId="71980F3F"/>
  <w16cid:commentId w16cid:paraId="17AD7D4C" w16cid:durableId="0B5AFF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21504" w14:textId="77777777" w:rsidR="00D26C3A" w:rsidRDefault="00D26C3A" w:rsidP="00953A85">
      <w:r>
        <w:separator/>
      </w:r>
    </w:p>
    <w:p w14:paraId="0D1D0A1B" w14:textId="77777777" w:rsidR="00D26C3A" w:rsidRDefault="00D26C3A" w:rsidP="00953A85"/>
  </w:endnote>
  <w:endnote w:type="continuationSeparator" w:id="0">
    <w:p w14:paraId="1F3199A2" w14:textId="77777777" w:rsidR="00D26C3A" w:rsidRDefault="00D26C3A" w:rsidP="00953A85">
      <w:r>
        <w:continuationSeparator/>
      </w:r>
    </w:p>
    <w:p w14:paraId="4CDF9D7D" w14:textId="77777777" w:rsidR="00D26C3A" w:rsidRDefault="00D26C3A" w:rsidP="00953A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Noto Sans Symbols">
    <w:altName w:val="Calibri"/>
    <w:charset w:val="00"/>
    <w:family w:val="auto"/>
    <w:pitch w:val="default"/>
  </w:font>
  <w:font w:name="Times New Roman Полужирный">
    <w:altName w:val="Times New Roman"/>
    <w:panose1 w:val="02020803070505020304"/>
    <w:charset w:val="00"/>
    <w:family w:val="roman"/>
    <w:notTrueType/>
    <w:pitch w:val="default"/>
  </w:font>
  <w:font w:name="Segoe WP SemiLight">
    <w:altName w:val="Calibri"/>
    <w:charset w:val="CC"/>
    <w:family w:val="swiss"/>
    <w:pitch w:val="variable"/>
    <w:sig w:usb0="00000001" w:usb1="1000405A"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MS Minngs">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3D670" w14:textId="77777777" w:rsidR="001D386F" w:rsidRDefault="001D386F" w:rsidP="00953A85">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82FC" w14:textId="77777777" w:rsidR="001D386F" w:rsidRDefault="001D386F" w:rsidP="00953A85">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493A" w14:textId="403F1991" w:rsidR="001D386F" w:rsidRDefault="001D386F">
    <w:pPr>
      <w:pStyle w:val="af4"/>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495E" w14:textId="77777777" w:rsidR="00F27B5F" w:rsidRDefault="00F27B5F">
    <w:pPr>
      <w:pStyle w:val="af4"/>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3DA8" w14:textId="77777777" w:rsidR="00520DED" w:rsidRDefault="00520DED">
    <w:pPr>
      <w:pStyle w:val="af4"/>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D8B0" w14:textId="77777777" w:rsidR="00520DED" w:rsidRDefault="00520DED">
    <w:pPr>
      <w:pStyle w:val="af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2A6FB" w14:textId="77777777" w:rsidR="00D26C3A" w:rsidRDefault="00D26C3A" w:rsidP="00953A85">
      <w:r>
        <w:separator/>
      </w:r>
    </w:p>
    <w:p w14:paraId="041CC720" w14:textId="77777777" w:rsidR="00D26C3A" w:rsidRDefault="00D26C3A" w:rsidP="00953A85"/>
  </w:footnote>
  <w:footnote w:type="continuationSeparator" w:id="0">
    <w:p w14:paraId="7B0E4185" w14:textId="77777777" w:rsidR="00D26C3A" w:rsidRDefault="00D26C3A" w:rsidP="00953A85">
      <w:r>
        <w:continuationSeparator/>
      </w:r>
    </w:p>
    <w:p w14:paraId="6CF48A64" w14:textId="77777777" w:rsidR="00D26C3A" w:rsidRDefault="00D26C3A" w:rsidP="00953A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6C57" w14:textId="77777777" w:rsidR="001D386F" w:rsidRDefault="001D386F" w:rsidP="00953A85">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F072" w14:textId="77777777" w:rsidR="001D386F" w:rsidRDefault="001D386F" w:rsidP="00953A85">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512333"/>
      <w:docPartObj>
        <w:docPartGallery w:val="Page Numbers (Top of Page)"/>
        <w:docPartUnique/>
      </w:docPartObj>
    </w:sdtPr>
    <w:sdtEndPr>
      <w:rPr>
        <w:highlight w:val="yellow"/>
      </w:rPr>
    </w:sdtEndPr>
    <w:sdtContent>
      <w:p w14:paraId="5E654DFA" w14:textId="74CC65A1" w:rsidR="001D386F" w:rsidRDefault="001D386F" w:rsidP="004249F0">
        <w:pPr>
          <w:pStyle w:val="af2"/>
          <w:jc w:val="center"/>
        </w:pPr>
        <w:r>
          <w:fldChar w:fldCharType="begin"/>
        </w:r>
        <w:r>
          <w:instrText xml:space="preserve"> PAGE   \* MERGEFORMAT </w:instrText>
        </w:r>
        <w:r>
          <w:fldChar w:fldCharType="separate"/>
        </w:r>
        <w:r>
          <w:rPr>
            <w:noProof/>
          </w:rPr>
          <w:t>3</w:t>
        </w:r>
        <w:r>
          <w:fldChar w:fldCharType="end"/>
        </w:r>
      </w:p>
      <w:p w14:paraId="265F5A29" w14:textId="7863F809" w:rsidR="001D386F" w:rsidRDefault="001062B0" w:rsidP="00081EFF">
        <w:pPr>
          <w:pStyle w:val="af2"/>
          <w:tabs>
            <w:tab w:val="clear" w:pos="4677"/>
          </w:tabs>
          <w:spacing w:before="60" w:after="120"/>
          <w:jc w:val="center"/>
        </w:pPr>
        <w:r>
          <w:t>1227700142801</w:t>
        </w:r>
        <w:r w:rsidR="001D386F" w:rsidRPr="004E5CBD">
          <w:t>.</w:t>
        </w:r>
        <w:r w:rsidR="001D386F" w:rsidRPr="00037052">
          <w:rPr>
            <w:highlight w:val="yellow"/>
          </w:rPr>
          <w:t>63.99.10.190.0</w:t>
        </w:r>
        <w:r w:rsidR="00E77CBB" w:rsidRPr="00037052">
          <w:rPr>
            <w:highlight w:val="yellow"/>
          </w:rPr>
          <w:t>02</w:t>
        </w:r>
        <w:r w:rsidR="001D386F" w:rsidRPr="00F20B9D">
          <w:t>.П</w:t>
        </w:r>
        <w:r w:rsidR="00F20B9D" w:rsidRPr="00F20B9D">
          <w:t>5</w:t>
        </w:r>
        <w:r w:rsidR="001D386F" w:rsidRPr="00F20B9D">
          <w:t>.</w:t>
        </w:r>
        <w:r w:rsidR="00A97245" w:rsidRPr="00037052">
          <w:rPr>
            <w:highlight w:val="yellow"/>
          </w:rPr>
          <w:t>12</w: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916549"/>
      <w:docPartObj>
        <w:docPartGallery w:val="Page Numbers (Top of Page)"/>
        <w:docPartUnique/>
      </w:docPartObj>
    </w:sdtPr>
    <w:sdtContent>
      <w:p w14:paraId="7DA1FE35" w14:textId="77777777" w:rsidR="00F27B5F" w:rsidRDefault="00F27B5F">
        <w:pPr>
          <w:pStyle w:val="af2"/>
          <w:jc w:val="center"/>
        </w:pPr>
        <w:r>
          <w:fldChar w:fldCharType="begin"/>
        </w:r>
        <w:r>
          <w:instrText>PAGE   \* MERGEFORMAT</w:instrText>
        </w:r>
        <w:r>
          <w:fldChar w:fldCharType="separate"/>
        </w:r>
        <w:r>
          <w:t>2</w:t>
        </w:r>
        <w:r>
          <w:fldChar w:fldCharType="end"/>
        </w:r>
      </w:p>
    </w:sdtContent>
  </w:sdt>
  <w:p w14:paraId="4AA22480" w14:textId="5EA06ABD" w:rsidR="00F27B5F" w:rsidRDefault="00000000" w:rsidP="00FF14F3">
    <w:pPr>
      <w:pStyle w:val="af2"/>
      <w:tabs>
        <w:tab w:val="clear" w:pos="4677"/>
        <w:tab w:val="center" w:pos="567"/>
      </w:tabs>
      <w:spacing w:after="240"/>
      <w:jc w:val="center"/>
    </w:pPr>
    <w:sdt>
      <w:sdtPr>
        <w:id w:val="-373150702"/>
        <w:docPartObj>
          <w:docPartGallery w:val="Page Numbers (Top of Page)"/>
          <w:docPartUnique/>
        </w:docPartObj>
      </w:sdtPr>
      <w:sdtContent>
        <w:r w:rsidR="00F27B5F" w:rsidRPr="002D2678">
          <w:t>1227700142801.63.99.10.190.002.П</w:t>
        </w:r>
        <w:r w:rsidR="00F27B5F">
          <w:t>5</w:t>
        </w:r>
      </w:sdtContent>
    </w:sdt>
    <w:r w:rsidR="00F27B5F" w:rsidRPr="002D2678">
      <w:t>.</w:t>
    </w:r>
    <w:r w:rsidR="00A97245">
      <w:t>12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895C" w14:textId="2389D57A" w:rsidR="00520DED" w:rsidRDefault="00520DED" w:rsidP="006F6F51">
    <w:pPr>
      <w:pStyle w:val="af2"/>
    </w:pPr>
    <w:r>
      <w:rPr>
        <w:noProof/>
      </w:rPr>
      <mc:AlternateContent>
        <mc:Choice Requires="wps">
          <w:drawing>
            <wp:anchor distT="0" distB="0" distL="114300" distR="114300" simplePos="0" relativeHeight="251661312" behindDoc="0" locked="0" layoutInCell="1" allowOverlap="1" wp14:anchorId="1E5AFE91" wp14:editId="02EE0C4D">
              <wp:simplePos x="0" y="0"/>
              <wp:positionH relativeFrom="page">
                <wp:align>right</wp:align>
              </wp:positionH>
              <wp:positionV relativeFrom="paragraph">
                <wp:posOffset>2823121</wp:posOffset>
              </wp:positionV>
              <wp:extent cx="1018540" cy="4028440"/>
              <wp:effectExtent l="0" t="0" r="0" b="0"/>
              <wp:wrapNone/>
              <wp:docPr id="8" name="Прямоугольник 8"/>
              <wp:cNvGraphicFramePr/>
              <a:graphic xmlns:a="http://schemas.openxmlformats.org/drawingml/2006/main">
                <a:graphicData uri="http://schemas.microsoft.com/office/word/2010/wordprocessingShape">
                  <wps:wsp>
                    <wps:cNvSpPr/>
                    <wps:spPr>
                      <a:xfrm>
                        <a:off x="0" y="0"/>
                        <a:ext cx="1018540" cy="4028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CB710" w14:textId="77777777" w:rsidR="00520DED" w:rsidRPr="00544C2C" w:rsidRDefault="00520DED" w:rsidP="00520DED">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 xml:space="preserve"> PAGE   \* MERGEFORMAT </w:instrText>
                          </w:r>
                          <w:r>
                            <w:rPr>
                              <w:color w:val="000000"/>
                            </w:rPr>
                            <w:fldChar w:fldCharType="separate"/>
                          </w:r>
                          <w:r>
                            <w:rPr>
                              <w:noProof/>
                              <w:color w:val="000000"/>
                            </w:rPr>
                            <w:t>9</w:t>
                          </w:r>
                          <w:r>
                            <w:rPr>
                              <w:color w:val="000000"/>
                            </w:rPr>
                            <w:fldChar w:fldCharType="end"/>
                          </w:r>
                        </w:p>
                        <w:p w14:paraId="2DC7C48B" w14:textId="75C7EC10" w:rsidR="00520DED" w:rsidRPr="008A6E1B" w:rsidRDefault="00520DED" w:rsidP="00520DED">
                          <w:pPr>
                            <w:spacing w:after="120"/>
                            <w:jc w:val="center"/>
                            <w:rPr>
                              <w:color w:val="000000" w:themeColor="text1"/>
                            </w:rPr>
                          </w:pPr>
                          <w:r w:rsidRPr="00A455B2">
                            <w:rPr>
                              <w:color w:val="000000" w:themeColor="text1"/>
                            </w:rPr>
                            <w:t>1227700142801</w:t>
                          </w:r>
                          <w:r w:rsidRPr="00ED15DD">
                            <w:rPr>
                              <w:color w:val="000000" w:themeColor="text1"/>
                            </w:rPr>
                            <w:t>.63.99.10.190.0</w:t>
                          </w:r>
                          <w:r>
                            <w:rPr>
                              <w:color w:val="000000" w:themeColor="text1"/>
                            </w:rPr>
                            <w:t>02</w:t>
                          </w:r>
                          <w:r w:rsidRPr="00ED15DD">
                            <w:rPr>
                              <w:color w:val="000000" w:themeColor="text1"/>
                            </w:rPr>
                            <w:t>.П</w:t>
                          </w:r>
                          <w:r>
                            <w:rPr>
                              <w:color w:val="000000" w:themeColor="text1"/>
                            </w:rPr>
                            <w:t>5</w:t>
                          </w:r>
                          <w:r w:rsidRPr="00ED15DD">
                            <w:rPr>
                              <w:color w:val="000000" w:themeColor="text1"/>
                            </w:rPr>
                            <w:t>.</w:t>
                          </w:r>
                          <w:r w:rsidR="00A97245">
                            <w:rPr>
                              <w:color w:val="000000" w:themeColor="text1"/>
                            </w:rPr>
                            <w:t>12</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AFE91" id="Прямоугольник 8" o:spid="_x0000_s1026" style="position:absolute;margin-left:29pt;margin-top:222.3pt;width:80.2pt;height:317.2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" fillcolor="white [3212]" stroked="f" strokeweight="1pt">
              <v:textbox style="layout-flow:vertical">
                <w:txbxContent>
                  <w:p w14:paraId="47BCB710" w14:textId="77777777" w:rsidR="00520DED" w:rsidRPr="00544C2C" w:rsidRDefault="00520DED" w:rsidP="00520DED">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 xml:space="preserve"> PAGE   \* MERGEFORMAT </w:instrText>
                    </w:r>
                    <w:r>
                      <w:rPr>
                        <w:color w:val="000000"/>
                      </w:rPr>
                      <w:fldChar w:fldCharType="separate"/>
                    </w:r>
                    <w:r>
                      <w:rPr>
                        <w:noProof/>
                        <w:color w:val="000000"/>
                      </w:rPr>
                      <w:t>9</w:t>
                    </w:r>
                    <w:r>
                      <w:rPr>
                        <w:color w:val="000000"/>
                      </w:rPr>
                      <w:fldChar w:fldCharType="end"/>
                    </w:r>
                  </w:p>
                  <w:p w14:paraId="2DC7C48B" w14:textId="75C7EC10" w:rsidR="00520DED" w:rsidRPr="008A6E1B" w:rsidRDefault="00520DED" w:rsidP="00520DED">
                    <w:pPr>
                      <w:spacing w:after="120"/>
                      <w:jc w:val="center"/>
                      <w:rPr>
                        <w:color w:val="000000" w:themeColor="text1"/>
                      </w:rPr>
                    </w:pPr>
                    <w:r w:rsidRPr="00A455B2">
                      <w:rPr>
                        <w:color w:val="000000" w:themeColor="text1"/>
                      </w:rPr>
                      <w:t>1227700142801</w:t>
                    </w:r>
                    <w:r w:rsidRPr="00ED15DD">
                      <w:rPr>
                        <w:color w:val="000000" w:themeColor="text1"/>
                      </w:rPr>
                      <w:t>.63.99.10.190.0</w:t>
                    </w:r>
                    <w:r>
                      <w:rPr>
                        <w:color w:val="000000" w:themeColor="text1"/>
                      </w:rPr>
                      <w:t>02</w:t>
                    </w:r>
                    <w:r w:rsidRPr="00ED15DD">
                      <w:rPr>
                        <w:color w:val="000000" w:themeColor="text1"/>
                      </w:rPr>
                      <w:t>.П</w:t>
                    </w:r>
                    <w:r>
                      <w:rPr>
                        <w:color w:val="000000" w:themeColor="text1"/>
                      </w:rPr>
                      <w:t>5</w:t>
                    </w:r>
                    <w:r w:rsidRPr="00ED15DD">
                      <w:rPr>
                        <w:color w:val="000000" w:themeColor="text1"/>
                      </w:rPr>
                      <w:t>.</w:t>
                    </w:r>
                    <w:r w:rsidR="00A97245">
                      <w:rPr>
                        <w:color w:val="000000" w:themeColor="text1"/>
                      </w:rPr>
                      <w:t>12</w:t>
                    </w:r>
                  </w:p>
                </w:txbxContent>
              </v:textbox>
              <w10:wrap anchorx="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77108"/>
      <w:docPartObj>
        <w:docPartGallery w:val="Page Numbers (Top of Page)"/>
        <w:docPartUnique/>
      </w:docPartObj>
    </w:sdtPr>
    <w:sdtContent>
      <w:p w14:paraId="2ED91E27" w14:textId="77777777" w:rsidR="00520DED" w:rsidRDefault="00520DED">
        <w:pPr>
          <w:pStyle w:val="af2"/>
          <w:jc w:val="center"/>
        </w:pPr>
        <w:r>
          <w:fldChar w:fldCharType="begin"/>
        </w:r>
        <w:r>
          <w:instrText>PAGE   \* MERGEFORMAT</w:instrText>
        </w:r>
        <w:r>
          <w:fldChar w:fldCharType="separate"/>
        </w:r>
        <w:r>
          <w:t>2</w:t>
        </w:r>
        <w:r>
          <w:fldChar w:fldCharType="end"/>
        </w:r>
      </w:p>
    </w:sdtContent>
  </w:sdt>
  <w:p w14:paraId="5A6693F6" w14:textId="2226BF99" w:rsidR="00520DED" w:rsidRDefault="00000000" w:rsidP="00FF14F3">
    <w:pPr>
      <w:pStyle w:val="af2"/>
      <w:tabs>
        <w:tab w:val="clear" w:pos="4677"/>
        <w:tab w:val="center" w:pos="567"/>
      </w:tabs>
      <w:spacing w:after="240"/>
      <w:jc w:val="center"/>
    </w:pPr>
    <w:sdt>
      <w:sdtPr>
        <w:id w:val="-1255824495"/>
        <w:docPartObj>
          <w:docPartGallery w:val="Page Numbers (Top of Page)"/>
          <w:docPartUnique/>
        </w:docPartObj>
      </w:sdtPr>
      <w:sdtContent>
        <w:r w:rsidR="00520DED" w:rsidRPr="002D2678">
          <w:t>1227700142801.63.99.10.190.002.П</w:t>
        </w:r>
        <w:r w:rsidR="00520DED">
          <w:t>5</w:t>
        </w:r>
      </w:sdtContent>
    </w:sdt>
    <w:r w:rsidR="00520DED" w:rsidRPr="002D2678">
      <w:t>.</w:t>
    </w:r>
    <w:r w:rsidR="00A97245">
      <w:t>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AE662AAE"/>
    <w:name w:val="Нумерованный список 5"/>
    <w:lvl w:ilvl="0">
      <w:start w:val="1"/>
      <w:numFmt w:val="decimal"/>
      <w:pStyle w:val="5"/>
      <w:lvlText w:val="%1)"/>
      <w:lvlJc w:val="left"/>
      <w:pPr>
        <w:tabs>
          <w:tab w:val="num" w:pos="3592"/>
        </w:tabs>
        <w:ind w:left="2835"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FFFFFF7D"/>
    <w:multiLevelType w:val="multilevel"/>
    <w:tmpl w:val="3F5E4DDE"/>
    <w:name w:val="Нумерованный список 4"/>
    <w:lvl w:ilvl="0">
      <w:start w:val="1"/>
      <w:numFmt w:val="decimal"/>
      <w:pStyle w:val="4"/>
      <w:lvlText w:val="%1)"/>
      <w:lvlJc w:val="left"/>
      <w:pPr>
        <w:tabs>
          <w:tab w:val="num" w:pos="3025"/>
        </w:tabs>
        <w:ind w:left="2268"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FFFFFF7E"/>
    <w:multiLevelType w:val="multilevel"/>
    <w:tmpl w:val="2EE4655C"/>
    <w:name w:val="Нумерованный список 3"/>
    <w:lvl w:ilvl="0">
      <w:start w:val="1"/>
      <w:numFmt w:val="decimal"/>
      <w:pStyle w:val="3"/>
      <w:lvlText w:val="%1)"/>
      <w:lvlJc w:val="left"/>
      <w:pPr>
        <w:tabs>
          <w:tab w:val="num" w:pos="2458"/>
        </w:tabs>
        <w:ind w:left="1701"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FFFFFF7F"/>
    <w:multiLevelType w:val="multilevel"/>
    <w:tmpl w:val="21DEB6A4"/>
    <w:name w:val="Нумерованный список 2"/>
    <w:lvl w:ilvl="0">
      <w:start w:val="1"/>
      <w:numFmt w:val="decimal"/>
      <w:pStyle w:val="2"/>
      <w:lvlText w:val="%1)"/>
      <w:lvlJc w:val="left"/>
      <w:pPr>
        <w:tabs>
          <w:tab w:val="num" w:pos="1891"/>
        </w:tabs>
        <w:ind w:left="1134"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4" w15:restartNumberingAfterBreak="0">
    <w:nsid w:val="FFFFFF80"/>
    <w:multiLevelType w:val="singleLevel"/>
    <w:tmpl w:val="77BCEC58"/>
    <w:name w:val="5"/>
    <w:lvl w:ilvl="0">
      <w:start w:val="1"/>
      <w:numFmt w:val="bullet"/>
      <w:pStyle w:val="50"/>
      <w:lvlText w:val=""/>
      <w:lvlJc w:val="left"/>
      <w:pPr>
        <w:tabs>
          <w:tab w:val="num" w:pos="3649"/>
        </w:tabs>
        <w:ind w:left="2835" w:firstLine="454"/>
      </w:pPr>
      <w:rPr>
        <w:rFonts w:ascii="Symbol" w:hAnsi="Symbol" w:hint="default"/>
        <w:color w:val="auto"/>
      </w:rPr>
    </w:lvl>
  </w:abstractNum>
  <w:abstractNum w:abstractNumId="5" w15:restartNumberingAfterBreak="0">
    <w:nsid w:val="FFFFFF81"/>
    <w:multiLevelType w:val="singleLevel"/>
    <w:tmpl w:val="2E829588"/>
    <w:name w:val="6"/>
    <w:lvl w:ilvl="0">
      <w:start w:val="1"/>
      <w:numFmt w:val="bullet"/>
      <w:pStyle w:val="40"/>
      <w:lvlText w:val=""/>
      <w:lvlJc w:val="left"/>
      <w:pPr>
        <w:tabs>
          <w:tab w:val="num" w:pos="3082"/>
        </w:tabs>
        <w:ind w:left="2268" w:firstLine="454"/>
      </w:pPr>
      <w:rPr>
        <w:rFonts w:ascii="Symbol" w:hAnsi="Symbol" w:hint="default"/>
      </w:rPr>
    </w:lvl>
  </w:abstractNum>
  <w:abstractNum w:abstractNumId="6" w15:restartNumberingAfterBreak="0">
    <w:nsid w:val="FFFFFF83"/>
    <w:multiLevelType w:val="hybridMultilevel"/>
    <w:tmpl w:val="91CCCD56"/>
    <w:lvl w:ilvl="0" w:tplc="46580268">
      <w:start w:val="1"/>
      <w:numFmt w:val="bullet"/>
      <w:pStyle w:val="20"/>
      <w:lvlText w:val=""/>
      <w:lvlJc w:val="left"/>
      <w:pPr>
        <w:tabs>
          <w:tab w:val="num" w:pos="643"/>
        </w:tabs>
        <w:ind w:left="643" w:hanging="360"/>
      </w:pPr>
      <w:rPr>
        <w:rFonts w:ascii="Symbol" w:hAnsi="Symbol" w:hint="default"/>
      </w:rPr>
    </w:lvl>
    <w:lvl w:ilvl="1" w:tplc="CEC4E5AA">
      <w:numFmt w:val="decimal"/>
      <w:lvlText w:val=""/>
      <w:lvlJc w:val="left"/>
    </w:lvl>
    <w:lvl w:ilvl="2" w:tplc="3B00BF46">
      <w:numFmt w:val="decimal"/>
      <w:lvlText w:val=""/>
      <w:lvlJc w:val="left"/>
    </w:lvl>
    <w:lvl w:ilvl="3" w:tplc="75B047FA">
      <w:numFmt w:val="decimal"/>
      <w:lvlText w:val=""/>
      <w:lvlJc w:val="left"/>
    </w:lvl>
    <w:lvl w:ilvl="4" w:tplc="B286741E">
      <w:numFmt w:val="decimal"/>
      <w:lvlText w:val=""/>
      <w:lvlJc w:val="left"/>
    </w:lvl>
    <w:lvl w:ilvl="5" w:tplc="0D5CC6E4">
      <w:numFmt w:val="decimal"/>
      <w:lvlText w:val=""/>
      <w:lvlJc w:val="left"/>
    </w:lvl>
    <w:lvl w:ilvl="6" w:tplc="9F04EF0E">
      <w:numFmt w:val="decimal"/>
      <w:lvlText w:val=""/>
      <w:lvlJc w:val="left"/>
    </w:lvl>
    <w:lvl w:ilvl="7" w:tplc="93A4A5C0">
      <w:numFmt w:val="decimal"/>
      <w:lvlText w:val=""/>
      <w:lvlJc w:val="left"/>
    </w:lvl>
    <w:lvl w:ilvl="8" w:tplc="35C0846E">
      <w:numFmt w:val="decimal"/>
      <w:lvlText w:val=""/>
      <w:lvlJc w:val="left"/>
    </w:lvl>
  </w:abstractNum>
  <w:abstractNum w:abstractNumId="7" w15:restartNumberingAfterBreak="0">
    <w:nsid w:val="00000002"/>
    <w:multiLevelType w:val="multilevel"/>
    <w:tmpl w:val="00000002"/>
    <w:name w:val="WWNum22"/>
    <w:lvl w:ilvl="0">
      <w:start w:val="1"/>
      <w:numFmt w:val="decimal"/>
      <w:lvlText w:val="%1)"/>
      <w:lvlJc w:val="left"/>
      <w:pPr>
        <w:tabs>
          <w:tab w:val="num" w:pos="3025"/>
        </w:tabs>
        <w:ind w:left="2268" w:firstLine="397"/>
      </w:pPr>
    </w:lvl>
    <w:lvl w:ilvl="1">
      <w:start w:val="1"/>
      <w:numFmt w:val="lowerLetter"/>
      <w:lvlText w:val="%2)"/>
      <w:lvlJc w:val="left"/>
      <w:pPr>
        <w:tabs>
          <w:tab w:val="num" w:pos="720"/>
        </w:tabs>
        <w:ind w:left="720" w:hanging="360"/>
      </w:pPr>
    </w:lvl>
    <w:lvl w:ilvl="2">
      <w:start w:val="1"/>
      <w:numFmt w:val="lowerRoman"/>
      <w:lvlText w:val="%2.%3)"/>
      <w:lvlJc w:val="left"/>
      <w:pPr>
        <w:tabs>
          <w:tab w:val="num" w:pos="1080"/>
        </w:tabs>
        <w:ind w:left="1080" w:hanging="360"/>
      </w:pPr>
    </w:lvl>
    <w:lvl w:ilvl="3">
      <w:start w:val="1"/>
      <w:numFmt w:val="decimal"/>
      <w:lvlText w:val="(%2.%3.%4)"/>
      <w:lvlJc w:val="left"/>
      <w:pPr>
        <w:tabs>
          <w:tab w:val="num" w:pos="1440"/>
        </w:tabs>
        <w:ind w:left="1440" w:hanging="360"/>
      </w:pPr>
    </w:lvl>
    <w:lvl w:ilvl="4">
      <w:start w:val="1"/>
      <w:numFmt w:val="lowerLetter"/>
      <w:lvlText w:val="(%2.%3.%4.%5)"/>
      <w:lvlJc w:val="left"/>
      <w:pPr>
        <w:tabs>
          <w:tab w:val="num" w:pos="1800"/>
        </w:tabs>
        <w:ind w:left="1800" w:hanging="360"/>
      </w:pPr>
    </w:lvl>
    <w:lvl w:ilvl="5">
      <w:start w:val="1"/>
      <w:numFmt w:val="lowerRoman"/>
      <w:lvlText w:val="(%2.%3.%4.%5.%6)"/>
      <w:lvlJc w:val="left"/>
      <w:pPr>
        <w:tabs>
          <w:tab w:val="num" w:pos="2160"/>
        </w:tabs>
        <w:ind w:left="2160" w:hanging="360"/>
      </w:pPr>
    </w:lvl>
    <w:lvl w:ilvl="6">
      <w:start w:val="1"/>
      <w:numFmt w:val="decimal"/>
      <w:lvlText w:val="%2.%3.%4.%5.%6.%7."/>
      <w:lvlJc w:val="left"/>
      <w:pPr>
        <w:tabs>
          <w:tab w:val="num" w:pos="2520"/>
        </w:tabs>
        <w:ind w:left="2520" w:hanging="360"/>
      </w:pPr>
    </w:lvl>
    <w:lvl w:ilvl="7">
      <w:start w:val="1"/>
      <w:numFmt w:val="lowerLetter"/>
      <w:lvlText w:val="%2.%3.%4.%5.%6.%7.%8."/>
      <w:lvlJc w:val="left"/>
      <w:pPr>
        <w:tabs>
          <w:tab w:val="num" w:pos="2880"/>
        </w:tabs>
        <w:ind w:left="2880" w:hanging="360"/>
      </w:pPr>
    </w:lvl>
    <w:lvl w:ilvl="8">
      <w:start w:val="1"/>
      <w:numFmt w:val="lowerRoman"/>
      <w:lvlText w:val="%2.%3.%4.%5.%6.%7.%8.%9."/>
      <w:lvlJc w:val="left"/>
      <w:pPr>
        <w:tabs>
          <w:tab w:val="num" w:pos="3240"/>
        </w:tabs>
        <w:ind w:left="3240" w:hanging="360"/>
      </w:pPr>
    </w:lvl>
  </w:abstractNum>
  <w:abstractNum w:abstractNumId="8" w15:restartNumberingAfterBreak="0">
    <w:nsid w:val="00000008"/>
    <w:multiLevelType w:val="multilevel"/>
    <w:tmpl w:val="00000008"/>
    <w:name w:val="WWNum131"/>
    <w:lvl w:ilvl="0">
      <w:start w:val="1"/>
      <w:numFmt w:val="bullet"/>
      <w:lvlText w:val=""/>
      <w:lvlJc w:val="left"/>
      <w:pPr>
        <w:tabs>
          <w:tab w:val="num" w:pos="0"/>
        </w:tabs>
        <w:ind w:left="720" w:hanging="360"/>
      </w:pPr>
      <w:rPr>
        <w:rFonts w:ascii="Symbol" w:hAnsi="Symbol" w:cs="Times New Roman"/>
        <w:sz w:val="24"/>
        <w:szCs w:val="32"/>
      </w:rPr>
    </w:lvl>
    <w:lvl w:ilvl="1">
      <w:start w:val="1"/>
      <w:numFmt w:val="bullet"/>
      <w:lvlText w:val="o"/>
      <w:lvlJc w:val="left"/>
      <w:pPr>
        <w:tabs>
          <w:tab w:val="num" w:pos="0"/>
        </w:tabs>
        <w:ind w:left="1440" w:hanging="360"/>
      </w:pPr>
      <w:rPr>
        <w:rFonts w:ascii="Courier New" w:hAnsi="Courier New"/>
        <w:color w:val="00000A"/>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olor w:val="00000A"/>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olor w:val="00000A"/>
      </w:rPr>
    </w:lvl>
    <w:lvl w:ilvl="8">
      <w:start w:val="1"/>
      <w:numFmt w:val="bullet"/>
      <w:lvlText w:val=""/>
      <w:lvlJc w:val="left"/>
      <w:pPr>
        <w:tabs>
          <w:tab w:val="num" w:pos="0"/>
        </w:tabs>
        <w:ind w:left="6480" w:hanging="360"/>
      </w:pPr>
      <w:rPr>
        <w:rFonts w:ascii="Wingdings" w:hAnsi="Wingdings"/>
      </w:rPr>
    </w:lvl>
  </w:abstractNum>
  <w:abstractNum w:abstractNumId="9" w15:restartNumberingAfterBreak="0">
    <w:nsid w:val="00000009"/>
    <w:multiLevelType w:val="multilevel"/>
    <w:tmpl w:val="00000009"/>
    <w:name w:val="WWNum149"/>
    <w:lvl w:ilvl="0">
      <w:start w:val="1"/>
      <w:numFmt w:val="bullet"/>
      <w:lvlText w:val="o"/>
      <w:lvlJc w:val="left"/>
      <w:pPr>
        <w:tabs>
          <w:tab w:val="num" w:pos="0"/>
        </w:tabs>
        <w:ind w:left="720" w:hanging="360"/>
      </w:pPr>
      <w:rPr>
        <w:rFonts w:ascii="Courier New" w:hAnsi="Courier New"/>
        <w:color w:val="00000A"/>
      </w:rPr>
    </w:lvl>
    <w:lvl w:ilvl="1">
      <w:start w:val="1"/>
      <w:numFmt w:val="bullet"/>
      <w:lvlText w:val="o"/>
      <w:lvlJc w:val="left"/>
      <w:pPr>
        <w:tabs>
          <w:tab w:val="num" w:pos="0"/>
        </w:tabs>
        <w:ind w:left="1440" w:hanging="360"/>
      </w:pPr>
      <w:rPr>
        <w:rFonts w:ascii="Courier New" w:hAnsi="Courier New"/>
        <w:color w:val="00000A"/>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olor w:val="00000A"/>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olor w:val="00000A"/>
      </w:rPr>
    </w:lvl>
    <w:lvl w:ilvl="8">
      <w:start w:val="1"/>
      <w:numFmt w:val="bullet"/>
      <w:lvlText w:val=""/>
      <w:lvlJc w:val="left"/>
      <w:pPr>
        <w:tabs>
          <w:tab w:val="num" w:pos="0"/>
        </w:tabs>
        <w:ind w:left="6480" w:hanging="360"/>
      </w:pPr>
      <w:rPr>
        <w:rFonts w:ascii="Wingdings" w:hAnsi="Wingdings"/>
      </w:rPr>
    </w:lvl>
  </w:abstractNum>
  <w:abstractNum w:abstractNumId="10" w15:restartNumberingAfterBreak="0">
    <w:nsid w:val="0000000A"/>
    <w:multiLevelType w:val="multilevel"/>
    <w:tmpl w:val="0000000A"/>
    <w:name w:val="WWNum151"/>
    <w:lvl w:ilvl="0">
      <w:start w:val="1"/>
      <w:numFmt w:val="bullet"/>
      <w:lvlText w:val="o"/>
      <w:lvlJc w:val="left"/>
      <w:pPr>
        <w:tabs>
          <w:tab w:val="num" w:pos="0"/>
        </w:tabs>
        <w:ind w:left="720" w:hanging="360"/>
      </w:pPr>
      <w:rPr>
        <w:rFonts w:ascii="Courier New" w:hAnsi="Courier New"/>
        <w:color w:val="00000A"/>
      </w:rPr>
    </w:lvl>
    <w:lvl w:ilvl="1">
      <w:start w:val="1"/>
      <w:numFmt w:val="bullet"/>
      <w:lvlText w:val="o"/>
      <w:lvlJc w:val="left"/>
      <w:pPr>
        <w:tabs>
          <w:tab w:val="num" w:pos="0"/>
        </w:tabs>
        <w:ind w:left="1440" w:hanging="360"/>
      </w:pPr>
      <w:rPr>
        <w:rFonts w:ascii="Courier New" w:hAnsi="Courier New"/>
        <w:color w:val="00000A"/>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olor w:val="00000A"/>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olor w:val="00000A"/>
      </w:rPr>
    </w:lvl>
    <w:lvl w:ilvl="8">
      <w:start w:val="1"/>
      <w:numFmt w:val="bullet"/>
      <w:lvlText w:val=""/>
      <w:lvlJc w:val="left"/>
      <w:pPr>
        <w:tabs>
          <w:tab w:val="num" w:pos="0"/>
        </w:tabs>
        <w:ind w:left="6480" w:hanging="360"/>
      </w:pPr>
      <w:rPr>
        <w:rFonts w:ascii="Wingdings" w:hAnsi="Wingdings"/>
      </w:rPr>
    </w:lvl>
  </w:abstractNum>
  <w:abstractNum w:abstractNumId="11" w15:restartNumberingAfterBreak="0">
    <w:nsid w:val="0000000B"/>
    <w:multiLevelType w:val="multilevel"/>
    <w:tmpl w:val="0000000B"/>
    <w:name w:val="WWNum146"/>
    <w:lvl w:ilvl="0">
      <w:start w:val="1"/>
      <w:numFmt w:val="bullet"/>
      <w:lvlText w:val=""/>
      <w:lvlJc w:val="left"/>
      <w:pPr>
        <w:tabs>
          <w:tab w:val="num" w:pos="0"/>
        </w:tabs>
        <w:ind w:left="1490" w:hanging="360"/>
      </w:pPr>
      <w:rPr>
        <w:rFonts w:ascii="Symbol" w:hAnsi="Symbol"/>
      </w:rPr>
    </w:lvl>
    <w:lvl w:ilvl="1">
      <w:start w:val="1"/>
      <w:numFmt w:val="bullet"/>
      <w:lvlText w:val="o"/>
      <w:lvlJc w:val="left"/>
      <w:pPr>
        <w:tabs>
          <w:tab w:val="num" w:pos="0"/>
        </w:tabs>
        <w:ind w:left="2210" w:hanging="360"/>
      </w:pPr>
      <w:rPr>
        <w:rFonts w:ascii="Courier New" w:hAnsi="Courier New"/>
        <w:color w:val="00000A"/>
      </w:rPr>
    </w:lvl>
    <w:lvl w:ilvl="2">
      <w:start w:val="1"/>
      <w:numFmt w:val="bullet"/>
      <w:lvlText w:val=""/>
      <w:lvlJc w:val="left"/>
      <w:pPr>
        <w:tabs>
          <w:tab w:val="num" w:pos="0"/>
        </w:tabs>
        <w:ind w:left="2930" w:hanging="360"/>
      </w:pPr>
      <w:rPr>
        <w:rFonts w:ascii="Wingdings" w:hAnsi="Wingdings"/>
      </w:rPr>
    </w:lvl>
    <w:lvl w:ilvl="3">
      <w:start w:val="1"/>
      <w:numFmt w:val="bullet"/>
      <w:lvlText w:val=""/>
      <w:lvlJc w:val="left"/>
      <w:pPr>
        <w:tabs>
          <w:tab w:val="num" w:pos="0"/>
        </w:tabs>
        <w:ind w:left="3650" w:hanging="360"/>
      </w:pPr>
      <w:rPr>
        <w:rFonts w:ascii="Symbol" w:hAnsi="Symbol"/>
      </w:rPr>
    </w:lvl>
    <w:lvl w:ilvl="4">
      <w:start w:val="1"/>
      <w:numFmt w:val="bullet"/>
      <w:lvlText w:val="o"/>
      <w:lvlJc w:val="left"/>
      <w:pPr>
        <w:tabs>
          <w:tab w:val="num" w:pos="0"/>
        </w:tabs>
        <w:ind w:left="4370" w:hanging="360"/>
      </w:pPr>
      <w:rPr>
        <w:rFonts w:ascii="Courier New" w:hAnsi="Courier New"/>
        <w:color w:val="00000A"/>
      </w:rPr>
    </w:lvl>
    <w:lvl w:ilvl="5">
      <w:start w:val="1"/>
      <w:numFmt w:val="bullet"/>
      <w:lvlText w:val=""/>
      <w:lvlJc w:val="left"/>
      <w:pPr>
        <w:tabs>
          <w:tab w:val="num" w:pos="0"/>
        </w:tabs>
        <w:ind w:left="5090" w:hanging="360"/>
      </w:pPr>
      <w:rPr>
        <w:rFonts w:ascii="Wingdings" w:hAnsi="Wingdings"/>
      </w:rPr>
    </w:lvl>
    <w:lvl w:ilvl="6">
      <w:start w:val="1"/>
      <w:numFmt w:val="bullet"/>
      <w:lvlText w:val=""/>
      <w:lvlJc w:val="left"/>
      <w:pPr>
        <w:tabs>
          <w:tab w:val="num" w:pos="0"/>
        </w:tabs>
        <w:ind w:left="5810" w:hanging="360"/>
      </w:pPr>
      <w:rPr>
        <w:rFonts w:ascii="Symbol" w:hAnsi="Symbol"/>
      </w:rPr>
    </w:lvl>
    <w:lvl w:ilvl="7">
      <w:start w:val="1"/>
      <w:numFmt w:val="bullet"/>
      <w:lvlText w:val="o"/>
      <w:lvlJc w:val="left"/>
      <w:pPr>
        <w:tabs>
          <w:tab w:val="num" w:pos="0"/>
        </w:tabs>
        <w:ind w:left="6530" w:hanging="360"/>
      </w:pPr>
      <w:rPr>
        <w:rFonts w:ascii="Courier New" w:hAnsi="Courier New"/>
        <w:color w:val="00000A"/>
      </w:rPr>
    </w:lvl>
    <w:lvl w:ilvl="8">
      <w:start w:val="1"/>
      <w:numFmt w:val="bullet"/>
      <w:lvlText w:val=""/>
      <w:lvlJc w:val="left"/>
      <w:pPr>
        <w:tabs>
          <w:tab w:val="num" w:pos="0"/>
        </w:tabs>
        <w:ind w:left="7250" w:hanging="360"/>
      </w:pPr>
      <w:rPr>
        <w:rFonts w:ascii="Wingdings" w:hAnsi="Wingdings"/>
      </w:rPr>
    </w:lvl>
  </w:abstractNum>
  <w:abstractNum w:abstractNumId="12" w15:restartNumberingAfterBreak="0">
    <w:nsid w:val="0000000C"/>
    <w:multiLevelType w:val="multilevel"/>
    <w:tmpl w:val="0000000C"/>
    <w:name w:val="WWNum145"/>
    <w:lvl w:ilvl="0">
      <w:start w:val="1"/>
      <w:numFmt w:val="bullet"/>
      <w:lvlText w:val=""/>
      <w:lvlJc w:val="left"/>
      <w:pPr>
        <w:tabs>
          <w:tab w:val="num" w:pos="0"/>
        </w:tabs>
        <w:ind w:left="1429" w:hanging="360"/>
      </w:pPr>
      <w:rPr>
        <w:rFonts w:ascii="Symbol" w:hAnsi="Symbol"/>
      </w:rPr>
    </w:lvl>
    <w:lvl w:ilvl="1">
      <w:start w:val="1"/>
      <w:numFmt w:val="bullet"/>
      <w:lvlText w:val="o"/>
      <w:lvlJc w:val="left"/>
      <w:pPr>
        <w:tabs>
          <w:tab w:val="num" w:pos="0"/>
        </w:tabs>
        <w:ind w:left="2149" w:hanging="360"/>
      </w:pPr>
      <w:rPr>
        <w:rFonts w:ascii="Courier New" w:hAnsi="Courier New"/>
        <w:color w:val="00000A"/>
      </w:rPr>
    </w:lvl>
    <w:lvl w:ilvl="2">
      <w:start w:val="1"/>
      <w:numFmt w:val="bullet"/>
      <w:lvlText w:val=""/>
      <w:lvlJc w:val="left"/>
      <w:pPr>
        <w:tabs>
          <w:tab w:val="num" w:pos="0"/>
        </w:tabs>
        <w:ind w:left="2869" w:hanging="360"/>
      </w:pPr>
      <w:rPr>
        <w:rFonts w:ascii="Wingdings" w:hAnsi="Wingdings"/>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olor w:val="00000A"/>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olor w:val="00000A"/>
      </w:rPr>
    </w:lvl>
    <w:lvl w:ilvl="8">
      <w:start w:val="1"/>
      <w:numFmt w:val="bullet"/>
      <w:lvlText w:val=""/>
      <w:lvlJc w:val="left"/>
      <w:pPr>
        <w:tabs>
          <w:tab w:val="num" w:pos="0"/>
        </w:tabs>
        <w:ind w:left="7189" w:hanging="360"/>
      </w:pPr>
      <w:rPr>
        <w:rFonts w:ascii="Wingdings" w:hAnsi="Wingdings"/>
      </w:rPr>
    </w:lvl>
  </w:abstractNum>
  <w:abstractNum w:abstractNumId="13" w15:restartNumberingAfterBreak="0">
    <w:nsid w:val="0000000D"/>
    <w:multiLevelType w:val="multilevel"/>
    <w:tmpl w:val="0000000D"/>
    <w:name w:val="WWNum137"/>
    <w:lvl w:ilvl="0">
      <w:start w:val="1"/>
      <w:numFmt w:val="bullet"/>
      <w:lvlText w:val=""/>
      <w:lvlJc w:val="left"/>
      <w:pPr>
        <w:tabs>
          <w:tab w:val="num" w:pos="0"/>
        </w:tabs>
        <w:ind w:left="1429" w:hanging="360"/>
      </w:pPr>
      <w:rPr>
        <w:rFonts w:ascii="Symbol" w:hAnsi="Symbol"/>
      </w:rPr>
    </w:lvl>
    <w:lvl w:ilvl="1">
      <w:start w:val="1"/>
      <w:numFmt w:val="bullet"/>
      <w:lvlText w:val=""/>
      <w:lvlJc w:val="left"/>
      <w:pPr>
        <w:tabs>
          <w:tab w:val="num" w:pos="0"/>
        </w:tabs>
        <w:ind w:left="2149" w:hanging="360"/>
      </w:pPr>
      <w:rPr>
        <w:rFonts w:ascii="Symbol" w:hAnsi="Symbol"/>
      </w:rPr>
    </w:lvl>
    <w:lvl w:ilvl="2">
      <w:start w:val="1"/>
      <w:numFmt w:val="bullet"/>
      <w:lvlText w:val=""/>
      <w:lvlJc w:val="left"/>
      <w:pPr>
        <w:tabs>
          <w:tab w:val="num" w:pos="0"/>
        </w:tabs>
        <w:ind w:left="2869" w:hanging="360"/>
      </w:pPr>
      <w:rPr>
        <w:rFonts w:ascii="Wingdings" w:hAnsi="Wingdings"/>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olor w:val="00000A"/>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olor w:val="00000A"/>
      </w:rPr>
    </w:lvl>
    <w:lvl w:ilvl="8">
      <w:start w:val="1"/>
      <w:numFmt w:val="bullet"/>
      <w:lvlText w:val=""/>
      <w:lvlJc w:val="left"/>
      <w:pPr>
        <w:tabs>
          <w:tab w:val="num" w:pos="0"/>
        </w:tabs>
        <w:ind w:left="7189" w:hanging="360"/>
      </w:pPr>
      <w:rPr>
        <w:rFonts w:ascii="Wingdings" w:hAnsi="Wingdings"/>
      </w:rPr>
    </w:lvl>
  </w:abstractNum>
  <w:abstractNum w:abstractNumId="14" w15:restartNumberingAfterBreak="0">
    <w:nsid w:val="0000000E"/>
    <w:multiLevelType w:val="multilevel"/>
    <w:tmpl w:val="0000000E"/>
    <w:name w:val="WWNum152"/>
    <w:lvl w:ilvl="0">
      <w:start w:val="1"/>
      <w:numFmt w:val="bullet"/>
      <w:lvlText w:val=""/>
      <w:lvlJc w:val="left"/>
      <w:pPr>
        <w:tabs>
          <w:tab w:val="num" w:pos="0"/>
        </w:tabs>
        <w:ind w:left="1429" w:hanging="360"/>
      </w:pPr>
      <w:rPr>
        <w:rFonts w:ascii="Symbol" w:hAnsi="Symbol"/>
      </w:rPr>
    </w:lvl>
    <w:lvl w:ilvl="1">
      <w:start w:val="1"/>
      <w:numFmt w:val="bullet"/>
      <w:lvlText w:val=""/>
      <w:lvlJc w:val="left"/>
      <w:pPr>
        <w:tabs>
          <w:tab w:val="num" w:pos="0"/>
        </w:tabs>
        <w:ind w:left="2149" w:hanging="360"/>
      </w:pPr>
      <w:rPr>
        <w:rFonts w:ascii="Symbol" w:hAnsi="Symbol"/>
      </w:rPr>
    </w:lvl>
    <w:lvl w:ilvl="2">
      <w:start w:val="1"/>
      <w:numFmt w:val="bullet"/>
      <w:lvlText w:val="o"/>
      <w:lvlJc w:val="left"/>
      <w:pPr>
        <w:tabs>
          <w:tab w:val="num" w:pos="0"/>
        </w:tabs>
        <w:ind w:left="2210" w:hanging="360"/>
      </w:pPr>
      <w:rPr>
        <w:rFonts w:ascii="Courier New" w:hAnsi="Courier New"/>
        <w:color w:val="00000A"/>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olor w:val="00000A"/>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olor w:val="00000A"/>
      </w:rPr>
    </w:lvl>
    <w:lvl w:ilvl="8">
      <w:start w:val="1"/>
      <w:numFmt w:val="bullet"/>
      <w:lvlText w:val=""/>
      <w:lvlJc w:val="left"/>
      <w:pPr>
        <w:tabs>
          <w:tab w:val="num" w:pos="0"/>
        </w:tabs>
        <w:ind w:left="7189" w:hanging="360"/>
      </w:pPr>
      <w:rPr>
        <w:rFonts w:ascii="Wingdings" w:hAnsi="Wingdings"/>
      </w:rPr>
    </w:lvl>
  </w:abstractNum>
  <w:abstractNum w:abstractNumId="15" w15:restartNumberingAfterBreak="0">
    <w:nsid w:val="00667621"/>
    <w:multiLevelType w:val="multilevel"/>
    <w:tmpl w:val="4D5645CA"/>
    <w:lvl w:ilvl="0">
      <w:start w:val="1"/>
      <w:numFmt w:val="bullet"/>
      <w:lvlText w:val=""/>
      <w:lvlJc w:val="left"/>
      <w:pPr>
        <w:ind w:left="720" w:hanging="363"/>
      </w:pPr>
      <w:rPr>
        <w:rFonts w:ascii="Symbol" w:hAnsi="Symbol" w:hint="default"/>
        <w:color w:val="auto"/>
      </w:rPr>
    </w:lvl>
    <w:lvl w:ilvl="1">
      <w:start w:val="1"/>
      <w:numFmt w:val="bullet"/>
      <w:lvlText w:val=""/>
      <w:lvlJc w:val="left"/>
      <w:pPr>
        <w:ind w:left="1440" w:hanging="363"/>
      </w:pPr>
      <w:rPr>
        <w:rFonts w:ascii="Symbol" w:hAnsi="Symbol" w:hint="default"/>
        <w:color w:val="auto"/>
      </w:rPr>
    </w:lvl>
    <w:lvl w:ilvl="2">
      <w:start w:val="1"/>
      <w:numFmt w:val="bullet"/>
      <w:lvlText w:val=""/>
      <w:lvlJc w:val="left"/>
      <w:pPr>
        <w:ind w:left="2160" w:hanging="363"/>
      </w:pPr>
      <w:rPr>
        <w:rFonts w:ascii="Symbol" w:hAnsi="Symbol" w:hint="default"/>
        <w:color w:val="auto"/>
      </w:rPr>
    </w:lvl>
    <w:lvl w:ilvl="3">
      <w:start w:val="1"/>
      <w:numFmt w:val="bullet"/>
      <w:lvlText w:val=""/>
      <w:lvlJc w:val="left"/>
      <w:pPr>
        <w:ind w:left="2880" w:hanging="363"/>
      </w:pPr>
      <w:rPr>
        <w:rFonts w:ascii="Symbol" w:hAnsi="Symbol" w:hint="default"/>
        <w:color w:val="auto"/>
      </w:rPr>
    </w:lvl>
    <w:lvl w:ilvl="4">
      <w:start w:val="1"/>
      <w:numFmt w:val="bullet"/>
      <w:lvlText w:val=""/>
      <w:lvlJc w:val="left"/>
      <w:pPr>
        <w:ind w:left="3600" w:hanging="363"/>
      </w:pPr>
      <w:rPr>
        <w:rFonts w:ascii="Symbol" w:hAnsi="Symbol" w:hint="default"/>
        <w:color w:val="auto"/>
      </w:rPr>
    </w:lvl>
    <w:lvl w:ilvl="5">
      <w:start w:val="1"/>
      <w:numFmt w:val="bullet"/>
      <w:lvlText w:val=""/>
      <w:lvlJc w:val="left"/>
      <w:pPr>
        <w:ind w:left="4320" w:hanging="363"/>
      </w:pPr>
      <w:rPr>
        <w:rFonts w:ascii="Symbol" w:hAnsi="Symbol" w:hint="default"/>
        <w:color w:val="auto"/>
      </w:rPr>
    </w:lvl>
    <w:lvl w:ilvl="6">
      <w:start w:val="1"/>
      <w:numFmt w:val="bullet"/>
      <w:lvlText w:val=""/>
      <w:lvlJc w:val="left"/>
      <w:pPr>
        <w:ind w:left="5040" w:hanging="363"/>
      </w:pPr>
      <w:rPr>
        <w:rFonts w:ascii="Symbol" w:hAnsi="Symbol" w:hint="default"/>
        <w:color w:val="auto"/>
      </w:rPr>
    </w:lvl>
    <w:lvl w:ilvl="7">
      <w:start w:val="1"/>
      <w:numFmt w:val="bullet"/>
      <w:lvlText w:val=""/>
      <w:lvlJc w:val="left"/>
      <w:pPr>
        <w:ind w:left="5760" w:hanging="363"/>
      </w:pPr>
      <w:rPr>
        <w:rFonts w:ascii="Symbol" w:hAnsi="Symbol" w:hint="default"/>
        <w:color w:val="auto"/>
      </w:rPr>
    </w:lvl>
    <w:lvl w:ilvl="8">
      <w:start w:val="1"/>
      <w:numFmt w:val="bullet"/>
      <w:lvlText w:val=""/>
      <w:lvlJc w:val="left"/>
      <w:pPr>
        <w:ind w:left="6480" w:hanging="363"/>
      </w:pPr>
      <w:rPr>
        <w:rFonts w:ascii="Symbol" w:hAnsi="Symbol" w:hint="default"/>
        <w:color w:val="auto"/>
      </w:rPr>
    </w:lvl>
  </w:abstractNum>
  <w:abstractNum w:abstractNumId="16" w15:restartNumberingAfterBreak="0">
    <w:nsid w:val="006C4DED"/>
    <w:multiLevelType w:val="multilevel"/>
    <w:tmpl w:val="CD12A408"/>
    <w:lvl w:ilvl="0">
      <w:start w:val="1"/>
      <w:numFmt w:val="upperLetter"/>
      <w:lvlText w:val="Приложение %1"/>
      <w:lvlJc w:val="left"/>
      <w:pPr>
        <w:tabs>
          <w:tab w:val="num" w:pos="2160"/>
        </w:tabs>
      </w:pPr>
      <w:rPr>
        <w:rFonts w:cs="Times New Roman" w:hint="default"/>
      </w:rPr>
    </w:lvl>
    <w:lvl w:ilvl="1">
      <w:start w:val="1"/>
      <w:numFmt w:val="decimal"/>
      <w:lvlText w:val="%1.%2"/>
      <w:lvlJc w:val="left"/>
      <w:pPr>
        <w:tabs>
          <w:tab w:val="num" w:pos="1427"/>
        </w:tabs>
        <w:ind w:left="851"/>
      </w:pPr>
      <w:rPr>
        <w:rFonts w:cs="Times New Roman" w:hint="default"/>
      </w:rPr>
    </w:lvl>
    <w:lvl w:ilvl="2">
      <w:start w:val="1"/>
      <w:numFmt w:val="decimal"/>
      <w:lvlText w:val="%1.%2.%3"/>
      <w:lvlJc w:val="left"/>
      <w:pPr>
        <w:tabs>
          <w:tab w:val="num" w:pos="1571"/>
        </w:tabs>
        <w:ind w:left="851"/>
      </w:pPr>
      <w:rPr>
        <w:rFonts w:cs="Times New Roman" w:hint="default"/>
      </w:rPr>
    </w:lvl>
    <w:lvl w:ilvl="3">
      <w:start w:val="1"/>
      <w:numFmt w:val="decimal"/>
      <w:lvlText w:val="%1.%2.%3.%4"/>
      <w:lvlJc w:val="left"/>
      <w:pPr>
        <w:tabs>
          <w:tab w:val="num" w:pos="1715"/>
        </w:tabs>
        <w:ind w:left="851"/>
      </w:pPr>
      <w:rPr>
        <w:rFonts w:cs="Times New Roman" w:hint="default"/>
      </w:rPr>
    </w:lvl>
    <w:lvl w:ilvl="4">
      <w:start w:val="1"/>
      <w:numFmt w:val="decimal"/>
      <w:lvlText w:val="%1.%2.%3.%4.%5"/>
      <w:lvlJc w:val="left"/>
      <w:pPr>
        <w:tabs>
          <w:tab w:val="num" w:pos="1859"/>
        </w:tabs>
        <w:ind w:left="851"/>
      </w:pPr>
      <w:rPr>
        <w:rFonts w:cs="Times New Roman" w:hint="default"/>
      </w:rPr>
    </w:lvl>
    <w:lvl w:ilvl="5">
      <w:start w:val="1"/>
      <w:numFmt w:val="decimal"/>
      <w:lvlText w:val="%1.%2.%3.%4.%5.%6"/>
      <w:lvlJc w:val="left"/>
      <w:pPr>
        <w:tabs>
          <w:tab w:val="num" w:pos="2003"/>
        </w:tabs>
        <w:ind w:left="851"/>
      </w:pPr>
      <w:rPr>
        <w:rFonts w:cs="Times New Roman" w:hint="default"/>
      </w:rPr>
    </w:lvl>
    <w:lvl w:ilvl="6">
      <w:start w:val="1"/>
      <w:numFmt w:val="decimal"/>
      <w:lvlText w:val="%1.%2.%3.%4.%5.%6.%7"/>
      <w:lvlJc w:val="left"/>
      <w:pPr>
        <w:tabs>
          <w:tab w:val="num" w:pos="2147"/>
        </w:tabs>
        <w:ind w:left="2147" w:hanging="1296"/>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5"/>
        </w:tabs>
        <w:ind w:left="2435" w:hanging="1584"/>
      </w:pPr>
      <w:rPr>
        <w:rFonts w:cs="Times New Roman" w:hint="default"/>
      </w:rPr>
    </w:lvl>
  </w:abstractNum>
  <w:abstractNum w:abstractNumId="17" w15:restartNumberingAfterBreak="0">
    <w:nsid w:val="00C6616D"/>
    <w:multiLevelType w:val="multilevel"/>
    <w:tmpl w:val="B226F128"/>
    <w:lvl w:ilvl="0">
      <w:start w:val="1"/>
      <w:numFmt w:val="bullet"/>
      <w:lvlText w:val="­"/>
      <w:lvlJc w:val="left"/>
      <w:pPr>
        <w:tabs>
          <w:tab w:val="num" w:pos="927"/>
        </w:tabs>
        <w:ind w:left="1776" w:hanging="360"/>
      </w:pPr>
      <w:rPr>
        <w:rFonts w:ascii="Times New Roman" w:hAnsi="Times New Roman"/>
        <w:sz w:val="24"/>
      </w:rPr>
    </w:lvl>
    <w:lvl w:ilvl="1">
      <w:start w:val="2"/>
      <w:numFmt w:val="decimal"/>
      <w:isLgl/>
      <w:lvlText w:val="%1.%2."/>
      <w:lvlJc w:val="left"/>
      <w:pPr>
        <w:tabs>
          <w:tab w:val="num" w:pos="1394"/>
        </w:tabs>
        <w:ind w:left="1394" w:hanging="780"/>
      </w:pPr>
      <w:rPr>
        <w:rFonts w:cs="Times New Roman" w:hint="default"/>
      </w:rPr>
    </w:lvl>
    <w:lvl w:ilvl="2">
      <w:start w:val="2"/>
      <w:numFmt w:val="decimal"/>
      <w:isLgl/>
      <w:lvlText w:val="%1.%2.%3."/>
      <w:lvlJc w:val="left"/>
      <w:pPr>
        <w:tabs>
          <w:tab w:val="num" w:pos="1441"/>
        </w:tabs>
        <w:ind w:left="1441" w:hanging="780"/>
      </w:pPr>
      <w:rPr>
        <w:rFonts w:cs="Times New Roman" w:hint="default"/>
      </w:rPr>
    </w:lvl>
    <w:lvl w:ilvl="3">
      <w:start w:val="2"/>
      <w:numFmt w:val="decimal"/>
      <w:isLgl/>
      <w:lvlText w:val="%1.%2.%3.%4."/>
      <w:lvlJc w:val="left"/>
      <w:pPr>
        <w:tabs>
          <w:tab w:val="num" w:pos="1488"/>
        </w:tabs>
        <w:ind w:left="1488" w:hanging="780"/>
      </w:pPr>
      <w:rPr>
        <w:rFonts w:cs="Times New Roman" w:hint="default"/>
      </w:rPr>
    </w:lvl>
    <w:lvl w:ilvl="4">
      <w:start w:val="1"/>
      <w:numFmt w:val="decimal"/>
      <w:isLgl/>
      <w:lvlText w:val="%1.%2.%3.%4.%5."/>
      <w:lvlJc w:val="left"/>
      <w:pPr>
        <w:tabs>
          <w:tab w:val="num" w:pos="1835"/>
        </w:tabs>
        <w:ind w:left="1835" w:hanging="1080"/>
      </w:pPr>
      <w:rPr>
        <w:rFonts w:cs="Times New Roman" w:hint="default"/>
      </w:rPr>
    </w:lvl>
    <w:lvl w:ilvl="5">
      <w:start w:val="1"/>
      <w:numFmt w:val="decimal"/>
      <w:isLgl/>
      <w:lvlText w:val="%1.%2.%3.%4.%5.%6."/>
      <w:lvlJc w:val="left"/>
      <w:pPr>
        <w:tabs>
          <w:tab w:val="num" w:pos="1882"/>
        </w:tabs>
        <w:ind w:left="1882" w:hanging="1080"/>
      </w:pPr>
      <w:rPr>
        <w:rFonts w:cs="Times New Roman" w:hint="default"/>
      </w:rPr>
    </w:lvl>
    <w:lvl w:ilvl="6">
      <w:start w:val="1"/>
      <w:numFmt w:val="decimal"/>
      <w:isLgl/>
      <w:lvlText w:val="%1.%2.%3.%4.%5.%6.%7."/>
      <w:lvlJc w:val="left"/>
      <w:pPr>
        <w:tabs>
          <w:tab w:val="num" w:pos="2289"/>
        </w:tabs>
        <w:ind w:left="2289" w:hanging="1440"/>
      </w:pPr>
      <w:rPr>
        <w:rFonts w:cs="Times New Roman" w:hint="default"/>
      </w:rPr>
    </w:lvl>
    <w:lvl w:ilvl="7">
      <w:start w:val="1"/>
      <w:numFmt w:val="decimal"/>
      <w:isLgl/>
      <w:lvlText w:val="%1.%2.%3.%4.%5.%6.%7.%8."/>
      <w:lvlJc w:val="left"/>
      <w:pPr>
        <w:tabs>
          <w:tab w:val="num" w:pos="2336"/>
        </w:tabs>
        <w:ind w:left="2336" w:hanging="1440"/>
      </w:pPr>
      <w:rPr>
        <w:rFonts w:cs="Times New Roman" w:hint="default"/>
      </w:rPr>
    </w:lvl>
    <w:lvl w:ilvl="8">
      <w:start w:val="1"/>
      <w:numFmt w:val="decimal"/>
      <w:isLgl/>
      <w:lvlText w:val="%1.%2.%3.%4.%5.%6.%7.%8.%9."/>
      <w:lvlJc w:val="left"/>
      <w:pPr>
        <w:tabs>
          <w:tab w:val="num" w:pos="2743"/>
        </w:tabs>
        <w:ind w:left="2743" w:hanging="1800"/>
      </w:pPr>
      <w:rPr>
        <w:rFonts w:cs="Times New Roman" w:hint="default"/>
      </w:rPr>
    </w:lvl>
  </w:abstractNum>
  <w:abstractNum w:abstractNumId="18" w15:restartNumberingAfterBreak="0">
    <w:nsid w:val="02024146"/>
    <w:multiLevelType w:val="hybridMultilevel"/>
    <w:tmpl w:val="AF26DE22"/>
    <w:lvl w:ilvl="0" w:tplc="04190001">
      <w:start w:val="1"/>
      <w:numFmt w:val="bullet"/>
      <w:lvlText w:val=""/>
      <w:lvlJc w:val="left"/>
      <w:pPr>
        <w:ind w:left="396" w:firstLine="454"/>
      </w:pPr>
      <w:rPr>
        <w:rFonts w:ascii="Symbol" w:hAnsi="Symbol" w:hint="default"/>
        <w:b w:val="0"/>
        <w:bCs/>
        <w:color w:val="auto"/>
        <w:lang w:val="ru-RU"/>
      </w:rPr>
    </w:lvl>
    <w:lvl w:ilvl="1" w:tplc="38F45D4C">
      <w:start w:val="1"/>
      <w:numFmt w:val="decimal"/>
      <w:suff w:val="space"/>
      <w:lvlText w:val="%2)"/>
      <w:lvlJc w:val="left"/>
      <w:pPr>
        <w:ind w:left="-2061" w:hanging="360"/>
      </w:pPr>
    </w:lvl>
    <w:lvl w:ilvl="2" w:tplc="230A8014">
      <w:start w:val="1"/>
      <w:numFmt w:val="bullet"/>
      <w:suff w:val="space"/>
      <w:lvlText w:val=""/>
      <w:lvlJc w:val="left"/>
      <w:pPr>
        <w:ind w:left="-621" w:hanging="360"/>
      </w:pPr>
      <w:rPr>
        <w:rFonts w:ascii="Wingdings" w:hAnsi="Wingdings" w:hint="default"/>
      </w:rPr>
    </w:lvl>
    <w:lvl w:ilvl="3" w:tplc="230A8014">
      <w:start w:val="1"/>
      <w:numFmt w:val="bullet"/>
      <w:lvlText w:val=""/>
      <w:lvlJc w:val="left"/>
      <w:pPr>
        <w:ind w:left="99" w:hanging="360"/>
      </w:pPr>
      <w:rPr>
        <w:rFonts w:ascii="Wingdings" w:hAnsi="Wingdings" w:hint="default"/>
      </w:rPr>
    </w:lvl>
    <w:lvl w:ilvl="4" w:tplc="04190003">
      <w:start w:val="1"/>
      <w:numFmt w:val="bullet"/>
      <w:lvlText w:val="o"/>
      <w:lvlJc w:val="left"/>
      <w:pPr>
        <w:ind w:left="819" w:hanging="360"/>
      </w:pPr>
      <w:rPr>
        <w:rFonts w:ascii="Courier New" w:hAnsi="Courier New" w:cs="Courier New" w:hint="default"/>
      </w:rPr>
    </w:lvl>
    <w:lvl w:ilvl="5" w:tplc="04190005">
      <w:start w:val="1"/>
      <w:numFmt w:val="bullet"/>
      <w:lvlText w:val=""/>
      <w:lvlJc w:val="left"/>
      <w:pPr>
        <w:ind w:left="1539" w:hanging="360"/>
      </w:pPr>
      <w:rPr>
        <w:rFonts w:ascii="Wingdings" w:hAnsi="Wingdings" w:hint="default"/>
      </w:rPr>
    </w:lvl>
    <w:lvl w:ilvl="6" w:tplc="04190001">
      <w:start w:val="1"/>
      <w:numFmt w:val="bullet"/>
      <w:lvlText w:val=""/>
      <w:lvlJc w:val="left"/>
      <w:pPr>
        <w:ind w:left="2259" w:hanging="360"/>
      </w:pPr>
      <w:rPr>
        <w:rFonts w:ascii="Symbol" w:hAnsi="Symbol" w:hint="default"/>
      </w:rPr>
    </w:lvl>
    <w:lvl w:ilvl="7" w:tplc="04190003">
      <w:start w:val="1"/>
      <w:numFmt w:val="bullet"/>
      <w:lvlText w:val="o"/>
      <w:lvlJc w:val="left"/>
      <w:pPr>
        <w:ind w:left="2979" w:hanging="360"/>
      </w:pPr>
      <w:rPr>
        <w:rFonts w:ascii="Courier New" w:hAnsi="Courier New" w:cs="Courier New" w:hint="default"/>
      </w:rPr>
    </w:lvl>
    <w:lvl w:ilvl="8" w:tplc="04190005">
      <w:start w:val="1"/>
      <w:numFmt w:val="bullet"/>
      <w:lvlText w:val=""/>
      <w:lvlJc w:val="left"/>
      <w:pPr>
        <w:ind w:left="3699" w:hanging="360"/>
      </w:pPr>
      <w:rPr>
        <w:rFonts w:ascii="Wingdings" w:hAnsi="Wingdings" w:hint="default"/>
      </w:rPr>
    </w:lvl>
  </w:abstractNum>
  <w:abstractNum w:abstractNumId="19" w15:restartNumberingAfterBreak="0">
    <w:nsid w:val="03806EFD"/>
    <w:multiLevelType w:val="hybridMultilevel"/>
    <w:tmpl w:val="92C406EE"/>
    <w:name w:val="1422"/>
    <w:lvl w:ilvl="0" w:tplc="27D0BB18">
      <w:start w:val="1"/>
      <w:numFmt w:val="decimal"/>
      <w:lvlText w:val="2.7.%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65526578">
      <w:start w:val="1"/>
      <w:numFmt w:val="decimal"/>
      <w:lvlText w:val="5.%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1A2C7226">
      <w:start w:val="1"/>
      <w:numFmt w:val="decimal"/>
      <w:lvlText w:val="14.%7"/>
      <w:lvlJc w:val="left"/>
      <w:pPr>
        <w:ind w:left="5040" w:hanging="36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4090C80"/>
    <w:multiLevelType w:val="hybridMultilevel"/>
    <w:tmpl w:val="15BAC586"/>
    <w:lvl w:ilvl="0" w:tplc="0362465E">
      <w:start w:val="1"/>
      <w:numFmt w:val="bullet"/>
      <w:lvlText w:val="-"/>
      <w:lvlJc w:val="left"/>
      <w:pPr>
        <w:ind w:left="1080" w:hanging="360"/>
      </w:pPr>
      <w:rPr>
        <w:rFonts w:ascii="Courier New" w:hAnsi="Courier New" w:hint="default"/>
        <w:b w:val="0"/>
        <w:i w:val="0"/>
      </w:rPr>
    </w:lvl>
    <w:lvl w:ilvl="1" w:tplc="0EA4F70A">
      <w:start w:val="1"/>
      <w:numFmt w:val="bullet"/>
      <w:lvlText w:val="̶"/>
      <w:lvlJc w:val="left"/>
      <w:pPr>
        <w:tabs>
          <w:tab w:val="num" w:pos="1888"/>
        </w:tabs>
        <w:ind w:left="1888" w:hanging="470"/>
      </w:pPr>
      <w:rPr>
        <w:rFonts w:ascii="Times New Roman" w:hAnsi="Times New Roman" w:cs="Times New Roman" w:hint="default"/>
      </w:rPr>
    </w:lvl>
    <w:lvl w:ilvl="2" w:tplc="EB886988">
      <w:start w:val="1"/>
      <w:numFmt w:val="lowerRoman"/>
      <w:lvlText w:val="%3)"/>
      <w:lvlJc w:val="left"/>
      <w:pPr>
        <w:tabs>
          <w:tab w:val="num" w:pos="2586"/>
        </w:tabs>
        <w:ind w:left="2586" w:hanging="471"/>
      </w:pPr>
      <w:rPr>
        <w:rFonts w:hint="default"/>
      </w:rPr>
    </w:lvl>
    <w:lvl w:ilvl="3" w:tplc="22A2FC4A">
      <w:start w:val="1"/>
      <w:numFmt w:val="decimal"/>
      <w:lvlText w:val="%4."/>
      <w:lvlJc w:val="left"/>
      <w:pPr>
        <w:ind w:left="2880" w:hanging="360"/>
      </w:pPr>
      <w:rPr>
        <w:rFonts w:hint="default"/>
      </w:rPr>
    </w:lvl>
    <w:lvl w:ilvl="4" w:tplc="2A789052">
      <w:start w:val="1"/>
      <w:numFmt w:val="lowerLetter"/>
      <w:lvlText w:val="%5."/>
      <w:lvlJc w:val="left"/>
      <w:pPr>
        <w:ind w:left="3600" w:hanging="360"/>
      </w:pPr>
      <w:rPr>
        <w:rFonts w:hint="default"/>
      </w:rPr>
    </w:lvl>
    <w:lvl w:ilvl="5" w:tplc="235CD824">
      <w:start w:val="1"/>
      <w:numFmt w:val="lowerRoman"/>
      <w:lvlText w:val="%6."/>
      <w:lvlJc w:val="right"/>
      <w:pPr>
        <w:ind w:left="4320" w:hanging="180"/>
      </w:pPr>
      <w:rPr>
        <w:rFonts w:hint="default"/>
      </w:rPr>
    </w:lvl>
    <w:lvl w:ilvl="6" w:tplc="95684AE4">
      <w:start w:val="1"/>
      <w:numFmt w:val="decimal"/>
      <w:lvlText w:val="%7."/>
      <w:lvlJc w:val="left"/>
      <w:pPr>
        <w:ind w:left="5040" w:hanging="360"/>
      </w:pPr>
      <w:rPr>
        <w:rFonts w:hint="default"/>
      </w:rPr>
    </w:lvl>
    <w:lvl w:ilvl="7" w:tplc="903CCE7A">
      <w:start w:val="1"/>
      <w:numFmt w:val="lowerLetter"/>
      <w:lvlText w:val="%8."/>
      <w:lvlJc w:val="left"/>
      <w:pPr>
        <w:ind w:left="5760" w:hanging="360"/>
      </w:pPr>
      <w:rPr>
        <w:rFonts w:hint="default"/>
      </w:rPr>
    </w:lvl>
    <w:lvl w:ilvl="8" w:tplc="9496ECE2">
      <w:start w:val="1"/>
      <w:numFmt w:val="lowerRoman"/>
      <w:lvlText w:val="%9."/>
      <w:lvlJc w:val="right"/>
      <w:pPr>
        <w:ind w:left="6480" w:hanging="180"/>
      </w:pPr>
      <w:rPr>
        <w:rFonts w:hint="default"/>
      </w:rPr>
    </w:lvl>
  </w:abstractNum>
  <w:abstractNum w:abstractNumId="21" w15:restartNumberingAfterBreak="0">
    <w:nsid w:val="05D161DE"/>
    <w:multiLevelType w:val="multilevel"/>
    <w:tmpl w:val="7AA46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4"/>
        <w:szCs w:val="3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8E155A"/>
    <w:multiLevelType w:val="multilevel"/>
    <w:tmpl w:val="DF60E2A4"/>
    <w:lvl w:ilvl="0">
      <w:start w:val="1"/>
      <w:numFmt w:val="bullet"/>
      <w:lvlText w:val="–"/>
      <w:lvlJc w:val="left"/>
      <w:pPr>
        <w:ind w:left="851" w:hanging="426"/>
      </w:pPr>
      <w:rPr>
        <w:rFonts w:ascii="Times New Roman" w:hAnsi="Times New Roman" w:cs="Times New Roman" w:hint="default"/>
      </w:rPr>
    </w:lvl>
    <w:lvl w:ilvl="1">
      <w:start w:val="1"/>
      <w:numFmt w:val="bullet"/>
      <w:lvlText w:val="–"/>
      <w:lvlJc w:val="left"/>
      <w:pPr>
        <w:ind w:left="1418" w:hanging="426"/>
      </w:pPr>
      <w:rPr>
        <w:rFonts w:ascii="Times New Roman" w:hAnsi="Times New Roman" w:cs="Times New Roman" w:hint="default"/>
      </w:rPr>
    </w:lvl>
    <w:lvl w:ilvl="2">
      <w:start w:val="1"/>
      <w:numFmt w:val="bullet"/>
      <w:lvlText w:val="–"/>
      <w:lvlJc w:val="left"/>
      <w:pPr>
        <w:tabs>
          <w:tab w:val="num" w:pos="1985"/>
        </w:tabs>
        <w:ind w:left="1985" w:hanging="426"/>
      </w:pPr>
      <w:rPr>
        <w:rFonts w:ascii="Times New Roman" w:hAnsi="Times New Roman" w:cs="Times New Roman" w:hint="default"/>
      </w:rPr>
    </w:lvl>
    <w:lvl w:ilvl="3">
      <w:start w:val="1"/>
      <w:numFmt w:val="bullet"/>
      <w:lvlText w:val="–"/>
      <w:lvlJc w:val="left"/>
      <w:pPr>
        <w:ind w:left="2552" w:hanging="426"/>
      </w:pPr>
      <w:rPr>
        <w:rFonts w:ascii="Times New Roman" w:hAnsi="Times New Roman" w:cs="Times New Roman" w:hint="default"/>
      </w:rPr>
    </w:lvl>
    <w:lvl w:ilvl="4">
      <w:start w:val="1"/>
      <w:numFmt w:val="bullet"/>
      <w:lvlText w:val="–"/>
      <w:lvlJc w:val="left"/>
      <w:pPr>
        <w:ind w:left="3119" w:hanging="426"/>
      </w:pPr>
      <w:rPr>
        <w:rFonts w:ascii="Times New Roman" w:hAnsi="Times New Roman" w:cs="Times New Roman" w:hint="default"/>
      </w:rPr>
    </w:lvl>
    <w:lvl w:ilvl="5">
      <w:start w:val="1"/>
      <w:numFmt w:val="lowerRoman"/>
      <w:lvlText w:val="(%6)"/>
      <w:lvlJc w:val="left"/>
      <w:pPr>
        <w:ind w:left="3686" w:hanging="426"/>
      </w:pPr>
      <w:rPr>
        <w:rFonts w:hint="default"/>
      </w:rPr>
    </w:lvl>
    <w:lvl w:ilvl="6">
      <w:start w:val="1"/>
      <w:numFmt w:val="decimal"/>
      <w:lvlText w:val="%7."/>
      <w:lvlJc w:val="left"/>
      <w:pPr>
        <w:ind w:left="4253" w:hanging="426"/>
      </w:pPr>
      <w:rPr>
        <w:rFonts w:hint="default"/>
      </w:rPr>
    </w:lvl>
    <w:lvl w:ilvl="7">
      <w:start w:val="1"/>
      <w:numFmt w:val="lowerLetter"/>
      <w:lvlText w:val="%8."/>
      <w:lvlJc w:val="left"/>
      <w:pPr>
        <w:ind w:left="4820" w:hanging="426"/>
      </w:pPr>
      <w:rPr>
        <w:rFonts w:hint="default"/>
      </w:rPr>
    </w:lvl>
    <w:lvl w:ilvl="8">
      <w:start w:val="1"/>
      <w:numFmt w:val="lowerRoman"/>
      <w:lvlText w:val="%9."/>
      <w:lvlJc w:val="left"/>
      <w:pPr>
        <w:ind w:left="5387" w:hanging="426"/>
      </w:pPr>
      <w:rPr>
        <w:rFonts w:hint="default"/>
      </w:rPr>
    </w:lvl>
  </w:abstractNum>
  <w:abstractNum w:abstractNumId="23" w15:restartNumberingAfterBreak="0">
    <w:nsid w:val="07E76481"/>
    <w:multiLevelType w:val="hybridMultilevel"/>
    <w:tmpl w:val="E190FCB8"/>
    <w:name w:val="142232222"/>
    <w:lvl w:ilvl="0" w:tplc="7D6E5FEA">
      <w:start w:val="1"/>
      <w:numFmt w:val="decimal"/>
      <w:lvlText w:val="6.%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082E0262"/>
    <w:multiLevelType w:val="hybridMultilevel"/>
    <w:tmpl w:val="BB5E866C"/>
    <w:lvl w:ilvl="0" w:tplc="66228A5A">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0CBF220D"/>
    <w:multiLevelType w:val="multilevel"/>
    <w:tmpl w:val="CBF27BF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15:restartNumberingAfterBreak="0">
    <w:nsid w:val="0D4132AA"/>
    <w:multiLevelType w:val="hybridMultilevel"/>
    <w:tmpl w:val="BC4A000A"/>
    <w:lvl w:ilvl="0" w:tplc="4650F510">
      <w:start w:val="1"/>
      <w:numFmt w:val="bullet"/>
      <w:lvlText w:val=""/>
      <w:lvlJc w:val="left"/>
      <w:pPr>
        <w:ind w:left="1571" w:hanging="360"/>
      </w:pPr>
      <w:rPr>
        <w:rFonts w:ascii="Symbol" w:hAnsi="Symbol" w:hint="default"/>
      </w:rPr>
    </w:lvl>
    <w:lvl w:ilvl="1" w:tplc="04190001">
      <w:start w:val="1"/>
      <w:numFmt w:val="bullet"/>
      <w:lvlText w:val=""/>
      <w:lvlJc w:val="left"/>
      <w:pPr>
        <w:ind w:left="2291" w:hanging="360"/>
      </w:pPr>
      <w:rPr>
        <w:rFonts w:ascii="Symbol" w:hAnsi="Symbol"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0D9B1DC6"/>
    <w:multiLevelType w:val="multilevel"/>
    <w:tmpl w:val="4FBE8D62"/>
    <w:lvl w:ilvl="0">
      <w:start w:val="1"/>
      <w:numFmt w:val="bullet"/>
      <w:lvlText w:val="–"/>
      <w:lvlJc w:val="left"/>
      <w:pPr>
        <w:ind w:left="709" w:hanging="360"/>
      </w:pPr>
      <w:rPr>
        <w:rFonts w:ascii="Times New Roman" w:eastAsia="Arial" w:hAnsi="Times New Roman" w:cs="Times New Roman"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0E2F5219"/>
    <w:multiLevelType w:val="multilevel"/>
    <w:tmpl w:val="C3529A0C"/>
    <w:lvl w:ilvl="0">
      <w:start w:val="1"/>
      <w:numFmt w:val="bullet"/>
      <w:pStyle w:val="1"/>
      <w:lvlText w:val="–"/>
      <w:lvlJc w:val="left"/>
      <w:pPr>
        <w:ind w:left="1077" w:hanging="360"/>
      </w:pPr>
      <w:rPr>
        <w:rFonts w:ascii="Quattrocento Sans" w:eastAsia="Quattrocento Sans" w:hAnsi="Quattrocento Sans" w:cs="Quattrocento Sans"/>
        <w:b w:val="0"/>
        <w:i w:val="0"/>
        <w:smallCaps w:val="0"/>
        <w:strike w:val="0"/>
        <w:u w:val="none"/>
        <w:vertAlign w:val="baseline"/>
      </w:rPr>
    </w:lvl>
    <w:lvl w:ilvl="1">
      <w:start w:val="1"/>
      <w:numFmt w:val="bullet"/>
      <w:lvlText w:val="●"/>
      <w:lvlJc w:val="left"/>
      <w:pPr>
        <w:ind w:left="1797" w:hanging="360"/>
      </w:pPr>
      <w:rPr>
        <w:rFonts w:ascii="Noto Sans Symbols" w:eastAsia="Noto Sans Symbols" w:hAnsi="Noto Sans Symbols" w:cs="Noto Sans Symbols"/>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9" w15:restartNumberingAfterBreak="0">
    <w:nsid w:val="0E7424F2"/>
    <w:multiLevelType w:val="hybridMultilevel"/>
    <w:tmpl w:val="243EC620"/>
    <w:lvl w:ilvl="0" w:tplc="F216BEBC">
      <w:start w:val="1"/>
      <w:numFmt w:val="bullet"/>
      <w:lvlText w:val=""/>
      <w:lvlJc w:val="left"/>
      <w:pPr>
        <w:tabs>
          <w:tab w:val="num" w:pos="1134"/>
        </w:tabs>
        <w:ind w:left="1134"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0914A5D"/>
    <w:multiLevelType w:val="multilevel"/>
    <w:tmpl w:val="71182CFC"/>
    <w:lvl w:ilvl="0">
      <w:start w:val="1"/>
      <w:numFmt w:val="decimal"/>
      <w:lvlText w:val="%1."/>
      <w:lvlJc w:val="left"/>
      <w:pPr>
        <w:tabs>
          <w:tab w:val="num" w:pos="360"/>
        </w:tabs>
        <w:ind w:left="360" w:hanging="360"/>
      </w:pPr>
      <w:rPr>
        <w:rFonts w:hint="default"/>
        <w:b/>
        <w:color w:val="auto"/>
      </w:rPr>
    </w:lvl>
    <w:lvl w:ilvl="1">
      <w:start w:val="1"/>
      <w:numFmt w:val="decimal"/>
      <w:lvlText w:val="%1.%2"/>
      <w:lvlJc w:val="left"/>
      <w:pPr>
        <w:tabs>
          <w:tab w:val="num" w:pos="0"/>
        </w:tabs>
        <w:ind w:left="0" w:firstLine="709"/>
      </w:pPr>
      <w:rPr>
        <w:rFonts w:hint="default"/>
      </w:rPr>
    </w:lvl>
    <w:lvl w:ilvl="2">
      <w:start w:val="1"/>
      <w:numFmt w:val="decimal"/>
      <w:lvlText w:val="%1.%2.%3"/>
      <w:lvlJc w:val="left"/>
      <w:pPr>
        <w:tabs>
          <w:tab w:val="num" w:pos="907"/>
        </w:tabs>
        <w:ind w:left="794" w:hanging="79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31" w15:restartNumberingAfterBreak="0">
    <w:nsid w:val="122D0C3D"/>
    <w:multiLevelType w:val="hybridMultilevel"/>
    <w:tmpl w:val="70E47216"/>
    <w:lvl w:ilvl="0" w:tplc="7D40A16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14547D83"/>
    <w:multiLevelType w:val="hybridMultilevel"/>
    <w:tmpl w:val="F3000302"/>
    <w:lvl w:ilvl="0" w:tplc="9B4650D8">
      <w:start w:val="1"/>
      <w:numFmt w:val="bullet"/>
      <w:pStyle w:val="2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14CC14B3"/>
    <w:multiLevelType w:val="hybridMultilevel"/>
    <w:tmpl w:val="762C13D0"/>
    <w:name w:val="1422322"/>
    <w:lvl w:ilvl="0" w:tplc="A7AE421A">
      <w:start w:val="1"/>
      <w:numFmt w:val="decimal"/>
      <w:lvlText w:val="5.3.%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154417C1"/>
    <w:multiLevelType w:val="multilevel"/>
    <w:tmpl w:val="BE320D30"/>
    <w:lvl w:ilvl="0">
      <w:start w:val="1"/>
      <w:numFmt w:val="russianUpper"/>
      <w:suff w:val="nothing"/>
      <w:lvlText w:val="Приложение %1"/>
      <w:lvlJc w:val="left"/>
      <w:pPr>
        <w:ind w:left="6947" w:firstLine="0"/>
      </w:pPr>
      <w:rPr>
        <w:rFonts w:ascii="Times New Roman Полужирный" w:hAnsi="Times New Roman Полужирный" w:cs="Times New Roman" w:hint="default"/>
        <w:b/>
        <w:bCs w:val="0"/>
        <w:i w:val="0"/>
        <w:iCs w:val="0"/>
        <w:caps w:val="0"/>
        <w:smallCaps w:val="0"/>
        <w:strike w:val="0"/>
        <w:dstrike w:val="0"/>
        <w:outline w:val="0"/>
        <w:shadow w:val="0"/>
        <w:emboss w:val="0"/>
        <w:imprint w:val="0"/>
        <w:vanish w:val="0"/>
        <w:spacing w:val="0"/>
        <w:kern w:val="0"/>
        <w:position w:val="0"/>
        <w:sz w:val="24"/>
        <w:szCs w:val="28"/>
        <w:u w:val="none"/>
        <w:effect w:val="none"/>
        <w:vertAlign w:val="baseline"/>
        <w:em w:val="none"/>
        <w14:ligatures w14:val="none"/>
        <w14:numForm w14:val="default"/>
        <w14:numSpacing w14:val="default"/>
        <w14:stylisticSets/>
        <w14:cntxtAlts w14:val="0"/>
      </w:rPr>
    </w:lvl>
    <w:lvl w:ilvl="1">
      <w:start w:val="1"/>
      <w:numFmt w:val="decimal"/>
      <w:suff w:val="space"/>
      <w:lvlText w:val="%1.%2"/>
      <w:lvlJc w:val="left"/>
      <w:pPr>
        <w:ind w:left="720" w:firstLine="0"/>
      </w:pPr>
      <w:rPr>
        <w:rFonts w:ascii="Times New Roman Полужирный" w:hAnsi="Times New Roman Полужирный" w:cs="Times New Roman" w:hint="default"/>
        <w:b/>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720" w:firstLine="0"/>
      </w:pPr>
      <w:rPr>
        <w:rFonts w:ascii="Times New Roman" w:hAnsi="Times New Roman" w:cs="Times New Roman" w:hint="default"/>
        <w:b/>
        <w:i w:val="0"/>
        <w:sz w:val="24"/>
      </w:rPr>
    </w:lvl>
    <w:lvl w:ilvl="4">
      <w:start w:val="1"/>
      <w:numFmt w:val="decimal"/>
      <w:lvlRestart w:val="1"/>
      <w:suff w:val="space"/>
      <w:lvlText w:val="Т а б лл и ц а %1.%5 -"/>
      <w:lvlJc w:val="left"/>
      <w:pPr>
        <w:ind w:left="0" w:firstLine="0"/>
      </w:pPr>
      <w:rPr>
        <w:rFonts w:ascii="Times New Roman" w:hAnsi="Times New Roman" w:cs="Times New Roman" w:hint="default"/>
        <w:b w:val="0"/>
        <w:i w:val="0"/>
        <w:sz w:val="24"/>
      </w:rPr>
    </w:lvl>
    <w:lvl w:ilvl="5">
      <w:start w:val="1"/>
      <w:numFmt w:val="decimal"/>
      <w:suff w:val="space"/>
      <w:lvlText w:val="%1.%6"/>
      <w:lvlJc w:val="left"/>
      <w:pPr>
        <w:ind w:left="0" w:firstLine="720"/>
      </w:pPr>
      <w:rPr>
        <w:rFonts w:ascii="Times New Roman" w:hAnsi="Times New Roman" w:hint="default"/>
        <w:b w:val="0"/>
        <w:i w:val="0"/>
        <w:sz w:val="24"/>
      </w:rPr>
    </w:lvl>
    <w:lvl w:ilvl="6">
      <w:start w:val="1"/>
      <w:numFmt w:val="decimal"/>
      <w:suff w:val="space"/>
      <w:lvlText w:val="%1.%2.%7"/>
      <w:lvlJc w:val="left"/>
      <w:pPr>
        <w:ind w:left="0" w:firstLine="720"/>
      </w:pPr>
      <w:rPr>
        <w:rFonts w:ascii="Times New Roman" w:hAnsi="Times New Roman" w:hint="default"/>
        <w:b w:val="0"/>
        <w:i w:val="0"/>
        <w:sz w:val="24"/>
      </w:rPr>
    </w:lvl>
    <w:lvl w:ilvl="7">
      <w:start w:val="1"/>
      <w:numFmt w:val="decimal"/>
      <w:suff w:val="space"/>
      <w:lvlText w:val="%1.%2.%3.%8"/>
      <w:lvlJc w:val="left"/>
      <w:pPr>
        <w:ind w:left="0" w:firstLine="720"/>
      </w:pPr>
      <w:rPr>
        <w:rFonts w:ascii="Times New Roman" w:hAnsi="Times New Roman" w:hint="default"/>
        <w:b w:val="0"/>
        <w:i w:val="0"/>
        <w:sz w:val="24"/>
      </w:rPr>
    </w:lvl>
    <w:lvl w:ilvl="8">
      <w:start w:val="1"/>
      <w:numFmt w:val="decimal"/>
      <w:lvlRestart w:val="4"/>
      <w:suff w:val="space"/>
      <w:lvlText w:val="%1.%2.%3.%4.%9"/>
      <w:lvlJc w:val="left"/>
      <w:pPr>
        <w:ind w:left="1584" w:hanging="875"/>
      </w:pPr>
      <w:rPr>
        <w:rFonts w:ascii="Times New Roman" w:hAnsi="Times New Roman" w:hint="default"/>
        <w:b w:val="0"/>
        <w:i w:val="0"/>
        <w:sz w:val="24"/>
      </w:rPr>
    </w:lvl>
  </w:abstractNum>
  <w:abstractNum w:abstractNumId="35" w15:restartNumberingAfterBreak="0">
    <w:nsid w:val="155F2202"/>
    <w:multiLevelType w:val="multilevel"/>
    <w:tmpl w:val="43A6B970"/>
    <w:lvl w:ilvl="0">
      <w:start w:val="1"/>
      <w:numFmt w:val="bullet"/>
      <w:lvlText w:val=""/>
      <w:lvlJc w:val="left"/>
      <w:pPr>
        <w:tabs>
          <w:tab w:val="num" w:pos="1418"/>
        </w:tabs>
        <w:ind w:left="1418" w:hanging="567"/>
      </w:pPr>
      <w:rPr>
        <w:rFonts w:ascii="Wingdings" w:hAnsi="Wingdings" w:hint="default"/>
        <w:sz w:val="24"/>
      </w:rPr>
    </w:lvl>
    <w:lvl w:ilvl="1">
      <w:start w:val="1"/>
      <w:numFmt w:val="bullet"/>
      <w:lvlText w:val=""/>
      <w:lvlJc w:val="left"/>
      <w:pPr>
        <w:tabs>
          <w:tab w:val="num" w:pos="1985"/>
        </w:tabs>
        <w:ind w:left="1985" w:hanging="567"/>
      </w:pPr>
      <w:rPr>
        <w:rFonts w:ascii="Symbol" w:hAnsi="Symbol" w:hint="default"/>
        <w:color w:val="auto"/>
      </w:rPr>
    </w:lvl>
    <w:lvl w:ilvl="2">
      <w:start w:val="1"/>
      <w:numFmt w:val="bullet"/>
      <w:lvlText w:val=""/>
      <w:lvlJc w:val="left"/>
      <w:pPr>
        <w:tabs>
          <w:tab w:val="num" w:pos="2552"/>
        </w:tabs>
        <w:ind w:left="2552" w:hanging="567"/>
      </w:pPr>
      <w:rPr>
        <w:rFonts w:ascii="Wingdings" w:hAnsi="Wingdings" w:hint="default"/>
      </w:rPr>
    </w:lvl>
    <w:lvl w:ilvl="3">
      <w:start w:val="1"/>
      <w:numFmt w:val="bullet"/>
      <w:lvlText w:val="o"/>
      <w:lvlJc w:val="left"/>
      <w:pPr>
        <w:tabs>
          <w:tab w:val="num" w:pos="3119"/>
        </w:tabs>
        <w:ind w:left="3119" w:hanging="567"/>
      </w:pPr>
      <w:rPr>
        <w:rFonts w:ascii="Courier New" w:hAnsi="Courier New" w:hint="default"/>
      </w:rPr>
    </w:lvl>
    <w:lvl w:ilvl="4">
      <w:start w:val="1"/>
      <w:numFmt w:val="bullet"/>
      <w:lvlText w:val=""/>
      <w:lvlJc w:val="left"/>
      <w:pPr>
        <w:tabs>
          <w:tab w:val="num" w:pos="3686"/>
        </w:tabs>
        <w:ind w:left="3686" w:hanging="567"/>
      </w:pPr>
      <w:rPr>
        <w:rFonts w:ascii="Symbol" w:hAnsi="Symbol" w:hint="default"/>
      </w:rPr>
    </w:lvl>
    <w:lvl w:ilvl="5">
      <w:start w:val="1"/>
      <w:numFmt w:val="bullet"/>
      <w:lvlText w:val=""/>
      <w:lvlJc w:val="left"/>
      <w:pPr>
        <w:tabs>
          <w:tab w:val="num" w:pos="4253"/>
        </w:tabs>
        <w:ind w:left="4253" w:hanging="567"/>
      </w:pPr>
      <w:rPr>
        <w:rFonts w:ascii="Wingdings" w:hAnsi="Wingdings" w:hint="default"/>
      </w:rPr>
    </w:lvl>
    <w:lvl w:ilvl="6">
      <w:start w:val="1"/>
      <w:numFmt w:val="bullet"/>
      <w:lvlText w:val="o"/>
      <w:lvlJc w:val="left"/>
      <w:pPr>
        <w:tabs>
          <w:tab w:val="num" w:pos="4820"/>
        </w:tabs>
        <w:ind w:left="4820" w:hanging="567"/>
      </w:pPr>
      <w:rPr>
        <w:rFonts w:ascii="Courier New" w:hAnsi="Courier New" w:hint="default"/>
      </w:rPr>
    </w:lvl>
    <w:lvl w:ilvl="7">
      <w:start w:val="1"/>
      <w:numFmt w:val="bullet"/>
      <w:lvlText w:val=""/>
      <w:lvlJc w:val="left"/>
      <w:pPr>
        <w:tabs>
          <w:tab w:val="num" w:pos="5387"/>
        </w:tabs>
        <w:ind w:left="5387" w:hanging="567"/>
      </w:pPr>
      <w:rPr>
        <w:rFonts w:ascii="Symbol" w:hAnsi="Symbol" w:hint="default"/>
      </w:rPr>
    </w:lvl>
    <w:lvl w:ilvl="8">
      <w:start w:val="1"/>
      <w:numFmt w:val="bullet"/>
      <w:lvlText w:val=""/>
      <w:lvlJc w:val="left"/>
      <w:pPr>
        <w:tabs>
          <w:tab w:val="num" w:pos="5954"/>
        </w:tabs>
        <w:ind w:left="5954" w:hanging="567"/>
      </w:pPr>
      <w:rPr>
        <w:rFonts w:ascii="Wingdings" w:hAnsi="Wingdings" w:hint="default"/>
      </w:rPr>
    </w:lvl>
  </w:abstractNum>
  <w:abstractNum w:abstractNumId="36" w15:restartNumberingAfterBreak="0">
    <w:nsid w:val="16200A8B"/>
    <w:multiLevelType w:val="multilevel"/>
    <w:tmpl w:val="9EFA6AF4"/>
    <w:lvl w:ilvl="0">
      <w:start w:val="1"/>
      <w:numFmt w:val="decimal"/>
      <w:lvlText w:val="%1"/>
      <w:lvlJc w:val="left"/>
      <w:pPr>
        <w:tabs>
          <w:tab w:val="num" w:pos="1141"/>
        </w:tabs>
        <w:ind w:left="1141"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sz w:val="24"/>
        <w:szCs w:val="28"/>
        <w:u w:val="none"/>
        <w:effect w:val="none"/>
        <w:vertAlign w:val="baseline"/>
        <w:em w:val="none"/>
        <w:specVanish w:val="0"/>
      </w:rPr>
    </w:lvl>
    <w:lvl w:ilvl="1">
      <w:start w:val="1"/>
      <w:numFmt w:val="decimal"/>
      <w:lvlText w:val="%1.%2"/>
      <w:lvlJc w:val="left"/>
      <w:pPr>
        <w:tabs>
          <w:tab w:val="num" w:pos="1285"/>
        </w:tabs>
        <w:ind w:left="1285" w:hanging="57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tabs>
          <w:tab w:val="num" w:pos="1429"/>
        </w:tabs>
        <w:ind w:left="1429" w:hanging="720"/>
      </w:pPr>
    </w:lvl>
    <w:lvl w:ilvl="3">
      <w:start w:val="1"/>
      <w:numFmt w:val="decimal"/>
      <w:lvlText w:val="%1.%2.%3.%4"/>
      <w:lvlJc w:val="left"/>
      <w:pPr>
        <w:tabs>
          <w:tab w:val="num" w:pos="1573"/>
        </w:tabs>
        <w:ind w:left="1573" w:hanging="864"/>
      </w:pPr>
    </w:lvl>
    <w:lvl w:ilvl="4">
      <w:start w:val="1"/>
      <w:numFmt w:val="decimal"/>
      <w:lvlText w:val="%1.%2.%3.%4.%5"/>
      <w:lvlJc w:val="left"/>
      <w:pPr>
        <w:tabs>
          <w:tab w:val="num" w:pos="1717"/>
        </w:tabs>
        <w:ind w:left="1717" w:hanging="1008"/>
      </w:pPr>
    </w:lvl>
    <w:lvl w:ilvl="5">
      <w:start w:val="1"/>
      <w:numFmt w:val="decimal"/>
      <w:lvlText w:val="%1.%2.%3.%4.%5.%6"/>
      <w:lvlJc w:val="left"/>
      <w:pPr>
        <w:tabs>
          <w:tab w:val="num" w:pos="1861"/>
        </w:tabs>
        <w:ind w:left="1861" w:hanging="1152"/>
      </w:pPr>
    </w:lvl>
    <w:lvl w:ilvl="6">
      <w:start w:val="1"/>
      <w:numFmt w:val="decimal"/>
      <w:lvlText w:val="%1.%2.%3.%4.%5.%6.%7"/>
      <w:lvlJc w:val="left"/>
      <w:pPr>
        <w:tabs>
          <w:tab w:val="num" w:pos="2005"/>
        </w:tabs>
        <w:ind w:left="2005" w:hanging="1296"/>
      </w:pPr>
    </w:lvl>
    <w:lvl w:ilvl="7">
      <w:start w:val="1"/>
      <w:numFmt w:val="decimal"/>
      <w:lvlText w:val="%1.%2.%3.%4.%5.%6.%7.%8"/>
      <w:lvlJc w:val="left"/>
      <w:pPr>
        <w:tabs>
          <w:tab w:val="num" w:pos="2149"/>
        </w:tabs>
        <w:ind w:left="2149" w:hanging="1440"/>
      </w:pPr>
    </w:lvl>
    <w:lvl w:ilvl="8">
      <w:start w:val="1"/>
      <w:numFmt w:val="decimal"/>
      <w:lvlText w:val="%1.%2.%3.%4.%5.%6.%7.%8.%9"/>
      <w:lvlJc w:val="left"/>
      <w:pPr>
        <w:tabs>
          <w:tab w:val="num" w:pos="2293"/>
        </w:tabs>
        <w:ind w:left="2293" w:hanging="1584"/>
      </w:pPr>
    </w:lvl>
  </w:abstractNum>
  <w:abstractNum w:abstractNumId="37" w15:restartNumberingAfterBreak="0">
    <w:nsid w:val="17031226"/>
    <w:multiLevelType w:val="hybridMultilevel"/>
    <w:tmpl w:val="ED42A1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1D1E3764"/>
    <w:multiLevelType w:val="multilevel"/>
    <w:tmpl w:val="8A464058"/>
    <w:lvl w:ilvl="0">
      <w:start w:val="1"/>
      <w:numFmt w:val="decimal"/>
      <w:suff w:val="space"/>
      <w:lvlText w:val="%1)"/>
      <w:lvlJc w:val="left"/>
      <w:pPr>
        <w:ind w:left="0" w:firstLine="851"/>
      </w:pPr>
      <w:rPr>
        <w:rFonts w:hint="default"/>
      </w:rPr>
    </w:lvl>
    <w:lvl w:ilvl="1">
      <w:start w:val="1"/>
      <w:numFmt w:val="decimal"/>
      <w:suff w:val="space"/>
      <w:lvlText w:val="%2)"/>
      <w:lvlJc w:val="left"/>
      <w:pPr>
        <w:ind w:left="0" w:firstLine="1701"/>
      </w:pPr>
      <w:rPr>
        <w:rFonts w:hint="default"/>
      </w:rPr>
    </w:lvl>
    <w:lvl w:ilvl="2">
      <w:start w:val="1"/>
      <w:numFmt w:val="decimal"/>
      <w:suff w:val="space"/>
      <w:lvlText w:val="%3)"/>
      <w:lvlJc w:val="left"/>
      <w:pPr>
        <w:ind w:left="0" w:firstLine="2552"/>
      </w:pPr>
      <w:rPr>
        <w:rFonts w:hint="default"/>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39" w15:restartNumberingAfterBreak="0">
    <w:nsid w:val="1E2D6993"/>
    <w:multiLevelType w:val="hybridMultilevel"/>
    <w:tmpl w:val="01BE335C"/>
    <w:lvl w:ilvl="0" w:tplc="DB9EE594">
      <w:start w:val="1"/>
      <w:numFmt w:val="decimal"/>
      <w:lvlText w:val="7.%1"/>
      <w:lvlJc w:val="left"/>
      <w:pPr>
        <w:ind w:left="644"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7514C0"/>
    <w:multiLevelType w:val="hybridMultilevel"/>
    <w:tmpl w:val="9460BB30"/>
    <w:lvl w:ilvl="0" w:tplc="5BAE7718">
      <w:start w:val="1"/>
      <w:numFmt w:val="bullet"/>
      <w:pStyle w:val="41"/>
      <w:lvlText w:val=""/>
      <w:lvlJc w:val="left"/>
      <w:pPr>
        <w:ind w:left="2149" w:hanging="360"/>
      </w:pPr>
      <w:rPr>
        <w:rFonts w:ascii="Wingdings" w:hAnsi="Wingdings"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41" w15:restartNumberingAfterBreak="0">
    <w:nsid w:val="21BA0C75"/>
    <w:multiLevelType w:val="hybridMultilevel"/>
    <w:tmpl w:val="A8C4D2BC"/>
    <w:styleLink w:val="times1"/>
    <w:lvl w:ilvl="0" w:tplc="57248C0C">
      <w:start w:val="1"/>
      <w:numFmt w:val="bullet"/>
      <w:lvlText w:val=""/>
      <w:lvlJc w:val="left"/>
      <w:pPr>
        <w:ind w:left="1580" w:hanging="360"/>
      </w:pPr>
      <w:rPr>
        <w:rFonts w:ascii="Symbol" w:hAnsi="Symbol" w:hint="default"/>
      </w:rPr>
    </w:lvl>
    <w:lvl w:ilvl="1" w:tplc="04190003">
      <w:start w:val="1"/>
      <w:numFmt w:val="bullet"/>
      <w:lvlText w:val="o"/>
      <w:lvlJc w:val="left"/>
      <w:pPr>
        <w:ind w:left="2300" w:hanging="360"/>
      </w:pPr>
      <w:rPr>
        <w:rFonts w:ascii="Courier New" w:hAnsi="Courier New" w:cs="Courier New" w:hint="default"/>
      </w:rPr>
    </w:lvl>
    <w:lvl w:ilvl="2" w:tplc="04190005">
      <w:start w:val="1"/>
      <w:numFmt w:val="bullet"/>
      <w:lvlText w:val=""/>
      <w:lvlJc w:val="left"/>
      <w:pPr>
        <w:ind w:left="3020" w:hanging="360"/>
      </w:pPr>
      <w:rPr>
        <w:rFonts w:ascii="Wingdings" w:hAnsi="Wingdings" w:hint="default"/>
      </w:rPr>
    </w:lvl>
    <w:lvl w:ilvl="3" w:tplc="04190001">
      <w:start w:val="1"/>
      <w:numFmt w:val="bullet"/>
      <w:lvlText w:val=""/>
      <w:lvlJc w:val="left"/>
      <w:pPr>
        <w:ind w:left="3740" w:hanging="360"/>
      </w:pPr>
      <w:rPr>
        <w:rFonts w:ascii="Symbol" w:hAnsi="Symbol" w:hint="default"/>
      </w:rPr>
    </w:lvl>
    <w:lvl w:ilvl="4" w:tplc="04190003">
      <w:start w:val="1"/>
      <w:numFmt w:val="bullet"/>
      <w:lvlText w:val="o"/>
      <w:lvlJc w:val="left"/>
      <w:pPr>
        <w:ind w:left="4460" w:hanging="360"/>
      </w:pPr>
      <w:rPr>
        <w:rFonts w:ascii="Courier New" w:hAnsi="Courier New" w:cs="Courier New" w:hint="default"/>
      </w:rPr>
    </w:lvl>
    <w:lvl w:ilvl="5" w:tplc="04190005">
      <w:start w:val="1"/>
      <w:numFmt w:val="bullet"/>
      <w:lvlText w:val=""/>
      <w:lvlJc w:val="left"/>
      <w:pPr>
        <w:ind w:left="5180" w:hanging="360"/>
      </w:pPr>
      <w:rPr>
        <w:rFonts w:ascii="Wingdings" w:hAnsi="Wingdings" w:hint="default"/>
      </w:rPr>
    </w:lvl>
    <w:lvl w:ilvl="6" w:tplc="04190001">
      <w:start w:val="1"/>
      <w:numFmt w:val="bullet"/>
      <w:lvlText w:val=""/>
      <w:lvlJc w:val="left"/>
      <w:pPr>
        <w:ind w:left="5900" w:hanging="360"/>
      </w:pPr>
      <w:rPr>
        <w:rFonts w:ascii="Symbol" w:hAnsi="Symbol" w:hint="default"/>
      </w:rPr>
    </w:lvl>
    <w:lvl w:ilvl="7" w:tplc="04190003">
      <w:start w:val="1"/>
      <w:numFmt w:val="bullet"/>
      <w:lvlText w:val="o"/>
      <w:lvlJc w:val="left"/>
      <w:pPr>
        <w:ind w:left="6620" w:hanging="360"/>
      </w:pPr>
      <w:rPr>
        <w:rFonts w:ascii="Courier New" w:hAnsi="Courier New" w:cs="Courier New" w:hint="default"/>
      </w:rPr>
    </w:lvl>
    <w:lvl w:ilvl="8" w:tplc="04190005">
      <w:start w:val="1"/>
      <w:numFmt w:val="bullet"/>
      <w:lvlText w:val=""/>
      <w:lvlJc w:val="left"/>
      <w:pPr>
        <w:ind w:left="7340" w:hanging="360"/>
      </w:pPr>
      <w:rPr>
        <w:rFonts w:ascii="Wingdings" w:hAnsi="Wingdings" w:hint="default"/>
      </w:rPr>
    </w:lvl>
  </w:abstractNum>
  <w:abstractNum w:abstractNumId="42" w15:restartNumberingAfterBreak="0">
    <w:nsid w:val="24477828"/>
    <w:multiLevelType w:val="hybridMultilevel"/>
    <w:tmpl w:val="14545E80"/>
    <w:lvl w:ilvl="0" w:tplc="C032B450">
      <w:start w:val="1"/>
      <w:numFmt w:val="decimal"/>
      <w:lvlText w:val="%1."/>
      <w:lvlJc w:val="left"/>
      <w:pPr>
        <w:tabs>
          <w:tab w:val="num" w:pos="567"/>
        </w:tabs>
        <w:ind w:left="567" w:hanging="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246F735D"/>
    <w:multiLevelType w:val="hybridMultilevel"/>
    <w:tmpl w:val="1C10DC92"/>
    <w:name w:val="14223222222222222"/>
    <w:lvl w:ilvl="0" w:tplc="763EC9C6">
      <w:start w:val="1"/>
      <w:numFmt w:val="decimal"/>
      <w:lvlText w:val="11.%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299B683F"/>
    <w:multiLevelType w:val="multilevel"/>
    <w:tmpl w:val="EA321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4"/>
        <w:szCs w:val="32"/>
      </w:rPr>
    </w:lvl>
    <w:lvl w:ilvl="2">
      <w:start w:val="1"/>
      <w:numFmt w:val="russianLower"/>
      <w:lvlText w:val="%3)"/>
      <w:lvlJc w:val="left"/>
      <w:pPr>
        <w:tabs>
          <w:tab w:val="num" w:pos="2160"/>
        </w:tabs>
        <w:ind w:left="2160" w:hanging="360"/>
      </w:pPr>
      <w:rPr>
        <w:rFonts w:ascii="Times New Roman" w:hAnsi="Times New Roman" w:cs="Times New Roman" w:hint="default"/>
        <w:sz w:val="24"/>
        <w:szCs w:val="32"/>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552487"/>
    <w:multiLevelType w:val="hybridMultilevel"/>
    <w:tmpl w:val="2AA8FB60"/>
    <w:name w:val="14223222"/>
    <w:lvl w:ilvl="0" w:tplc="C56AFFA8">
      <w:start w:val="1"/>
      <w:numFmt w:val="decimal"/>
      <w:lvlText w:val="5.4.%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2D846789"/>
    <w:multiLevelType w:val="multilevel"/>
    <w:tmpl w:val="85A4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B0048B"/>
    <w:multiLevelType w:val="hybridMultilevel"/>
    <w:tmpl w:val="F678F9EA"/>
    <w:lvl w:ilvl="0" w:tplc="3B7C8FB6">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2DED1E90"/>
    <w:multiLevelType w:val="hybridMultilevel"/>
    <w:tmpl w:val="4BAA1026"/>
    <w:name w:val="142232222222222"/>
    <w:lvl w:ilvl="0" w:tplc="D9D8E554">
      <w:start w:val="1"/>
      <w:numFmt w:val="decimal"/>
      <w:lvlText w:val="9.1.2.%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E256B1D"/>
    <w:multiLevelType w:val="hybridMultilevel"/>
    <w:tmpl w:val="C9986D8A"/>
    <w:lvl w:ilvl="0" w:tplc="FFFFFFFF">
      <w:start w:val="1"/>
      <w:numFmt w:val="bullet"/>
      <w:lvlText w:val=""/>
      <w:lvlJc w:val="left"/>
      <w:pPr>
        <w:ind w:left="720" w:hanging="360"/>
      </w:pPr>
      <w:rPr>
        <w:rFonts w:ascii="Symbol" w:hAnsi="Symbol" w:hint="default"/>
      </w:rPr>
    </w:lvl>
    <w:lvl w:ilvl="1" w:tplc="B802A614">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F1570E1"/>
    <w:multiLevelType w:val="hybridMultilevel"/>
    <w:tmpl w:val="68D89C82"/>
    <w:lvl w:ilvl="0" w:tplc="37DA2E64">
      <w:start w:val="1"/>
      <w:numFmt w:val="bullet"/>
      <w:lvlText w:val=""/>
      <w:lvlJc w:val="left"/>
      <w:pPr>
        <w:tabs>
          <w:tab w:val="num" w:pos="928"/>
        </w:tabs>
        <w:ind w:left="-140" w:firstLine="708"/>
      </w:pPr>
      <w:rPr>
        <w:rFonts w:ascii="Symbol" w:hAnsi="Symbol" w:hint="default"/>
      </w:rPr>
    </w:lvl>
    <w:lvl w:ilvl="1" w:tplc="04190003">
      <w:start w:val="1"/>
      <w:numFmt w:val="bullet"/>
      <w:lvlText w:val="o"/>
      <w:lvlJc w:val="left"/>
      <w:pPr>
        <w:tabs>
          <w:tab w:val="num" w:pos="2317"/>
        </w:tabs>
        <w:ind w:left="2317" w:hanging="360"/>
      </w:pPr>
      <w:rPr>
        <w:rFonts w:ascii="Courier New" w:hAnsi="Courier New" w:hint="default"/>
      </w:rPr>
    </w:lvl>
    <w:lvl w:ilvl="2" w:tplc="04190005" w:tentative="1">
      <w:start w:val="1"/>
      <w:numFmt w:val="bullet"/>
      <w:lvlText w:val=""/>
      <w:lvlJc w:val="left"/>
      <w:pPr>
        <w:tabs>
          <w:tab w:val="num" w:pos="3037"/>
        </w:tabs>
        <w:ind w:left="3037" w:hanging="360"/>
      </w:pPr>
      <w:rPr>
        <w:rFonts w:ascii="Wingdings" w:hAnsi="Wingdings" w:hint="default"/>
      </w:rPr>
    </w:lvl>
    <w:lvl w:ilvl="3" w:tplc="04190001" w:tentative="1">
      <w:start w:val="1"/>
      <w:numFmt w:val="bullet"/>
      <w:lvlText w:val=""/>
      <w:lvlJc w:val="left"/>
      <w:pPr>
        <w:tabs>
          <w:tab w:val="num" w:pos="3757"/>
        </w:tabs>
        <w:ind w:left="3757" w:hanging="360"/>
      </w:pPr>
      <w:rPr>
        <w:rFonts w:ascii="Symbol" w:hAnsi="Symbol" w:hint="default"/>
      </w:rPr>
    </w:lvl>
    <w:lvl w:ilvl="4" w:tplc="04190003" w:tentative="1">
      <w:start w:val="1"/>
      <w:numFmt w:val="bullet"/>
      <w:lvlText w:val="o"/>
      <w:lvlJc w:val="left"/>
      <w:pPr>
        <w:tabs>
          <w:tab w:val="num" w:pos="4477"/>
        </w:tabs>
        <w:ind w:left="4477" w:hanging="360"/>
      </w:pPr>
      <w:rPr>
        <w:rFonts w:ascii="Courier New" w:hAnsi="Courier New" w:hint="default"/>
      </w:rPr>
    </w:lvl>
    <w:lvl w:ilvl="5" w:tplc="04190005" w:tentative="1">
      <w:start w:val="1"/>
      <w:numFmt w:val="bullet"/>
      <w:lvlText w:val=""/>
      <w:lvlJc w:val="left"/>
      <w:pPr>
        <w:tabs>
          <w:tab w:val="num" w:pos="5197"/>
        </w:tabs>
        <w:ind w:left="5197" w:hanging="360"/>
      </w:pPr>
      <w:rPr>
        <w:rFonts w:ascii="Wingdings" w:hAnsi="Wingdings" w:hint="default"/>
      </w:rPr>
    </w:lvl>
    <w:lvl w:ilvl="6" w:tplc="04190001" w:tentative="1">
      <w:start w:val="1"/>
      <w:numFmt w:val="bullet"/>
      <w:lvlText w:val=""/>
      <w:lvlJc w:val="left"/>
      <w:pPr>
        <w:tabs>
          <w:tab w:val="num" w:pos="5917"/>
        </w:tabs>
        <w:ind w:left="5917" w:hanging="360"/>
      </w:pPr>
      <w:rPr>
        <w:rFonts w:ascii="Symbol" w:hAnsi="Symbol" w:hint="default"/>
      </w:rPr>
    </w:lvl>
    <w:lvl w:ilvl="7" w:tplc="04190003" w:tentative="1">
      <w:start w:val="1"/>
      <w:numFmt w:val="bullet"/>
      <w:lvlText w:val="o"/>
      <w:lvlJc w:val="left"/>
      <w:pPr>
        <w:tabs>
          <w:tab w:val="num" w:pos="6637"/>
        </w:tabs>
        <w:ind w:left="6637" w:hanging="360"/>
      </w:pPr>
      <w:rPr>
        <w:rFonts w:ascii="Courier New" w:hAnsi="Courier New" w:hint="default"/>
      </w:rPr>
    </w:lvl>
    <w:lvl w:ilvl="8" w:tplc="04190005" w:tentative="1">
      <w:start w:val="1"/>
      <w:numFmt w:val="bullet"/>
      <w:lvlText w:val=""/>
      <w:lvlJc w:val="left"/>
      <w:pPr>
        <w:tabs>
          <w:tab w:val="num" w:pos="7357"/>
        </w:tabs>
        <w:ind w:left="7357" w:hanging="360"/>
      </w:pPr>
      <w:rPr>
        <w:rFonts w:ascii="Wingdings" w:hAnsi="Wingdings" w:hint="default"/>
      </w:rPr>
    </w:lvl>
  </w:abstractNum>
  <w:abstractNum w:abstractNumId="51" w15:restartNumberingAfterBreak="0">
    <w:nsid w:val="2F446D51"/>
    <w:multiLevelType w:val="multilevel"/>
    <w:tmpl w:val="199AA83A"/>
    <w:lvl w:ilvl="0">
      <w:start w:val="4"/>
      <w:numFmt w:val="decimal"/>
      <w:lvlText w:val="%1"/>
      <w:lvlJc w:val="left"/>
      <w:pPr>
        <w:ind w:left="660" w:hanging="660"/>
      </w:pPr>
      <w:rPr>
        <w:rFonts w:hint="default"/>
      </w:rPr>
    </w:lvl>
    <w:lvl w:ilvl="1">
      <w:start w:val="2"/>
      <w:numFmt w:val="decimal"/>
      <w:lvlText w:val="%1.%2"/>
      <w:lvlJc w:val="left"/>
      <w:pPr>
        <w:ind w:left="780" w:hanging="660"/>
      </w:pPr>
      <w:rPr>
        <w:rFonts w:hint="default"/>
        <w:b w:val="0"/>
        <w:bCs w:val="0"/>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color w:val="000000" w:themeColor="text1"/>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52" w15:restartNumberingAfterBreak="0">
    <w:nsid w:val="3180266F"/>
    <w:multiLevelType w:val="hybridMultilevel"/>
    <w:tmpl w:val="F084AB64"/>
    <w:lvl w:ilvl="0" w:tplc="9CBA0002">
      <w:start w:val="1"/>
      <w:numFmt w:val="bullet"/>
      <w:pStyle w:val="51"/>
      <w:lvlText w:val="o"/>
      <w:lvlJc w:val="left"/>
      <w:pPr>
        <w:ind w:left="1851" w:hanging="360"/>
      </w:pPr>
      <w:rPr>
        <w:rFonts w:ascii="Courier New" w:hAnsi="Courier New" w:cs="Courier New" w:hint="default"/>
      </w:rPr>
    </w:lvl>
    <w:lvl w:ilvl="1" w:tplc="04190005">
      <w:start w:val="1"/>
      <w:numFmt w:val="bullet"/>
      <w:lvlText w:val=""/>
      <w:lvlJc w:val="left"/>
      <w:pPr>
        <w:ind w:left="2931" w:hanging="360"/>
      </w:pPr>
      <w:rPr>
        <w:rFonts w:ascii="Wingdings" w:hAnsi="Wingdings" w:hint="default"/>
      </w:rPr>
    </w:lvl>
    <w:lvl w:ilvl="2" w:tplc="04190005">
      <w:start w:val="1"/>
      <w:numFmt w:val="bullet"/>
      <w:lvlText w:val=""/>
      <w:lvlJc w:val="left"/>
      <w:pPr>
        <w:ind w:left="3651" w:hanging="360"/>
      </w:pPr>
      <w:rPr>
        <w:rFonts w:ascii="Wingdings" w:hAnsi="Wingdings" w:hint="default"/>
      </w:rPr>
    </w:lvl>
    <w:lvl w:ilvl="3" w:tplc="04190001">
      <w:start w:val="1"/>
      <w:numFmt w:val="bullet"/>
      <w:lvlText w:val=""/>
      <w:lvlJc w:val="left"/>
      <w:pPr>
        <w:ind w:left="4371" w:hanging="360"/>
      </w:pPr>
      <w:rPr>
        <w:rFonts w:ascii="Symbol" w:hAnsi="Symbol" w:hint="default"/>
      </w:rPr>
    </w:lvl>
    <w:lvl w:ilvl="4" w:tplc="04190003" w:tentative="1">
      <w:start w:val="1"/>
      <w:numFmt w:val="bullet"/>
      <w:lvlText w:val="o"/>
      <w:lvlJc w:val="left"/>
      <w:pPr>
        <w:ind w:left="5091" w:hanging="360"/>
      </w:pPr>
      <w:rPr>
        <w:rFonts w:ascii="Courier New" w:hAnsi="Courier New" w:cs="Courier New" w:hint="default"/>
      </w:rPr>
    </w:lvl>
    <w:lvl w:ilvl="5" w:tplc="04190005" w:tentative="1">
      <w:start w:val="1"/>
      <w:numFmt w:val="bullet"/>
      <w:lvlText w:val=""/>
      <w:lvlJc w:val="left"/>
      <w:pPr>
        <w:ind w:left="5811" w:hanging="360"/>
      </w:pPr>
      <w:rPr>
        <w:rFonts w:ascii="Wingdings" w:hAnsi="Wingdings" w:hint="default"/>
      </w:rPr>
    </w:lvl>
    <w:lvl w:ilvl="6" w:tplc="04190001" w:tentative="1">
      <w:start w:val="1"/>
      <w:numFmt w:val="bullet"/>
      <w:lvlText w:val=""/>
      <w:lvlJc w:val="left"/>
      <w:pPr>
        <w:ind w:left="6531" w:hanging="360"/>
      </w:pPr>
      <w:rPr>
        <w:rFonts w:ascii="Symbol" w:hAnsi="Symbol" w:hint="default"/>
      </w:rPr>
    </w:lvl>
    <w:lvl w:ilvl="7" w:tplc="04190003" w:tentative="1">
      <w:start w:val="1"/>
      <w:numFmt w:val="bullet"/>
      <w:lvlText w:val="o"/>
      <w:lvlJc w:val="left"/>
      <w:pPr>
        <w:ind w:left="7251" w:hanging="360"/>
      </w:pPr>
      <w:rPr>
        <w:rFonts w:ascii="Courier New" w:hAnsi="Courier New" w:cs="Courier New" w:hint="default"/>
      </w:rPr>
    </w:lvl>
    <w:lvl w:ilvl="8" w:tplc="04190005" w:tentative="1">
      <w:start w:val="1"/>
      <w:numFmt w:val="bullet"/>
      <w:lvlText w:val=""/>
      <w:lvlJc w:val="left"/>
      <w:pPr>
        <w:ind w:left="7971" w:hanging="360"/>
      </w:pPr>
      <w:rPr>
        <w:rFonts w:ascii="Wingdings" w:hAnsi="Wingdings" w:hint="default"/>
      </w:rPr>
    </w:lvl>
  </w:abstractNum>
  <w:abstractNum w:abstractNumId="53" w15:restartNumberingAfterBreak="0">
    <w:nsid w:val="33672BAB"/>
    <w:multiLevelType w:val="hybridMultilevel"/>
    <w:tmpl w:val="E13A1586"/>
    <w:name w:val="142232"/>
    <w:lvl w:ilvl="0" w:tplc="DE2E3BC6">
      <w:start w:val="1"/>
      <w:numFmt w:val="decimal"/>
      <w:lvlText w:val="5.2.%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339518E0"/>
    <w:multiLevelType w:val="hybridMultilevel"/>
    <w:tmpl w:val="C498B298"/>
    <w:lvl w:ilvl="0" w:tplc="04190001">
      <w:start w:val="1"/>
      <w:numFmt w:val="bullet"/>
      <w:lvlText w:val=""/>
      <w:lvlJc w:val="left"/>
      <w:pPr>
        <w:tabs>
          <w:tab w:val="num" w:pos="2345"/>
        </w:tabs>
        <w:ind w:left="2345" w:hanging="360"/>
      </w:pPr>
      <w:rPr>
        <w:rFonts w:ascii="Symbol" w:hAnsi="Symbol" w:hint="default"/>
        <w:color w:val="auto"/>
      </w:rPr>
    </w:lvl>
    <w:lvl w:ilvl="1" w:tplc="04190003">
      <w:start w:val="1"/>
      <w:numFmt w:val="bullet"/>
      <w:lvlText w:val="o"/>
      <w:lvlJc w:val="left"/>
      <w:pPr>
        <w:tabs>
          <w:tab w:val="num" w:pos="2720"/>
        </w:tabs>
        <w:ind w:left="2720" w:hanging="360"/>
      </w:pPr>
      <w:rPr>
        <w:rFonts w:ascii="Courier New" w:hAnsi="Courier New" w:cs="Courier New" w:hint="default"/>
      </w:rPr>
    </w:lvl>
    <w:lvl w:ilvl="2" w:tplc="04190005" w:tentative="1">
      <w:start w:val="1"/>
      <w:numFmt w:val="bullet"/>
      <w:lvlText w:val=""/>
      <w:lvlJc w:val="left"/>
      <w:pPr>
        <w:tabs>
          <w:tab w:val="num" w:pos="3440"/>
        </w:tabs>
        <w:ind w:left="3440" w:hanging="360"/>
      </w:pPr>
      <w:rPr>
        <w:rFonts w:ascii="Wingdings" w:hAnsi="Wingdings" w:hint="default"/>
      </w:rPr>
    </w:lvl>
    <w:lvl w:ilvl="3" w:tplc="04190001" w:tentative="1">
      <w:start w:val="1"/>
      <w:numFmt w:val="bullet"/>
      <w:lvlText w:val=""/>
      <w:lvlJc w:val="left"/>
      <w:pPr>
        <w:tabs>
          <w:tab w:val="num" w:pos="4160"/>
        </w:tabs>
        <w:ind w:left="4160" w:hanging="360"/>
      </w:pPr>
      <w:rPr>
        <w:rFonts w:ascii="Symbol" w:hAnsi="Symbol" w:hint="default"/>
      </w:rPr>
    </w:lvl>
    <w:lvl w:ilvl="4" w:tplc="04190003" w:tentative="1">
      <w:start w:val="1"/>
      <w:numFmt w:val="bullet"/>
      <w:lvlText w:val="o"/>
      <w:lvlJc w:val="left"/>
      <w:pPr>
        <w:tabs>
          <w:tab w:val="num" w:pos="4880"/>
        </w:tabs>
        <w:ind w:left="4880" w:hanging="360"/>
      </w:pPr>
      <w:rPr>
        <w:rFonts w:ascii="Courier New" w:hAnsi="Courier New" w:cs="Courier New" w:hint="default"/>
      </w:rPr>
    </w:lvl>
    <w:lvl w:ilvl="5" w:tplc="04190005" w:tentative="1">
      <w:start w:val="1"/>
      <w:numFmt w:val="bullet"/>
      <w:lvlText w:val=""/>
      <w:lvlJc w:val="left"/>
      <w:pPr>
        <w:tabs>
          <w:tab w:val="num" w:pos="5600"/>
        </w:tabs>
        <w:ind w:left="5600" w:hanging="360"/>
      </w:pPr>
      <w:rPr>
        <w:rFonts w:ascii="Wingdings" w:hAnsi="Wingdings" w:hint="default"/>
      </w:rPr>
    </w:lvl>
    <w:lvl w:ilvl="6" w:tplc="04190001" w:tentative="1">
      <w:start w:val="1"/>
      <w:numFmt w:val="bullet"/>
      <w:lvlText w:val=""/>
      <w:lvlJc w:val="left"/>
      <w:pPr>
        <w:tabs>
          <w:tab w:val="num" w:pos="6320"/>
        </w:tabs>
        <w:ind w:left="6320" w:hanging="360"/>
      </w:pPr>
      <w:rPr>
        <w:rFonts w:ascii="Symbol" w:hAnsi="Symbol" w:hint="default"/>
      </w:rPr>
    </w:lvl>
    <w:lvl w:ilvl="7" w:tplc="04190003" w:tentative="1">
      <w:start w:val="1"/>
      <w:numFmt w:val="bullet"/>
      <w:lvlText w:val="o"/>
      <w:lvlJc w:val="left"/>
      <w:pPr>
        <w:tabs>
          <w:tab w:val="num" w:pos="7040"/>
        </w:tabs>
        <w:ind w:left="7040" w:hanging="360"/>
      </w:pPr>
      <w:rPr>
        <w:rFonts w:ascii="Courier New" w:hAnsi="Courier New" w:cs="Courier New" w:hint="default"/>
      </w:rPr>
    </w:lvl>
    <w:lvl w:ilvl="8" w:tplc="04190005" w:tentative="1">
      <w:start w:val="1"/>
      <w:numFmt w:val="bullet"/>
      <w:lvlText w:val=""/>
      <w:lvlJc w:val="left"/>
      <w:pPr>
        <w:tabs>
          <w:tab w:val="num" w:pos="7760"/>
        </w:tabs>
        <w:ind w:left="7760" w:hanging="360"/>
      </w:pPr>
      <w:rPr>
        <w:rFonts w:ascii="Wingdings" w:hAnsi="Wingdings" w:hint="default"/>
      </w:rPr>
    </w:lvl>
  </w:abstractNum>
  <w:abstractNum w:abstractNumId="55" w15:restartNumberingAfterBreak="0">
    <w:nsid w:val="346546DA"/>
    <w:multiLevelType w:val="hybridMultilevel"/>
    <w:tmpl w:val="BBCAA450"/>
    <w:name w:val="14222"/>
    <w:lvl w:ilvl="0" w:tplc="1FC06940">
      <w:start w:val="1"/>
      <w:numFmt w:val="decimal"/>
      <w:lvlText w:val="3.%1"/>
      <w:lvlJc w:val="left"/>
      <w:pPr>
        <w:ind w:left="288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34EE584A"/>
    <w:multiLevelType w:val="hybridMultilevel"/>
    <w:tmpl w:val="9B14F4E6"/>
    <w:styleLink w:val="10"/>
    <w:lvl w:ilvl="0" w:tplc="DBB6573A">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35B05988"/>
    <w:multiLevelType w:val="hybridMultilevel"/>
    <w:tmpl w:val="3E14DD3E"/>
    <w:lvl w:ilvl="0" w:tplc="9D6E3008">
      <w:start w:val="1"/>
      <w:numFmt w:val="bullet"/>
      <w:lvlText w:val=""/>
      <w:lvlJc w:val="left"/>
      <w:pPr>
        <w:tabs>
          <w:tab w:val="num" w:pos="284"/>
        </w:tabs>
        <w:ind w:left="284" w:hanging="171"/>
      </w:pPr>
      <w:rPr>
        <w:rFonts w:ascii="Symbol" w:hAnsi="Symbol" w:hint="default"/>
      </w:rPr>
    </w:lvl>
    <w:lvl w:ilvl="1" w:tplc="28849E06">
      <w:start w:val="1"/>
      <w:numFmt w:val="bullet"/>
      <w:lvlText w:val="o"/>
      <w:lvlJc w:val="left"/>
      <w:pPr>
        <w:tabs>
          <w:tab w:val="num" w:pos="851"/>
        </w:tabs>
        <w:ind w:left="851" w:hanging="171"/>
      </w:pPr>
      <w:rPr>
        <w:rFonts w:ascii="Courier New" w:hAnsi="Courier New" w:hint="default"/>
      </w:rPr>
    </w:lvl>
    <w:lvl w:ilvl="2" w:tplc="04190005" w:tentative="1">
      <w:start w:val="1"/>
      <w:numFmt w:val="bullet"/>
      <w:lvlText w:val=""/>
      <w:lvlJc w:val="left"/>
      <w:pPr>
        <w:ind w:left="-1526" w:hanging="360"/>
      </w:pPr>
      <w:rPr>
        <w:rFonts w:ascii="Wingdings" w:hAnsi="Wingdings" w:hint="default"/>
      </w:rPr>
    </w:lvl>
    <w:lvl w:ilvl="3" w:tplc="04190001" w:tentative="1">
      <w:start w:val="1"/>
      <w:numFmt w:val="bullet"/>
      <w:lvlText w:val=""/>
      <w:lvlJc w:val="left"/>
      <w:pPr>
        <w:ind w:left="-806" w:hanging="360"/>
      </w:pPr>
      <w:rPr>
        <w:rFonts w:ascii="Symbol" w:hAnsi="Symbol" w:hint="default"/>
      </w:rPr>
    </w:lvl>
    <w:lvl w:ilvl="4" w:tplc="04190003" w:tentative="1">
      <w:start w:val="1"/>
      <w:numFmt w:val="bullet"/>
      <w:lvlText w:val="o"/>
      <w:lvlJc w:val="left"/>
      <w:pPr>
        <w:ind w:left="-86" w:hanging="360"/>
      </w:pPr>
      <w:rPr>
        <w:rFonts w:ascii="Courier New" w:hAnsi="Courier New" w:cs="Courier New" w:hint="default"/>
      </w:rPr>
    </w:lvl>
    <w:lvl w:ilvl="5" w:tplc="04190005" w:tentative="1">
      <w:start w:val="1"/>
      <w:numFmt w:val="bullet"/>
      <w:lvlText w:val=""/>
      <w:lvlJc w:val="left"/>
      <w:pPr>
        <w:ind w:left="634" w:hanging="360"/>
      </w:pPr>
      <w:rPr>
        <w:rFonts w:ascii="Wingdings" w:hAnsi="Wingdings" w:hint="default"/>
      </w:rPr>
    </w:lvl>
    <w:lvl w:ilvl="6" w:tplc="04190001" w:tentative="1">
      <w:start w:val="1"/>
      <w:numFmt w:val="bullet"/>
      <w:lvlText w:val=""/>
      <w:lvlJc w:val="left"/>
      <w:pPr>
        <w:ind w:left="1354" w:hanging="360"/>
      </w:pPr>
      <w:rPr>
        <w:rFonts w:ascii="Symbol" w:hAnsi="Symbol" w:hint="default"/>
      </w:rPr>
    </w:lvl>
    <w:lvl w:ilvl="7" w:tplc="04190003" w:tentative="1">
      <w:start w:val="1"/>
      <w:numFmt w:val="bullet"/>
      <w:lvlText w:val="o"/>
      <w:lvlJc w:val="left"/>
      <w:pPr>
        <w:ind w:left="2074" w:hanging="360"/>
      </w:pPr>
      <w:rPr>
        <w:rFonts w:ascii="Courier New" w:hAnsi="Courier New" w:cs="Courier New" w:hint="default"/>
      </w:rPr>
    </w:lvl>
    <w:lvl w:ilvl="8" w:tplc="04190005" w:tentative="1">
      <w:start w:val="1"/>
      <w:numFmt w:val="bullet"/>
      <w:lvlText w:val=""/>
      <w:lvlJc w:val="left"/>
      <w:pPr>
        <w:ind w:left="2794" w:hanging="360"/>
      </w:pPr>
      <w:rPr>
        <w:rFonts w:ascii="Wingdings" w:hAnsi="Wingdings" w:hint="default"/>
      </w:rPr>
    </w:lvl>
  </w:abstractNum>
  <w:abstractNum w:abstractNumId="58" w15:restartNumberingAfterBreak="0">
    <w:nsid w:val="35F244F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7A87777"/>
    <w:multiLevelType w:val="hybridMultilevel"/>
    <w:tmpl w:val="B5D09F2A"/>
    <w:lvl w:ilvl="0" w:tplc="4650F5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7D81680"/>
    <w:multiLevelType w:val="hybridMultilevel"/>
    <w:tmpl w:val="D0F61C24"/>
    <w:lvl w:ilvl="0" w:tplc="9E9892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37FD224B"/>
    <w:multiLevelType w:val="hybridMultilevel"/>
    <w:tmpl w:val="BCF0BAB2"/>
    <w:name w:val="14223"/>
    <w:lvl w:ilvl="0" w:tplc="3D183026">
      <w:start w:val="1"/>
      <w:numFmt w:val="decimal"/>
      <w:lvlText w:val="5.1.%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9CF790A"/>
    <w:multiLevelType w:val="hybridMultilevel"/>
    <w:tmpl w:val="68424DC8"/>
    <w:name w:val="1422322222222"/>
    <w:lvl w:ilvl="0" w:tplc="4AB8F494">
      <w:start w:val="1"/>
      <w:numFmt w:val="decimal"/>
      <w:lvlText w:val="9.1.%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3ABF7A79"/>
    <w:multiLevelType w:val="hybridMultilevel"/>
    <w:tmpl w:val="0DF25E3C"/>
    <w:lvl w:ilvl="0" w:tplc="C292E0F4">
      <w:start w:val="1"/>
      <w:numFmt w:val="bullet"/>
      <w:lvlText w:val=""/>
      <w:lvlJc w:val="left"/>
      <w:pPr>
        <w:tabs>
          <w:tab w:val="num" w:pos="567"/>
        </w:tabs>
        <w:ind w:left="567"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C1065DB"/>
    <w:multiLevelType w:val="hybridMultilevel"/>
    <w:tmpl w:val="0D08724A"/>
    <w:lvl w:ilvl="0" w:tplc="5CC6A0B8">
      <w:start w:val="1"/>
      <w:numFmt w:val="decimal"/>
      <w:pStyle w:val="a"/>
      <w:lvlText w:val="%1)"/>
      <w:lvlJc w:val="left"/>
      <w:pPr>
        <w:tabs>
          <w:tab w:val="num" w:pos="1353"/>
        </w:tabs>
        <w:ind w:left="596" w:firstLine="397"/>
      </w:pPr>
      <w:rPr>
        <w:rFonts w:hint="default"/>
      </w:rPr>
    </w:lvl>
    <w:lvl w:ilvl="1" w:tplc="198C9932">
      <w:start w:val="1"/>
      <w:numFmt w:val="lowerLetter"/>
      <w:lvlText w:val="%2."/>
      <w:lvlJc w:val="left"/>
      <w:pPr>
        <w:tabs>
          <w:tab w:val="num" w:pos="761"/>
        </w:tabs>
        <w:ind w:left="761" w:hanging="360"/>
      </w:pPr>
      <w:rPr>
        <w:rFonts w:hint="default"/>
      </w:rPr>
    </w:lvl>
    <w:lvl w:ilvl="2" w:tplc="B8623924">
      <w:start w:val="1"/>
      <w:numFmt w:val="lowerRoman"/>
      <w:lvlText w:val="%3."/>
      <w:lvlJc w:val="right"/>
      <w:pPr>
        <w:tabs>
          <w:tab w:val="num" w:pos="1481"/>
        </w:tabs>
        <w:ind w:left="1481" w:hanging="180"/>
      </w:pPr>
      <w:rPr>
        <w:rFonts w:hint="default"/>
      </w:rPr>
    </w:lvl>
    <w:lvl w:ilvl="3" w:tplc="93A83326">
      <w:start w:val="1"/>
      <w:numFmt w:val="decimal"/>
      <w:lvlText w:val="%4."/>
      <w:lvlJc w:val="left"/>
      <w:pPr>
        <w:tabs>
          <w:tab w:val="num" w:pos="2201"/>
        </w:tabs>
        <w:ind w:left="2201" w:hanging="360"/>
      </w:pPr>
      <w:rPr>
        <w:rFonts w:hint="default"/>
      </w:rPr>
    </w:lvl>
    <w:lvl w:ilvl="4" w:tplc="91BAFC3C">
      <w:start w:val="1"/>
      <w:numFmt w:val="lowerLetter"/>
      <w:lvlText w:val="%5."/>
      <w:lvlJc w:val="left"/>
      <w:pPr>
        <w:tabs>
          <w:tab w:val="num" w:pos="2921"/>
        </w:tabs>
        <w:ind w:left="2921" w:hanging="360"/>
      </w:pPr>
      <w:rPr>
        <w:rFonts w:hint="default"/>
      </w:rPr>
    </w:lvl>
    <w:lvl w:ilvl="5" w:tplc="54188458">
      <w:start w:val="1"/>
      <w:numFmt w:val="lowerRoman"/>
      <w:lvlText w:val="%6."/>
      <w:lvlJc w:val="right"/>
      <w:pPr>
        <w:tabs>
          <w:tab w:val="num" w:pos="3641"/>
        </w:tabs>
        <w:ind w:left="3641" w:hanging="180"/>
      </w:pPr>
      <w:rPr>
        <w:rFonts w:hint="default"/>
      </w:rPr>
    </w:lvl>
    <w:lvl w:ilvl="6" w:tplc="B798E59A">
      <w:start w:val="1"/>
      <w:numFmt w:val="decimal"/>
      <w:lvlText w:val="%7."/>
      <w:lvlJc w:val="left"/>
      <w:pPr>
        <w:tabs>
          <w:tab w:val="num" w:pos="4361"/>
        </w:tabs>
        <w:ind w:left="4361" w:hanging="360"/>
      </w:pPr>
      <w:rPr>
        <w:rFonts w:hint="default"/>
      </w:rPr>
    </w:lvl>
    <w:lvl w:ilvl="7" w:tplc="0C00D592">
      <w:start w:val="1"/>
      <w:numFmt w:val="lowerLetter"/>
      <w:lvlText w:val="%8."/>
      <w:lvlJc w:val="left"/>
      <w:pPr>
        <w:tabs>
          <w:tab w:val="num" w:pos="5081"/>
        </w:tabs>
        <w:ind w:left="5081" w:hanging="360"/>
      </w:pPr>
      <w:rPr>
        <w:rFonts w:hint="default"/>
      </w:rPr>
    </w:lvl>
    <w:lvl w:ilvl="8" w:tplc="DFEE369A">
      <w:start w:val="1"/>
      <w:numFmt w:val="lowerRoman"/>
      <w:lvlText w:val="%9."/>
      <w:lvlJc w:val="right"/>
      <w:pPr>
        <w:tabs>
          <w:tab w:val="num" w:pos="5801"/>
        </w:tabs>
        <w:ind w:left="5801" w:hanging="180"/>
      </w:pPr>
      <w:rPr>
        <w:rFonts w:hint="default"/>
      </w:rPr>
    </w:lvl>
  </w:abstractNum>
  <w:abstractNum w:abstractNumId="65" w15:restartNumberingAfterBreak="0">
    <w:nsid w:val="3CA67B9B"/>
    <w:multiLevelType w:val="hybridMultilevel"/>
    <w:tmpl w:val="4DB8DAB6"/>
    <w:lvl w:ilvl="0" w:tplc="27009054">
      <w:start w:val="1"/>
      <w:numFmt w:val="bullet"/>
      <w:lvlText w:val=""/>
      <w:lvlJc w:val="left"/>
      <w:pPr>
        <w:ind w:left="1211" w:hanging="360"/>
      </w:pPr>
      <w:rPr>
        <w:rFonts w:ascii="Symbol" w:hAnsi="Symbol" w:hint="default"/>
      </w:rPr>
    </w:lvl>
    <w:lvl w:ilvl="1" w:tplc="04190003">
      <w:start w:val="1"/>
      <w:numFmt w:val="bullet"/>
      <w:lvlText w:val="o"/>
      <w:lvlJc w:val="left"/>
      <w:pPr>
        <w:ind w:left="1788" w:hanging="360"/>
      </w:pPr>
      <w:rPr>
        <w:rFonts w:ascii="Courier New" w:hAnsi="Courier New"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6" w15:restartNumberingAfterBreak="0">
    <w:nsid w:val="3D330BB8"/>
    <w:multiLevelType w:val="hybridMultilevel"/>
    <w:tmpl w:val="12E08F54"/>
    <w:lvl w:ilvl="0" w:tplc="7B06309A">
      <w:start w:val="1"/>
      <w:numFmt w:val="decimal"/>
      <w:pStyle w:val="a0"/>
      <w:suff w:val="space"/>
      <w:lvlText w:val="Рисунок %1"/>
      <w:lvlJc w:val="left"/>
      <w:pPr>
        <w:ind w:left="0" w:firstLine="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67" w15:restartNumberingAfterBreak="0">
    <w:nsid w:val="3DA92D93"/>
    <w:multiLevelType w:val="hybridMultilevel"/>
    <w:tmpl w:val="2D5468C0"/>
    <w:name w:val="142232222222222222"/>
    <w:lvl w:ilvl="0" w:tplc="2EF48F1A">
      <w:start w:val="1"/>
      <w:numFmt w:val="decimal"/>
      <w:lvlText w:val="13.%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E631F20"/>
    <w:multiLevelType w:val="hybridMultilevel"/>
    <w:tmpl w:val="2BD889A4"/>
    <w:lvl w:ilvl="0" w:tplc="F94EEF04">
      <w:start w:val="1"/>
      <w:numFmt w:val="decimal"/>
      <w:lvlText w:val="%1)"/>
      <w:lvlJc w:val="left"/>
      <w:pPr>
        <w:ind w:left="4404" w:hanging="360"/>
      </w:pPr>
    </w:lvl>
    <w:lvl w:ilvl="1" w:tplc="04190019" w:tentative="1">
      <w:start w:val="1"/>
      <w:numFmt w:val="lowerLetter"/>
      <w:lvlText w:val="%2."/>
      <w:lvlJc w:val="left"/>
      <w:pPr>
        <w:ind w:left="5124" w:hanging="360"/>
      </w:pPr>
    </w:lvl>
    <w:lvl w:ilvl="2" w:tplc="0419001B" w:tentative="1">
      <w:start w:val="1"/>
      <w:numFmt w:val="lowerRoman"/>
      <w:lvlText w:val="%3."/>
      <w:lvlJc w:val="right"/>
      <w:pPr>
        <w:ind w:left="5844" w:hanging="180"/>
      </w:pPr>
    </w:lvl>
    <w:lvl w:ilvl="3" w:tplc="0419000F" w:tentative="1">
      <w:start w:val="1"/>
      <w:numFmt w:val="decimal"/>
      <w:lvlText w:val="%4."/>
      <w:lvlJc w:val="left"/>
      <w:pPr>
        <w:ind w:left="6564" w:hanging="360"/>
      </w:pPr>
    </w:lvl>
    <w:lvl w:ilvl="4" w:tplc="04190019" w:tentative="1">
      <w:start w:val="1"/>
      <w:numFmt w:val="lowerLetter"/>
      <w:lvlText w:val="%5."/>
      <w:lvlJc w:val="left"/>
      <w:pPr>
        <w:ind w:left="7284" w:hanging="360"/>
      </w:pPr>
    </w:lvl>
    <w:lvl w:ilvl="5" w:tplc="0419001B" w:tentative="1">
      <w:start w:val="1"/>
      <w:numFmt w:val="lowerRoman"/>
      <w:lvlText w:val="%6."/>
      <w:lvlJc w:val="right"/>
      <w:pPr>
        <w:ind w:left="8004" w:hanging="180"/>
      </w:pPr>
    </w:lvl>
    <w:lvl w:ilvl="6" w:tplc="0419000F" w:tentative="1">
      <w:start w:val="1"/>
      <w:numFmt w:val="decimal"/>
      <w:lvlText w:val="%7."/>
      <w:lvlJc w:val="left"/>
      <w:pPr>
        <w:ind w:left="8724" w:hanging="360"/>
      </w:pPr>
    </w:lvl>
    <w:lvl w:ilvl="7" w:tplc="04190019" w:tentative="1">
      <w:start w:val="1"/>
      <w:numFmt w:val="lowerLetter"/>
      <w:lvlText w:val="%8."/>
      <w:lvlJc w:val="left"/>
      <w:pPr>
        <w:ind w:left="9444" w:hanging="360"/>
      </w:pPr>
    </w:lvl>
    <w:lvl w:ilvl="8" w:tplc="0419001B" w:tentative="1">
      <w:start w:val="1"/>
      <w:numFmt w:val="lowerRoman"/>
      <w:lvlText w:val="%9."/>
      <w:lvlJc w:val="right"/>
      <w:pPr>
        <w:ind w:left="10164" w:hanging="180"/>
      </w:pPr>
    </w:lvl>
  </w:abstractNum>
  <w:abstractNum w:abstractNumId="69" w15:restartNumberingAfterBreak="0">
    <w:nsid w:val="40EB3E47"/>
    <w:multiLevelType w:val="hybridMultilevel"/>
    <w:tmpl w:val="0CE2A4DC"/>
    <w:lvl w:ilvl="0" w:tplc="46F21E0C">
      <w:start w:val="1"/>
      <w:numFmt w:val="bullet"/>
      <w:pStyle w:val="-"/>
      <w:lvlText w:val="–"/>
      <w:lvlJc w:val="left"/>
      <w:pPr>
        <w:ind w:left="1077" w:hanging="360"/>
      </w:pPr>
      <w:rPr>
        <w:rFonts w:ascii="Segoe WP SemiLight" w:hAnsi="Segoe WP SemiLight"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90003">
      <w:start w:val="1"/>
      <w:numFmt w:val="bullet"/>
      <w:lvlText w:val="o"/>
      <w:lvlJc w:val="left"/>
      <w:pPr>
        <w:ind w:left="1797" w:hanging="360"/>
      </w:pPr>
      <w:rPr>
        <w:rFonts w:ascii="Courier New" w:hAnsi="Courier New" w:cs="Courier New" w:hint="default"/>
      </w:rPr>
    </w:lvl>
    <w:lvl w:ilvl="2" w:tplc="04190005">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70" w15:restartNumberingAfterBreak="0">
    <w:nsid w:val="413F53F8"/>
    <w:multiLevelType w:val="hybridMultilevel"/>
    <w:tmpl w:val="90DE248E"/>
    <w:lvl w:ilvl="0" w:tplc="A0A0C046">
      <w:start w:val="1"/>
      <w:numFmt w:val="bullet"/>
      <w:lvlText w:val="­"/>
      <w:lvlJc w:val="left"/>
      <w:pPr>
        <w:tabs>
          <w:tab w:val="num" w:pos="720"/>
        </w:tabs>
        <w:ind w:left="720" w:hanging="360"/>
      </w:pPr>
      <w:rPr>
        <w:rFonts w:ascii="Courier New" w:hAnsi="Courier New" w:hint="default"/>
      </w:rPr>
    </w:lvl>
    <w:lvl w:ilvl="1" w:tplc="7DBC0882">
      <w:start w:val="1"/>
      <w:numFmt w:val="bullet"/>
      <w:lvlText w:val="o"/>
      <w:lvlJc w:val="left"/>
      <w:pPr>
        <w:tabs>
          <w:tab w:val="num" w:pos="1440"/>
        </w:tabs>
        <w:ind w:left="1440" w:hanging="360"/>
      </w:pPr>
      <w:rPr>
        <w:rFonts w:ascii="Courier New" w:hAnsi="Courier New" w:hint="default"/>
      </w:rPr>
    </w:lvl>
    <w:lvl w:ilvl="2" w:tplc="B6708DC2">
      <w:start w:val="1"/>
      <w:numFmt w:val="bullet"/>
      <w:lvlText w:val=""/>
      <w:lvlJc w:val="left"/>
      <w:pPr>
        <w:tabs>
          <w:tab w:val="num" w:pos="2160"/>
        </w:tabs>
        <w:ind w:left="2160" w:hanging="360"/>
      </w:pPr>
      <w:rPr>
        <w:rFonts w:ascii="Wingdings" w:hAnsi="Wingdings" w:hint="default"/>
      </w:rPr>
    </w:lvl>
    <w:lvl w:ilvl="3" w:tplc="C5B2CEEA">
      <w:start w:val="1"/>
      <w:numFmt w:val="bullet"/>
      <w:lvlText w:val=""/>
      <w:lvlJc w:val="left"/>
      <w:pPr>
        <w:tabs>
          <w:tab w:val="num" w:pos="2880"/>
        </w:tabs>
        <w:ind w:left="2880" w:hanging="360"/>
      </w:pPr>
      <w:rPr>
        <w:rFonts w:ascii="Symbol" w:hAnsi="Symbol" w:hint="default"/>
      </w:rPr>
    </w:lvl>
    <w:lvl w:ilvl="4" w:tplc="7BCA7AB2">
      <w:start w:val="1"/>
      <w:numFmt w:val="bullet"/>
      <w:lvlText w:val="o"/>
      <w:lvlJc w:val="left"/>
      <w:pPr>
        <w:tabs>
          <w:tab w:val="num" w:pos="3600"/>
        </w:tabs>
        <w:ind w:left="3600" w:hanging="360"/>
      </w:pPr>
      <w:rPr>
        <w:rFonts w:ascii="Courier New" w:hAnsi="Courier New" w:hint="default"/>
      </w:rPr>
    </w:lvl>
    <w:lvl w:ilvl="5" w:tplc="75AE0C2E">
      <w:start w:val="1"/>
      <w:numFmt w:val="bullet"/>
      <w:lvlText w:val=""/>
      <w:lvlJc w:val="left"/>
      <w:pPr>
        <w:tabs>
          <w:tab w:val="num" w:pos="4320"/>
        </w:tabs>
        <w:ind w:left="4320" w:hanging="360"/>
      </w:pPr>
      <w:rPr>
        <w:rFonts w:ascii="Wingdings" w:hAnsi="Wingdings" w:hint="default"/>
      </w:rPr>
    </w:lvl>
    <w:lvl w:ilvl="6" w:tplc="C088BE24">
      <w:start w:val="1"/>
      <w:numFmt w:val="bullet"/>
      <w:lvlText w:val=""/>
      <w:lvlJc w:val="left"/>
      <w:pPr>
        <w:tabs>
          <w:tab w:val="num" w:pos="5040"/>
        </w:tabs>
        <w:ind w:left="5040" w:hanging="360"/>
      </w:pPr>
      <w:rPr>
        <w:rFonts w:ascii="Symbol" w:hAnsi="Symbol" w:hint="default"/>
      </w:rPr>
    </w:lvl>
    <w:lvl w:ilvl="7" w:tplc="229E5490">
      <w:start w:val="1"/>
      <w:numFmt w:val="bullet"/>
      <w:lvlText w:val="o"/>
      <w:lvlJc w:val="left"/>
      <w:pPr>
        <w:tabs>
          <w:tab w:val="num" w:pos="5760"/>
        </w:tabs>
        <w:ind w:left="5760" w:hanging="360"/>
      </w:pPr>
      <w:rPr>
        <w:rFonts w:ascii="Courier New" w:hAnsi="Courier New" w:hint="default"/>
      </w:rPr>
    </w:lvl>
    <w:lvl w:ilvl="8" w:tplc="6F4C11EA">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416625CB"/>
    <w:multiLevelType w:val="multilevel"/>
    <w:tmpl w:val="979CBAE8"/>
    <w:lvl w:ilvl="0">
      <w:start w:val="1"/>
      <w:numFmt w:val="decimal"/>
      <w:suff w:val="space"/>
      <w:lvlText w:val="%1)"/>
      <w:lvlJc w:val="left"/>
      <w:pPr>
        <w:ind w:left="0" w:firstLine="284"/>
      </w:pPr>
      <w:rPr>
        <w:rFonts w:ascii="Arial" w:hAnsi="Arial" w:hint="default"/>
        <w:b w:val="0"/>
        <w:i w:val="0"/>
        <w:sz w:val="24"/>
      </w:rPr>
    </w:lvl>
    <w:lvl w:ilvl="1">
      <w:start w:val="1"/>
      <w:numFmt w:val="decimal"/>
      <w:suff w:val="space"/>
      <w:lvlText w:val="%2)"/>
      <w:lvlJc w:val="left"/>
      <w:pPr>
        <w:ind w:left="0" w:firstLine="567"/>
      </w:pPr>
      <w:rPr>
        <w:rFonts w:ascii="Arial" w:hAnsi="Arial" w:hint="default"/>
        <w:b w:val="0"/>
        <w:i w:val="0"/>
        <w:sz w:val="24"/>
      </w:rPr>
    </w:lvl>
    <w:lvl w:ilvl="2">
      <w:start w:val="1"/>
      <w:numFmt w:val="decimal"/>
      <w:suff w:val="space"/>
      <w:lvlText w:val="%3)"/>
      <w:lvlJc w:val="left"/>
      <w:pPr>
        <w:ind w:left="0" w:firstLine="851"/>
      </w:pPr>
      <w:rPr>
        <w:rFonts w:ascii="Arial" w:hAnsi="Arial" w:hint="default"/>
        <w:b w:val="0"/>
        <w:i w:val="0"/>
        <w:sz w:val="24"/>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72" w15:restartNumberingAfterBreak="0">
    <w:nsid w:val="41E534AB"/>
    <w:multiLevelType w:val="hybridMultilevel"/>
    <w:tmpl w:val="7D8CC43C"/>
    <w:name w:val="14223222222"/>
    <w:lvl w:ilvl="0" w:tplc="AF6C41D2">
      <w:start w:val="1"/>
      <w:numFmt w:val="decimal"/>
      <w:lvlText w:val="8.%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429918A0"/>
    <w:multiLevelType w:val="hybridMultilevel"/>
    <w:tmpl w:val="DAE06E46"/>
    <w:lvl w:ilvl="0" w:tplc="4650F510">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74" w15:restartNumberingAfterBreak="0">
    <w:nsid w:val="44176738"/>
    <w:multiLevelType w:val="hybridMultilevel"/>
    <w:tmpl w:val="D1F8B7C8"/>
    <w:lvl w:ilvl="0" w:tplc="F84888D2">
      <w:start w:val="1"/>
      <w:numFmt w:val="bullet"/>
      <w:pStyle w:val="11"/>
      <w:lvlText w:val="-"/>
      <w:lvlJc w:val="left"/>
      <w:pPr>
        <w:ind w:left="1429" w:hanging="360"/>
      </w:pPr>
      <w:rPr>
        <w:rFonts w:ascii="Courier New" w:hAnsi="Courier New"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5" w15:restartNumberingAfterBreak="0">
    <w:nsid w:val="45687ADF"/>
    <w:multiLevelType w:val="hybridMultilevel"/>
    <w:tmpl w:val="AF4C8DAC"/>
    <w:name w:val="19"/>
    <w:lvl w:ilvl="0" w:tplc="9A40F0DC">
      <w:start w:val="1"/>
      <w:numFmt w:val="decimal"/>
      <w:lvlText w:val="%1."/>
      <w:lvlJc w:val="left"/>
      <w:pPr>
        <w:tabs>
          <w:tab w:val="num" w:pos="1134"/>
        </w:tabs>
        <w:ind w:left="1134"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6" w15:restartNumberingAfterBreak="0">
    <w:nsid w:val="457315D0"/>
    <w:multiLevelType w:val="multilevel"/>
    <w:tmpl w:val="0D4EACD2"/>
    <w:lvl w:ilvl="0">
      <w:start w:val="1"/>
      <w:numFmt w:val="bullet"/>
      <w:lvlText w:val="­"/>
      <w:lvlJc w:val="left"/>
      <w:pPr>
        <w:ind w:left="1571" w:hanging="360"/>
      </w:pPr>
      <w:rPr>
        <w:rFonts w:ascii="Courier New" w:hAnsi="Courier New" w:cs="Times New Roman" w:hint="default"/>
        <w:sz w:val="20"/>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77" w15:restartNumberingAfterBreak="0">
    <w:nsid w:val="462C3DEF"/>
    <w:multiLevelType w:val="hybridMultilevel"/>
    <w:tmpl w:val="02D615CC"/>
    <w:lvl w:ilvl="0" w:tplc="BA7CB19C">
      <w:start w:val="1"/>
      <w:numFmt w:val="decimal"/>
      <w:lvlText w:val="%1)"/>
      <w:lvlJc w:val="left"/>
      <w:pPr>
        <w:ind w:left="1786" w:hanging="360"/>
      </w:pPr>
    </w:lvl>
    <w:lvl w:ilvl="1" w:tplc="04190019">
      <w:start w:val="1"/>
      <w:numFmt w:val="lowerLetter"/>
      <w:lvlText w:val="%2."/>
      <w:lvlJc w:val="left"/>
      <w:pPr>
        <w:ind w:left="2506" w:hanging="360"/>
      </w:pPr>
    </w:lvl>
    <w:lvl w:ilvl="2" w:tplc="0419001B" w:tentative="1">
      <w:start w:val="1"/>
      <w:numFmt w:val="lowerRoman"/>
      <w:lvlText w:val="%3."/>
      <w:lvlJc w:val="right"/>
      <w:pPr>
        <w:ind w:left="3226" w:hanging="180"/>
      </w:pPr>
    </w:lvl>
    <w:lvl w:ilvl="3" w:tplc="0419000F" w:tentative="1">
      <w:start w:val="1"/>
      <w:numFmt w:val="decimal"/>
      <w:lvlText w:val="%4."/>
      <w:lvlJc w:val="left"/>
      <w:pPr>
        <w:ind w:left="3946" w:hanging="360"/>
      </w:pPr>
    </w:lvl>
    <w:lvl w:ilvl="4" w:tplc="04190019" w:tentative="1">
      <w:start w:val="1"/>
      <w:numFmt w:val="lowerLetter"/>
      <w:lvlText w:val="%5."/>
      <w:lvlJc w:val="left"/>
      <w:pPr>
        <w:ind w:left="4666" w:hanging="360"/>
      </w:pPr>
    </w:lvl>
    <w:lvl w:ilvl="5" w:tplc="0419001B" w:tentative="1">
      <w:start w:val="1"/>
      <w:numFmt w:val="lowerRoman"/>
      <w:lvlText w:val="%6."/>
      <w:lvlJc w:val="right"/>
      <w:pPr>
        <w:ind w:left="5386" w:hanging="180"/>
      </w:pPr>
    </w:lvl>
    <w:lvl w:ilvl="6" w:tplc="0419000F" w:tentative="1">
      <w:start w:val="1"/>
      <w:numFmt w:val="decimal"/>
      <w:lvlText w:val="%7."/>
      <w:lvlJc w:val="left"/>
      <w:pPr>
        <w:ind w:left="6106" w:hanging="360"/>
      </w:pPr>
    </w:lvl>
    <w:lvl w:ilvl="7" w:tplc="04190019" w:tentative="1">
      <w:start w:val="1"/>
      <w:numFmt w:val="lowerLetter"/>
      <w:lvlText w:val="%8."/>
      <w:lvlJc w:val="left"/>
      <w:pPr>
        <w:ind w:left="6826" w:hanging="360"/>
      </w:pPr>
    </w:lvl>
    <w:lvl w:ilvl="8" w:tplc="0419001B" w:tentative="1">
      <w:start w:val="1"/>
      <w:numFmt w:val="lowerRoman"/>
      <w:lvlText w:val="%9."/>
      <w:lvlJc w:val="right"/>
      <w:pPr>
        <w:ind w:left="7546" w:hanging="180"/>
      </w:pPr>
    </w:lvl>
  </w:abstractNum>
  <w:abstractNum w:abstractNumId="78" w15:restartNumberingAfterBreak="0">
    <w:nsid w:val="465C0117"/>
    <w:multiLevelType w:val="hybridMultilevel"/>
    <w:tmpl w:val="9F6A31FC"/>
    <w:lvl w:ilvl="0" w:tplc="09706108">
      <w:start w:val="1"/>
      <w:numFmt w:val="bullet"/>
      <w:lvlText w:val=""/>
      <w:lvlJc w:val="left"/>
      <w:pPr>
        <w:ind w:left="1066" w:hanging="360"/>
      </w:pPr>
      <w:rPr>
        <w:rFonts w:ascii="Symbol" w:hAnsi="Symbol" w:hint="default"/>
      </w:rPr>
    </w:lvl>
    <w:lvl w:ilvl="1" w:tplc="04190003">
      <w:start w:val="1"/>
      <w:numFmt w:val="bullet"/>
      <w:lvlText w:val="o"/>
      <w:lvlJc w:val="left"/>
      <w:pPr>
        <w:ind w:left="1786" w:hanging="360"/>
      </w:pPr>
      <w:rPr>
        <w:rFonts w:ascii="Courier New" w:hAnsi="Courier New" w:cs="Courier New" w:hint="default"/>
      </w:rPr>
    </w:lvl>
    <w:lvl w:ilvl="2" w:tplc="04190005">
      <w:start w:val="1"/>
      <w:numFmt w:val="bullet"/>
      <w:lvlText w:val=""/>
      <w:lvlJc w:val="left"/>
      <w:pPr>
        <w:ind w:left="2506" w:hanging="360"/>
      </w:pPr>
      <w:rPr>
        <w:rFonts w:ascii="Wingdings" w:hAnsi="Wingdings" w:hint="default"/>
      </w:rPr>
    </w:lvl>
    <w:lvl w:ilvl="3" w:tplc="04190001">
      <w:start w:val="1"/>
      <w:numFmt w:val="bullet"/>
      <w:lvlText w:val=""/>
      <w:lvlJc w:val="left"/>
      <w:pPr>
        <w:ind w:left="3226" w:hanging="360"/>
      </w:pPr>
      <w:rPr>
        <w:rFonts w:ascii="Symbol" w:hAnsi="Symbol" w:hint="default"/>
      </w:rPr>
    </w:lvl>
    <w:lvl w:ilvl="4" w:tplc="04190003" w:tentative="1">
      <w:start w:val="1"/>
      <w:numFmt w:val="bullet"/>
      <w:lvlText w:val="o"/>
      <w:lvlJc w:val="left"/>
      <w:pPr>
        <w:ind w:left="3946" w:hanging="360"/>
      </w:pPr>
      <w:rPr>
        <w:rFonts w:ascii="Courier New" w:hAnsi="Courier New" w:cs="Courier New" w:hint="default"/>
      </w:rPr>
    </w:lvl>
    <w:lvl w:ilvl="5" w:tplc="04190005" w:tentative="1">
      <w:start w:val="1"/>
      <w:numFmt w:val="bullet"/>
      <w:lvlText w:val=""/>
      <w:lvlJc w:val="left"/>
      <w:pPr>
        <w:ind w:left="4666" w:hanging="360"/>
      </w:pPr>
      <w:rPr>
        <w:rFonts w:ascii="Wingdings" w:hAnsi="Wingdings" w:hint="default"/>
      </w:rPr>
    </w:lvl>
    <w:lvl w:ilvl="6" w:tplc="04190001" w:tentative="1">
      <w:start w:val="1"/>
      <w:numFmt w:val="bullet"/>
      <w:lvlText w:val=""/>
      <w:lvlJc w:val="left"/>
      <w:pPr>
        <w:ind w:left="5386" w:hanging="360"/>
      </w:pPr>
      <w:rPr>
        <w:rFonts w:ascii="Symbol" w:hAnsi="Symbol" w:hint="default"/>
      </w:rPr>
    </w:lvl>
    <w:lvl w:ilvl="7" w:tplc="04190003" w:tentative="1">
      <w:start w:val="1"/>
      <w:numFmt w:val="bullet"/>
      <w:lvlText w:val="o"/>
      <w:lvlJc w:val="left"/>
      <w:pPr>
        <w:ind w:left="6106" w:hanging="360"/>
      </w:pPr>
      <w:rPr>
        <w:rFonts w:ascii="Courier New" w:hAnsi="Courier New" w:cs="Courier New" w:hint="default"/>
      </w:rPr>
    </w:lvl>
    <w:lvl w:ilvl="8" w:tplc="04190005" w:tentative="1">
      <w:start w:val="1"/>
      <w:numFmt w:val="bullet"/>
      <w:lvlText w:val=""/>
      <w:lvlJc w:val="left"/>
      <w:pPr>
        <w:ind w:left="6826" w:hanging="360"/>
      </w:pPr>
      <w:rPr>
        <w:rFonts w:ascii="Wingdings" w:hAnsi="Wingdings" w:hint="default"/>
      </w:rPr>
    </w:lvl>
  </w:abstractNum>
  <w:abstractNum w:abstractNumId="79" w15:restartNumberingAfterBreak="0">
    <w:nsid w:val="4A3D3BFB"/>
    <w:multiLevelType w:val="hybridMultilevel"/>
    <w:tmpl w:val="1B66822A"/>
    <w:lvl w:ilvl="0" w:tplc="B4EAF2C6">
      <w:start w:val="1"/>
      <w:numFmt w:val="russianLower"/>
      <w:lvlText w:val="%1)"/>
      <w:lvlJc w:val="left"/>
      <w:pPr>
        <w:ind w:left="1069" w:hanging="360"/>
      </w:pPr>
      <w:rPr>
        <w:rFonts w:hint="default"/>
        <w:sz w:val="24"/>
        <w:szCs w:val="24"/>
      </w:rPr>
    </w:lvl>
    <w:lvl w:ilvl="1" w:tplc="04190019">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80" w15:restartNumberingAfterBreak="0">
    <w:nsid w:val="4BCB639D"/>
    <w:multiLevelType w:val="multilevel"/>
    <w:tmpl w:val="54C0B5F2"/>
    <w:lvl w:ilvl="0">
      <w:start w:val="1"/>
      <w:numFmt w:val="decimal"/>
      <w:pStyle w:val="12"/>
      <w:suff w:val="space"/>
      <w:lvlText w:val="%1"/>
      <w:lvlJc w:val="left"/>
      <w:pPr>
        <w:ind w:left="0" w:firstLine="709"/>
      </w:pPr>
      <w:rPr>
        <w:rFonts w:hint="default"/>
      </w:rPr>
    </w:lvl>
    <w:lvl w:ilvl="1">
      <w:start w:val="1"/>
      <w:numFmt w:val="decimal"/>
      <w:pStyle w:val="22"/>
      <w:suff w:val="space"/>
      <w:lvlText w:val="%1.%2"/>
      <w:lvlJc w:val="left"/>
      <w:pPr>
        <w:ind w:left="0" w:firstLine="709"/>
      </w:pPr>
      <w:rPr>
        <w:rFonts w:hint="default"/>
      </w:rPr>
    </w:lvl>
    <w:lvl w:ilvl="2">
      <w:start w:val="1"/>
      <w:numFmt w:val="decimal"/>
      <w:pStyle w:val="30"/>
      <w:suff w:val="space"/>
      <w:lvlText w:val="%1.%2.%3"/>
      <w:lvlJc w:val="left"/>
      <w:pPr>
        <w:ind w:left="0" w:firstLine="709"/>
      </w:pPr>
      <w:rPr>
        <w:rFonts w:hint="default"/>
      </w:rPr>
    </w:lvl>
    <w:lvl w:ilvl="3">
      <w:start w:val="1"/>
      <w:numFmt w:val="decimal"/>
      <w:pStyle w:val="42"/>
      <w:suff w:val="space"/>
      <w:lvlText w:val="%1.%2.%3.%4"/>
      <w:lvlJc w:val="left"/>
      <w:pPr>
        <w:ind w:left="0" w:firstLine="709"/>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4BF670D0"/>
    <w:multiLevelType w:val="multilevel"/>
    <w:tmpl w:val="640CB3BE"/>
    <w:lvl w:ilvl="0">
      <w:start w:val="1"/>
      <w:numFmt w:val="bullet"/>
      <w:suff w:val="space"/>
      <w:lvlText w:val="-"/>
      <w:lvlJc w:val="left"/>
      <w:pPr>
        <w:ind w:left="141" w:firstLine="851"/>
      </w:pPr>
      <w:rPr>
        <w:rFonts w:ascii="Times New Roman" w:hAnsi="Times New Roman" w:hint="default"/>
      </w:rPr>
    </w:lvl>
    <w:lvl w:ilvl="1">
      <w:start w:val="1"/>
      <w:numFmt w:val="bullet"/>
      <w:lvlRestart w:val="0"/>
      <w:suff w:val="space"/>
      <w:lvlText w:val="-"/>
      <w:lvlJc w:val="left"/>
      <w:pPr>
        <w:ind w:firstLine="1701"/>
      </w:pPr>
      <w:rPr>
        <w:rFonts w:ascii="Arial" w:hAnsi="Arial" w:hint="default"/>
        <w:b w:val="0"/>
        <w:i w:val="0"/>
      </w:rPr>
    </w:lvl>
    <w:lvl w:ilvl="2">
      <w:start w:val="1"/>
      <w:numFmt w:val="bullet"/>
      <w:lvlRestart w:val="0"/>
      <w:suff w:val="space"/>
      <w:lvlText w:val="-"/>
      <w:lvlJc w:val="left"/>
      <w:pPr>
        <w:ind w:firstLine="2552"/>
      </w:pPr>
      <w:rPr>
        <w:rFonts w:ascii="Times New Roman" w:hAnsi="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rPr>
    </w:lvl>
    <w:lvl w:ilvl="4">
      <w:start w:val="1"/>
      <w:numFmt w:val="decimal"/>
      <w:lvlText w:val="%1"/>
      <w:lvlJc w:val="left"/>
      <w:pPr>
        <w:tabs>
          <w:tab w:val="num" w:pos="1080"/>
        </w:tabs>
        <w:ind w:left="1080" w:hanging="1080"/>
      </w:pPr>
      <w:rPr>
        <w:rFonts w:cs="Times New Roman"/>
      </w:rPr>
    </w:lvl>
    <w:lvl w:ilvl="5">
      <w:start w:val="1"/>
      <w:numFmt w:val="decimal"/>
      <w:lvlText w:val="%1"/>
      <w:lvlJc w:val="left"/>
      <w:pPr>
        <w:tabs>
          <w:tab w:val="num" w:pos="1440"/>
        </w:tabs>
        <w:ind w:left="1440" w:hanging="1440"/>
      </w:pPr>
      <w:rPr>
        <w:rFonts w:cs="Times New Roman"/>
      </w:rPr>
    </w:lvl>
    <w:lvl w:ilvl="6">
      <w:start w:val="1"/>
      <w:numFmt w:val="decimal"/>
      <w:lvlText w:val="%1"/>
      <w:lvlJc w:val="left"/>
      <w:pPr>
        <w:tabs>
          <w:tab w:val="num" w:pos="1800"/>
        </w:tabs>
        <w:ind w:left="1800" w:hanging="1800"/>
      </w:pPr>
      <w:rPr>
        <w:rFonts w:cs="Times New Roman"/>
      </w:rPr>
    </w:lvl>
    <w:lvl w:ilvl="7">
      <w:start w:val="1"/>
      <w:numFmt w:val="none"/>
      <w:lvlRestart w:val="0"/>
      <w:suff w:val="space"/>
      <w:lvlText w:val=""/>
      <w:lvlJc w:val="left"/>
      <w:pPr>
        <w:ind w:left="1800" w:hanging="1800"/>
      </w:pPr>
      <w:rPr>
        <w:rFonts w:cs="Times New Roman"/>
      </w:rPr>
    </w:lvl>
    <w:lvl w:ilvl="8">
      <w:start w:val="1"/>
      <w:numFmt w:val="none"/>
      <w:lvlRestart w:val="0"/>
      <w:suff w:val="space"/>
      <w:lvlText w:val=""/>
      <w:lvlJc w:val="left"/>
      <w:pPr>
        <w:ind w:left="2160" w:hanging="2160"/>
      </w:pPr>
      <w:rPr>
        <w:rFonts w:cs="Times New Roman"/>
      </w:rPr>
    </w:lvl>
  </w:abstractNum>
  <w:abstractNum w:abstractNumId="82" w15:restartNumberingAfterBreak="0">
    <w:nsid w:val="4C714377"/>
    <w:multiLevelType w:val="hybridMultilevel"/>
    <w:tmpl w:val="546AE0D8"/>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83" w15:restartNumberingAfterBreak="0">
    <w:nsid w:val="4CB90C96"/>
    <w:multiLevelType w:val="hybridMultilevel"/>
    <w:tmpl w:val="2542D46E"/>
    <w:name w:val="1422322222"/>
    <w:lvl w:ilvl="0" w:tplc="CCE87F5E">
      <w:start w:val="1"/>
      <w:numFmt w:val="decimal"/>
      <w:lvlText w:val="7.%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4E817739"/>
    <w:multiLevelType w:val="hybridMultilevel"/>
    <w:tmpl w:val="FE40A6C2"/>
    <w:name w:val="20"/>
    <w:lvl w:ilvl="0" w:tplc="F4A03762">
      <w:start w:val="1"/>
      <w:numFmt w:val="bullet"/>
      <w:lvlText w:val=""/>
      <w:lvlJc w:val="left"/>
      <w:pPr>
        <w:tabs>
          <w:tab w:val="num" w:pos="1701"/>
        </w:tabs>
        <w:ind w:left="1701"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EA673F8"/>
    <w:multiLevelType w:val="multilevel"/>
    <w:tmpl w:val="59E29EC0"/>
    <w:lvl w:ilvl="0">
      <w:start w:val="1"/>
      <w:numFmt w:val="bullet"/>
      <w:lvlText w:val=""/>
      <w:lvlJc w:val="left"/>
      <w:pPr>
        <w:tabs>
          <w:tab w:val="num" w:pos="737"/>
        </w:tabs>
        <w:ind w:left="737" w:hanging="283"/>
      </w:pPr>
      <w:rPr>
        <w:rFonts w:ascii="Symbol" w:hAnsi="Symbol" w:hint="default"/>
        <w:sz w:val="24"/>
      </w:rPr>
    </w:lvl>
    <w:lvl w:ilvl="1">
      <w:start w:val="1"/>
      <w:numFmt w:val="bullet"/>
      <w:lvlText w:val="o"/>
      <w:lvlJc w:val="left"/>
      <w:pPr>
        <w:tabs>
          <w:tab w:val="num" w:pos="1021"/>
        </w:tabs>
        <w:ind w:left="1021" w:hanging="284"/>
      </w:pPr>
      <w:rPr>
        <w:rFonts w:ascii="Courier New" w:hAnsi="Courier New" w:hint="default"/>
      </w:rPr>
    </w:lvl>
    <w:lvl w:ilvl="2">
      <w:start w:val="1"/>
      <w:numFmt w:val="bullet"/>
      <w:lvlText w:val=""/>
      <w:lvlJc w:val="left"/>
      <w:pPr>
        <w:tabs>
          <w:tab w:val="num" w:pos="1304"/>
        </w:tabs>
        <w:ind w:left="1304" w:hanging="283"/>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4F5A0117"/>
    <w:multiLevelType w:val="multilevel"/>
    <w:tmpl w:val="30B61F02"/>
    <w:lvl w:ilvl="0">
      <w:start w:val="1"/>
      <w:numFmt w:val="bullet"/>
      <w:lvlText w:val=""/>
      <w:lvlJc w:val="left"/>
      <w:pPr>
        <w:tabs>
          <w:tab w:val="num" w:pos="473"/>
        </w:tabs>
        <w:ind w:left="0" w:firstLine="113"/>
      </w:pPr>
      <w:rPr>
        <w:rFonts w:ascii="Symbol" w:hAnsi="Symbol"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87" w15:restartNumberingAfterBreak="0">
    <w:nsid w:val="500D70F8"/>
    <w:multiLevelType w:val="multilevel"/>
    <w:tmpl w:val="500D70F8"/>
    <w:name w:val="WW8Num24"/>
    <w:lvl w:ilvl="0">
      <w:start w:val="1"/>
      <w:numFmt w:val="bullet"/>
      <w:lvlText w:val=""/>
      <w:lvlJc w:val="left"/>
      <w:pPr>
        <w:tabs>
          <w:tab w:val="left" w:pos="397"/>
        </w:tabs>
        <w:ind w:left="397" w:hanging="397"/>
      </w:pPr>
      <w:rPr>
        <w:rFonts w:ascii="Symbol" w:hAnsi="Symbol"/>
      </w:rPr>
    </w:lvl>
    <w:lvl w:ilvl="1">
      <w:start w:val="1"/>
      <w:numFmt w:val="bullet"/>
      <w:lvlText w:val=""/>
      <w:lvlJc w:val="left"/>
      <w:pPr>
        <w:tabs>
          <w:tab w:val="left" w:pos="794"/>
        </w:tabs>
        <w:ind w:left="794" w:hanging="397"/>
      </w:pPr>
      <w:rPr>
        <w:rFonts w:ascii="Symbol" w:hAnsi="Symbol"/>
      </w:rPr>
    </w:lvl>
    <w:lvl w:ilvl="2">
      <w:start w:val="1"/>
      <w:numFmt w:val="bullet"/>
      <w:lvlText w:val=""/>
      <w:lvlJc w:val="left"/>
      <w:pPr>
        <w:tabs>
          <w:tab w:val="left" w:pos="3011"/>
        </w:tabs>
        <w:ind w:left="3011" w:hanging="360"/>
      </w:pPr>
      <w:rPr>
        <w:rFonts w:ascii="Wingdings" w:hAnsi="Wingdings"/>
      </w:rPr>
    </w:lvl>
    <w:lvl w:ilvl="3">
      <w:start w:val="1"/>
      <w:numFmt w:val="bullet"/>
      <w:lvlText w:val=""/>
      <w:lvlJc w:val="left"/>
      <w:pPr>
        <w:tabs>
          <w:tab w:val="left" w:pos="3731"/>
        </w:tabs>
        <w:ind w:left="3731" w:hanging="360"/>
      </w:pPr>
      <w:rPr>
        <w:rFonts w:ascii="Symbol" w:hAnsi="Symbol"/>
      </w:rPr>
    </w:lvl>
    <w:lvl w:ilvl="4">
      <w:start w:val="1"/>
      <w:numFmt w:val="bullet"/>
      <w:lvlText w:val="o"/>
      <w:lvlJc w:val="left"/>
      <w:pPr>
        <w:tabs>
          <w:tab w:val="left" w:pos="4451"/>
        </w:tabs>
        <w:ind w:left="4451" w:hanging="360"/>
      </w:pPr>
      <w:rPr>
        <w:rFonts w:ascii="Courier New" w:hAnsi="Courier New"/>
      </w:rPr>
    </w:lvl>
    <w:lvl w:ilvl="5">
      <w:start w:val="1"/>
      <w:numFmt w:val="bullet"/>
      <w:lvlText w:val=""/>
      <w:lvlJc w:val="left"/>
      <w:pPr>
        <w:tabs>
          <w:tab w:val="left" w:pos="5171"/>
        </w:tabs>
        <w:ind w:left="5171" w:hanging="360"/>
      </w:pPr>
      <w:rPr>
        <w:rFonts w:ascii="Wingdings" w:hAnsi="Wingdings"/>
      </w:rPr>
    </w:lvl>
    <w:lvl w:ilvl="6">
      <w:start w:val="1"/>
      <w:numFmt w:val="bullet"/>
      <w:lvlText w:val=""/>
      <w:lvlJc w:val="left"/>
      <w:pPr>
        <w:tabs>
          <w:tab w:val="left" w:pos="5891"/>
        </w:tabs>
        <w:ind w:left="5891" w:hanging="360"/>
      </w:pPr>
      <w:rPr>
        <w:rFonts w:ascii="Symbol" w:hAnsi="Symbol"/>
      </w:rPr>
    </w:lvl>
    <w:lvl w:ilvl="7">
      <w:start w:val="1"/>
      <w:numFmt w:val="bullet"/>
      <w:lvlText w:val="o"/>
      <w:lvlJc w:val="left"/>
      <w:pPr>
        <w:tabs>
          <w:tab w:val="left" w:pos="6611"/>
        </w:tabs>
        <w:ind w:left="6611" w:hanging="360"/>
      </w:pPr>
      <w:rPr>
        <w:rFonts w:ascii="Courier New" w:hAnsi="Courier New"/>
      </w:rPr>
    </w:lvl>
    <w:lvl w:ilvl="8">
      <w:start w:val="1"/>
      <w:numFmt w:val="bullet"/>
      <w:lvlText w:val=""/>
      <w:lvlJc w:val="left"/>
      <w:pPr>
        <w:tabs>
          <w:tab w:val="left" w:pos="7331"/>
        </w:tabs>
        <w:ind w:left="7331" w:hanging="360"/>
      </w:pPr>
      <w:rPr>
        <w:rFonts w:ascii="Wingdings" w:hAnsi="Wingdings"/>
      </w:rPr>
    </w:lvl>
  </w:abstractNum>
  <w:abstractNum w:abstractNumId="88" w15:restartNumberingAfterBreak="0">
    <w:nsid w:val="500D7106"/>
    <w:multiLevelType w:val="multilevel"/>
    <w:tmpl w:val="500D7106"/>
    <w:name w:val="Нумерованный список 15"/>
    <w:lvl w:ilvl="0">
      <w:start w:val="1"/>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89" w15:restartNumberingAfterBreak="0">
    <w:nsid w:val="500D710A"/>
    <w:multiLevelType w:val="multilevel"/>
    <w:tmpl w:val="029ED9B2"/>
    <w:name w:val="Нумерованный список 19"/>
    <w:lvl w:ilvl="0">
      <w:start w:val="1"/>
      <w:numFmt w:val="decimal"/>
      <w:lvlText w:val="%1."/>
      <w:lvlJc w:val="left"/>
      <w:pPr>
        <w:tabs>
          <w:tab w:val="num" w:pos="502"/>
        </w:tabs>
        <w:ind w:left="502" w:hanging="360"/>
      </w:pPr>
      <w:rPr>
        <w:rFonts w:cs="Times New Roman" w:hint="default"/>
      </w:rPr>
    </w:lvl>
    <w:lvl w:ilvl="1">
      <w:start w:val="1"/>
      <w:numFmt w:val="decimal"/>
      <w:lvlText w:val="%1.%2."/>
      <w:lvlJc w:val="left"/>
      <w:pPr>
        <w:tabs>
          <w:tab w:val="num" w:pos="934"/>
        </w:tabs>
        <w:ind w:left="934" w:hanging="432"/>
      </w:pPr>
      <w:rPr>
        <w:rFonts w:cs="Times New Roman" w:hint="default"/>
      </w:rPr>
    </w:lvl>
    <w:lvl w:ilvl="2">
      <w:start w:val="1"/>
      <w:numFmt w:val="decimal"/>
      <w:lvlText w:val="%1.%2.%3."/>
      <w:lvlJc w:val="left"/>
      <w:pPr>
        <w:tabs>
          <w:tab w:val="num" w:pos="1072"/>
        </w:tabs>
        <w:ind w:left="1072" w:hanging="504"/>
      </w:pPr>
      <w:rPr>
        <w:rFonts w:cs="Times New Roman" w:hint="default"/>
        <w:sz w:val="24"/>
        <w:szCs w:val="24"/>
      </w:rPr>
    </w:lvl>
    <w:lvl w:ilvl="3">
      <w:start w:val="1"/>
      <w:numFmt w:val="decimal"/>
      <w:lvlText w:val="%1.%2.%3.%4."/>
      <w:lvlJc w:val="left"/>
      <w:pPr>
        <w:tabs>
          <w:tab w:val="num" w:pos="1358"/>
        </w:tabs>
        <w:ind w:left="1358" w:hanging="648"/>
      </w:pPr>
      <w:rPr>
        <w:rFonts w:ascii="Times New Roman" w:hAnsi="Times New Roman" w:cs="Times New Roman" w:hint="default"/>
        <w:b/>
      </w:rPr>
    </w:lvl>
    <w:lvl w:ilvl="4">
      <w:start w:val="1"/>
      <w:numFmt w:val="decimal"/>
      <w:lvlText w:val="%1.%2.%3.%4.%5."/>
      <w:lvlJc w:val="left"/>
      <w:pPr>
        <w:tabs>
          <w:tab w:val="num" w:pos="3344"/>
        </w:tabs>
        <w:ind w:left="3344" w:hanging="792"/>
      </w:pPr>
      <w:rPr>
        <w:rFonts w:cs="Times New Roman" w:hint="default"/>
      </w:rPr>
    </w:lvl>
    <w:lvl w:ilvl="5">
      <w:start w:val="1"/>
      <w:numFmt w:val="decimal"/>
      <w:lvlText w:val="%1.%2.%3.%4.%5.%6."/>
      <w:lvlJc w:val="left"/>
      <w:pPr>
        <w:tabs>
          <w:tab w:val="num" w:pos="2878"/>
        </w:tabs>
        <w:ind w:left="2878" w:hanging="936"/>
      </w:pPr>
      <w:rPr>
        <w:rFonts w:cs="Times New Roman" w:hint="default"/>
      </w:rPr>
    </w:lvl>
    <w:lvl w:ilvl="6">
      <w:start w:val="1"/>
      <w:numFmt w:val="decimal"/>
      <w:lvlText w:val="%1.%2.%3.%4.%5.%6.%7."/>
      <w:lvlJc w:val="left"/>
      <w:pPr>
        <w:tabs>
          <w:tab w:val="num" w:pos="3382"/>
        </w:tabs>
        <w:ind w:left="3382" w:hanging="1080"/>
      </w:pPr>
      <w:rPr>
        <w:rFonts w:cs="Times New Roman" w:hint="default"/>
      </w:rPr>
    </w:lvl>
    <w:lvl w:ilvl="7">
      <w:start w:val="1"/>
      <w:numFmt w:val="decimal"/>
      <w:lvlText w:val="%1.%2.%3.%4.%5.%6.%7.%8."/>
      <w:lvlJc w:val="left"/>
      <w:pPr>
        <w:tabs>
          <w:tab w:val="num" w:pos="3886"/>
        </w:tabs>
        <w:ind w:left="3886" w:hanging="1224"/>
      </w:pPr>
      <w:rPr>
        <w:rFonts w:cs="Times New Roman" w:hint="default"/>
      </w:rPr>
    </w:lvl>
    <w:lvl w:ilvl="8">
      <w:start w:val="1"/>
      <w:numFmt w:val="decimal"/>
      <w:lvlText w:val="%1.%2.%3.%4.%5.%6.%7.%8.%9."/>
      <w:lvlJc w:val="left"/>
      <w:pPr>
        <w:tabs>
          <w:tab w:val="num" w:pos="4462"/>
        </w:tabs>
        <w:ind w:left="4462" w:hanging="1440"/>
      </w:pPr>
      <w:rPr>
        <w:rFonts w:cs="Times New Roman" w:hint="default"/>
      </w:rPr>
    </w:lvl>
  </w:abstractNum>
  <w:abstractNum w:abstractNumId="90" w15:restartNumberingAfterBreak="0">
    <w:nsid w:val="500D710F"/>
    <w:multiLevelType w:val="multilevel"/>
    <w:tmpl w:val="95FC6FC2"/>
    <w:name w:val="Нумерованный список 24"/>
    <w:lvl w:ilvl="0">
      <w:start w:val="1"/>
      <w:numFmt w:val="bullet"/>
      <w:lvlText w:val=""/>
      <w:lvlJc w:val="left"/>
      <w:pPr>
        <w:tabs>
          <w:tab w:val="num" w:pos="717"/>
        </w:tabs>
        <w:ind w:left="717" w:hanging="360"/>
      </w:pPr>
      <w:rPr>
        <w:rFonts w:ascii="Symbol" w:hAnsi="Symbol" w:hint="default"/>
        <w:color w:val="auto"/>
      </w:rPr>
    </w:lvl>
    <w:lvl w:ilvl="1">
      <w:start w:val="1"/>
      <w:numFmt w:val="bullet"/>
      <w:lvlText w:val=""/>
      <w:lvlJc w:val="left"/>
      <w:pPr>
        <w:tabs>
          <w:tab w:val="num" w:pos="1437"/>
        </w:tabs>
        <w:ind w:left="1437" w:hanging="360"/>
      </w:pPr>
      <w:rPr>
        <w:rFonts w:ascii="Symbol" w:hAnsi="Symbol" w:hint="default"/>
      </w:rPr>
    </w:lvl>
    <w:lvl w:ilvl="2">
      <w:start w:val="1"/>
      <w:numFmt w:val="lowerRoman"/>
      <w:lvlText w:val="%3."/>
      <w:lvlJc w:val="left"/>
      <w:pPr>
        <w:tabs>
          <w:tab w:val="num" w:pos="2157"/>
        </w:tabs>
        <w:ind w:left="2157" w:hanging="180"/>
      </w:pPr>
      <w:rPr>
        <w:rFonts w:cs="Times New Roman" w:hint="default"/>
      </w:rPr>
    </w:lvl>
    <w:lvl w:ilvl="3">
      <w:start w:val="1"/>
      <w:numFmt w:val="decimal"/>
      <w:lvlText w:val="%4."/>
      <w:lvlJc w:val="left"/>
      <w:pPr>
        <w:tabs>
          <w:tab w:val="num" w:pos="2877"/>
        </w:tabs>
        <w:ind w:left="2877" w:hanging="360"/>
      </w:pPr>
      <w:rPr>
        <w:rFonts w:cs="Times New Roman" w:hint="default"/>
      </w:rPr>
    </w:lvl>
    <w:lvl w:ilvl="4">
      <w:start w:val="1"/>
      <w:numFmt w:val="lowerLetter"/>
      <w:lvlText w:val="%5."/>
      <w:lvlJc w:val="left"/>
      <w:pPr>
        <w:tabs>
          <w:tab w:val="num" w:pos="3597"/>
        </w:tabs>
        <w:ind w:left="3597" w:hanging="360"/>
      </w:pPr>
      <w:rPr>
        <w:rFonts w:cs="Times New Roman" w:hint="default"/>
      </w:rPr>
    </w:lvl>
    <w:lvl w:ilvl="5">
      <w:start w:val="1"/>
      <w:numFmt w:val="lowerRoman"/>
      <w:lvlText w:val="%6."/>
      <w:lvlJc w:val="left"/>
      <w:pPr>
        <w:tabs>
          <w:tab w:val="num" w:pos="4317"/>
        </w:tabs>
        <w:ind w:left="4317" w:hanging="180"/>
      </w:pPr>
      <w:rPr>
        <w:rFonts w:cs="Times New Roman" w:hint="default"/>
      </w:rPr>
    </w:lvl>
    <w:lvl w:ilvl="6">
      <w:start w:val="1"/>
      <w:numFmt w:val="decimal"/>
      <w:lvlText w:val="%7."/>
      <w:lvlJc w:val="left"/>
      <w:pPr>
        <w:tabs>
          <w:tab w:val="num" w:pos="5037"/>
        </w:tabs>
        <w:ind w:left="5037" w:hanging="360"/>
      </w:pPr>
      <w:rPr>
        <w:rFonts w:cs="Times New Roman" w:hint="default"/>
      </w:rPr>
    </w:lvl>
    <w:lvl w:ilvl="7">
      <w:start w:val="1"/>
      <w:numFmt w:val="lowerLetter"/>
      <w:lvlText w:val="%8."/>
      <w:lvlJc w:val="left"/>
      <w:pPr>
        <w:tabs>
          <w:tab w:val="num" w:pos="5757"/>
        </w:tabs>
        <w:ind w:left="5757" w:hanging="360"/>
      </w:pPr>
      <w:rPr>
        <w:rFonts w:cs="Times New Roman" w:hint="default"/>
      </w:rPr>
    </w:lvl>
    <w:lvl w:ilvl="8">
      <w:start w:val="1"/>
      <w:numFmt w:val="lowerRoman"/>
      <w:lvlText w:val="%9."/>
      <w:lvlJc w:val="left"/>
      <w:pPr>
        <w:tabs>
          <w:tab w:val="num" w:pos="6477"/>
        </w:tabs>
        <w:ind w:left="6477" w:hanging="180"/>
      </w:pPr>
      <w:rPr>
        <w:rFonts w:cs="Times New Roman" w:hint="default"/>
      </w:rPr>
    </w:lvl>
  </w:abstractNum>
  <w:abstractNum w:abstractNumId="91" w15:restartNumberingAfterBreak="0">
    <w:nsid w:val="516556FE"/>
    <w:multiLevelType w:val="hybridMultilevel"/>
    <w:tmpl w:val="42BEF784"/>
    <w:lvl w:ilvl="0" w:tplc="5D82A80E">
      <w:start w:val="1"/>
      <w:numFmt w:val="decimal"/>
      <w:lvlText w:val="%1.)"/>
      <w:lvlJc w:val="left"/>
      <w:pPr>
        <w:tabs>
          <w:tab w:val="num" w:pos="1080"/>
        </w:tabs>
        <w:ind w:left="1021" w:hanging="301"/>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2" w15:restartNumberingAfterBreak="0">
    <w:nsid w:val="51835EA4"/>
    <w:multiLevelType w:val="multilevel"/>
    <w:tmpl w:val="97FC1F60"/>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93" w15:restartNumberingAfterBreak="0">
    <w:nsid w:val="54407001"/>
    <w:multiLevelType w:val="multilevel"/>
    <w:tmpl w:val="33CA29E6"/>
    <w:lvl w:ilvl="0">
      <w:start w:val="1"/>
      <w:numFmt w:val="bullet"/>
      <w:lvlText w:val="‒"/>
      <w:lvlJc w:val="left"/>
      <w:pPr>
        <w:ind w:left="1287" w:hanging="360"/>
      </w:pPr>
      <w:rPr>
        <w:rFonts w:ascii="Times New Roman" w:hAnsi="Times New Roman" w:cs="Times New Roman" w:hint="default"/>
      </w:rPr>
    </w:lvl>
    <w:lvl w:ilvl="1">
      <w:start w:val="1"/>
      <w:numFmt w:val="bullet"/>
      <w:lvlText w:val=""/>
      <w:lvlJc w:val="left"/>
      <w:pPr>
        <w:ind w:left="2007" w:hanging="360"/>
      </w:pPr>
      <w:rPr>
        <w:rFonts w:ascii="Symbol" w:hAnsi="Symbol"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94" w15:restartNumberingAfterBreak="0">
    <w:nsid w:val="568F797C"/>
    <w:multiLevelType w:val="hybridMultilevel"/>
    <w:tmpl w:val="C8CAA9DA"/>
    <w:name w:val="14223222222222"/>
    <w:lvl w:ilvl="0" w:tplc="1E9492AE">
      <w:start w:val="1"/>
      <w:numFmt w:val="decimal"/>
      <w:lvlText w:val="9.1.1.%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7022BA9"/>
    <w:multiLevelType w:val="hybridMultilevel"/>
    <w:tmpl w:val="CF220A8A"/>
    <w:lvl w:ilvl="0" w:tplc="155CB23E">
      <w:start w:val="1"/>
      <w:numFmt w:val="bullet"/>
      <w:lvlText w:val="­"/>
      <w:lvlJc w:val="left"/>
      <w:pPr>
        <w:tabs>
          <w:tab w:val="num" w:pos="720"/>
        </w:tabs>
        <w:ind w:left="720" w:hanging="360"/>
      </w:pPr>
      <w:rPr>
        <w:rFonts w:ascii="Courier New" w:hAnsi="Courier New" w:hint="default"/>
      </w:rPr>
    </w:lvl>
    <w:lvl w:ilvl="1" w:tplc="DBB6573A">
      <w:start w:val="1"/>
      <w:numFmt w:val="bullet"/>
      <w:lvlText w:val="­"/>
      <w:lvlJc w:val="left"/>
      <w:pPr>
        <w:tabs>
          <w:tab w:val="num" w:pos="1440"/>
        </w:tabs>
        <w:ind w:left="1440" w:hanging="360"/>
      </w:pPr>
      <w:rPr>
        <w:rFonts w:ascii="Courier New" w:hAnsi="Courier New" w:hint="default"/>
      </w:rPr>
    </w:lvl>
    <w:lvl w:ilvl="2" w:tplc="B6708DC2">
      <w:start w:val="1"/>
      <w:numFmt w:val="bullet"/>
      <w:lvlText w:val=""/>
      <w:lvlJc w:val="left"/>
      <w:pPr>
        <w:tabs>
          <w:tab w:val="num" w:pos="2160"/>
        </w:tabs>
        <w:ind w:left="2160" w:hanging="360"/>
      </w:pPr>
      <w:rPr>
        <w:rFonts w:ascii="Wingdings" w:hAnsi="Wingdings" w:hint="default"/>
      </w:rPr>
    </w:lvl>
    <w:lvl w:ilvl="3" w:tplc="C5B2CEEA">
      <w:start w:val="1"/>
      <w:numFmt w:val="bullet"/>
      <w:lvlText w:val=""/>
      <w:lvlJc w:val="left"/>
      <w:pPr>
        <w:tabs>
          <w:tab w:val="num" w:pos="2880"/>
        </w:tabs>
        <w:ind w:left="2880" w:hanging="360"/>
      </w:pPr>
      <w:rPr>
        <w:rFonts w:ascii="Symbol" w:hAnsi="Symbol" w:hint="default"/>
      </w:rPr>
    </w:lvl>
    <w:lvl w:ilvl="4" w:tplc="7BCA7AB2">
      <w:start w:val="1"/>
      <w:numFmt w:val="bullet"/>
      <w:lvlText w:val="o"/>
      <w:lvlJc w:val="left"/>
      <w:pPr>
        <w:tabs>
          <w:tab w:val="num" w:pos="3600"/>
        </w:tabs>
        <w:ind w:left="3600" w:hanging="360"/>
      </w:pPr>
      <w:rPr>
        <w:rFonts w:ascii="Courier New" w:hAnsi="Courier New" w:hint="default"/>
      </w:rPr>
    </w:lvl>
    <w:lvl w:ilvl="5" w:tplc="75AE0C2E">
      <w:start w:val="1"/>
      <w:numFmt w:val="bullet"/>
      <w:lvlText w:val=""/>
      <w:lvlJc w:val="left"/>
      <w:pPr>
        <w:tabs>
          <w:tab w:val="num" w:pos="4320"/>
        </w:tabs>
        <w:ind w:left="4320" w:hanging="360"/>
      </w:pPr>
      <w:rPr>
        <w:rFonts w:ascii="Wingdings" w:hAnsi="Wingdings" w:hint="default"/>
      </w:rPr>
    </w:lvl>
    <w:lvl w:ilvl="6" w:tplc="C088BE24">
      <w:start w:val="1"/>
      <w:numFmt w:val="bullet"/>
      <w:lvlText w:val=""/>
      <w:lvlJc w:val="left"/>
      <w:pPr>
        <w:tabs>
          <w:tab w:val="num" w:pos="5040"/>
        </w:tabs>
        <w:ind w:left="5040" w:hanging="360"/>
      </w:pPr>
      <w:rPr>
        <w:rFonts w:ascii="Symbol" w:hAnsi="Symbol" w:hint="default"/>
      </w:rPr>
    </w:lvl>
    <w:lvl w:ilvl="7" w:tplc="229E5490">
      <w:start w:val="1"/>
      <w:numFmt w:val="bullet"/>
      <w:lvlText w:val="o"/>
      <w:lvlJc w:val="left"/>
      <w:pPr>
        <w:tabs>
          <w:tab w:val="num" w:pos="5760"/>
        </w:tabs>
        <w:ind w:left="5760" w:hanging="360"/>
      </w:pPr>
      <w:rPr>
        <w:rFonts w:ascii="Courier New" w:hAnsi="Courier New" w:hint="default"/>
      </w:rPr>
    </w:lvl>
    <w:lvl w:ilvl="8" w:tplc="6F4C11EA">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9997ADB"/>
    <w:multiLevelType w:val="multilevel"/>
    <w:tmpl w:val="8F3A402C"/>
    <w:lvl w:ilvl="0">
      <w:start w:val="1"/>
      <w:numFmt w:val="bullet"/>
      <w:lvlText w:val=""/>
      <w:lvlJc w:val="left"/>
      <w:pPr>
        <w:ind w:left="1134" w:hanging="425"/>
      </w:pPr>
      <w:rPr>
        <w:rFonts w:ascii="Symbol" w:hAnsi="Symbol" w:hint="default"/>
      </w:rPr>
    </w:lvl>
    <w:lvl w:ilvl="1">
      <w:start w:val="1"/>
      <w:numFmt w:val="bullet"/>
      <w:lvlText w:val="o"/>
      <w:lvlJc w:val="left"/>
      <w:pPr>
        <w:ind w:left="1503" w:hanging="423"/>
      </w:pPr>
      <w:rPr>
        <w:rFonts w:ascii="Courier New" w:hAnsi="Courier New" w:hint="default"/>
      </w:rPr>
    </w:lvl>
    <w:lvl w:ilvl="2">
      <w:start w:val="1"/>
      <w:numFmt w:val="bullet"/>
      <w:lvlText w:val=""/>
      <w:lvlJc w:val="left"/>
      <w:pPr>
        <w:ind w:left="1871" w:hanging="368"/>
      </w:pPr>
      <w:rPr>
        <w:rFonts w:ascii="Wingdings" w:hAnsi="Wingdings" w:hint="default"/>
      </w:rPr>
    </w:lvl>
    <w:lvl w:ilvl="3">
      <w:start w:val="1"/>
      <w:numFmt w:val="bullet"/>
      <w:lvlText w:val=""/>
      <w:lvlJc w:val="left"/>
      <w:pPr>
        <w:ind w:left="2296" w:hanging="425"/>
      </w:pPr>
      <w:rPr>
        <w:rFonts w:ascii="Symbol" w:hAnsi="Symbol" w:hint="default"/>
      </w:rPr>
    </w:lvl>
    <w:lvl w:ilvl="4">
      <w:start w:val="1"/>
      <w:numFmt w:val="bullet"/>
      <w:lvlText w:val="o"/>
      <w:lvlJc w:val="left"/>
      <w:pPr>
        <w:ind w:left="2722" w:hanging="426"/>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5A652B6B"/>
    <w:multiLevelType w:val="hybridMultilevel"/>
    <w:tmpl w:val="FF4CCF26"/>
    <w:lvl w:ilvl="0" w:tplc="9C9A60A0">
      <w:start w:val="1"/>
      <w:numFmt w:val="bullet"/>
      <w:pStyle w:val="31"/>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98" w15:restartNumberingAfterBreak="0">
    <w:nsid w:val="5A6E78B8"/>
    <w:multiLevelType w:val="multilevel"/>
    <w:tmpl w:val="DF60E2A4"/>
    <w:lvl w:ilvl="0">
      <w:start w:val="1"/>
      <w:numFmt w:val="bullet"/>
      <w:lvlText w:val="–"/>
      <w:lvlJc w:val="left"/>
      <w:pPr>
        <w:ind w:left="851" w:hanging="426"/>
      </w:pPr>
      <w:rPr>
        <w:rFonts w:ascii="Times New Roman" w:hAnsi="Times New Roman" w:cs="Times New Roman" w:hint="default"/>
      </w:rPr>
    </w:lvl>
    <w:lvl w:ilvl="1">
      <w:start w:val="1"/>
      <w:numFmt w:val="bullet"/>
      <w:lvlText w:val="–"/>
      <w:lvlJc w:val="left"/>
      <w:pPr>
        <w:ind w:left="1418" w:hanging="426"/>
      </w:pPr>
      <w:rPr>
        <w:rFonts w:ascii="Times New Roman" w:hAnsi="Times New Roman" w:cs="Times New Roman" w:hint="default"/>
      </w:rPr>
    </w:lvl>
    <w:lvl w:ilvl="2">
      <w:start w:val="1"/>
      <w:numFmt w:val="bullet"/>
      <w:lvlText w:val="–"/>
      <w:lvlJc w:val="left"/>
      <w:pPr>
        <w:tabs>
          <w:tab w:val="num" w:pos="1985"/>
        </w:tabs>
        <w:ind w:left="1985" w:hanging="426"/>
      </w:pPr>
      <w:rPr>
        <w:rFonts w:ascii="Times New Roman" w:hAnsi="Times New Roman" w:cs="Times New Roman" w:hint="default"/>
      </w:rPr>
    </w:lvl>
    <w:lvl w:ilvl="3">
      <w:start w:val="1"/>
      <w:numFmt w:val="bullet"/>
      <w:lvlText w:val="–"/>
      <w:lvlJc w:val="left"/>
      <w:pPr>
        <w:ind w:left="2552" w:hanging="426"/>
      </w:pPr>
      <w:rPr>
        <w:rFonts w:ascii="Times New Roman" w:hAnsi="Times New Roman" w:cs="Times New Roman" w:hint="default"/>
      </w:rPr>
    </w:lvl>
    <w:lvl w:ilvl="4">
      <w:start w:val="1"/>
      <w:numFmt w:val="bullet"/>
      <w:lvlText w:val="–"/>
      <w:lvlJc w:val="left"/>
      <w:pPr>
        <w:ind w:left="3119" w:hanging="426"/>
      </w:pPr>
      <w:rPr>
        <w:rFonts w:ascii="Times New Roman" w:hAnsi="Times New Roman" w:cs="Times New Roman" w:hint="default"/>
      </w:rPr>
    </w:lvl>
    <w:lvl w:ilvl="5">
      <w:start w:val="1"/>
      <w:numFmt w:val="lowerRoman"/>
      <w:lvlText w:val="(%6)"/>
      <w:lvlJc w:val="left"/>
      <w:pPr>
        <w:ind w:left="3686" w:hanging="426"/>
      </w:pPr>
      <w:rPr>
        <w:rFonts w:hint="default"/>
      </w:rPr>
    </w:lvl>
    <w:lvl w:ilvl="6">
      <w:start w:val="1"/>
      <w:numFmt w:val="decimal"/>
      <w:lvlText w:val="%7."/>
      <w:lvlJc w:val="left"/>
      <w:pPr>
        <w:ind w:left="4253" w:hanging="426"/>
      </w:pPr>
      <w:rPr>
        <w:rFonts w:hint="default"/>
      </w:rPr>
    </w:lvl>
    <w:lvl w:ilvl="7">
      <w:start w:val="1"/>
      <w:numFmt w:val="lowerLetter"/>
      <w:lvlText w:val="%8."/>
      <w:lvlJc w:val="left"/>
      <w:pPr>
        <w:ind w:left="4820" w:hanging="426"/>
      </w:pPr>
      <w:rPr>
        <w:rFonts w:hint="default"/>
      </w:rPr>
    </w:lvl>
    <w:lvl w:ilvl="8">
      <w:start w:val="1"/>
      <w:numFmt w:val="lowerRoman"/>
      <w:lvlText w:val="%9."/>
      <w:lvlJc w:val="left"/>
      <w:pPr>
        <w:ind w:left="5387" w:hanging="426"/>
      </w:pPr>
      <w:rPr>
        <w:rFonts w:hint="default"/>
      </w:rPr>
    </w:lvl>
  </w:abstractNum>
  <w:abstractNum w:abstractNumId="99" w15:restartNumberingAfterBreak="0">
    <w:nsid w:val="5AE4192E"/>
    <w:multiLevelType w:val="hybridMultilevel"/>
    <w:tmpl w:val="EAE018CC"/>
    <w:lvl w:ilvl="0" w:tplc="D3F61702">
      <w:start w:val="1"/>
      <w:numFmt w:val="decimal"/>
      <w:pStyle w:val="a1"/>
      <w:suff w:val="space"/>
      <w:lvlText w:val="Таблица %1"/>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5B593462"/>
    <w:multiLevelType w:val="multilevel"/>
    <w:tmpl w:val="3446DF96"/>
    <w:lvl w:ilvl="0">
      <w:start w:val="1"/>
      <w:numFmt w:val="decimal"/>
      <w:suff w:val="space"/>
      <w:lvlText w:val="%1."/>
      <w:lvlJc w:val="left"/>
      <w:pPr>
        <w:ind w:left="709"/>
      </w:pPr>
      <w:rPr>
        <w:rFonts w:cs="Times New Roman" w:hint="default"/>
      </w:rPr>
    </w:lvl>
    <w:lvl w:ilvl="1">
      <w:start w:val="1"/>
      <w:numFmt w:val="decimal"/>
      <w:isLgl/>
      <w:suff w:val="space"/>
      <w:lvlText w:val="%1.%2"/>
      <w:lvlJc w:val="left"/>
      <w:pPr>
        <w:ind w:left="10065" w:hanging="425"/>
      </w:pPr>
      <w:rPr>
        <w:rFonts w:cs="Times New Roman" w:hint="default"/>
        <w:b/>
      </w:rPr>
    </w:lvl>
    <w:lvl w:ilvl="2">
      <w:start w:val="1"/>
      <w:numFmt w:val="decimal"/>
      <w:isLgl/>
      <w:suff w:val="space"/>
      <w:lvlText w:val="%1.%2.%3"/>
      <w:lvlJc w:val="left"/>
      <w:pPr>
        <w:ind w:left="1288" w:hanging="720"/>
      </w:pPr>
      <w:rPr>
        <w:rFonts w:cs="Times New Roman" w:hint="default"/>
        <w:b/>
      </w:rPr>
    </w:lvl>
    <w:lvl w:ilvl="3">
      <w:start w:val="1"/>
      <w:numFmt w:val="decimal"/>
      <w:isLgl/>
      <w:suff w:val="space"/>
      <w:lvlText w:val="%1.%2.%3.%4"/>
      <w:lvlJc w:val="left"/>
      <w:pPr>
        <w:ind w:left="1571"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01" w15:restartNumberingAfterBreak="0">
    <w:nsid w:val="5EE7026A"/>
    <w:multiLevelType w:val="multilevel"/>
    <w:tmpl w:val="99BEA0B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2" w15:restartNumberingAfterBreak="0">
    <w:nsid w:val="5F3239B7"/>
    <w:multiLevelType w:val="multilevel"/>
    <w:tmpl w:val="31EED1C0"/>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ind w:left="1440" w:hanging="360"/>
      </w:pPr>
      <w:rPr>
        <w:rFonts w:ascii="Symbol" w:hAnsi="Symbol" w:hint="default"/>
        <w:w w:val="100"/>
        <w:position w:val="3"/>
        <w:sz w:val="16"/>
        <w:szCs w:val="9"/>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60FE3846"/>
    <w:multiLevelType w:val="hybridMultilevel"/>
    <w:tmpl w:val="3F7CD8F4"/>
    <w:lvl w:ilvl="0" w:tplc="B8BA4EBE">
      <w:start w:val="1"/>
      <w:numFmt w:val="russianLower"/>
      <w:lvlText w:val="%1)"/>
      <w:lvlJc w:val="left"/>
      <w:pPr>
        <w:ind w:left="1080" w:hanging="360"/>
      </w:pPr>
      <w:rPr>
        <w:rFonts w:hint="default"/>
        <w:b w:val="0"/>
        <w:i w:val="0"/>
      </w:rPr>
    </w:lvl>
    <w:lvl w:ilvl="1" w:tplc="FFFFFFFF">
      <w:start w:val="1"/>
      <w:numFmt w:val="bullet"/>
      <w:lvlText w:val="̶"/>
      <w:lvlJc w:val="left"/>
      <w:pPr>
        <w:tabs>
          <w:tab w:val="num" w:pos="1888"/>
        </w:tabs>
        <w:ind w:left="1888" w:hanging="470"/>
      </w:pPr>
      <w:rPr>
        <w:rFonts w:ascii="Times New Roman" w:hAnsi="Times New Roman" w:cs="Times New Roman" w:hint="default"/>
      </w:rPr>
    </w:lvl>
    <w:lvl w:ilvl="2" w:tplc="FFFFFFFF">
      <w:start w:val="1"/>
      <w:numFmt w:val="lowerRoman"/>
      <w:lvlText w:val="%3)"/>
      <w:lvlJc w:val="left"/>
      <w:pPr>
        <w:tabs>
          <w:tab w:val="num" w:pos="2586"/>
        </w:tabs>
        <w:ind w:left="2586" w:hanging="471"/>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104" w15:restartNumberingAfterBreak="0">
    <w:nsid w:val="63DB1853"/>
    <w:multiLevelType w:val="hybridMultilevel"/>
    <w:tmpl w:val="1174FCAA"/>
    <w:lvl w:ilvl="0" w:tplc="98CC480C">
      <w:start w:val="1"/>
      <w:numFmt w:val="decimal"/>
      <w:lvlText w:val="4.1.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5" w15:restartNumberingAfterBreak="0">
    <w:nsid w:val="66755205"/>
    <w:multiLevelType w:val="hybridMultilevel"/>
    <w:tmpl w:val="1778DBC0"/>
    <w:lvl w:ilvl="0" w:tplc="CEB4516E">
      <w:start w:val="1"/>
      <w:numFmt w:val="bullet"/>
      <w:lvlText w:val="-"/>
      <w:lvlJc w:val="left"/>
      <w:pPr>
        <w:ind w:left="709"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634C024">
      <w:start w:val="1"/>
      <w:numFmt w:val="bullet"/>
      <w:lvlText w:val="˗"/>
      <w:lvlJc w:val="left"/>
      <w:pPr>
        <w:ind w:left="1070" w:hanging="10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560C6F2">
      <w:start w:val="1"/>
      <w:numFmt w:val="bullet"/>
      <w:lvlText w:val="˗"/>
      <w:lvlJc w:val="left"/>
      <w:pPr>
        <w:ind w:left="1267" w:hanging="10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EA219E0">
      <w:start w:val="1"/>
      <w:numFmt w:val="bullet"/>
      <w:lvlText w:val="✓"/>
      <w:lvlJc w:val="left"/>
      <w:pPr>
        <w:ind w:left="1134"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80CB146">
      <w:start w:val="1"/>
      <w:numFmt w:val="bullet"/>
      <w:lvlText w:val="✓"/>
      <w:lvlJc w:val="left"/>
      <w:pPr>
        <w:ind w:left="1370"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B66FDDE">
      <w:start w:val="1"/>
      <w:numFmt w:val="bullet"/>
      <w:lvlText w:val="✓"/>
      <w:lvlJc w:val="left"/>
      <w:pPr>
        <w:ind w:left="160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3E083A">
      <w:start w:val="1"/>
      <w:numFmt w:val="bullet"/>
      <w:lvlText w:val="✓"/>
      <w:lvlJc w:val="left"/>
      <w:pPr>
        <w:ind w:left="1842"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5E2B544">
      <w:start w:val="1"/>
      <w:numFmt w:val="bullet"/>
      <w:lvlText w:val="✓"/>
      <w:lvlJc w:val="left"/>
      <w:pPr>
        <w:ind w:left="2078"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4682696">
      <w:start w:val="1"/>
      <w:numFmt w:val="bullet"/>
      <w:lvlText w:val="✓"/>
      <w:lvlJc w:val="left"/>
      <w:pPr>
        <w:ind w:left="2314"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6" w15:restartNumberingAfterBreak="0">
    <w:nsid w:val="67D82172"/>
    <w:multiLevelType w:val="multilevel"/>
    <w:tmpl w:val="AA3659E6"/>
    <w:lvl w:ilvl="0">
      <w:start w:val="1"/>
      <w:numFmt w:val="bullet"/>
      <w:lvlText w:val=""/>
      <w:lvlJc w:val="left"/>
      <w:pPr>
        <w:ind w:left="1069" w:hanging="360"/>
      </w:pPr>
      <w:rPr>
        <w:rFonts w:ascii="Symbol" w:hAnsi="Symbol" w:hint="default"/>
      </w:rPr>
    </w:lvl>
    <w:lvl w:ilvl="1">
      <w:start w:val="1"/>
      <w:numFmt w:val="bullet"/>
      <w:lvlText w:val=""/>
      <w:lvlJc w:val="left"/>
      <w:pPr>
        <w:ind w:left="1429" w:hanging="360"/>
      </w:pPr>
      <w:rPr>
        <w:rFonts w:ascii="Symbol" w:hAnsi="Symbol" w:hint="default"/>
      </w:rPr>
    </w:lvl>
    <w:lvl w:ilvl="2">
      <w:start w:val="1"/>
      <w:numFmt w:val="bullet"/>
      <w:lvlText w:val=""/>
      <w:lvlJc w:val="left"/>
      <w:pPr>
        <w:ind w:left="1789" w:hanging="360"/>
      </w:pPr>
      <w:rPr>
        <w:rFonts w:ascii="Wingdings" w:hAnsi="Wingdings" w:hint="default"/>
      </w:rPr>
    </w:lvl>
    <w:lvl w:ilvl="3">
      <w:start w:val="1"/>
      <w:numFmt w:val="bullet"/>
      <w:lvlText w:val=""/>
      <w:lvlJc w:val="left"/>
      <w:pPr>
        <w:ind w:left="2149" w:hanging="360"/>
      </w:pPr>
      <w:rPr>
        <w:rFonts w:ascii="Symbol" w:hAnsi="Symbol" w:hint="default"/>
      </w:rPr>
    </w:lvl>
    <w:lvl w:ilvl="4">
      <w:start w:val="1"/>
      <w:numFmt w:val="bullet"/>
      <w:lvlText w:val=""/>
      <w:lvlJc w:val="left"/>
      <w:pPr>
        <w:ind w:left="2509" w:hanging="360"/>
      </w:pPr>
      <w:rPr>
        <w:rFonts w:ascii="Symbol" w:hAnsi="Symbol" w:hint="default"/>
      </w:rPr>
    </w:lvl>
    <w:lvl w:ilvl="5">
      <w:start w:val="1"/>
      <w:numFmt w:val="bullet"/>
      <w:lvlText w:val=""/>
      <w:lvlJc w:val="left"/>
      <w:pPr>
        <w:ind w:left="2869" w:hanging="360"/>
      </w:pPr>
      <w:rPr>
        <w:rFonts w:ascii="Wingdings" w:hAnsi="Wingdings" w:hint="default"/>
      </w:rPr>
    </w:lvl>
    <w:lvl w:ilvl="6">
      <w:start w:val="1"/>
      <w:numFmt w:val="bullet"/>
      <w:lvlText w:val=""/>
      <w:lvlJc w:val="left"/>
      <w:pPr>
        <w:ind w:left="3229" w:hanging="360"/>
      </w:pPr>
      <w:rPr>
        <w:rFonts w:ascii="Wingdings" w:hAnsi="Wingdings" w:hint="default"/>
      </w:rPr>
    </w:lvl>
    <w:lvl w:ilvl="7">
      <w:start w:val="1"/>
      <w:numFmt w:val="bullet"/>
      <w:lvlText w:val=""/>
      <w:lvlJc w:val="left"/>
      <w:pPr>
        <w:ind w:left="3589" w:hanging="360"/>
      </w:pPr>
      <w:rPr>
        <w:rFonts w:ascii="Symbol" w:hAnsi="Symbol" w:hint="default"/>
      </w:rPr>
    </w:lvl>
    <w:lvl w:ilvl="8">
      <w:start w:val="1"/>
      <w:numFmt w:val="bullet"/>
      <w:lvlText w:val=""/>
      <w:lvlJc w:val="left"/>
      <w:pPr>
        <w:ind w:left="3949" w:hanging="360"/>
      </w:pPr>
      <w:rPr>
        <w:rFonts w:ascii="Symbol" w:hAnsi="Symbol" w:hint="default"/>
      </w:rPr>
    </w:lvl>
  </w:abstractNum>
  <w:abstractNum w:abstractNumId="107" w15:restartNumberingAfterBreak="0">
    <w:nsid w:val="68B367F3"/>
    <w:multiLevelType w:val="multilevel"/>
    <w:tmpl w:val="AC56E3F6"/>
    <w:lvl w:ilvl="0">
      <w:start w:val="1"/>
      <w:numFmt w:val="decimal"/>
      <w:suff w:val="space"/>
      <w:lvlText w:val="%1"/>
      <w:lvlJc w:val="left"/>
      <w:pPr>
        <w:ind w:left="454" w:firstLine="0"/>
      </w:pPr>
      <w:rPr>
        <w:rFonts w:hint="default"/>
      </w:rPr>
    </w:lvl>
    <w:lvl w:ilvl="1">
      <w:start w:val="1"/>
      <w:numFmt w:val="decimal"/>
      <w:suff w:val="space"/>
      <w:lvlText w:val="%1.%2"/>
      <w:lvlJc w:val="left"/>
      <w:pPr>
        <w:ind w:left="454" w:firstLine="0"/>
      </w:pPr>
      <w:rPr>
        <w:rFonts w:hint="default"/>
      </w:rPr>
    </w:lvl>
    <w:lvl w:ilvl="2">
      <w:start w:val="1"/>
      <w:numFmt w:val="decimal"/>
      <w:suff w:val="space"/>
      <w:lvlText w:val="%1.%2.%3"/>
      <w:lvlJc w:val="left"/>
      <w:pPr>
        <w:ind w:left="454" w:firstLine="0"/>
      </w:pPr>
      <w:rPr>
        <w:rFonts w:hint="default"/>
      </w:rPr>
    </w:lvl>
    <w:lvl w:ilvl="3">
      <w:start w:val="1"/>
      <w:numFmt w:val="decimal"/>
      <w:suff w:val="space"/>
      <w:lvlText w:val="%1.%2.%3.%4"/>
      <w:lvlJc w:val="left"/>
      <w:pPr>
        <w:ind w:left="454" w:firstLine="0"/>
      </w:pPr>
      <w:rPr>
        <w:rFonts w:hint="default"/>
      </w:rPr>
    </w:lvl>
    <w:lvl w:ilvl="4">
      <w:start w:val="1"/>
      <w:numFmt w:val="decimal"/>
      <w:suff w:val="space"/>
      <w:lvlText w:val="%1.%2.%3.%4.%5"/>
      <w:lvlJc w:val="left"/>
      <w:pPr>
        <w:ind w:left="454" w:firstLine="0"/>
      </w:pPr>
      <w:rPr>
        <w:rFonts w:hint="default"/>
      </w:rPr>
    </w:lvl>
    <w:lvl w:ilvl="5">
      <w:start w:val="1"/>
      <w:numFmt w:val="decimal"/>
      <w:suff w:val="space"/>
      <w:lvlText w:val="%1.%2.%3.%4.%5.%6"/>
      <w:lvlJc w:val="left"/>
      <w:pPr>
        <w:ind w:left="454" w:firstLine="0"/>
      </w:pPr>
      <w:rPr>
        <w:rFonts w:hint="default"/>
      </w:rPr>
    </w:lvl>
    <w:lvl w:ilvl="6">
      <w:start w:val="1"/>
      <w:numFmt w:val="decimal"/>
      <w:lvlText w:val="%1.%2.%3.%4.%5.%6.%7."/>
      <w:lvlJc w:val="left"/>
      <w:pPr>
        <w:tabs>
          <w:tab w:val="num" w:pos="5948"/>
        </w:tabs>
        <w:ind w:left="4148" w:hanging="1080"/>
      </w:pPr>
      <w:rPr>
        <w:rFonts w:hint="default"/>
      </w:rPr>
    </w:lvl>
    <w:lvl w:ilvl="7">
      <w:start w:val="1"/>
      <w:numFmt w:val="decimal"/>
      <w:lvlText w:val="%1.%2.%3.%4.%5.%6.%7.%8."/>
      <w:lvlJc w:val="left"/>
      <w:pPr>
        <w:tabs>
          <w:tab w:val="num" w:pos="6668"/>
        </w:tabs>
        <w:ind w:left="4652" w:hanging="1224"/>
      </w:pPr>
      <w:rPr>
        <w:rFonts w:hint="default"/>
      </w:rPr>
    </w:lvl>
    <w:lvl w:ilvl="8">
      <w:start w:val="1"/>
      <w:numFmt w:val="decimal"/>
      <w:lvlText w:val="%1.%2.%3.%4.%5.%6.%7.%8.%9."/>
      <w:lvlJc w:val="left"/>
      <w:pPr>
        <w:tabs>
          <w:tab w:val="num" w:pos="7748"/>
        </w:tabs>
        <w:ind w:left="5228" w:hanging="1440"/>
      </w:pPr>
      <w:rPr>
        <w:rFonts w:hint="default"/>
      </w:rPr>
    </w:lvl>
  </w:abstractNum>
  <w:abstractNum w:abstractNumId="108" w15:restartNumberingAfterBreak="0">
    <w:nsid w:val="6965281C"/>
    <w:multiLevelType w:val="hybridMultilevel"/>
    <w:tmpl w:val="CDEEDD1A"/>
    <w:lvl w:ilvl="0" w:tplc="2CBC9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6B045146"/>
    <w:multiLevelType w:val="hybridMultilevel"/>
    <w:tmpl w:val="4468BADE"/>
    <w:name w:val="24"/>
    <w:lvl w:ilvl="0" w:tplc="616274BC">
      <w:start w:val="1"/>
      <w:numFmt w:val="decimal"/>
      <w:lvlText w:val="%1."/>
      <w:lvlJc w:val="left"/>
      <w:pPr>
        <w:tabs>
          <w:tab w:val="num" w:pos="1701"/>
        </w:tabs>
        <w:ind w:left="1701"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0" w15:restartNumberingAfterBreak="0">
    <w:nsid w:val="6D471CD5"/>
    <w:multiLevelType w:val="multilevel"/>
    <w:tmpl w:val="54686B36"/>
    <w:lvl w:ilvl="0">
      <w:start w:val="1"/>
      <w:numFmt w:val="bullet"/>
      <w:pStyle w:val="1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russianLower"/>
      <w:lvlText w:val="%3)"/>
      <w:lvlJc w:val="left"/>
      <w:pPr>
        <w:tabs>
          <w:tab w:val="num" w:pos="3905"/>
        </w:tabs>
        <w:ind w:left="3905" w:hanging="360"/>
      </w:pPr>
      <w:rPr>
        <w:rFonts w:hint="default"/>
        <w:sz w:val="24"/>
        <w:szCs w:val="32"/>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E796107"/>
    <w:multiLevelType w:val="hybridMultilevel"/>
    <w:tmpl w:val="097C17E8"/>
    <w:lvl w:ilvl="0" w:tplc="92DA338A">
      <w:start w:val="1"/>
      <w:numFmt w:val="bullet"/>
      <w:lvlText w:val="­"/>
      <w:lvlJc w:val="left"/>
      <w:pPr>
        <w:tabs>
          <w:tab w:val="num" w:pos="1066"/>
        </w:tabs>
        <w:ind w:left="1066" w:hanging="357"/>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2" w15:restartNumberingAfterBreak="0">
    <w:nsid w:val="707876B3"/>
    <w:multiLevelType w:val="hybridMultilevel"/>
    <w:tmpl w:val="0B0C25B8"/>
    <w:lvl w:ilvl="0" w:tplc="012AEDBA">
      <w:start w:val="1"/>
      <w:numFmt w:val="bullet"/>
      <w:pStyle w:val="23"/>
      <w:lvlText w:val=""/>
      <w:lvlJc w:val="left"/>
      <w:pPr>
        <w:ind w:left="1494"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3" w15:restartNumberingAfterBreak="0">
    <w:nsid w:val="713837A5"/>
    <w:multiLevelType w:val="hybridMultilevel"/>
    <w:tmpl w:val="ED70A032"/>
    <w:lvl w:ilvl="0" w:tplc="04190001">
      <w:start w:val="1"/>
      <w:numFmt w:val="bullet"/>
      <w:lvlText w:val=""/>
      <w:lvlJc w:val="left"/>
      <w:pPr>
        <w:ind w:left="1851" w:hanging="360"/>
      </w:pPr>
      <w:rPr>
        <w:rFonts w:ascii="Symbol" w:hAnsi="Symbol" w:hint="default"/>
      </w:rPr>
    </w:lvl>
    <w:lvl w:ilvl="1" w:tplc="FFFFFFFF" w:tentative="1">
      <w:start w:val="1"/>
      <w:numFmt w:val="bullet"/>
      <w:lvlText w:val="o"/>
      <w:lvlJc w:val="left"/>
      <w:pPr>
        <w:ind w:left="2931" w:hanging="360"/>
      </w:pPr>
      <w:rPr>
        <w:rFonts w:ascii="Courier New" w:hAnsi="Courier New" w:cs="Courier New" w:hint="default"/>
      </w:rPr>
    </w:lvl>
    <w:lvl w:ilvl="2" w:tplc="FFFFFFFF">
      <w:start w:val="1"/>
      <w:numFmt w:val="bullet"/>
      <w:lvlText w:val=""/>
      <w:lvlJc w:val="left"/>
      <w:pPr>
        <w:ind w:left="3651" w:hanging="360"/>
      </w:pPr>
      <w:rPr>
        <w:rFonts w:ascii="Wingdings" w:hAnsi="Wingdings" w:hint="default"/>
      </w:rPr>
    </w:lvl>
    <w:lvl w:ilvl="3" w:tplc="FFFFFFFF" w:tentative="1">
      <w:start w:val="1"/>
      <w:numFmt w:val="bullet"/>
      <w:lvlText w:val=""/>
      <w:lvlJc w:val="left"/>
      <w:pPr>
        <w:ind w:left="4371" w:hanging="360"/>
      </w:pPr>
      <w:rPr>
        <w:rFonts w:ascii="Symbol" w:hAnsi="Symbol" w:hint="default"/>
      </w:rPr>
    </w:lvl>
    <w:lvl w:ilvl="4" w:tplc="FFFFFFFF" w:tentative="1">
      <w:start w:val="1"/>
      <w:numFmt w:val="bullet"/>
      <w:lvlText w:val="o"/>
      <w:lvlJc w:val="left"/>
      <w:pPr>
        <w:ind w:left="5091" w:hanging="360"/>
      </w:pPr>
      <w:rPr>
        <w:rFonts w:ascii="Courier New" w:hAnsi="Courier New" w:cs="Courier New" w:hint="default"/>
      </w:rPr>
    </w:lvl>
    <w:lvl w:ilvl="5" w:tplc="FFFFFFFF" w:tentative="1">
      <w:start w:val="1"/>
      <w:numFmt w:val="bullet"/>
      <w:lvlText w:val=""/>
      <w:lvlJc w:val="left"/>
      <w:pPr>
        <w:ind w:left="5811" w:hanging="360"/>
      </w:pPr>
      <w:rPr>
        <w:rFonts w:ascii="Wingdings" w:hAnsi="Wingdings" w:hint="default"/>
      </w:rPr>
    </w:lvl>
    <w:lvl w:ilvl="6" w:tplc="FFFFFFFF" w:tentative="1">
      <w:start w:val="1"/>
      <w:numFmt w:val="bullet"/>
      <w:lvlText w:val=""/>
      <w:lvlJc w:val="left"/>
      <w:pPr>
        <w:ind w:left="6531" w:hanging="360"/>
      </w:pPr>
      <w:rPr>
        <w:rFonts w:ascii="Symbol" w:hAnsi="Symbol" w:hint="default"/>
      </w:rPr>
    </w:lvl>
    <w:lvl w:ilvl="7" w:tplc="FFFFFFFF" w:tentative="1">
      <w:start w:val="1"/>
      <w:numFmt w:val="bullet"/>
      <w:lvlText w:val="o"/>
      <w:lvlJc w:val="left"/>
      <w:pPr>
        <w:ind w:left="7251" w:hanging="360"/>
      </w:pPr>
      <w:rPr>
        <w:rFonts w:ascii="Courier New" w:hAnsi="Courier New" w:cs="Courier New" w:hint="default"/>
      </w:rPr>
    </w:lvl>
    <w:lvl w:ilvl="8" w:tplc="FFFFFFFF" w:tentative="1">
      <w:start w:val="1"/>
      <w:numFmt w:val="bullet"/>
      <w:lvlText w:val=""/>
      <w:lvlJc w:val="left"/>
      <w:pPr>
        <w:ind w:left="7971" w:hanging="360"/>
      </w:pPr>
      <w:rPr>
        <w:rFonts w:ascii="Wingdings" w:hAnsi="Wingdings" w:hint="default"/>
      </w:rPr>
    </w:lvl>
  </w:abstractNum>
  <w:abstractNum w:abstractNumId="114" w15:restartNumberingAfterBreak="0">
    <w:nsid w:val="72557A38"/>
    <w:multiLevelType w:val="multilevel"/>
    <w:tmpl w:val="1902BE40"/>
    <w:lvl w:ilvl="0">
      <w:start w:val="1"/>
      <w:numFmt w:val="decimal"/>
      <w:pStyle w:val="14"/>
      <w:suff w:val="space"/>
      <w:lvlText w:val="%1"/>
      <w:lvlJc w:val="left"/>
      <w:pPr>
        <w:ind w:left="0" w:firstLine="0"/>
      </w:pPr>
      <w:rPr>
        <w:rFonts w:ascii="Times New Roman" w:hAnsi="Times New Roman" w:cs="Times New Roman" w:hint="default"/>
        <w:b/>
        <w:i w:val="0"/>
        <w:iCs w:val="0"/>
        <w:caps w:val="0"/>
        <w:smallCaps w:val="0"/>
        <w:strike w:val="0"/>
        <w:dstrike w:val="0"/>
        <w:noProof w:val="0"/>
        <w:vanish w:val="0"/>
        <w:color w:val="000000"/>
        <w:spacing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4"/>
      <w:suff w:val="space"/>
      <w:lvlText w:val="%1.%2"/>
      <w:lvlJc w:val="left"/>
      <w:pPr>
        <w:ind w:left="0" w:firstLine="0"/>
      </w:pPr>
      <w:rPr>
        <w:rFonts w:ascii="Times New Roman" w:hAnsi="Times New Roman" w:cs="Times New Roman" w:hint="default"/>
        <w:b/>
        <w:i w:val="0"/>
        <w:caps w:val="0"/>
        <w:strike w:val="0"/>
        <w:dstrike w:val="0"/>
        <w:vanish w:val="0"/>
        <w:color w:val="000000"/>
        <w:sz w:val="24"/>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2"/>
      <w:suff w:val="space"/>
      <w:lvlText w:val="%1.%2.%3"/>
      <w:lvlJc w:val="left"/>
      <w:pPr>
        <w:ind w:left="0" w:firstLine="0"/>
      </w:pPr>
      <w:rPr>
        <w:lang w:bidi="x-none"/>
        <w:specVanish w:val="0"/>
      </w:rPr>
    </w:lvl>
    <w:lvl w:ilvl="3">
      <w:start w:val="1"/>
      <w:numFmt w:val="decimal"/>
      <w:pStyle w:val="43"/>
      <w:suff w:val="space"/>
      <w:lvlText w:val="%1.%2.%3.%4"/>
      <w:lvlJc w:val="left"/>
      <w:pPr>
        <w:ind w:left="0" w:firstLine="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568" w:firstLine="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2651"/>
        </w:tabs>
        <w:ind w:left="2651" w:hanging="1800"/>
      </w:pPr>
      <w:rPr>
        <w:rFonts w:hint="default"/>
      </w:rPr>
    </w:lvl>
    <w:lvl w:ilvl="7">
      <w:start w:val="1"/>
      <w:numFmt w:val="decimal"/>
      <w:lvlRestart w:val="0"/>
      <w:suff w:val="space"/>
      <w:lvlText w:val="Рисунок %8 –"/>
      <w:lvlJc w:val="left"/>
      <w:pPr>
        <w:ind w:left="0" w:firstLine="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0"/>
      <w:suff w:val="space"/>
      <w:lvlText w:val="Таблица %9 –"/>
      <w:lvlJc w:val="left"/>
      <w:pPr>
        <w:ind w:left="0" w:firstLine="0"/>
      </w:pPr>
      <w:rPr>
        <w:rFonts w:ascii="Times New Roman" w:hAnsi="Times New Roman" w:cs="Times New Roman" w:hint="default"/>
        <w:b/>
        <w:bCs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5" w15:restartNumberingAfterBreak="0">
    <w:nsid w:val="72FF7506"/>
    <w:multiLevelType w:val="hybridMultilevel"/>
    <w:tmpl w:val="A460A24A"/>
    <w:lvl w:ilvl="0" w:tplc="7DA821D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746D5604"/>
    <w:multiLevelType w:val="hybridMultilevel"/>
    <w:tmpl w:val="3B84AF2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7" w15:restartNumberingAfterBreak="0">
    <w:nsid w:val="76015877"/>
    <w:multiLevelType w:val="hybridMultilevel"/>
    <w:tmpl w:val="38C65570"/>
    <w:lvl w:ilvl="0" w:tplc="4650F510">
      <w:start w:val="1"/>
      <w:numFmt w:val="bullet"/>
      <w:lvlText w:val=""/>
      <w:lvlJc w:val="left"/>
      <w:pPr>
        <w:ind w:left="1437" w:hanging="360"/>
      </w:pPr>
      <w:rPr>
        <w:rFonts w:ascii="Symbol" w:hAnsi="Symbol" w:hint="default"/>
      </w:rPr>
    </w:lvl>
    <w:lvl w:ilvl="1" w:tplc="04190003" w:tentative="1">
      <w:start w:val="1"/>
      <w:numFmt w:val="bullet"/>
      <w:lvlText w:val="o"/>
      <w:lvlJc w:val="left"/>
      <w:pPr>
        <w:ind w:left="2157" w:hanging="360"/>
      </w:pPr>
      <w:rPr>
        <w:rFonts w:ascii="Courier New" w:hAnsi="Courier New" w:cs="Courier New" w:hint="default"/>
      </w:rPr>
    </w:lvl>
    <w:lvl w:ilvl="2" w:tplc="04190005" w:tentative="1">
      <w:start w:val="1"/>
      <w:numFmt w:val="bullet"/>
      <w:lvlText w:val=""/>
      <w:lvlJc w:val="left"/>
      <w:pPr>
        <w:ind w:left="2877" w:hanging="360"/>
      </w:pPr>
      <w:rPr>
        <w:rFonts w:ascii="Wingdings" w:hAnsi="Wingdings" w:hint="default"/>
      </w:rPr>
    </w:lvl>
    <w:lvl w:ilvl="3" w:tplc="04190001" w:tentative="1">
      <w:start w:val="1"/>
      <w:numFmt w:val="bullet"/>
      <w:lvlText w:val=""/>
      <w:lvlJc w:val="left"/>
      <w:pPr>
        <w:ind w:left="3597" w:hanging="360"/>
      </w:pPr>
      <w:rPr>
        <w:rFonts w:ascii="Symbol" w:hAnsi="Symbol" w:hint="default"/>
      </w:rPr>
    </w:lvl>
    <w:lvl w:ilvl="4" w:tplc="04190003" w:tentative="1">
      <w:start w:val="1"/>
      <w:numFmt w:val="bullet"/>
      <w:lvlText w:val="o"/>
      <w:lvlJc w:val="left"/>
      <w:pPr>
        <w:ind w:left="4317" w:hanging="360"/>
      </w:pPr>
      <w:rPr>
        <w:rFonts w:ascii="Courier New" w:hAnsi="Courier New" w:cs="Courier New" w:hint="default"/>
      </w:rPr>
    </w:lvl>
    <w:lvl w:ilvl="5" w:tplc="04190005" w:tentative="1">
      <w:start w:val="1"/>
      <w:numFmt w:val="bullet"/>
      <w:lvlText w:val=""/>
      <w:lvlJc w:val="left"/>
      <w:pPr>
        <w:ind w:left="5037" w:hanging="360"/>
      </w:pPr>
      <w:rPr>
        <w:rFonts w:ascii="Wingdings" w:hAnsi="Wingdings" w:hint="default"/>
      </w:rPr>
    </w:lvl>
    <w:lvl w:ilvl="6" w:tplc="04190001" w:tentative="1">
      <w:start w:val="1"/>
      <w:numFmt w:val="bullet"/>
      <w:lvlText w:val=""/>
      <w:lvlJc w:val="left"/>
      <w:pPr>
        <w:ind w:left="5757" w:hanging="360"/>
      </w:pPr>
      <w:rPr>
        <w:rFonts w:ascii="Symbol" w:hAnsi="Symbol" w:hint="default"/>
      </w:rPr>
    </w:lvl>
    <w:lvl w:ilvl="7" w:tplc="04190003" w:tentative="1">
      <w:start w:val="1"/>
      <w:numFmt w:val="bullet"/>
      <w:lvlText w:val="o"/>
      <w:lvlJc w:val="left"/>
      <w:pPr>
        <w:ind w:left="6477" w:hanging="360"/>
      </w:pPr>
      <w:rPr>
        <w:rFonts w:ascii="Courier New" w:hAnsi="Courier New" w:cs="Courier New" w:hint="default"/>
      </w:rPr>
    </w:lvl>
    <w:lvl w:ilvl="8" w:tplc="04190005" w:tentative="1">
      <w:start w:val="1"/>
      <w:numFmt w:val="bullet"/>
      <w:lvlText w:val=""/>
      <w:lvlJc w:val="left"/>
      <w:pPr>
        <w:ind w:left="7197" w:hanging="360"/>
      </w:pPr>
      <w:rPr>
        <w:rFonts w:ascii="Wingdings" w:hAnsi="Wingdings" w:hint="default"/>
      </w:rPr>
    </w:lvl>
  </w:abstractNum>
  <w:abstractNum w:abstractNumId="118" w15:restartNumberingAfterBreak="0">
    <w:nsid w:val="7A915EEE"/>
    <w:multiLevelType w:val="hybridMultilevel"/>
    <w:tmpl w:val="19703880"/>
    <w:name w:val="142232222222"/>
    <w:lvl w:ilvl="0" w:tplc="E3A61794">
      <w:start w:val="1"/>
      <w:numFmt w:val="decimal"/>
      <w:lvlText w:val="9.%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9" w15:restartNumberingAfterBreak="0">
    <w:nsid w:val="7BE84FE6"/>
    <w:multiLevelType w:val="hybridMultilevel"/>
    <w:tmpl w:val="DA160590"/>
    <w:lvl w:ilvl="0" w:tplc="C6EE3E3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7D9750C3"/>
    <w:multiLevelType w:val="hybridMultilevel"/>
    <w:tmpl w:val="7E202FAA"/>
    <w:name w:val="62"/>
    <w:lvl w:ilvl="0" w:tplc="EB44174A">
      <w:start w:val="1"/>
      <w:numFmt w:val="bullet"/>
      <w:pStyle w:val="33"/>
      <w:lvlText w:val=""/>
      <w:lvlJc w:val="left"/>
      <w:pPr>
        <w:tabs>
          <w:tab w:val="num" w:pos="2515"/>
        </w:tabs>
        <w:ind w:left="1701" w:firstLine="454"/>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1949119822">
    <w:abstractNumId w:val="101"/>
  </w:num>
  <w:num w:numId="2" w16cid:durableId="2078747096">
    <w:abstractNumId w:val="38"/>
  </w:num>
  <w:num w:numId="3" w16cid:durableId="1870677636">
    <w:abstractNumId w:val="71"/>
  </w:num>
  <w:num w:numId="4" w16cid:durableId="101076097">
    <w:abstractNumId w:val="21"/>
  </w:num>
  <w:num w:numId="5" w16cid:durableId="907769033">
    <w:abstractNumId w:val="114"/>
  </w:num>
  <w:num w:numId="6" w16cid:durableId="116291520">
    <w:abstractNumId w:val="44"/>
  </w:num>
  <w:num w:numId="7" w16cid:durableId="723066530">
    <w:abstractNumId w:val="47"/>
  </w:num>
  <w:num w:numId="8" w16cid:durableId="418791046">
    <w:abstractNumId w:val="110"/>
  </w:num>
  <w:num w:numId="9" w16cid:durableId="1335499420">
    <w:abstractNumId w:val="46"/>
  </w:num>
  <w:num w:numId="10" w16cid:durableId="1555116130">
    <w:abstractNumId w:val="54"/>
  </w:num>
  <w:num w:numId="11" w16cid:durableId="1169826459">
    <w:abstractNumId w:val="6"/>
  </w:num>
  <w:num w:numId="12" w16cid:durableId="293146960">
    <w:abstractNumId w:val="91"/>
  </w:num>
  <w:num w:numId="13" w16cid:durableId="61279088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07738385">
    <w:abstractNumId w:val="70"/>
  </w:num>
  <w:num w:numId="15" w16cid:durableId="1192843263">
    <w:abstractNumId w:val="20"/>
  </w:num>
  <w:num w:numId="16" w16cid:durableId="704133849">
    <w:abstractNumId w:val="5"/>
  </w:num>
  <w:num w:numId="17" w16cid:durableId="581060946">
    <w:abstractNumId w:val="42"/>
  </w:num>
  <w:num w:numId="18" w16cid:durableId="102388654">
    <w:abstractNumId w:val="86"/>
  </w:num>
  <w:num w:numId="19" w16cid:durableId="498614870">
    <w:abstractNumId w:val="63"/>
  </w:num>
  <w:num w:numId="20" w16cid:durableId="1212956142">
    <w:abstractNumId w:val="36"/>
  </w:num>
  <w:num w:numId="21" w16cid:durableId="146559112">
    <w:abstractNumId w:val="115"/>
  </w:num>
  <w:num w:numId="22" w16cid:durableId="1702854199">
    <w:abstractNumId w:val="1"/>
  </w:num>
  <w:num w:numId="23" w16cid:durableId="1044717931">
    <w:abstractNumId w:val="68"/>
  </w:num>
  <w:num w:numId="24" w16cid:durableId="603658000">
    <w:abstractNumId w:val="49"/>
  </w:num>
  <w:num w:numId="25" w16cid:durableId="1480534434">
    <w:abstractNumId w:val="103"/>
  </w:num>
  <w:num w:numId="26" w16cid:durableId="119882623">
    <w:abstractNumId w:val="4"/>
  </w:num>
  <w:num w:numId="27" w16cid:durableId="891577061">
    <w:abstractNumId w:val="3"/>
  </w:num>
  <w:num w:numId="28" w16cid:durableId="98526516">
    <w:abstractNumId w:val="2"/>
  </w:num>
  <w:num w:numId="29" w16cid:durableId="398136022">
    <w:abstractNumId w:val="0"/>
  </w:num>
  <w:num w:numId="30" w16cid:durableId="1674723123">
    <w:abstractNumId w:val="84"/>
  </w:num>
  <w:num w:numId="31" w16cid:durableId="111024795">
    <w:abstractNumId w:val="75"/>
  </w:num>
  <w:num w:numId="32" w16cid:durableId="585723943">
    <w:abstractNumId w:val="109"/>
  </w:num>
  <w:num w:numId="33" w16cid:durableId="1697461255">
    <w:abstractNumId w:val="120"/>
  </w:num>
  <w:num w:numId="34" w16cid:durableId="30150013">
    <w:abstractNumId w:val="29"/>
  </w:num>
  <w:num w:numId="35" w16cid:durableId="1514419583">
    <w:abstractNumId w:val="88"/>
  </w:num>
  <w:num w:numId="36" w16cid:durableId="1483424362">
    <w:abstractNumId w:val="87"/>
  </w:num>
  <w:num w:numId="37" w16cid:durableId="1754626920">
    <w:abstractNumId w:val="90"/>
  </w:num>
  <w:num w:numId="38" w16cid:durableId="406848278">
    <w:abstractNumId w:val="89"/>
  </w:num>
  <w:num w:numId="39" w16cid:durableId="350108216">
    <w:abstractNumId w:val="58"/>
  </w:num>
  <w:num w:numId="40" w16cid:durableId="870612341">
    <w:abstractNumId w:val="16"/>
  </w:num>
  <w:num w:numId="41" w16cid:durableId="1386834739">
    <w:abstractNumId w:val="107"/>
  </w:num>
  <w:num w:numId="42" w16cid:durableId="209998324">
    <w:abstractNumId w:val="85"/>
  </w:num>
  <w:num w:numId="43" w16cid:durableId="1905136682">
    <w:abstractNumId w:val="82"/>
  </w:num>
  <w:num w:numId="44" w16cid:durableId="1917518642">
    <w:abstractNumId w:val="17"/>
  </w:num>
  <w:num w:numId="45" w16cid:durableId="1666737731">
    <w:abstractNumId w:val="8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59366053">
    <w:abstractNumId w:val="50"/>
  </w:num>
  <w:num w:numId="47" w16cid:durableId="313797248">
    <w:abstractNumId w:val="78"/>
  </w:num>
  <w:num w:numId="48" w16cid:durableId="785387798">
    <w:abstractNumId w:val="100"/>
  </w:num>
  <w:num w:numId="49" w16cid:durableId="133908911">
    <w:abstractNumId w:val="65"/>
  </w:num>
  <w:num w:numId="50" w16cid:durableId="113331161">
    <w:abstractNumId w:val="51"/>
  </w:num>
  <w:num w:numId="51" w16cid:durableId="293217338">
    <w:abstractNumId w:val="69"/>
  </w:num>
  <w:num w:numId="52" w16cid:durableId="838616491">
    <w:abstractNumId w:val="24"/>
  </w:num>
  <w:num w:numId="53" w16cid:durableId="654648268">
    <w:abstractNumId w:val="52"/>
  </w:num>
  <w:num w:numId="54" w16cid:durableId="1595430760">
    <w:abstractNumId w:val="112"/>
  </w:num>
  <w:num w:numId="55" w16cid:durableId="1101687425">
    <w:abstractNumId w:val="79"/>
  </w:num>
  <w:num w:numId="56" w16cid:durableId="1600600517">
    <w:abstractNumId w:val="99"/>
  </w:num>
  <w:num w:numId="57" w16cid:durableId="1250887703">
    <w:abstractNumId w:val="77"/>
  </w:num>
  <w:num w:numId="58" w16cid:durableId="916673118">
    <w:abstractNumId w:val="66"/>
  </w:num>
  <w:num w:numId="59" w16cid:durableId="916788631">
    <w:abstractNumId w:val="34"/>
  </w:num>
  <w:num w:numId="60" w16cid:durableId="592326281">
    <w:abstractNumId w:val="116"/>
  </w:num>
  <w:num w:numId="61" w16cid:durableId="35744000">
    <w:abstractNumId w:val="26"/>
  </w:num>
  <w:num w:numId="62" w16cid:durableId="1960993414">
    <w:abstractNumId w:val="59"/>
  </w:num>
  <w:num w:numId="63" w16cid:durableId="149372933">
    <w:abstractNumId w:val="31"/>
  </w:num>
  <w:num w:numId="64" w16cid:durableId="2058041682">
    <w:abstractNumId w:val="30"/>
  </w:num>
  <w:num w:numId="65" w16cid:durableId="1759129125">
    <w:abstractNumId w:val="57"/>
  </w:num>
  <w:num w:numId="66" w16cid:durableId="301884213">
    <w:abstractNumId w:val="111"/>
  </w:num>
  <w:num w:numId="67" w16cid:durableId="1071856622">
    <w:abstractNumId w:val="105"/>
  </w:num>
  <w:num w:numId="68" w16cid:durableId="1960797363">
    <w:abstractNumId w:val="18"/>
    <w:lvlOverride w:ilvl="0"/>
    <w:lvlOverride w:ilvl="1">
      <w:startOverride w:val="1"/>
    </w:lvlOverride>
    <w:lvlOverride w:ilvl="2"/>
    <w:lvlOverride w:ilvl="3"/>
    <w:lvlOverride w:ilvl="4"/>
    <w:lvlOverride w:ilvl="5"/>
    <w:lvlOverride w:ilvl="6"/>
    <w:lvlOverride w:ilvl="7"/>
    <w:lvlOverride w:ilvl="8"/>
  </w:num>
  <w:num w:numId="69" w16cid:durableId="1263024976">
    <w:abstractNumId w:val="95"/>
  </w:num>
  <w:num w:numId="70" w16cid:durableId="1527479866">
    <w:abstractNumId w:val="119"/>
  </w:num>
  <w:num w:numId="71" w16cid:durableId="462893578">
    <w:abstractNumId w:val="104"/>
  </w:num>
  <w:num w:numId="72" w16cid:durableId="2067530451">
    <w:abstractNumId w:val="22"/>
  </w:num>
  <w:num w:numId="73" w16cid:durableId="105388817">
    <w:abstractNumId w:val="98"/>
  </w:num>
  <w:num w:numId="74" w16cid:durableId="645821376">
    <w:abstractNumId w:val="106"/>
  </w:num>
  <w:num w:numId="75" w16cid:durableId="816147169">
    <w:abstractNumId w:val="102"/>
  </w:num>
  <w:num w:numId="76" w16cid:durableId="1900313501">
    <w:abstractNumId w:val="92"/>
  </w:num>
  <w:num w:numId="77" w16cid:durableId="1307708986">
    <w:abstractNumId w:val="113"/>
  </w:num>
  <w:num w:numId="78" w16cid:durableId="1972978380">
    <w:abstractNumId w:val="69"/>
  </w:num>
  <w:num w:numId="79" w16cid:durableId="1965383696">
    <w:abstractNumId w:val="112"/>
  </w:num>
  <w:num w:numId="80" w16cid:durableId="627198640">
    <w:abstractNumId w:val="112"/>
  </w:num>
  <w:num w:numId="81" w16cid:durableId="778450865">
    <w:abstractNumId w:val="69"/>
  </w:num>
  <w:num w:numId="82" w16cid:durableId="1190877233">
    <w:abstractNumId w:val="69"/>
  </w:num>
  <w:num w:numId="83" w16cid:durableId="999583483">
    <w:abstractNumId w:val="69"/>
  </w:num>
  <w:num w:numId="84" w16cid:durableId="1620254795">
    <w:abstractNumId w:val="69"/>
  </w:num>
  <w:num w:numId="85" w16cid:durableId="54741201">
    <w:abstractNumId w:val="69"/>
  </w:num>
  <w:num w:numId="86" w16cid:durableId="136384357">
    <w:abstractNumId w:val="108"/>
  </w:num>
  <w:num w:numId="87" w16cid:durableId="1093010223">
    <w:abstractNumId w:val="112"/>
  </w:num>
  <w:num w:numId="88" w16cid:durableId="879822073">
    <w:abstractNumId w:val="112"/>
  </w:num>
  <w:num w:numId="89" w16cid:durableId="1961103096">
    <w:abstractNumId w:val="114"/>
  </w:num>
  <w:num w:numId="90" w16cid:durableId="1346901106">
    <w:abstractNumId w:val="35"/>
  </w:num>
  <w:num w:numId="91" w16cid:durableId="1544438498">
    <w:abstractNumId w:val="76"/>
  </w:num>
  <w:num w:numId="92" w16cid:durableId="120390259">
    <w:abstractNumId w:val="25"/>
  </w:num>
  <w:num w:numId="93" w16cid:durableId="500510761">
    <w:abstractNumId w:val="69"/>
  </w:num>
  <w:num w:numId="94" w16cid:durableId="1127160943">
    <w:abstractNumId w:val="69"/>
  </w:num>
  <w:num w:numId="95" w16cid:durableId="1905991220">
    <w:abstractNumId w:val="112"/>
  </w:num>
  <w:num w:numId="96" w16cid:durableId="1352150436">
    <w:abstractNumId w:val="114"/>
  </w:num>
  <w:num w:numId="97" w16cid:durableId="1948807131">
    <w:abstractNumId w:val="69"/>
  </w:num>
  <w:num w:numId="98" w16cid:durableId="624776587">
    <w:abstractNumId w:val="114"/>
  </w:num>
  <w:num w:numId="99" w16cid:durableId="2025981139">
    <w:abstractNumId w:val="114"/>
  </w:num>
  <w:num w:numId="100" w16cid:durableId="101194365">
    <w:abstractNumId w:val="114"/>
  </w:num>
  <w:num w:numId="101" w16cid:durableId="1409107982">
    <w:abstractNumId w:val="99"/>
  </w:num>
  <w:num w:numId="102" w16cid:durableId="689331820">
    <w:abstractNumId w:val="99"/>
  </w:num>
  <w:num w:numId="103" w16cid:durableId="73209785">
    <w:abstractNumId w:val="96"/>
  </w:num>
  <w:num w:numId="104" w16cid:durableId="2072730502">
    <w:abstractNumId w:val="93"/>
  </w:num>
  <w:num w:numId="105" w16cid:durableId="1688284938">
    <w:abstractNumId w:val="27"/>
  </w:num>
  <w:num w:numId="106" w16cid:durableId="1116097371">
    <w:abstractNumId w:val="69"/>
  </w:num>
  <w:num w:numId="107" w16cid:durableId="2107382037">
    <w:abstractNumId w:val="69"/>
  </w:num>
  <w:num w:numId="108" w16cid:durableId="691686211">
    <w:abstractNumId w:val="69"/>
  </w:num>
  <w:num w:numId="109" w16cid:durableId="559680601">
    <w:abstractNumId w:val="69"/>
  </w:num>
  <w:num w:numId="110" w16cid:durableId="343291038">
    <w:abstractNumId w:val="18"/>
  </w:num>
  <w:num w:numId="111" w16cid:durableId="1898971703">
    <w:abstractNumId w:val="23"/>
  </w:num>
  <w:num w:numId="112" w16cid:durableId="2054577118">
    <w:abstractNumId w:val="19"/>
  </w:num>
  <w:num w:numId="113" w16cid:durableId="55738217">
    <w:abstractNumId w:val="69"/>
  </w:num>
  <w:num w:numId="114" w16cid:durableId="75631753">
    <w:abstractNumId w:val="69"/>
  </w:num>
  <w:num w:numId="115" w16cid:durableId="1488668851">
    <w:abstractNumId w:val="112"/>
  </w:num>
  <w:num w:numId="116" w16cid:durableId="561916005">
    <w:abstractNumId w:val="112"/>
  </w:num>
  <w:num w:numId="117" w16cid:durableId="1859192593">
    <w:abstractNumId w:val="69"/>
  </w:num>
  <w:num w:numId="118" w16cid:durableId="838539286">
    <w:abstractNumId w:val="112"/>
  </w:num>
  <w:num w:numId="119" w16cid:durableId="413430134">
    <w:abstractNumId w:val="112"/>
  </w:num>
  <w:num w:numId="120" w16cid:durableId="1859545074">
    <w:abstractNumId w:val="69"/>
  </w:num>
  <w:num w:numId="121" w16cid:durableId="982470334">
    <w:abstractNumId w:val="112"/>
  </w:num>
  <w:num w:numId="122" w16cid:durableId="1852984924">
    <w:abstractNumId w:val="52"/>
  </w:num>
  <w:num w:numId="123" w16cid:durableId="628635701">
    <w:abstractNumId w:val="112"/>
  </w:num>
  <w:num w:numId="124" w16cid:durableId="1972125046">
    <w:abstractNumId w:val="69"/>
  </w:num>
  <w:num w:numId="125" w16cid:durableId="1058356008">
    <w:abstractNumId w:val="112"/>
  </w:num>
  <w:num w:numId="126" w16cid:durableId="1109738469">
    <w:abstractNumId w:val="52"/>
  </w:num>
  <w:num w:numId="127" w16cid:durableId="1774588731">
    <w:abstractNumId w:val="112"/>
  </w:num>
  <w:num w:numId="128" w16cid:durableId="398796285">
    <w:abstractNumId w:val="69"/>
  </w:num>
  <w:num w:numId="129" w16cid:durableId="2021077082">
    <w:abstractNumId w:val="112"/>
  </w:num>
  <w:num w:numId="130" w16cid:durableId="1542329526">
    <w:abstractNumId w:val="52"/>
  </w:num>
  <w:num w:numId="131" w16cid:durableId="29960973">
    <w:abstractNumId w:val="112"/>
  </w:num>
  <w:num w:numId="132" w16cid:durableId="617102772">
    <w:abstractNumId w:val="114"/>
  </w:num>
  <w:num w:numId="133" w16cid:durableId="239020115">
    <w:abstractNumId w:val="69"/>
  </w:num>
  <w:num w:numId="134" w16cid:durableId="705985497">
    <w:abstractNumId w:val="112"/>
  </w:num>
  <w:num w:numId="135" w16cid:durableId="2055078321">
    <w:abstractNumId w:val="52"/>
  </w:num>
  <w:num w:numId="136" w16cid:durableId="851725309">
    <w:abstractNumId w:val="112"/>
  </w:num>
  <w:num w:numId="137" w16cid:durableId="171727935">
    <w:abstractNumId w:val="69"/>
  </w:num>
  <w:num w:numId="138" w16cid:durableId="701444062">
    <w:abstractNumId w:val="112"/>
  </w:num>
  <w:num w:numId="139" w16cid:durableId="1904217428">
    <w:abstractNumId w:val="52"/>
  </w:num>
  <w:num w:numId="140" w16cid:durableId="1618096271">
    <w:abstractNumId w:val="69"/>
  </w:num>
  <w:num w:numId="141" w16cid:durableId="744378257">
    <w:abstractNumId w:val="112"/>
  </w:num>
  <w:num w:numId="142" w16cid:durableId="221184885">
    <w:abstractNumId w:val="52"/>
  </w:num>
  <w:num w:numId="143" w16cid:durableId="1556116776">
    <w:abstractNumId w:val="69"/>
  </w:num>
  <w:num w:numId="144" w16cid:durableId="639530158">
    <w:abstractNumId w:val="112"/>
  </w:num>
  <w:num w:numId="145" w16cid:durableId="315960184">
    <w:abstractNumId w:val="52"/>
  </w:num>
  <w:num w:numId="146" w16cid:durableId="1093211418">
    <w:abstractNumId w:val="112"/>
  </w:num>
  <w:num w:numId="147" w16cid:durableId="95294708">
    <w:abstractNumId w:val="114"/>
  </w:num>
  <w:num w:numId="148" w16cid:durableId="1042826457">
    <w:abstractNumId w:val="114"/>
  </w:num>
  <w:num w:numId="149" w16cid:durableId="374741703">
    <w:abstractNumId w:val="114"/>
  </w:num>
  <w:num w:numId="150" w16cid:durableId="336930582">
    <w:abstractNumId w:val="114"/>
  </w:num>
  <w:num w:numId="151" w16cid:durableId="1092777328">
    <w:abstractNumId w:val="114"/>
  </w:num>
  <w:num w:numId="152" w16cid:durableId="1077938549">
    <w:abstractNumId w:val="114"/>
  </w:num>
  <w:num w:numId="153" w16cid:durableId="1850217490">
    <w:abstractNumId w:val="114"/>
  </w:num>
  <w:num w:numId="154" w16cid:durableId="892547393">
    <w:abstractNumId w:val="114"/>
  </w:num>
  <w:num w:numId="155" w16cid:durableId="532617190">
    <w:abstractNumId w:val="114"/>
  </w:num>
  <w:num w:numId="156" w16cid:durableId="1393849747">
    <w:abstractNumId w:val="114"/>
  </w:num>
  <w:num w:numId="157" w16cid:durableId="594168109">
    <w:abstractNumId w:val="69"/>
  </w:num>
  <w:num w:numId="158" w16cid:durableId="1228997922">
    <w:abstractNumId w:val="112"/>
  </w:num>
  <w:num w:numId="159" w16cid:durableId="1458916666">
    <w:abstractNumId w:val="52"/>
  </w:num>
  <w:num w:numId="160" w16cid:durableId="1102453276">
    <w:abstractNumId w:val="112"/>
  </w:num>
  <w:num w:numId="161" w16cid:durableId="1647851612">
    <w:abstractNumId w:val="69"/>
  </w:num>
  <w:num w:numId="162" w16cid:durableId="1800175351">
    <w:abstractNumId w:val="112"/>
  </w:num>
  <w:num w:numId="163" w16cid:durableId="1947612450">
    <w:abstractNumId w:val="52"/>
  </w:num>
  <w:num w:numId="164" w16cid:durableId="1817869778">
    <w:abstractNumId w:val="112"/>
  </w:num>
  <w:num w:numId="165" w16cid:durableId="1975480707">
    <w:abstractNumId w:val="52"/>
  </w:num>
  <w:num w:numId="166" w16cid:durableId="693726052">
    <w:abstractNumId w:val="69"/>
  </w:num>
  <w:num w:numId="167" w16cid:durableId="480007178">
    <w:abstractNumId w:val="112"/>
  </w:num>
  <w:num w:numId="168" w16cid:durableId="1681736712">
    <w:abstractNumId w:val="69"/>
  </w:num>
  <w:num w:numId="169" w16cid:durableId="1845584430">
    <w:abstractNumId w:val="112"/>
  </w:num>
  <w:num w:numId="170" w16cid:durableId="416245717">
    <w:abstractNumId w:val="52"/>
  </w:num>
  <w:num w:numId="171" w16cid:durableId="1930116156">
    <w:abstractNumId w:val="52"/>
  </w:num>
  <w:num w:numId="172" w16cid:durableId="1832332615">
    <w:abstractNumId w:val="112"/>
  </w:num>
  <w:num w:numId="173" w16cid:durableId="129251279">
    <w:abstractNumId w:val="112"/>
  </w:num>
  <w:num w:numId="174" w16cid:durableId="1559317514">
    <w:abstractNumId w:val="69"/>
  </w:num>
  <w:num w:numId="175" w16cid:durableId="1472745542">
    <w:abstractNumId w:val="112"/>
  </w:num>
  <w:num w:numId="176" w16cid:durableId="596594179">
    <w:abstractNumId w:val="52"/>
  </w:num>
  <w:num w:numId="177" w16cid:durableId="1056390392">
    <w:abstractNumId w:val="112"/>
  </w:num>
  <w:num w:numId="178" w16cid:durableId="757410289">
    <w:abstractNumId w:val="69"/>
  </w:num>
  <w:num w:numId="179" w16cid:durableId="486752706">
    <w:abstractNumId w:val="69"/>
  </w:num>
  <w:num w:numId="180" w16cid:durableId="982930486">
    <w:abstractNumId w:val="112"/>
  </w:num>
  <w:num w:numId="181" w16cid:durableId="470708706">
    <w:abstractNumId w:val="69"/>
  </w:num>
  <w:num w:numId="182" w16cid:durableId="496264076">
    <w:abstractNumId w:val="69"/>
  </w:num>
  <w:num w:numId="183" w16cid:durableId="2035038668">
    <w:abstractNumId w:val="112"/>
  </w:num>
  <w:num w:numId="184" w16cid:durableId="572466906">
    <w:abstractNumId w:val="52"/>
  </w:num>
  <w:num w:numId="185" w16cid:durableId="1562449823">
    <w:abstractNumId w:val="112"/>
  </w:num>
  <w:num w:numId="186" w16cid:durableId="231742703">
    <w:abstractNumId w:val="69"/>
  </w:num>
  <w:num w:numId="187" w16cid:durableId="1543588423">
    <w:abstractNumId w:val="112"/>
  </w:num>
  <w:num w:numId="188" w16cid:durableId="342898959">
    <w:abstractNumId w:val="69"/>
  </w:num>
  <w:num w:numId="189" w16cid:durableId="1475178279">
    <w:abstractNumId w:val="112"/>
  </w:num>
  <w:num w:numId="190" w16cid:durableId="1751074601">
    <w:abstractNumId w:val="69"/>
  </w:num>
  <w:num w:numId="191" w16cid:durableId="1652365664">
    <w:abstractNumId w:val="112"/>
  </w:num>
  <w:num w:numId="192" w16cid:durableId="152374306">
    <w:abstractNumId w:val="69"/>
  </w:num>
  <w:num w:numId="193" w16cid:durableId="1212614635">
    <w:abstractNumId w:val="69"/>
  </w:num>
  <w:num w:numId="194" w16cid:durableId="330067932">
    <w:abstractNumId w:val="69"/>
  </w:num>
  <w:num w:numId="195" w16cid:durableId="1524782512">
    <w:abstractNumId w:val="112"/>
  </w:num>
  <w:num w:numId="196" w16cid:durableId="1307121937">
    <w:abstractNumId w:val="52"/>
  </w:num>
  <w:num w:numId="197" w16cid:durableId="2061974889">
    <w:abstractNumId w:val="69"/>
  </w:num>
  <w:num w:numId="198" w16cid:durableId="1465582667">
    <w:abstractNumId w:val="69"/>
  </w:num>
  <w:num w:numId="199" w16cid:durableId="2091808354">
    <w:abstractNumId w:val="69"/>
  </w:num>
  <w:num w:numId="200" w16cid:durableId="1619219072">
    <w:abstractNumId w:val="112"/>
  </w:num>
  <w:num w:numId="201" w16cid:durableId="1734934844">
    <w:abstractNumId w:val="69"/>
  </w:num>
  <w:num w:numId="202" w16cid:durableId="1037660719">
    <w:abstractNumId w:val="112"/>
  </w:num>
  <w:num w:numId="203" w16cid:durableId="116729057">
    <w:abstractNumId w:val="69"/>
  </w:num>
  <w:num w:numId="204" w16cid:durableId="53898857">
    <w:abstractNumId w:val="112"/>
  </w:num>
  <w:num w:numId="205" w16cid:durableId="550920939">
    <w:abstractNumId w:val="69"/>
  </w:num>
  <w:num w:numId="206" w16cid:durableId="1787385257">
    <w:abstractNumId w:val="112"/>
  </w:num>
  <w:num w:numId="207" w16cid:durableId="884297264">
    <w:abstractNumId w:val="69"/>
  </w:num>
  <w:num w:numId="208" w16cid:durableId="1797135468">
    <w:abstractNumId w:val="112"/>
  </w:num>
  <w:num w:numId="209" w16cid:durableId="1334575874">
    <w:abstractNumId w:val="69"/>
  </w:num>
  <w:num w:numId="210" w16cid:durableId="1654330257">
    <w:abstractNumId w:val="69"/>
  </w:num>
  <w:num w:numId="211" w16cid:durableId="1092819601">
    <w:abstractNumId w:val="112"/>
  </w:num>
  <w:num w:numId="212" w16cid:durableId="1102143925">
    <w:abstractNumId w:val="112"/>
  </w:num>
  <w:num w:numId="213" w16cid:durableId="382876045">
    <w:abstractNumId w:val="69"/>
  </w:num>
  <w:num w:numId="214" w16cid:durableId="978342942">
    <w:abstractNumId w:val="60"/>
  </w:num>
  <w:num w:numId="215" w16cid:durableId="414475317">
    <w:abstractNumId w:val="69"/>
  </w:num>
  <w:num w:numId="216" w16cid:durableId="842011103">
    <w:abstractNumId w:val="69"/>
  </w:num>
  <w:num w:numId="217" w16cid:durableId="371880730">
    <w:abstractNumId w:val="69"/>
  </w:num>
  <w:num w:numId="218" w16cid:durableId="1966230713">
    <w:abstractNumId w:val="69"/>
  </w:num>
  <w:num w:numId="219" w16cid:durableId="414982943">
    <w:abstractNumId w:val="69"/>
  </w:num>
  <w:num w:numId="220" w16cid:durableId="493493720">
    <w:abstractNumId w:val="15"/>
  </w:num>
  <w:num w:numId="221" w16cid:durableId="1850827605">
    <w:abstractNumId w:val="39"/>
  </w:num>
  <w:num w:numId="222" w16cid:durableId="355280448">
    <w:abstractNumId w:val="112"/>
  </w:num>
  <w:num w:numId="223" w16cid:durableId="666173590">
    <w:abstractNumId w:val="112"/>
  </w:num>
  <w:num w:numId="224" w16cid:durableId="1412852611">
    <w:abstractNumId w:val="52"/>
  </w:num>
  <w:num w:numId="225" w16cid:durableId="372076210">
    <w:abstractNumId w:val="112"/>
  </w:num>
  <w:num w:numId="226" w16cid:durableId="1385905555">
    <w:abstractNumId w:val="112"/>
  </w:num>
  <w:num w:numId="227" w16cid:durableId="1366372868">
    <w:abstractNumId w:val="52"/>
  </w:num>
  <w:num w:numId="228" w16cid:durableId="1569920245">
    <w:abstractNumId w:val="112"/>
  </w:num>
  <w:num w:numId="229" w16cid:durableId="465009647">
    <w:abstractNumId w:val="52"/>
  </w:num>
  <w:num w:numId="230" w16cid:durableId="29188287">
    <w:abstractNumId w:val="112"/>
  </w:num>
  <w:num w:numId="231" w16cid:durableId="536936492">
    <w:abstractNumId w:val="112"/>
  </w:num>
  <w:num w:numId="232" w16cid:durableId="1351225920">
    <w:abstractNumId w:val="69"/>
  </w:num>
  <w:num w:numId="233" w16cid:durableId="1367564283">
    <w:abstractNumId w:val="112"/>
  </w:num>
  <w:num w:numId="234" w16cid:durableId="654916642">
    <w:abstractNumId w:val="112"/>
  </w:num>
  <w:num w:numId="235" w16cid:durableId="477186472">
    <w:abstractNumId w:val="80"/>
  </w:num>
  <w:num w:numId="236" w16cid:durableId="1757094554">
    <w:abstractNumId w:val="80"/>
  </w:num>
  <w:num w:numId="237" w16cid:durableId="165092398">
    <w:abstractNumId w:val="80"/>
  </w:num>
  <w:num w:numId="238" w16cid:durableId="1987272487">
    <w:abstractNumId w:val="80"/>
  </w:num>
  <w:num w:numId="239" w16cid:durableId="150643549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3738401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53623128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047684975">
    <w:abstractNumId w:val="28"/>
  </w:num>
  <w:num w:numId="243" w16cid:durableId="1554072604">
    <w:abstractNumId w:val="32"/>
  </w:num>
  <w:num w:numId="244" w16cid:durableId="1001352819">
    <w:abstractNumId w:val="97"/>
  </w:num>
  <w:num w:numId="245" w16cid:durableId="1324895351">
    <w:abstractNumId w:val="40"/>
  </w:num>
  <w:num w:numId="246" w16cid:durableId="430515548">
    <w:abstractNumId w:val="69"/>
  </w:num>
  <w:num w:numId="247" w16cid:durableId="1310089298">
    <w:abstractNumId w:val="74"/>
  </w:num>
  <w:num w:numId="248" w16cid:durableId="1180780833">
    <w:abstractNumId w:val="56"/>
  </w:num>
  <w:num w:numId="249" w16cid:durableId="1677686395">
    <w:abstractNumId w:val="74"/>
  </w:num>
  <w:num w:numId="250" w16cid:durableId="2114085848">
    <w:abstractNumId w:val="41"/>
  </w:num>
  <w:num w:numId="251" w16cid:durableId="1842156466">
    <w:abstractNumId w:val="117"/>
  </w:num>
  <w:num w:numId="252" w16cid:durableId="1538155051">
    <w:abstractNumId w:val="73"/>
  </w:num>
  <w:num w:numId="253" w16cid:durableId="892934430">
    <w:abstractNumId w:val="37"/>
  </w:num>
  <w:numIdMacAtCleanup w:val="2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ИЕР">
    <w15:presenceInfo w15:providerId="None" w15:userId="ИЕ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BC0"/>
    <w:rsid w:val="000002F1"/>
    <w:rsid w:val="0000159F"/>
    <w:rsid w:val="000018FA"/>
    <w:rsid w:val="00001A9D"/>
    <w:rsid w:val="00001CF2"/>
    <w:rsid w:val="00001F94"/>
    <w:rsid w:val="00002214"/>
    <w:rsid w:val="00002391"/>
    <w:rsid w:val="00002F6A"/>
    <w:rsid w:val="00004AA5"/>
    <w:rsid w:val="00004D3E"/>
    <w:rsid w:val="00004E9F"/>
    <w:rsid w:val="00005B3C"/>
    <w:rsid w:val="00006AD5"/>
    <w:rsid w:val="00006D5C"/>
    <w:rsid w:val="0000722C"/>
    <w:rsid w:val="00007381"/>
    <w:rsid w:val="00007FA9"/>
    <w:rsid w:val="00010938"/>
    <w:rsid w:val="00010E9F"/>
    <w:rsid w:val="00011A4A"/>
    <w:rsid w:val="000123BD"/>
    <w:rsid w:val="000123D6"/>
    <w:rsid w:val="00013912"/>
    <w:rsid w:val="00013AFC"/>
    <w:rsid w:val="000147D4"/>
    <w:rsid w:val="00014839"/>
    <w:rsid w:val="00014CA2"/>
    <w:rsid w:val="00014FA6"/>
    <w:rsid w:val="000154AB"/>
    <w:rsid w:val="000155D7"/>
    <w:rsid w:val="000155F7"/>
    <w:rsid w:val="00015B76"/>
    <w:rsid w:val="00015F21"/>
    <w:rsid w:val="000163EC"/>
    <w:rsid w:val="0002018E"/>
    <w:rsid w:val="0002057C"/>
    <w:rsid w:val="00020951"/>
    <w:rsid w:val="00021C8D"/>
    <w:rsid w:val="000224D2"/>
    <w:rsid w:val="00022604"/>
    <w:rsid w:val="00022CDA"/>
    <w:rsid w:val="00023B00"/>
    <w:rsid w:val="0002401D"/>
    <w:rsid w:val="00024ABA"/>
    <w:rsid w:val="00024E7E"/>
    <w:rsid w:val="00025B54"/>
    <w:rsid w:val="00026362"/>
    <w:rsid w:val="0002681F"/>
    <w:rsid w:val="00026F69"/>
    <w:rsid w:val="0002703B"/>
    <w:rsid w:val="00027E2F"/>
    <w:rsid w:val="00030529"/>
    <w:rsid w:val="00030A80"/>
    <w:rsid w:val="000311AB"/>
    <w:rsid w:val="00031C01"/>
    <w:rsid w:val="0003201E"/>
    <w:rsid w:val="000325FF"/>
    <w:rsid w:val="000328F0"/>
    <w:rsid w:val="00032BE9"/>
    <w:rsid w:val="00032D2B"/>
    <w:rsid w:val="000330C1"/>
    <w:rsid w:val="00033834"/>
    <w:rsid w:val="00034188"/>
    <w:rsid w:val="00034278"/>
    <w:rsid w:val="00034D25"/>
    <w:rsid w:val="00036755"/>
    <w:rsid w:val="00036B5A"/>
    <w:rsid w:val="00036B9A"/>
    <w:rsid w:val="00036EF7"/>
    <w:rsid w:val="00037052"/>
    <w:rsid w:val="000422F5"/>
    <w:rsid w:val="00042970"/>
    <w:rsid w:val="000432AA"/>
    <w:rsid w:val="00043364"/>
    <w:rsid w:val="000433FD"/>
    <w:rsid w:val="00045022"/>
    <w:rsid w:val="00045640"/>
    <w:rsid w:val="0004674B"/>
    <w:rsid w:val="00046829"/>
    <w:rsid w:val="000474F2"/>
    <w:rsid w:val="000500E6"/>
    <w:rsid w:val="0005041A"/>
    <w:rsid w:val="000508B0"/>
    <w:rsid w:val="0005191A"/>
    <w:rsid w:val="00051984"/>
    <w:rsid w:val="00052429"/>
    <w:rsid w:val="00052994"/>
    <w:rsid w:val="000536EC"/>
    <w:rsid w:val="00054BEA"/>
    <w:rsid w:val="0005558B"/>
    <w:rsid w:val="00055632"/>
    <w:rsid w:val="000560E1"/>
    <w:rsid w:val="00056247"/>
    <w:rsid w:val="000565AB"/>
    <w:rsid w:val="00062A9C"/>
    <w:rsid w:val="000631DE"/>
    <w:rsid w:val="00063506"/>
    <w:rsid w:val="00063EE1"/>
    <w:rsid w:val="00065F52"/>
    <w:rsid w:val="000661CA"/>
    <w:rsid w:val="00066797"/>
    <w:rsid w:val="000674C5"/>
    <w:rsid w:val="00070167"/>
    <w:rsid w:val="00070586"/>
    <w:rsid w:val="00071757"/>
    <w:rsid w:val="00071772"/>
    <w:rsid w:val="00071D0E"/>
    <w:rsid w:val="00071F26"/>
    <w:rsid w:val="00075873"/>
    <w:rsid w:val="000759DF"/>
    <w:rsid w:val="00075C11"/>
    <w:rsid w:val="0007606B"/>
    <w:rsid w:val="00076173"/>
    <w:rsid w:val="000762F0"/>
    <w:rsid w:val="00077CBB"/>
    <w:rsid w:val="00080A35"/>
    <w:rsid w:val="000819A7"/>
    <w:rsid w:val="00081EFF"/>
    <w:rsid w:val="00081F45"/>
    <w:rsid w:val="000832F3"/>
    <w:rsid w:val="00083975"/>
    <w:rsid w:val="00083A95"/>
    <w:rsid w:val="00084030"/>
    <w:rsid w:val="0008467D"/>
    <w:rsid w:val="00085141"/>
    <w:rsid w:val="0008611C"/>
    <w:rsid w:val="00086762"/>
    <w:rsid w:val="000868EF"/>
    <w:rsid w:val="00087297"/>
    <w:rsid w:val="000906C4"/>
    <w:rsid w:val="00090B37"/>
    <w:rsid w:val="00090F43"/>
    <w:rsid w:val="00091B57"/>
    <w:rsid w:val="00093009"/>
    <w:rsid w:val="0009303A"/>
    <w:rsid w:val="00093950"/>
    <w:rsid w:val="00093E70"/>
    <w:rsid w:val="00094121"/>
    <w:rsid w:val="00094812"/>
    <w:rsid w:val="000954DD"/>
    <w:rsid w:val="0009625B"/>
    <w:rsid w:val="000964BF"/>
    <w:rsid w:val="00096BEB"/>
    <w:rsid w:val="0009787D"/>
    <w:rsid w:val="000A0CD6"/>
    <w:rsid w:val="000A1D10"/>
    <w:rsid w:val="000A39E4"/>
    <w:rsid w:val="000A4F30"/>
    <w:rsid w:val="000A5660"/>
    <w:rsid w:val="000A577C"/>
    <w:rsid w:val="000A5B74"/>
    <w:rsid w:val="000A6498"/>
    <w:rsid w:val="000A667E"/>
    <w:rsid w:val="000A690C"/>
    <w:rsid w:val="000A70C6"/>
    <w:rsid w:val="000B0755"/>
    <w:rsid w:val="000B09DB"/>
    <w:rsid w:val="000B130A"/>
    <w:rsid w:val="000B141D"/>
    <w:rsid w:val="000B17B4"/>
    <w:rsid w:val="000B183E"/>
    <w:rsid w:val="000B1C86"/>
    <w:rsid w:val="000B26EA"/>
    <w:rsid w:val="000B2C25"/>
    <w:rsid w:val="000B4863"/>
    <w:rsid w:val="000B4D6F"/>
    <w:rsid w:val="000B5BFB"/>
    <w:rsid w:val="000B71DB"/>
    <w:rsid w:val="000B72A6"/>
    <w:rsid w:val="000C0C3D"/>
    <w:rsid w:val="000C142E"/>
    <w:rsid w:val="000C1575"/>
    <w:rsid w:val="000C280B"/>
    <w:rsid w:val="000C2A00"/>
    <w:rsid w:val="000C3CF5"/>
    <w:rsid w:val="000C4167"/>
    <w:rsid w:val="000C4435"/>
    <w:rsid w:val="000C45D2"/>
    <w:rsid w:val="000C4A30"/>
    <w:rsid w:val="000C4B7D"/>
    <w:rsid w:val="000C52EF"/>
    <w:rsid w:val="000C5C46"/>
    <w:rsid w:val="000C643C"/>
    <w:rsid w:val="000C645B"/>
    <w:rsid w:val="000C70AE"/>
    <w:rsid w:val="000C7481"/>
    <w:rsid w:val="000D1FA2"/>
    <w:rsid w:val="000D21F4"/>
    <w:rsid w:val="000D2282"/>
    <w:rsid w:val="000D2C05"/>
    <w:rsid w:val="000D330D"/>
    <w:rsid w:val="000D34B0"/>
    <w:rsid w:val="000D3C8A"/>
    <w:rsid w:val="000D4499"/>
    <w:rsid w:val="000D582F"/>
    <w:rsid w:val="000D58B1"/>
    <w:rsid w:val="000D6010"/>
    <w:rsid w:val="000D6060"/>
    <w:rsid w:val="000D6D8C"/>
    <w:rsid w:val="000D75A2"/>
    <w:rsid w:val="000E0229"/>
    <w:rsid w:val="000E0755"/>
    <w:rsid w:val="000E0A8B"/>
    <w:rsid w:val="000E1790"/>
    <w:rsid w:val="000E18B0"/>
    <w:rsid w:val="000E1F59"/>
    <w:rsid w:val="000E4980"/>
    <w:rsid w:val="000E4D91"/>
    <w:rsid w:val="000E5324"/>
    <w:rsid w:val="000E5CEB"/>
    <w:rsid w:val="000E7606"/>
    <w:rsid w:val="000F0483"/>
    <w:rsid w:val="000F054F"/>
    <w:rsid w:val="000F0DEC"/>
    <w:rsid w:val="000F1574"/>
    <w:rsid w:val="000F1DEE"/>
    <w:rsid w:val="000F3632"/>
    <w:rsid w:val="000F3E4A"/>
    <w:rsid w:val="000F4EDE"/>
    <w:rsid w:val="000F545B"/>
    <w:rsid w:val="000F6AE1"/>
    <w:rsid w:val="000F7185"/>
    <w:rsid w:val="000F723D"/>
    <w:rsid w:val="000F7268"/>
    <w:rsid w:val="001009FE"/>
    <w:rsid w:val="00101B3B"/>
    <w:rsid w:val="00102C02"/>
    <w:rsid w:val="00103094"/>
    <w:rsid w:val="00103566"/>
    <w:rsid w:val="00103F25"/>
    <w:rsid w:val="00103F9F"/>
    <w:rsid w:val="0010425A"/>
    <w:rsid w:val="00106255"/>
    <w:rsid w:val="00106284"/>
    <w:rsid w:val="001062B0"/>
    <w:rsid w:val="00107329"/>
    <w:rsid w:val="00107CDA"/>
    <w:rsid w:val="00107D55"/>
    <w:rsid w:val="001105C3"/>
    <w:rsid w:val="00113AB8"/>
    <w:rsid w:val="00113E39"/>
    <w:rsid w:val="0011465D"/>
    <w:rsid w:val="00114B87"/>
    <w:rsid w:val="0011555E"/>
    <w:rsid w:val="00115BF8"/>
    <w:rsid w:val="00116B77"/>
    <w:rsid w:val="00116BA4"/>
    <w:rsid w:val="00117D6D"/>
    <w:rsid w:val="00117F02"/>
    <w:rsid w:val="00121547"/>
    <w:rsid w:val="0012172D"/>
    <w:rsid w:val="00121C89"/>
    <w:rsid w:val="001234E9"/>
    <w:rsid w:val="00123A98"/>
    <w:rsid w:val="00123D59"/>
    <w:rsid w:val="0012481C"/>
    <w:rsid w:val="00125338"/>
    <w:rsid w:val="00126066"/>
    <w:rsid w:val="00126336"/>
    <w:rsid w:val="00126AD4"/>
    <w:rsid w:val="00126BCE"/>
    <w:rsid w:val="00126D7E"/>
    <w:rsid w:val="00127009"/>
    <w:rsid w:val="00127A4D"/>
    <w:rsid w:val="00130429"/>
    <w:rsid w:val="00131297"/>
    <w:rsid w:val="0013130E"/>
    <w:rsid w:val="001319D0"/>
    <w:rsid w:val="0013291F"/>
    <w:rsid w:val="00132DAB"/>
    <w:rsid w:val="001334D4"/>
    <w:rsid w:val="00133C7D"/>
    <w:rsid w:val="00133EA3"/>
    <w:rsid w:val="00134768"/>
    <w:rsid w:val="00134858"/>
    <w:rsid w:val="00134D95"/>
    <w:rsid w:val="001351F2"/>
    <w:rsid w:val="00135D27"/>
    <w:rsid w:val="00136B76"/>
    <w:rsid w:val="001374D4"/>
    <w:rsid w:val="00137C11"/>
    <w:rsid w:val="001402CA"/>
    <w:rsid w:val="001406BD"/>
    <w:rsid w:val="00140F41"/>
    <w:rsid w:val="0014192B"/>
    <w:rsid w:val="0014429F"/>
    <w:rsid w:val="001444E8"/>
    <w:rsid w:val="001444F7"/>
    <w:rsid w:val="00144AE9"/>
    <w:rsid w:val="0014582A"/>
    <w:rsid w:val="00145B59"/>
    <w:rsid w:val="001465BE"/>
    <w:rsid w:val="00147C15"/>
    <w:rsid w:val="00150920"/>
    <w:rsid w:val="00151D7B"/>
    <w:rsid w:val="00152296"/>
    <w:rsid w:val="0015266C"/>
    <w:rsid w:val="00152FF3"/>
    <w:rsid w:val="00153B64"/>
    <w:rsid w:val="00153F44"/>
    <w:rsid w:val="001546DB"/>
    <w:rsid w:val="00154BC7"/>
    <w:rsid w:val="00155670"/>
    <w:rsid w:val="00155903"/>
    <w:rsid w:val="001564BE"/>
    <w:rsid w:val="00157DD0"/>
    <w:rsid w:val="00160399"/>
    <w:rsid w:val="00162008"/>
    <w:rsid w:val="00162529"/>
    <w:rsid w:val="00162714"/>
    <w:rsid w:val="00162A7E"/>
    <w:rsid w:val="001631BE"/>
    <w:rsid w:val="001632EC"/>
    <w:rsid w:val="00163929"/>
    <w:rsid w:val="0016496C"/>
    <w:rsid w:val="00165001"/>
    <w:rsid w:val="00165E0D"/>
    <w:rsid w:val="00166B0F"/>
    <w:rsid w:val="0016747F"/>
    <w:rsid w:val="001707A5"/>
    <w:rsid w:val="00170A3B"/>
    <w:rsid w:val="00170B10"/>
    <w:rsid w:val="00171853"/>
    <w:rsid w:val="00171F3D"/>
    <w:rsid w:val="00171F7E"/>
    <w:rsid w:val="00172F1C"/>
    <w:rsid w:val="00173DEF"/>
    <w:rsid w:val="00175D83"/>
    <w:rsid w:val="00176386"/>
    <w:rsid w:val="00176662"/>
    <w:rsid w:val="00176A12"/>
    <w:rsid w:val="00176EB3"/>
    <w:rsid w:val="0017702E"/>
    <w:rsid w:val="00180270"/>
    <w:rsid w:val="00181452"/>
    <w:rsid w:val="0018159A"/>
    <w:rsid w:val="00181744"/>
    <w:rsid w:val="0018176C"/>
    <w:rsid w:val="00182475"/>
    <w:rsid w:val="00182914"/>
    <w:rsid w:val="0018342A"/>
    <w:rsid w:val="00183A7C"/>
    <w:rsid w:val="00183B0D"/>
    <w:rsid w:val="00184345"/>
    <w:rsid w:val="00184543"/>
    <w:rsid w:val="00184809"/>
    <w:rsid w:val="00184B91"/>
    <w:rsid w:val="001851C2"/>
    <w:rsid w:val="00185505"/>
    <w:rsid w:val="00185F43"/>
    <w:rsid w:val="00186640"/>
    <w:rsid w:val="001876B1"/>
    <w:rsid w:val="00187EFC"/>
    <w:rsid w:val="00190316"/>
    <w:rsid w:val="001907CF"/>
    <w:rsid w:val="001914C4"/>
    <w:rsid w:val="00191ACF"/>
    <w:rsid w:val="00194012"/>
    <w:rsid w:val="00194EDB"/>
    <w:rsid w:val="00195937"/>
    <w:rsid w:val="00195AB4"/>
    <w:rsid w:val="00195CEA"/>
    <w:rsid w:val="0019656D"/>
    <w:rsid w:val="00197917"/>
    <w:rsid w:val="00197B7C"/>
    <w:rsid w:val="001A0A5C"/>
    <w:rsid w:val="001A0BE6"/>
    <w:rsid w:val="001A17B4"/>
    <w:rsid w:val="001A1F45"/>
    <w:rsid w:val="001A34AF"/>
    <w:rsid w:val="001A37CD"/>
    <w:rsid w:val="001A3B09"/>
    <w:rsid w:val="001A41E5"/>
    <w:rsid w:val="001A57AB"/>
    <w:rsid w:val="001A587F"/>
    <w:rsid w:val="001A595B"/>
    <w:rsid w:val="001A618C"/>
    <w:rsid w:val="001A6E38"/>
    <w:rsid w:val="001A76A0"/>
    <w:rsid w:val="001A7A0B"/>
    <w:rsid w:val="001B027E"/>
    <w:rsid w:val="001B0D4D"/>
    <w:rsid w:val="001B13A2"/>
    <w:rsid w:val="001B2450"/>
    <w:rsid w:val="001B2A50"/>
    <w:rsid w:val="001B5527"/>
    <w:rsid w:val="001B60BD"/>
    <w:rsid w:val="001B6488"/>
    <w:rsid w:val="001B6B48"/>
    <w:rsid w:val="001B6FF5"/>
    <w:rsid w:val="001B74BC"/>
    <w:rsid w:val="001C0207"/>
    <w:rsid w:val="001C0FC5"/>
    <w:rsid w:val="001C2114"/>
    <w:rsid w:val="001C27C6"/>
    <w:rsid w:val="001C341A"/>
    <w:rsid w:val="001C39B6"/>
    <w:rsid w:val="001C60FF"/>
    <w:rsid w:val="001C7408"/>
    <w:rsid w:val="001D139F"/>
    <w:rsid w:val="001D1506"/>
    <w:rsid w:val="001D386F"/>
    <w:rsid w:val="001D596D"/>
    <w:rsid w:val="001D6A4A"/>
    <w:rsid w:val="001D6E89"/>
    <w:rsid w:val="001D7346"/>
    <w:rsid w:val="001D736D"/>
    <w:rsid w:val="001E0436"/>
    <w:rsid w:val="001E04AF"/>
    <w:rsid w:val="001E052F"/>
    <w:rsid w:val="001E08C7"/>
    <w:rsid w:val="001E0BB9"/>
    <w:rsid w:val="001E0DD3"/>
    <w:rsid w:val="001E1E4F"/>
    <w:rsid w:val="001E2470"/>
    <w:rsid w:val="001E53ED"/>
    <w:rsid w:val="001E5BAD"/>
    <w:rsid w:val="001E61D0"/>
    <w:rsid w:val="001E6DC2"/>
    <w:rsid w:val="001F0187"/>
    <w:rsid w:val="001F1CD5"/>
    <w:rsid w:val="001F20AB"/>
    <w:rsid w:val="001F40D3"/>
    <w:rsid w:val="001F4874"/>
    <w:rsid w:val="001F4BED"/>
    <w:rsid w:val="001F552E"/>
    <w:rsid w:val="001F578A"/>
    <w:rsid w:val="001F5A42"/>
    <w:rsid w:val="001F5A99"/>
    <w:rsid w:val="001F65CE"/>
    <w:rsid w:val="001F69F0"/>
    <w:rsid w:val="001F778F"/>
    <w:rsid w:val="001F78BF"/>
    <w:rsid w:val="001F7B34"/>
    <w:rsid w:val="00200114"/>
    <w:rsid w:val="00202496"/>
    <w:rsid w:val="00204263"/>
    <w:rsid w:val="00204337"/>
    <w:rsid w:val="00204728"/>
    <w:rsid w:val="002049C1"/>
    <w:rsid w:val="00204ED7"/>
    <w:rsid w:val="00205570"/>
    <w:rsid w:val="002055F0"/>
    <w:rsid w:val="00210A34"/>
    <w:rsid w:val="00210AEA"/>
    <w:rsid w:val="00212AA3"/>
    <w:rsid w:val="00212BD9"/>
    <w:rsid w:val="00213C62"/>
    <w:rsid w:val="00214547"/>
    <w:rsid w:val="00214635"/>
    <w:rsid w:val="002162B0"/>
    <w:rsid w:val="00216587"/>
    <w:rsid w:val="00216C37"/>
    <w:rsid w:val="0021726B"/>
    <w:rsid w:val="00217A1C"/>
    <w:rsid w:val="00220359"/>
    <w:rsid w:val="00220BE4"/>
    <w:rsid w:val="0022154D"/>
    <w:rsid w:val="00222E96"/>
    <w:rsid w:val="00223180"/>
    <w:rsid w:val="00223BD3"/>
    <w:rsid w:val="002243AC"/>
    <w:rsid w:val="00224612"/>
    <w:rsid w:val="0022526B"/>
    <w:rsid w:val="00225DB7"/>
    <w:rsid w:val="00225E5F"/>
    <w:rsid w:val="0022717C"/>
    <w:rsid w:val="002272F0"/>
    <w:rsid w:val="002274E0"/>
    <w:rsid w:val="00227EF9"/>
    <w:rsid w:val="002308A4"/>
    <w:rsid w:val="00230EA0"/>
    <w:rsid w:val="002318FC"/>
    <w:rsid w:val="00231FDA"/>
    <w:rsid w:val="00233A4E"/>
    <w:rsid w:val="00233D24"/>
    <w:rsid w:val="00233FFE"/>
    <w:rsid w:val="0023439F"/>
    <w:rsid w:val="002343B3"/>
    <w:rsid w:val="00236454"/>
    <w:rsid w:val="00236D3D"/>
    <w:rsid w:val="00236E42"/>
    <w:rsid w:val="00240605"/>
    <w:rsid w:val="00241324"/>
    <w:rsid w:val="00242293"/>
    <w:rsid w:val="0024302C"/>
    <w:rsid w:val="00243A4E"/>
    <w:rsid w:val="00244091"/>
    <w:rsid w:val="002442E1"/>
    <w:rsid w:val="00245459"/>
    <w:rsid w:val="002455E7"/>
    <w:rsid w:val="0024591B"/>
    <w:rsid w:val="00245976"/>
    <w:rsid w:val="00245A10"/>
    <w:rsid w:val="00245B2F"/>
    <w:rsid w:val="002466B9"/>
    <w:rsid w:val="002475F0"/>
    <w:rsid w:val="0024763E"/>
    <w:rsid w:val="00250602"/>
    <w:rsid w:val="002506DB"/>
    <w:rsid w:val="00250BA2"/>
    <w:rsid w:val="00250E06"/>
    <w:rsid w:val="002527C7"/>
    <w:rsid w:val="00252B40"/>
    <w:rsid w:val="00253478"/>
    <w:rsid w:val="00253B57"/>
    <w:rsid w:val="00254285"/>
    <w:rsid w:val="00254D10"/>
    <w:rsid w:val="00255407"/>
    <w:rsid w:val="00255EDC"/>
    <w:rsid w:val="00256159"/>
    <w:rsid w:val="00256F28"/>
    <w:rsid w:val="00260CC7"/>
    <w:rsid w:val="002612FE"/>
    <w:rsid w:val="002613E1"/>
    <w:rsid w:val="0026196D"/>
    <w:rsid w:val="00261B49"/>
    <w:rsid w:val="002620F1"/>
    <w:rsid w:val="002623AC"/>
    <w:rsid w:val="00264814"/>
    <w:rsid w:val="00266079"/>
    <w:rsid w:val="0026644B"/>
    <w:rsid w:val="00266699"/>
    <w:rsid w:val="00267584"/>
    <w:rsid w:val="00267857"/>
    <w:rsid w:val="0027056F"/>
    <w:rsid w:val="0027067B"/>
    <w:rsid w:val="002711B5"/>
    <w:rsid w:val="00271373"/>
    <w:rsid w:val="00271719"/>
    <w:rsid w:val="00271A36"/>
    <w:rsid w:val="00271FC6"/>
    <w:rsid w:val="00272DE6"/>
    <w:rsid w:val="00273282"/>
    <w:rsid w:val="0027365F"/>
    <w:rsid w:val="00273D24"/>
    <w:rsid w:val="00274207"/>
    <w:rsid w:val="002753FC"/>
    <w:rsid w:val="00276849"/>
    <w:rsid w:val="00277474"/>
    <w:rsid w:val="002805B5"/>
    <w:rsid w:val="002805F2"/>
    <w:rsid w:val="002818D1"/>
    <w:rsid w:val="00282088"/>
    <w:rsid w:val="002821F5"/>
    <w:rsid w:val="0028225E"/>
    <w:rsid w:val="002826CA"/>
    <w:rsid w:val="00282DF6"/>
    <w:rsid w:val="00283A0D"/>
    <w:rsid w:val="00285533"/>
    <w:rsid w:val="00285562"/>
    <w:rsid w:val="00285B29"/>
    <w:rsid w:val="00285FA1"/>
    <w:rsid w:val="002861A7"/>
    <w:rsid w:val="002864FB"/>
    <w:rsid w:val="0028776F"/>
    <w:rsid w:val="00287B90"/>
    <w:rsid w:val="00291635"/>
    <w:rsid w:val="00292430"/>
    <w:rsid w:val="00292AA4"/>
    <w:rsid w:val="00293094"/>
    <w:rsid w:val="002946F8"/>
    <w:rsid w:val="0029487F"/>
    <w:rsid w:val="00294BB7"/>
    <w:rsid w:val="00294E42"/>
    <w:rsid w:val="0029568A"/>
    <w:rsid w:val="00295916"/>
    <w:rsid w:val="00295A02"/>
    <w:rsid w:val="00295B1B"/>
    <w:rsid w:val="00296513"/>
    <w:rsid w:val="00296B3C"/>
    <w:rsid w:val="00296B5E"/>
    <w:rsid w:val="002971EE"/>
    <w:rsid w:val="0029751E"/>
    <w:rsid w:val="002A0B1A"/>
    <w:rsid w:val="002A0C9C"/>
    <w:rsid w:val="002A14C3"/>
    <w:rsid w:val="002A1819"/>
    <w:rsid w:val="002A1997"/>
    <w:rsid w:val="002A1DC0"/>
    <w:rsid w:val="002A26EC"/>
    <w:rsid w:val="002A35AA"/>
    <w:rsid w:val="002A387C"/>
    <w:rsid w:val="002A387F"/>
    <w:rsid w:val="002A4057"/>
    <w:rsid w:val="002A45F9"/>
    <w:rsid w:val="002A4720"/>
    <w:rsid w:val="002A53CA"/>
    <w:rsid w:val="002A6E89"/>
    <w:rsid w:val="002A705D"/>
    <w:rsid w:val="002B0DE2"/>
    <w:rsid w:val="002B18B4"/>
    <w:rsid w:val="002B1C05"/>
    <w:rsid w:val="002B2C2B"/>
    <w:rsid w:val="002B3162"/>
    <w:rsid w:val="002B3B45"/>
    <w:rsid w:val="002B4046"/>
    <w:rsid w:val="002B445C"/>
    <w:rsid w:val="002B5562"/>
    <w:rsid w:val="002B6E17"/>
    <w:rsid w:val="002B7F7A"/>
    <w:rsid w:val="002C00F7"/>
    <w:rsid w:val="002C044A"/>
    <w:rsid w:val="002C0EAA"/>
    <w:rsid w:val="002C1447"/>
    <w:rsid w:val="002C2010"/>
    <w:rsid w:val="002C20C0"/>
    <w:rsid w:val="002C20EB"/>
    <w:rsid w:val="002C2AA2"/>
    <w:rsid w:val="002C2CC1"/>
    <w:rsid w:val="002C314B"/>
    <w:rsid w:val="002C48D8"/>
    <w:rsid w:val="002C4C4C"/>
    <w:rsid w:val="002C523F"/>
    <w:rsid w:val="002C5820"/>
    <w:rsid w:val="002C672B"/>
    <w:rsid w:val="002C745A"/>
    <w:rsid w:val="002C7BD8"/>
    <w:rsid w:val="002D0D6A"/>
    <w:rsid w:val="002D2678"/>
    <w:rsid w:val="002D27B6"/>
    <w:rsid w:val="002D2B52"/>
    <w:rsid w:val="002D35F7"/>
    <w:rsid w:val="002D3956"/>
    <w:rsid w:val="002D3F52"/>
    <w:rsid w:val="002D4D8E"/>
    <w:rsid w:val="002D504F"/>
    <w:rsid w:val="002D5341"/>
    <w:rsid w:val="002D55D0"/>
    <w:rsid w:val="002D5A7A"/>
    <w:rsid w:val="002D68BB"/>
    <w:rsid w:val="002D7259"/>
    <w:rsid w:val="002E0683"/>
    <w:rsid w:val="002E145E"/>
    <w:rsid w:val="002E19E4"/>
    <w:rsid w:val="002E30D2"/>
    <w:rsid w:val="002E34D8"/>
    <w:rsid w:val="002E3D75"/>
    <w:rsid w:val="002E593B"/>
    <w:rsid w:val="002E595F"/>
    <w:rsid w:val="002E5A65"/>
    <w:rsid w:val="002E5C1B"/>
    <w:rsid w:val="002E5C81"/>
    <w:rsid w:val="002E6394"/>
    <w:rsid w:val="002E6A7C"/>
    <w:rsid w:val="002E6F58"/>
    <w:rsid w:val="002F212A"/>
    <w:rsid w:val="002F21D5"/>
    <w:rsid w:val="002F29E5"/>
    <w:rsid w:val="002F46A4"/>
    <w:rsid w:val="002F6AB9"/>
    <w:rsid w:val="002F6CE3"/>
    <w:rsid w:val="002F6F66"/>
    <w:rsid w:val="002F746D"/>
    <w:rsid w:val="002F7D61"/>
    <w:rsid w:val="003007D1"/>
    <w:rsid w:val="00300972"/>
    <w:rsid w:val="003016E6"/>
    <w:rsid w:val="00302AD6"/>
    <w:rsid w:val="00302F6D"/>
    <w:rsid w:val="00303925"/>
    <w:rsid w:val="00304ED7"/>
    <w:rsid w:val="00305480"/>
    <w:rsid w:val="00305E66"/>
    <w:rsid w:val="00306C56"/>
    <w:rsid w:val="0030771C"/>
    <w:rsid w:val="00307915"/>
    <w:rsid w:val="00307ABC"/>
    <w:rsid w:val="00307CF8"/>
    <w:rsid w:val="00307FD9"/>
    <w:rsid w:val="00310A10"/>
    <w:rsid w:val="00310AF7"/>
    <w:rsid w:val="00310FBD"/>
    <w:rsid w:val="00311CB4"/>
    <w:rsid w:val="00312A5E"/>
    <w:rsid w:val="00312B19"/>
    <w:rsid w:val="00312ECF"/>
    <w:rsid w:val="00313E61"/>
    <w:rsid w:val="00313F90"/>
    <w:rsid w:val="003142DD"/>
    <w:rsid w:val="00314591"/>
    <w:rsid w:val="00314B82"/>
    <w:rsid w:val="003172C1"/>
    <w:rsid w:val="00317599"/>
    <w:rsid w:val="0031775A"/>
    <w:rsid w:val="00320836"/>
    <w:rsid w:val="0032124D"/>
    <w:rsid w:val="003222E0"/>
    <w:rsid w:val="00322584"/>
    <w:rsid w:val="00323446"/>
    <w:rsid w:val="00323D7A"/>
    <w:rsid w:val="0032451D"/>
    <w:rsid w:val="00324A5E"/>
    <w:rsid w:val="00324D7A"/>
    <w:rsid w:val="00325538"/>
    <w:rsid w:val="00327BB7"/>
    <w:rsid w:val="0033026E"/>
    <w:rsid w:val="00330DD4"/>
    <w:rsid w:val="00331511"/>
    <w:rsid w:val="003318DF"/>
    <w:rsid w:val="00331F6E"/>
    <w:rsid w:val="00331FFE"/>
    <w:rsid w:val="003320D3"/>
    <w:rsid w:val="00332401"/>
    <w:rsid w:val="00332440"/>
    <w:rsid w:val="00332654"/>
    <w:rsid w:val="00332917"/>
    <w:rsid w:val="00332D4F"/>
    <w:rsid w:val="00332F68"/>
    <w:rsid w:val="0033329E"/>
    <w:rsid w:val="00333E62"/>
    <w:rsid w:val="00334D88"/>
    <w:rsid w:val="00335E68"/>
    <w:rsid w:val="0033690A"/>
    <w:rsid w:val="0034134C"/>
    <w:rsid w:val="00342C0D"/>
    <w:rsid w:val="00344032"/>
    <w:rsid w:val="003451EA"/>
    <w:rsid w:val="00346343"/>
    <w:rsid w:val="00346425"/>
    <w:rsid w:val="00346878"/>
    <w:rsid w:val="00346D70"/>
    <w:rsid w:val="00347271"/>
    <w:rsid w:val="00347412"/>
    <w:rsid w:val="00347804"/>
    <w:rsid w:val="00347912"/>
    <w:rsid w:val="00351827"/>
    <w:rsid w:val="003520DB"/>
    <w:rsid w:val="00352FE6"/>
    <w:rsid w:val="00353402"/>
    <w:rsid w:val="003535FD"/>
    <w:rsid w:val="00353B89"/>
    <w:rsid w:val="00353C67"/>
    <w:rsid w:val="0035473A"/>
    <w:rsid w:val="00355E2D"/>
    <w:rsid w:val="00355E9B"/>
    <w:rsid w:val="00356171"/>
    <w:rsid w:val="003567B6"/>
    <w:rsid w:val="003578D6"/>
    <w:rsid w:val="00357B53"/>
    <w:rsid w:val="00360EDF"/>
    <w:rsid w:val="003610B0"/>
    <w:rsid w:val="00361617"/>
    <w:rsid w:val="00361AEF"/>
    <w:rsid w:val="00363FB2"/>
    <w:rsid w:val="003662E2"/>
    <w:rsid w:val="0036718C"/>
    <w:rsid w:val="003672FD"/>
    <w:rsid w:val="00367B21"/>
    <w:rsid w:val="00371E9C"/>
    <w:rsid w:val="00372453"/>
    <w:rsid w:val="0037280F"/>
    <w:rsid w:val="003730A6"/>
    <w:rsid w:val="003739FF"/>
    <w:rsid w:val="00373EFA"/>
    <w:rsid w:val="003747B9"/>
    <w:rsid w:val="003749A2"/>
    <w:rsid w:val="00374CBD"/>
    <w:rsid w:val="00375340"/>
    <w:rsid w:val="0037546B"/>
    <w:rsid w:val="00376771"/>
    <w:rsid w:val="00377214"/>
    <w:rsid w:val="0038087F"/>
    <w:rsid w:val="00383845"/>
    <w:rsid w:val="00383BD0"/>
    <w:rsid w:val="00384282"/>
    <w:rsid w:val="00384566"/>
    <w:rsid w:val="00385564"/>
    <w:rsid w:val="003859D8"/>
    <w:rsid w:val="003862B0"/>
    <w:rsid w:val="00386FD8"/>
    <w:rsid w:val="00387451"/>
    <w:rsid w:val="003877AC"/>
    <w:rsid w:val="003877C2"/>
    <w:rsid w:val="00387E50"/>
    <w:rsid w:val="00390176"/>
    <w:rsid w:val="00390DFF"/>
    <w:rsid w:val="00391EF0"/>
    <w:rsid w:val="00392EC4"/>
    <w:rsid w:val="00393659"/>
    <w:rsid w:val="00394177"/>
    <w:rsid w:val="00394B52"/>
    <w:rsid w:val="003954E9"/>
    <w:rsid w:val="003955CD"/>
    <w:rsid w:val="003957AB"/>
    <w:rsid w:val="00396429"/>
    <w:rsid w:val="00396826"/>
    <w:rsid w:val="00397714"/>
    <w:rsid w:val="003978F6"/>
    <w:rsid w:val="003A00B4"/>
    <w:rsid w:val="003A1E8E"/>
    <w:rsid w:val="003A2652"/>
    <w:rsid w:val="003A3D0B"/>
    <w:rsid w:val="003A4B75"/>
    <w:rsid w:val="003A54EB"/>
    <w:rsid w:val="003A5747"/>
    <w:rsid w:val="003A5D0D"/>
    <w:rsid w:val="003A65EF"/>
    <w:rsid w:val="003A66D4"/>
    <w:rsid w:val="003A6D59"/>
    <w:rsid w:val="003A7A1A"/>
    <w:rsid w:val="003B043E"/>
    <w:rsid w:val="003B1611"/>
    <w:rsid w:val="003B26DF"/>
    <w:rsid w:val="003B2D4E"/>
    <w:rsid w:val="003B3C89"/>
    <w:rsid w:val="003B4338"/>
    <w:rsid w:val="003B46F7"/>
    <w:rsid w:val="003B5FF2"/>
    <w:rsid w:val="003B640D"/>
    <w:rsid w:val="003B75E9"/>
    <w:rsid w:val="003B77C2"/>
    <w:rsid w:val="003B7DD8"/>
    <w:rsid w:val="003C0885"/>
    <w:rsid w:val="003C0C9F"/>
    <w:rsid w:val="003C10D4"/>
    <w:rsid w:val="003C1108"/>
    <w:rsid w:val="003C11C0"/>
    <w:rsid w:val="003C1443"/>
    <w:rsid w:val="003C1EC2"/>
    <w:rsid w:val="003C21FE"/>
    <w:rsid w:val="003C226F"/>
    <w:rsid w:val="003C2519"/>
    <w:rsid w:val="003C275D"/>
    <w:rsid w:val="003C3096"/>
    <w:rsid w:val="003C3A3B"/>
    <w:rsid w:val="003C4E86"/>
    <w:rsid w:val="003C4EF2"/>
    <w:rsid w:val="003C56D8"/>
    <w:rsid w:val="003C597F"/>
    <w:rsid w:val="003C6226"/>
    <w:rsid w:val="003C6241"/>
    <w:rsid w:val="003C6283"/>
    <w:rsid w:val="003C6702"/>
    <w:rsid w:val="003C6819"/>
    <w:rsid w:val="003C715C"/>
    <w:rsid w:val="003C78EC"/>
    <w:rsid w:val="003D0F12"/>
    <w:rsid w:val="003D1490"/>
    <w:rsid w:val="003D1DB8"/>
    <w:rsid w:val="003D2B30"/>
    <w:rsid w:val="003D2C78"/>
    <w:rsid w:val="003D2E4B"/>
    <w:rsid w:val="003D339D"/>
    <w:rsid w:val="003D387C"/>
    <w:rsid w:val="003D3A7E"/>
    <w:rsid w:val="003D3C51"/>
    <w:rsid w:val="003D485A"/>
    <w:rsid w:val="003D5ABB"/>
    <w:rsid w:val="003D5C44"/>
    <w:rsid w:val="003D60DC"/>
    <w:rsid w:val="003D62F6"/>
    <w:rsid w:val="003D730C"/>
    <w:rsid w:val="003D74C3"/>
    <w:rsid w:val="003D7BF5"/>
    <w:rsid w:val="003E02D0"/>
    <w:rsid w:val="003E0353"/>
    <w:rsid w:val="003E1A72"/>
    <w:rsid w:val="003E2620"/>
    <w:rsid w:val="003E30AE"/>
    <w:rsid w:val="003E3BD3"/>
    <w:rsid w:val="003E4160"/>
    <w:rsid w:val="003E5109"/>
    <w:rsid w:val="003E51DE"/>
    <w:rsid w:val="003E5200"/>
    <w:rsid w:val="003E5485"/>
    <w:rsid w:val="003E55A1"/>
    <w:rsid w:val="003E7179"/>
    <w:rsid w:val="003F0008"/>
    <w:rsid w:val="003F01D3"/>
    <w:rsid w:val="003F1497"/>
    <w:rsid w:val="003F26A3"/>
    <w:rsid w:val="003F2833"/>
    <w:rsid w:val="003F2B79"/>
    <w:rsid w:val="003F56D9"/>
    <w:rsid w:val="003F6E49"/>
    <w:rsid w:val="003F6E6F"/>
    <w:rsid w:val="003F7F5D"/>
    <w:rsid w:val="0040021B"/>
    <w:rsid w:val="004007E8"/>
    <w:rsid w:val="0040096D"/>
    <w:rsid w:val="00400B90"/>
    <w:rsid w:val="0040270B"/>
    <w:rsid w:val="0040290B"/>
    <w:rsid w:val="00402992"/>
    <w:rsid w:val="00402B6E"/>
    <w:rsid w:val="00404280"/>
    <w:rsid w:val="00404B2B"/>
    <w:rsid w:val="00405407"/>
    <w:rsid w:val="00405878"/>
    <w:rsid w:val="004074EC"/>
    <w:rsid w:val="00407F75"/>
    <w:rsid w:val="00410158"/>
    <w:rsid w:val="004106A5"/>
    <w:rsid w:val="00411189"/>
    <w:rsid w:val="004112A6"/>
    <w:rsid w:val="004120F2"/>
    <w:rsid w:val="004123BB"/>
    <w:rsid w:val="00414A25"/>
    <w:rsid w:val="004160C0"/>
    <w:rsid w:val="00416CF6"/>
    <w:rsid w:val="004172B9"/>
    <w:rsid w:val="00417FD5"/>
    <w:rsid w:val="0042049D"/>
    <w:rsid w:val="00420510"/>
    <w:rsid w:val="00420D94"/>
    <w:rsid w:val="004223A6"/>
    <w:rsid w:val="00422E95"/>
    <w:rsid w:val="0042323C"/>
    <w:rsid w:val="004246F3"/>
    <w:rsid w:val="004249F0"/>
    <w:rsid w:val="00430046"/>
    <w:rsid w:val="00430700"/>
    <w:rsid w:val="00430815"/>
    <w:rsid w:val="00430E5C"/>
    <w:rsid w:val="00431914"/>
    <w:rsid w:val="00432F86"/>
    <w:rsid w:val="00433A4F"/>
    <w:rsid w:val="00434031"/>
    <w:rsid w:val="004341DC"/>
    <w:rsid w:val="00435758"/>
    <w:rsid w:val="0043595B"/>
    <w:rsid w:val="00436109"/>
    <w:rsid w:val="004365C4"/>
    <w:rsid w:val="00436E1F"/>
    <w:rsid w:val="0043764E"/>
    <w:rsid w:val="00440259"/>
    <w:rsid w:val="004407F1"/>
    <w:rsid w:val="00440D07"/>
    <w:rsid w:val="004410AD"/>
    <w:rsid w:val="00441ACF"/>
    <w:rsid w:val="00441E1F"/>
    <w:rsid w:val="00441E7C"/>
    <w:rsid w:val="00442E18"/>
    <w:rsid w:val="0044305B"/>
    <w:rsid w:val="00443761"/>
    <w:rsid w:val="00443996"/>
    <w:rsid w:val="004442CE"/>
    <w:rsid w:val="00444B6F"/>
    <w:rsid w:val="004463C5"/>
    <w:rsid w:val="00447025"/>
    <w:rsid w:val="00447AFA"/>
    <w:rsid w:val="00447C3D"/>
    <w:rsid w:val="004504FA"/>
    <w:rsid w:val="0045127D"/>
    <w:rsid w:val="00452E3D"/>
    <w:rsid w:val="00452FB1"/>
    <w:rsid w:val="00453002"/>
    <w:rsid w:val="00453347"/>
    <w:rsid w:val="00453712"/>
    <w:rsid w:val="00455B13"/>
    <w:rsid w:val="00455FCB"/>
    <w:rsid w:val="00457DF9"/>
    <w:rsid w:val="00461513"/>
    <w:rsid w:val="00462C46"/>
    <w:rsid w:val="004630D1"/>
    <w:rsid w:val="00463B3B"/>
    <w:rsid w:val="00464E53"/>
    <w:rsid w:val="00465B43"/>
    <w:rsid w:val="00466C78"/>
    <w:rsid w:val="00466CFC"/>
    <w:rsid w:val="00467085"/>
    <w:rsid w:val="00467EAD"/>
    <w:rsid w:val="0047073B"/>
    <w:rsid w:val="00470FA0"/>
    <w:rsid w:val="00472FE1"/>
    <w:rsid w:val="00473896"/>
    <w:rsid w:val="004748D4"/>
    <w:rsid w:val="004754FB"/>
    <w:rsid w:val="00477643"/>
    <w:rsid w:val="00477BFE"/>
    <w:rsid w:val="00477C8A"/>
    <w:rsid w:val="00480674"/>
    <w:rsid w:val="004816D7"/>
    <w:rsid w:val="0048178A"/>
    <w:rsid w:val="004820E6"/>
    <w:rsid w:val="00482E1E"/>
    <w:rsid w:val="0048301A"/>
    <w:rsid w:val="004837B4"/>
    <w:rsid w:val="004844ED"/>
    <w:rsid w:val="00484685"/>
    <w:rsid w:val="004848B4"/>
    <w:rsid w:val="004869FF"/>
    <w:rsid w:val="0049015E"/>
    <w:rsid w:val="004905C0"/>
    <w:rsid w:val="004907B5"/>
    <w:rsid w:val="00490FED"/>
    <w:rsid w:val="00491CD7"/>
    <w:rsid w:val="00492305"/>
    <w:rsid w:val="00492375"/>
    <w:rsid w:val="00492950"/>
    <w:rsid w:val="00493233"/>
    <w:rsid w:val="00493346"/>
    <w:rsid w:val="00493807"/>
    <w:rsid w:val="00493B9C"/>
    <w:rsid w:val="00493BEF"/>
    <w:rsid w:val="00493F06"/>
    <w:rsid w:val="00494C90"/>
    <w:rsid w:val="00494EF2"/>
    <w:rsid w:val="00495264"/>
    <w:rsid w:val="00495FEE"/>
    <w:rsid w:val="00496202"/>
    <w:rsid w:val="0049749E"/>
    <w:rsid w:val="00497D61"/>
    <w:rsid w:val="004A007F"/>
    <w:rsid w:val="004A0751"/>
    <w:rsid w:val="004A22D8"/>
    <w:rsid w:val="004A25C5"/>
    <w:rsid w:val="004A2937"/>
    <w:rsid w:val="004A384D"/>
    <w:rsid w:val="004A3999"/>
    <w:rsid w:val="004A3E74"/>
    <w:rsid w:val="004A3E8F"/>
    <w:rsid w:val="004A622C"/>
    <w:rsid w:val="004A6958"/>
    <w:rsid w:val="004A6D2F"/>
    <w:rsid w:val="004A7075"/>
    <w:rsid w:val="004A7771"/>
    <w:rsid w:val="004A7ADF"/>
    <w:rsid w:val="004B1D4D"/>
    <w:rsid w:val="004B2689"/>
    <w:rsid w:val="004B36F8"/>
    <w:rsid w:val="004B3841"/>
    <w:rsid w:val="004B3E9D"/>
    <w:rsid w:val="004B4876"/>
    <w:rsid w:val="004B4CB1"/>
    <w:rsid w:val="004B4D9D"/>
    <w:rsid w:val="004B4EF6"/>
    <w:rsid w:val="004B5360"/>
    <w:rsid w:val="004B5A67"/>
    <w:rsid w:val="004B5A92"/>
    <w:rsid w:val="004B5F97"/>
    <w:rsid w:val="004B762B"/>
    <w:rsid w:val="004C1B83"/>
    <w:rsid w:val="004C2583"/>
    <w:rsid w:val="004C2CA2"/>
    <w:rsid w:val="004C30B5"/>
    <w:rsid w:val="004C3132"/>
    <w:rsid w:val="004C31F8"/>
    <w:rsid w:val="004C392B"/>
    <w:rsid w:val="004C5736"/>
    <w:rsid w:val="004C5781"/>
    <w:rsid w:val="004C62DA"/>
    <w:rsid w:val="004D01F9"/>
    <w:rsid w:val="004D0A84"/>
    <w:rsid w:val="004D0AB0"/>
    <w:rsid w:val="004D10DD"/>
    <w:rsid w:val="004D1146"/>
    <w:rsid w:val="004D138B"/>
    <w:rsid w:val="004D21B3"/>
    <w:rsid w:val="004D32A7"/>
    <w:rsid w:val="004D3458"/>
    <w:rsid w:val="004D37C5"/>
    <w:rsid w:val="004D4A23"/>
    <w:rsid w:val="004D4D36"/>
    <w:rsid w:val="004D4F00"/>
    <w:rsid w:val="004D561C"/>
    <w:rsid w:val="004D61E7"/>
    <w:rsid w:val="004D6A85"/>
    <w:rsid w:val="004D6F6C"/>
    <w:rsid w:val="004D7632"/>
    <w:rsid w:val="004E019A"/>
    <w:rsid w:val="004E1EF7"/>
    <w:rsid w:val="004E214A"/>
    <w:rsid w:val="004E27F7"/>
    <w:rsid w:val="004E2AD6"/>
    <w:rsid w:val="004E2AEE"/>
    <w:rsid w:val="004E3197"/>
    <w:rsid w:val="004E34EB"/>
    <w:rsid w:val="004E352C"/>
    <w:rsid w:val="004E395A"/>
    <w:rsid w:val="004E5CBD"/>
    <w:rsid w:val="004E659F"/>
    <w:rsid w:val="004E669B"/>
    <w:rsid w:val="004E72AB"/>
    <w:rsid w:val="004E7B33"/>
    <w:rsid w:val="004E7F62"/>
    <w:rsid w:val="004F1088"/>
    <w:rsid w:val="004F1B15"/>
    <w:rsid w:val="004F1FE4"/>
    <w:rsid w:val="004F22FA"/>
    <w:rsid w:val="004F300D"/>
    <w:rsid w:val="004F34B4"/>
    <w:rsid w:val="004F359C"/>
    <w:rsid w:val="004F4BB2"/>
    <w:rsid w:val="004F4C1A"/>
    <w:rsid w:val="004F53C3"/>
    <w:rsid w:val="004F5871"/>
    <w:rsid w:val="004F5BE5"/>
    <w:rsid w:val="004F7FA3"/>
    <w:rsid w:val="005007DE"/>
    <w:rsid w:val="0050215D"/>
    <w:rsid w:val="00504BD3"/>
    <w:rsid w:val="00505183"/>
    <w:rsid w:val="00505BD3"/>
    <w:rsid w:val="00506CD3"/>
    <w:rsid w:val="00507465"/>
    <w:rsid w:val="0051019D"/>
    <w:rsid w:val="005101CF"/>
    <w:rsid w:val="00510F7F"/>
    <w:rsid w:val="005110DE"/>
    <w:rsid w:val="005113F6"/>
    <w:rsid w:val="005118E8"/>
    <w:rsid w:val="00511FF9"/>
    <w:rsid w:val="0051257C"/>
    <w:rsid w:val="00512690"/>
    <w:rsid w:val="00512FD1"/>
    <w:rsid w:val="0051321F"/>
    <w:rsid w:val="00513775"/>
    <w:rsid w:val="00513BD6"/>
    <w:rsid w:val="00513CE0"/>
    <w:rsid w:val="00513E2A"/>
    <w:rsid w:val="0051576D"/>
    <w:rsid w:val="005159BE"/>
    <w:rsid w:val="0051615F"/>
    <w:rsid w:val="00516EB0"/>
    <w:rsid w:val="0051784F"/>
    <w:rsid w:val="00517BA1"/>
    <w:rsid w:val="005205B4"/>
    <w:rsid w:val="00520953"/>
    <w:rsid w:val="00520AC4"/>
    <w:rsid w:val="00520DED"/>
    <w:rsid w:val="00520E1C"/>
    <w:rsid w:val="00521A7C"/>
    <w:rsid w:val="005223AE"/>
    <w:rsid w:val="00524BD6"/>
    <w:rsid w:val="0052502B"/>
    <w:rsid w:val="00525E35"/>
    <w:rsid w:val="00526356"/>
    <w:rsid w:val="00526A32"/>
    <w:rsid w:val="00526B67"/>
    <w:rsid w:val="00526B76"/>
    <w:rsid w:val="00526BC0"/>
    <w:rsid w:val="00526EEF"/>
    <w:rsid w:val="0052796F"/>
    <w:rsid w:val="00532C34"/>
    <w:rsid w:val="00534210"/>
    <w:rsid w:val="0053431D"/>
    <w:rsid w:val="00534767"/>
    <w:rsid w:val="00534E2A"/>
    <w:rsid w:val="00535014"/>
    <w:rsid w:val="00536258"/>
    <w:rsid w:val="00536AA7"/>
    <w:rsid w:val="00536B58"/>
    <w:rsid w:val="00537219"/>
    <w:rsid w:val="00537EAF"/>
    <w:rsid w:val="0054043D"/>
    <w:rsid w:val="005412CF"/>
    <w:rsid w:val="00541645"/>
    <w:rsid w:val="005416EA"/>
    <w:rsid w:val="0054246B"/>
    <w:rsid w:val="00542CEF"/>
    <w:rsid w:val="005436AE"/>
    <w:rsid w:val="005437F1"/>
    <w:rsid w:val="00543D02"/>
    <w:rsid w:val="005443A6"/>
    <w:rsid w:val="00544818"/>
    <w:rsid w:val="00544D35"/>
    <w:rsid w:val="00545025"/>
    <w:rsid w:val="005450D3"/>
    <w:rsid w:val="0054536C"/>
    <w:rsid w:val="005467CD"/>
    <w:rsid w:val="0054688E"/>
    <w:rsid w:val="0054742E"/>
    <w:rsid w:val="00547E66"/>
    <w:rsid w:val="0055054C"/>
    <w:rsid w:val="00550A5B"/>
    <w:rsid w:val="00550A63"/>
    <w:rsid w:val="005512D9"/>
    <w:rsid w:val="0055159E"/>
    <w:rsid w:val="00551A1A"/>
    <w:rsid w:val="00553418"/>
    <w:rsid w:val="005542D2"/>
    <w:rsid w:val="00555560"/>
    <w:rsid w:val="00555791"/>
    <w:rsid w:val="0055596D"/>
    <w:rsid w:val="005568D1"/>
    <w:rsid w:val="00557E11"/>
    <w:rsid w:val="00560335"/>
    <w:rsid w:val="00561669"/>
    <w:rsid w:val="0056240B"/>
    <w:rsid w:val="005625DA"/>
    <w:rsid w:val="00562BC9"/>
    <w:rsid w:val="00562F02"/>
    <w:rsid w:val="00563885"/>
    <w:rsid w:val="00563A20"/>
    <w:rsid w:val="0056413D"/>
    <w:rsid w:val="005644CF"/>
    <w:rsid w:val="005648E5"/>
    <w:rsid w:val="00564A8F"/>
    <w:rsid w:val="0056549E"/>
    <w:rsid w:val="00565996"/>
    <w:rsid w:val="0056641A"/>
    <w:rsid w:val="00571895"/>
    <w:rsid w:val="00572569"/>
    <w:rsid w:val="005733B8"/>
    <w:rsid w:val="00573E45"/>
    <w:rsid w:val="0057423D"/>
    <w:rsid w:val="0057556E"/>
    <w:rsid w:val="005757A0"/>
    <w:rsid w:val="005760BE"/>
    <w:rsid w:val="00576B8D"/>
    <w:rsid w:val="005807B7"/>
    <w:rsid w:val="00580B5B"/>
    <w:rsid w:val="005813ED"/>
    <w:rsid w:val="005815B3"/>
    <w:rsid w:val="005831FE"/>
    <w:rsid w:val="00584264"/>
    <w:rsid w:val="005843D6"/>
    <w:rsid w:val="00584754"/>
    <w:rsid w:val="005856C2"/>
    <w:rsid w:val="005857DC"/>
    <w:rsid w:val="00585FEC"/>
    <w:rsid w:val="00586094"/>
    <w:rsid w:val="0058618A"/>
    <w:rsid w:val="00586D69"/>
    <w:rsid w:val="005876FE"/>
    <w:rsid w:val="00587AD3"/>
    <w:rsid w:val="00587DD2"/>
    <w:rsid w:val="00590931"/>
    <w:rsid w:val="00590F2C"/>
    <w:rsid w:val="005915ED"/>
    <w:rsid w:val="00591A28"/>
    <w:rsid w:val="005924DF"/>
    <w:rsid w:val="00592D0A"/>
    <w:rsid w:val="00593F68"/>
    <w:rsid w:val="00594454"/>
    <w:rsid w:val="00595D5E"/>
    <w:rsid w:val="005960F1"/>
    <w:rsid w:val="00596810"/>
    <w:rsid w:val="00596FB8"/>
    <w:rsid w:val="0059707C"/>
    <w:rsid w:val="00597A37"/>
    <w:rsid w:val="005A0B5C"/>
    <w:rsid w:val="005A0D31"/>
    <w:rsid w:val="005A111D"/>
    <w:rsid w:val="005A2699"/>
    <w:rsid w:val="005A28D4"/>
    <w:rsid w:val="005A291E"/>
    <w:rsid w:val="005A2A9F"/>
    <w:rsid w:val="005A2E4D"/>
    <w:rsid w:val="005A47B5"/>
    <w:rsid w:val="005A5254"/>
    <w:rsid w:val="005A602A"/>
    <w:rsid w:val="005A73C6"/>
    <w:rsid w:val="005A7D44"/>
    <w:rsid w:val="005B157C"/>
    <w:rsid w:val="005B2B09"/>
    <w:rsid w:val="005B37C0"/>
    <w:rsid w:val="005B3E90"/>
    <w:rsid w:val="005B42A7"/>
    <w:rsid w:val="005B48B2"/>
    <w:rsid w:val="005B4C43"/>
    <w:rsid w:val="005B4CD6"/>
    <w:rsid w:val="005B4CF6"/>
    <w:rsid w:val="005B6932"/>
    <w:rsid w:val="005C02CF"/>
    <w:rsid w:val="005C0F63"/>
    <w:rsid w:val="005C109A"/>
    <w:rsid w:val="005C191B"/>
    <w:rsid w:val="005C1AF3"/>
    <w:rsid w:val="005C2DC4"/>
    <w:rsid w:val="005C3206"/>
    <w:rsid w:val="005C393B"/>
    <w:rsid w:val="005C595A"/>
    <w:rsid w:val="005C6238"/>
    <w:rsid w:val="005C6277"/>
    <w:rsid w:val="005C73FC"/>
    <w:rsid w:val="005C7D2E"/>
    <w:rsid w:val="005D015A"/>
    <w:rsid w:val="005D02C8"/>
    <w:rsid w:val="005D14C0"/>
    <w:rsid w:val="005D1C79"/>
    <w:rsid w:val="005D213B"/>
    <w:rsid w:val="005D23E6"/>
    <w:rsid w:val="005D3237"/>
    <w:rsid w:val="005D404E"/>
    <w:rsid w:val="005D4052"/>
    <w:rsid w:val="005D4458"/>
    <w:rsid w:val="005D4B40"/>
    <w:rsid w:val="005D51DD"/>
    <w:rsid w:val="005D66EE"/>
    <w:rsid w:val="005D67E6"/>
    <w:rsid w:val="005D70FD"/>
    <w:rsid w:val="005D76FB"/>
    <w:rsid w:val="005E0263"/>
    <w:rsid w:val="005E03B4"/>
    <w:rsid w:val="005E0920"/>
    <w:rsid w:val="005E1D6A"/>
    <w:rsid w:val="005E400A"/>
    <w:rsid w:val="005E4149"/>
    <w:rsid w:val="005E488F"/>
    <w:rsid w:val="005E515A"/>
    <w:rsid w:val="005E59E4"/>
    <w:rsid w:val="005E75FE"/>
    <w:rsid w:val="005F145C"/>
    <w:rsid w:val="005F1736"/>
    <w:rsid w:val="005F42E2"/>
    <w:rsid w:val="005F431C"/>
    <w:rsid w:val="005F7D04"/>
    <w:rsid w:val="005F7EF5"/>
    <w:rsid w:val="00600745"/>
    <w:rsid w:val="0060149A"/>
    <w:rsid w:val="0060187F"/>
    <w:rsid w:val="006018C8"/>
    <w:rsid w:val="00602534"/>
    <w:rsid w:val="00602D1A"/>
    <w:rsid w:val="00604B04"/>
    <w:rsid w:val="00604EE2"/>
    <w:rsid w:val="00605197"/>
    <w:rsid w:val="00605732"/>
    <w:rsid w:val="00606A8F"/>
    <w:rsid w:val="006070C6"/>
    <w:rsid w:val="0060798A"/>
    <w:rsid w:val="006100CB"/>
    <w:rsid w:val="00610723"/>
    <w:rsid w:val="00610997"/>
    <w:rsid w:val="00610E68"/>
    <w:rsid w:val="006118F9"/>
    <w:rsid w:val="0061347F"/>
    <w:rsid w:val="006135A0"/>
    <w:rsid w:val="00614044"/>
    <w:rsid w:val="00615E24"/>
    <w:rsid w:val="0061618E"/>
    <w:rsid w:val="006167D2"/>
    <w:rsid w:val="00617035"/>
    <w:rsid w:val="00617358"/>
    <w:rsid w:val="006206EC"/>
    <w:rsid w:val="00620E60"/>
    <w:rsid w:val="006212C0"/>
    <w:rsid w:val="0062153F"/>
    <w:rsid w:val="00621761"/>
    <w:rsid w:val="006224FC"/>
    <w:rsid w:val="00622F1C"/>
    <w:rsid w:val="00623E77"/>
    <w:rsid w:val="00623FB0"/>
    <w:rsid w:val="006241C8"/>
    <w:rsid w:val="00625459"/>
    <w:rsid w:val="0062572C"/>
    <w:rsid w:val="00626432"/>
    <w:rsid w:val="00626730"/>
    <w:rsid w:val="00626F32"/>
    <w:rsid w:val="006276C2"/>
    <w:rsid w:val="00627A27"/>
    <w:rsid w:val="006300A8"/>
    <w:rsid w:val="006308AA"/>
    <w:rsid w:val="00630A1A"/>
    <w:rsid w:val="00630D89"/>
    <w:rsid w:val="006311A8"/>
    <w:rsid w:val="00631E60"/>
    <w:rsid w:val="006329AC"/>
    <w:rsid w:val="0063307A"/>
    <w:rsid w:val="006339BE"/>
    <w:rsid w:val="00634904"/>
    <w:rsid w:val="00635BAA"/>
    <w:rsid w:val="00635CEA"/>
    <w:rsid w:val="0063625C"/>
    <w:rsid w:val="00636430"/>
    <w:rsid w:val="0063647A"/>
    <w:rsid w:val="0063661F"/>
    <w:rsid w:val="0063685D"/>
    <w:rsid w:val="0063727D"/>
    <w:rsid w:val="00637ABE"/>
    <w:rsid w:val="00637D19"/>
    <w:rsid w:val="00640DEC"/>
    <w:rsid w:val="00641642"/>
    <w:rsid w:val="0064259A"/>
    <w:rsid w:val="00642DC5"/>
    <w:rsid w:val="00643155"/>
    <w:rsid w:val="006432AB"/>
    <w:rsid w:val="00643907"/>
    <w:rsid w:val="00643B8E"/>
    <w:rsid w:val="00645182"/>
    <w:rsid w:val="0064666F"/>
    <w:rsid w:val="0064672E"/>
    <w:rsid w:val="00646BCE"/>
    <w:rsid w:val="00647B58"/>
    <w:rsid w:val="00647E12"/>
    <w:rsid w:val="006500BB"/>
    <w:rsid w:val="00650F50"/>
    <w:rsid w:val="00650F58"/>
    <w:rsid w:val="006510E0"/>
    <w:rsid w:val="00651310"/>
    <w:rsid w:val="0065156E"/>
    <w:rsid w:val="0065160F"/>
    <w:rsid w:val="006542EA"/>
    <w:rsid w:val="0065446F"/>
    <w:rsid w:val="00654A90"/>
    <w:rsid w:val="00655543"/>
    <w:rsid w:val="00655BA2"/>
    <w:rsid w:val="00656549"/>
    <w:rsid w:val="006577ED"/>
    <w:rsid w:val="00661124"/>
    <w:rsid w:val="006614DB"/>
    <w:rsid w:val="00661E18"/>
    <w:rsid w:val="00662056"/>
    <w:rsid w:val="00662282"/>
    <w:rsid w:val="006622C3"/>
    <w:rsid w:val="00663962"/>
    <w:rsid w:val="0066446A"/>
    <w:rsid w:val="00664B18"/>
    <w:rsid w:val="0067048F"/>
    <w:rsid w:val="00670B4A"/>
    <w:rsid w:val="00671599"/>
    <w:rsid w:val="0067174E"/>
    <w:rsid w:val="00671CA6"/>
    <w:rsid w:val="00671EED"/>
    <w:rsid w:val="00672D05"/>
    <w:rsid w:val="006732D0"/>
    <w:rsid w:val="006736D2"/>
    <w:rsid w:val="00673AF2"/>
    <w:rsid w:val="00673F17"/>
    <w:rsid w:val="00674A5F"/>
    <w:rsid w:val="006757F8"/>
    <w:rsid w:val="00675E29"/>
    <w:rsid w:val="00676A81"/>
    <w:rsid w:val="00680643"/>
    <w:rsid w:val="006810B7"/>
    <w:rsid w:val="006818CA"/>
    <w:rsid w:val="00682CF8"/>
    <w:rsid w:val="00683378"/>
    <w:rsid w:val="006851E9"/>
    <w:rsid w:val="0068578C"/>
    <w:rsid w:val="006873EC"/>
    <w:rsid w:val="00687649"/>
    <w:rsid w:val="00687DDF"/>
    <w:rsid w:val="006900F9"/>
    <w:rsid w:val="0069096A"/>
    <w:rsid w:val="0069097A"/>
    <w:rsid w:val="0069147F"/>
    <w:rsid w:val="00691C0C"/>
    <w:rsid w:val="00692522"/>
    <w:rsid w:val="00693339"/>
    <w:rsid w:val="00693374"/>
    <w:rsid w:val="0069403B"/>
    <w:rsid w:val="0069409B"/>
    <w:rsid w:val="006943EA"/>
    <w:rsid w:val="00694474"/>
    <w:rsid w:val="00694B12"/>
    <w:rsid w:val="00695F6F"/>
    <w:rsid w:val="00696C01"/>
    <w:rsid w:val="0069730F"/>
    <w:rsid w:val="00697473"/>
    <w:rsid w:val="00697CC4"/>
    <w:rsid w:val="006A028C"/>
    <w:rsid w:val="006A075E"/>
    <w:rsid w:val="006A1012"/>
    <w:rsid w:val="006A1079"/>
    <w:rsid w:val="006A1142"/>
    <w:rsid w:val="006A15F3"/>
    <w:rsid w:val="006A1BEB"/>
    <w:rsid w:val="006A1DEC"/>
    <w:rsid w:val="006A3335"/>
    <w:rsid w:val="006A3368"/>
    <w:rsid w:val="006A5272"/>
    <w:rsid w:val="006A67EB"/>
    <w:rsid w:val="006A7BCD"/>
    <w:rsid w:val="006B06A4"/>
    <w:rsid w:val="006B0976"/>
    <w:rsid w:val="006B1377"/>
    <w:rsid w:val="006B1678"/>
    <w:rsid w:val="006B235C"/>
    <w:rsid w:val="006B333C"/>
    <w:rsid w:val="006B3635"/>
    <w:rsid w:val="006B36DE"/>
    <w:rsid w:val="006B3E35"/>
    <w:rsid w:val="006B3E66"/>
    <w:rsid w:val="006B4FA4"/>
    <w:rsid w:val="006B5CAF"/>
    <w:rsid w:val="006B6377"/>
    <w:rsid w:val="006B6E0A"/>
    <w:rsid w:val="006B700D"/>
    <w:rsid w:val="006B7262"/>
    <w:rsid w:val="006B7302"/>
    <w:rsid w:val="006B737B"/>
    <w:rsid w:val="006C0058"/>
    <w:rsid w:val="006C0E1F"/>
    <w:rsid w:val="006C1432"/>
    <w:rsid w:val="006C17E0"/>
    <w:rsid w:val="006C1A0E"/>
    <w:rsid w:val="006C1F80"/>
    <w:rsid w:val="006C34B4"/>
    <w:rsid w:val="006C355D"/>
    <w:rsid w:val="006C35C1"/>
    <w:rsid w:val="006C3862"/>
    <w:rsid w:val="006C40BA"/>
    <w:rsid w:val="006C45C3"/>
    <w:rsid w:val="006C4F4D"/>
    <w:rsid w:val="006C5E10"/>
    <w:rsid w:val="006C7F9E"/>
    <w:rsid w:val="006D07E5"/>
    <w:rsid w:val="006D20F2"/>
    <w:rsid w:val="006D3F20"/>
    <w:rsid w:val="006D4349"/>
    <w:rsid w:val="006D46AE"/>
    <w:rsid w:val="006D4EDE"/>
    <w:rsid w:val="006D4FA5"/>
    <w:rsid w:val="006D52A5"/>
    <w:rsid w:val="006D6198"/>
    <w:rsid w:val="006D66E5"/>
    <w:rsid w:val="006D68C5"/>
    <w:rsid w:val="006D6C60"/>
    <w:rsid w:val="006D7B05"/>
    <w:rsid w:val="006E0B16"/>
    <w:rsid w:val="006E1131"/>
    <w:rsid w:val="006E1C7F"/>
    <w:rsid w:val="006E2E94"/>
    <w:rsid w:val="006E3680"/>
    <w:rsid w:val="006E3ABA"/>
    <w:rsid w:val="006E3D82"/>
    <w:rsid w:val="006E3F30"/>
    <w:rsid w:val="006E41FF"/>
    <w:rsid w:val="006E4586"/>
    <w:rsid w:val="006E4699"/>
    <w:rsid w:val="006E49CB"/>
    <w:rsid w:val="006E4D27"/>
    <w:rsid w:val="006E538D"/>
    <w:rsid w:val="006E5A52"/>
    <w:rsid w:val="006E6C40"/>
    <w:rsid w:val="006F1771"/>
    <w:rsid w:val="006F26D4"/>
    <w:rsid w:val="006F2DF2"/>
    <w:rsid w:val="006F2FA4"/>
    <w:rsid w:val="006F45F4"/>
    <w:rsid w:val="006F47EC"/>
    <w:rsid w:val="006F4852"/>
    <w:rsid w:val="006F52FD"/>
    <w:rsid w:val="006F561F"/>
    <w:rsid w:val="006F5B68"/>
    <w:rsid w:val="006F5D43"/>
    <w:rsid w:val="006F5EAA"/>
    <w:rsid w:val="006F5EB8"/>
    <w:rsid w:val="006F5F62"/>
    <w:rsid w:val="006F6411"/>
    <w:rsid w:val="006F656D"/>
    <w:rsid w:val="006F6E75"/>
    <w:rsid w:val="006F6F51"/>
    <w:rsid w:val="006F6FC1"/>
    <w:rsid w:val="006F7529"/>
    <w:rsid w:val="006F77FE"/>
    <w:rsid w:val="00700C70"/>
    <w:rsid w:val="0070191E"/>
    <w:rsid w:val="00701B1C"/>
    <w:rsid w:val="00702219"/>
    <w:rsid w:val="007038D4"/>
    <w:rsid w:val="00704097"/>
    <w:rsid w:val="007057EF"/>
    <w:rsid w:val="00705B09"/>
    <w:rsid w:val="00706643"/>
    <w:rsid w:val="00707196"/>
    <w:rsid w:val="007075DA"/>
    <w:rsid w:val="007075E5"/>
    <w:rsid w:val="00707B16"/>
    <w:rsid w:val="007104E7"/>
    <w:rsid w:val="007115BB"/>
    <w:rsid w:val="0071172A"/>
    <w:rsid w:val="00712108"/>
    <w:rsid w:val="00713639"/>
    <w:rsid w:val="00713BF8"/>
    <w:rsid w:val="00714591"/>
    <w:rsid w:val="007146D7"/>
    <w:rsid w:val="00715BB9"/>
    <w:rsid w:val="007165A2"/>
    <w:rsid w:val="00716B2E"/>
    <w:rsid w:val="00716F49"/>
    <w:rsid w:val="00717F07"/>
    <w:rsid w:val="0072048D"/>
    <w:rsid w:val="0072138C"/>
    <w:rsid w:val="00721AAC"/>
    <w:rsid w:val="00721CE9"/>
    <w:rsid w:val="00722051"/>
    <w:rsid w:val="00722BE8"/>
    <w:rsid w:val="00722ED3"/>
    <w:rsid w:val="00723160"/>
    <w:rsid w:val="00723FCB"/>
    <w:rsid w:val="007240F9"/>
    <w:rsid w:val="007247AF"/>
    <w:rsid w:val="007247F6"/>
    <w:rsid w:val="0072482B"/>
    <w:rsid w:val="0072732A"/>
    <w:rsid w:val="0072749F"/>
    <w:rsid w:val="0072768D"/>
    <w:rsid w:val="00730ED0"/>
    <w:rsid w:val="007313DA"/>
    <w:rsid w:val="00731F90"/>
    <w:rsid w:val="00733335"/>
    <w:rsid w:val="007336E1"/>
    <w:rsid w:val="00733BA5"/>
    <w:rsid w:val="007358E9"/>
    <w:rsid w:val="00735B5E"/>
    <w:rsid w:val="00735F8D"/>
    <w:rsid w:val="0073686C"/>
    <w:rsid w:val="00736C59"/>
    <w:rsid w:val="007400E9"/>
    <w:rsid w:val="00740C11"/>
    <w:rsid w:val="00740CF9"/>
    <w:rsid w:val="00741F93"/>
    <w:rsid w:val="00742A3B"/>
    <w:rsid w:val="00742C15"/>
    <w:rsid w:val="00743FC5"/>
    <w:rsid w:val="007449DA"/>
    <w:rsid w:val="00744B90"/>
    <w:rsid w:val="00744E2D"/>
    <w:rsid w:val="007453DE"/>
    <w:rsid w:val="00745464"/>
    <w:rsid w:val="00745DD0"/>
    <w:rsid w:val="007468AC"/>
    <w:rsid w:val="00746A1F"/>
    <w:rsid w:val="00746EE0"/>
    <w:rsid w:val="00747D50"/>
    <w:rsid w:val="00747E98"/>
    <w:rsid w:val="0075005A"/>
    <w:rsid w:val="0075036F"/>
    <w:rsid w:val="007517BA"/>
    <w:rsid w:val="00751C0C"/>
    <w:rsid w:val="00752324"/>
    <w:rsid w:val="00752346"/>
    <w:rsid w:val="00752E7E"/>
    <w:rsid w:val="0075349C"/>
    <w:rsid w:val="00753E52"/>
    <w:rsid w:val="007560D1"/>
    <w:rsid w:val="00756AB5"/>
    <w:rsid w:val="00756B9E"/>
    <w:rsid w:val="00756EB3"/>
    <w:rsid w:val="007576F0"/>
    <w:rsid w:val="00757761"/>
    <w:rsid w:val="00757C69"/>
    <w:rsid w:val="007600AC"/>
    <w:rsid w:val="007605E5"/>
    <w:rsid w:val="0076068C"/>
    <w:rsid w:val="00763423"/>
    <w:rsid w:val="00763435"/>
    <w:rsid w:val="00763CA9"/>
    <w:rsid w:val="00764A5A"/>
    <w:rsid w:val="00764F04"/>
    <w:rsid w:val="00765113"/>
    <w:rsid w:val="00765455"/>
    <w:rsid w:val="00765956"/>
    <w:rsid w:val="00765C9B"/>
    <w:rsid w:val="00767044"/>
    <w:rsid w:val="007675DA"/>
    <w:rsid w:val="007676DA"/>
    <w:rsid w:val="007704B4"/>
    <w:rsid w:val="00770F26"/>
    <w:rsid w:val="00771529"/>
    <w:rsid w:val="00771B56"/>
    <w:rsid w:val="00771DFB"/>
    <w:rsid w:val="00772497"/>
    <w:rsid w:val="007724F6"/>
    <w:rsid w:val="007727B0"/>
    <w:rsid w:val="00772E54"/>
    <w:rsid w:val="00773425"/>
    <w:rsid w:val="0077350B"/>
    <w:rsid w:val="00774AEE"/>
    <w:rsid w:val="00775584"/>
    <w:rsid w:val="00775DB2"/>
    <w:rsid w:val="00776D1B"/>
    <w:rsid w:val="00776E48"/>
    <w:rsid w:val="007773FE"/>
    <w:rsid w:val="00777900"/>
    <w:rsid w:val="00777A26"/>
    <w:rsid w:val="00777E2B"/>
    <w:rsid w:val="00777F25"/>
    <w:rsid w:val="00780A07"/>
    <w:rsid w:val="00780B6D"/>
    <w:rsid w:val="00780D53"/>
    <w:rsid w:val="0078236D"/>
    <w:rsid w:val="00782541"/>
    <w:rsid w:val="00782ADE"/>
    <w:rsid w:val="00783235"/>
    <w:rsid w:val="00784309"/>
    <w:rsid w:val="00784433"/>
    <w:rsid w:val="007844E7"/>
    <w:rsid w:val="007855CD"/>
    <w:rsid w:val="00785777"/>
    <w:rsid w:val="00785B7C"/>
    <w:rsid w:val="00787788"/>
    <w:rsid w:val="00787D57"/>
    <w:rsid w:val="00787EF9"/>
    <w:rsid w:val="00790C53"/>
    <w:rsid w:val="007918A7"/>
    <w:rsid w:val="00791DC5"/>
    <w:rsid w:val="00792440"/>
    <w:rsid w:val="00793414"/>
    <w:rsid w:val="007937E5"/>
    <w:rsid w:val="00793B21"/>
    <w:rsid w:val="007953A8"/>
    <w:rsid w:val="00795F16"/>
    <w:rsid w:val="00795FD4"/>
    <w:rsid w:val="0079665D"/>
    <w:rsid w:val="007A0B88"/>
    <w:rsid w:val="007A0DB2"/>
    <w:rsid w:val="007A308D"/>
    <w:rsid w:val="007A376F"/>
    <w:rsid w:val="007A3881"/>
    <w:rsid w:val="007A3E0F"/>
    <w:rsid w:val="007A4898"/>
    <w:rsid w:val="007A4DB0"/>
    <w:rsid w:val="007A53B0"/>
    <w:rsid w:val="007A56CB"/>
    <w:rsid w:val="007A5AF8"/>
    <w:rsid w:val="007A5CB4"/>
    <w:rsid w:val="007A5DCB"/>
    <w:rsid w:val="007A6205"/>
    <w:rsid w:val="007A64EB"/>
    <w:rsid w:val="007A6CC8"/>
    <w:rsid w:val="007A6FAF"/>
    <w:rsid w:val="007A79B1"/>
    <w:rsid w:val="007B0698"/>
    <w:rsid w:val="007B15C0"/>
    <w:rsid w:val="007B25C1"/>
    <w:rsid w:val="007B26F4"/>
    <w:rsid w:val="007B2B60"/>
    <w:rsid w:val="007B2CC2"/>
    <w:rsid w:val="007B6570"/>
    <w:rsid w:val="007B6D39"/>
    <w:rsid w:val="007C0AEB"/>
    <w:rsid w:val="007C1061"/>
    <w:rsid w:val="007C2335"/>
    <w:rsid w:val="007C2D71"/>
    <w:rsid w:val="007C3A90"/>
    <w:rsid w:val="007C4DE9"/>
    <w:rsid w:val="007C5580"/>
    <w:rsid w:val="007C5623"/>
    <w:rsid w:val="007C5785"/>
    <w:rsid w:val="007C5D79"/>
    <w:rsid w:val="007C6E9F"/>
    <w:rsid w:val="007C6F30"/>
    <w:rsid w:val="007D0E33"/>
    <w:rsid w:val="007D1C49"/>
    <w:rsid w:val="007D1D63"/>
    <w:rsid w:val="007D2978"/>
    <w:rsid w:val="007D2C6A"/>
    <w:rsid w:val="007D2E5E"/>
    <w:rsid w:val="007D3587"/>
    <w:rsid w:val="007D3A04"/>
    <w:rsid w:val="007D547A"/>
    <w:rsid w:val="007D6656"/>
    <w:rsid w:val="007D7252"/>
    <w:rsid w:val="007D7732"/>
    <w:rsid w:val="007D798A"/>
    <w:rsid w:val="007E0515"/>
    <w:rsid w:val="007E1847"/>
    <w:rsid w:val="007E1FC1"/>
    <w:rsid w:val="007E222D"/>
    <w:rsid w:val="007E2C3B"/>
    <w:rsid w:val="007E30EC"/>
    <w:rsid w:val="007E3373"/>
    <w:rsid w:val="007E48AD"/>
    <w:rsid w:val="007E5592"/>
    <w:rsid w:val="007E5FC5"/>
    <w:rsid w:val="007E7623"/>
    <w:rsid w:val="007E7DE0"/>
    <w:rsid w:val="007E7E11"/>
    <w:rsid w:val="007E7F70"/>
    <w:rsid w:val="007F09D8"/>
    <w:rsid w:val="007F17E4"/>
    <w:rsid w:val="007F2B17"/>
    <w:rsid w:val="007F3381"/>
    <w:rsid w:val="007F3395"/>
    <w:rsid w:val="007F5285"/>
    <w:rsid w:val="007F54CC"/>
    <w:rsid w:val="007F5E80"/>
    <w:rsid w:val="007F64BC"/>
    <w:rsid w:val="007F689B"/>
    <w:rsid w:val="007F68B9"/>
    <w:rsid w:val="007F69C3"/>
    <w:rsid w:val="007F6CC7"/>
    <w:rsid w:val="007F7607"/>
    <w:rsid w:val="007F7E51"/>
    <w:rsid w:val="008001E7"/>
    <w:rsid w:val="008012D7"/>
    <w:rsid w:val="00801E86"/>
    <w:rsid w:val="008025F0"/>
    <w:rsid w:val="00803B33"/>
    <w:rsid w:val="00804080"/>
    <w:rsid w:val="00804255"/>
    <w:rsid w:val="008043A0"/>
    <w:rsid w:val="008043CF"/>
    <w:rsid w:val="00804422"/>
    <w:rsid w:val="008046DA"/>
    <w:rsid w:val="008055B9"/>
    <w:rsid w:val="0080624E"/>
    <w:rsid w:val="0080693A"/>
    <w:rsid w:val="00807201"/>
    <w:rsid w:val="00807A0A"/>
    <w:rsid w:val="00810597"/>
    <w:rsid w:val="00811F29"/>
    <w:rsid w:val="008122E6"/>
    <w:rsid w:val="00813221"/>
    <w:rsid w:val="00813372"/>
    <w:rsid w:val="00813775"/>
    <w:rsid w:val="00813FE4"/>
    <w:rsid w:val="00814236"/>
    <w:rsid w:val="00814569"/>
    <w:rsid w:val="0081554D"/>
    <w:rsid w:val="00815952"/>
    <w:rsid w:val="00817635"/>
    <w:rsid w:val="0081773E"/>
    <w:rsid w:val="00820384"/>
    <w:rsid w:val="00820D10"/>
    <w:rsid w:val="00821882"/>
    <w:rsid w:val="00821CE5"/>
    <w:rsid w:val="00821CEA"/>
    <w:rsid w:val="00823033"/>
    <w:rsid w:val="0082316D"/>
    <w:rsid w:val="008239D6"/>
    <w:rsid w:val="00824135"/>
    <w:rsid w:val="0082436E"/>
    <w:rsid w:val="00824DE0"/>
    <w:rsid w:val="00827778"/>
    <w:rsid w:val="00827D0E"/>
    <w:rsid w:val="0083025E"/>
    <w:rsid w:val="00830702"/>
    <w:rsid w:val="00830E4E"/>
    <w:rsid w:val="00831119"/>
    <w:rsid w:val="008311DA"/>
    <w:rsid w:val="00831290"/>
    <w:rsid w:val="00831CBF"/>
    <w:rsid w:val="00831D2C"/>
    <w:rsid w:val="00831FD5"/>
    <w:rsid w:val="00832B68"/>
    <w:rsid w:val="00833355"/>
    <w:rsid w:val="008345B8"/>
    <w:rsid w:val="008356F0"/>
    <w:rsid w:val="00835F41"/>
    <w:rsid w:val="008362E7"/>
    <w:rsid w:val="0083663F"/>
    <w:rsid w:val="00837FB1"/>
    <w:rsid w:val="008402DF"/>
    <w:rsid w:val="00840431"/>
    <w:rsid w:val="00840D26"/>
    <w:rsid w:val="00841194"/>
    <w:rsid w:val="00841B00"/>
    <w:rsid w:val="00842345"/>
    <w:rsid w:val="008426C5"/>
    <w:rsid w:val="008452FA"/>
    <w:rsid w:val="00845BB4"/>
    <w:rsid w:val="00847135"/>
    <w:rsid w:val="008479E3"/>
    <w:rsid w:val="00851139"/>
    <w:rsid w:val="00851FD7"/>
    <w:rsid w:val="00852D3A"/>
    <w:rsid w:val="008534FA"/>
    <w:rsid w:val="00853D22"/>
    <w:rsid w:val="008544AA"/>
    <w:rsid w:val="0085638A"/>
    <w:rsid w:val="00856E5D"/>
    <w:rsid w:val="00857D24"/>
    <w:rsid w:val="00860A9B"/>
    <w:rsid w:val="00860E70"/>
    <w:rsid w:val="00861535"/>
    <w:rsid w:val="008615C1"/>
    <w:rsid w:val="00861B5F"/>
    <w:rsid w:val="00861D92"/>
    <w:rsid w:val="008627F3"/>
    <w:rsid w:val="00862806"/>
    <w:rsid w:val="0086292A"/>
    <w:rsid w:val="00862FAD"/>
    <w:rsid w:val="00863475"/>
    <w:rsid w:val="00863794"/>
    <w:rsid w:val="008640DC"/>
    <w:rsid w:val="008654EF"/>
    <w:rsid w:val="008659B8"/>
    <w:rsid w:val="00867404"/>
    <w:rsid w:val="00870031"/>
    <w:rsid w:val="0087048D"/>
    <w:rsid w:val="00870826"/>
    <w:rsid w:val="008708B4"/>
    <w:rsid w:val="00871236"/>
    <w:rsid w:val="00871701"/>
    <w:rsid w:val="008721EE"/>
    <w:rsid w:val="00872ABF"/>
    <w:rsid w:val="008731B2"/>
    <w:rsid w:val="0087392B"/>
    <w:rsid w:val="008745C6"/>
    <w:rsid w:val="008747BE"/>
    <w:rsid w:val="00875248"/>
    <w:rsid w:val="00875981"/>
    <w:rsid w:val="00875D3B"/>
    <w:rsid w:val="00876833"/>
    <w:rsid w:val="0087796E"/>
    <w:rsid w:val="00880B88"/>
    <w:rsid w:val="00882DAC"/>
    <w:rsid w:val="00882E77"/>
    <w:rsid w:val="0088428A"/>
    <w:rsid w:val="008842CC"/>
    <w:rsid w:val="008848A0"/>
    <w:rsid w:val="00886A7A"/>
    <w:rsid w:val="00886A8E"/>
    <w:rsid w:val="00886F33"/>
    <w:rsid w:val="0088737F"/>
    <w:rsid w:val="008876E0"/>
    <w:rsid w:val="008878CE"/>
    <w:rsid w:val="00887BA4"/>
    <w:rsid w:val="008907B5"/>
    <w:rsid w:val="008912A3"/>
    <w:rsid w:val="00891435"/>
    <w:rsid w:val="0089172C"/>
    <w:rsid w:val="008920C3"/>
    <w:rsid w:val="008925EB"/>
    <w:rsid w:val="00893AD2"/>
    <w:rsid w:val="0089436F"/>
    <w:rsid w:val="00894761"/>
    <w:rsid w:val="00894DBB"/>
    <w:rsid w:val="008953B1"/>
    <w:rsid w:val="0089543E"/>
    <w:rsid w:val="00895866"/>
    <w:rsid w:val="00895AA4"/>
    <w:rsid w:val="00895BFB"/>
    <w:rsid w:val="008964D0"/>
    <w:rsid w:val="0089668D"/>
    <w:rsid w:val="008A129F"/>
    <w:rsid w:val="008A1771"/>
    <w:rsid w:val="008A1B2D"/>
    <w:rsid w:val="008A1BD0"/>
    <w:rsid w:val="008A2556"/>
    <w:rsid w:val="008A2DEB"/>
    <w:rsid w:val="008A3251"/>
    <w:rsid w:val="008A3315"/>
    <w:rsid w:val="008A3484"/>
    <w:rsid w:val="008A3B8C"/>
    <w:rsid w:val="008A4532"/>
    <w:rsid w:val="008A45D4"/>
    <w:rsid w:val="008A777D"/>
    <w:rsid w:val="008A7985"/>
    <w:rsid w:val="008A7B86"/>
    <w:rsid w:val="008B027C"/>
    <w:rsid w:val="008B03ED"/>
    <w:rsid w:val="008B066C"/>
    <w:rsid w:val="008B0C70"/>
    <w:rsid w:val="008B1FF9"/>
    <w:rsid w:val="008B316B"/>
    <w:rsid w:val="008B37DC"/>
    <w:rsid w:val="008B3E76"/>
    <w:rsid w:val="008B492A"/>
    <w:rsid w:val="008B50F6"/>
    <w:rsid w:val="008C012B"/>
    <w:rsid w:val="008C1BEC"/>
    <w:rsid w:val="008C1ED2"/>
    <w:rsid w:val="008C1F9C"/>
    <w:rsid w:val="008C20E0"/>
    <w:rsid w:val="008C21A5"/>
    <w:rsid w:val="008C268E"/>
    <w:rsid w:val="008C33EF"/>
    <w:rsid w:val="008C3DB7"/>
    <w:rsid w:val="008C5773"/>
    <w:rsid w:val="008C5BEB"/>
    <w:rsid w:val="008C743C"/>
    <w:rsid w:val="008C78EC"/>
    <w:rsid w:val="008D10FB"/>
    <w:rsid w:val="008D14C2"/>
    <w:rsid w:val="008D19ED"/>
    <w:rsid w:val="008D1C76"/>
    <w:rsid w:val="008D20A9"/>
    <w:rsid w:val="008D20D0"/>
    <w:rsid w:val="008D3D9A"/>
    <w:rsid w:val="008D544C"/>
    <w:rsid w:val="008D6044"/>
    <w:rsid w:val="008D737E"/>
    <w:rsid w:val="008D7A15"/>
    <w:rsid w:val="008D7CE8"/>
    <w:rsid w:val="008E06B0"/>
    <w:rsid w:val="008E06BD"/>
    <w:rsid w:val="008E08C8"/>
    <w:rsid w:val="008E0CD1"/>
    <w:rsid w:val="008E18A0"/>
    <w:rsid w:val="008E1FE3"/>
    <w:rsid w:val="008E202E"/>
    <w:rsid w:val="008E31C0"/>
    <w:rsid w:val="008E39D7"/>
    <w:rsid w:val="008E39DF"/>
    <w:rsid w:val="008E578D"/>
    <w:rsid w:val="008E78FC"/>
    <w:rsid w:val="008E7969"/>
    <w:rsid w:val="008F0D25"/>
    <w:rsid w:val="008F12EB"/>
    <w:rsid w:val="008F2057"/>
    <w:rsid w:val="008F2A44"/>
    <w:rsid w:val="008F2B0A"/>
    <w:rsid w:val="008F4682"/>
    <w:rsid w:val="008F549A"/>
    <w:rsid w:val="008F58A5"/>
    <w:rsid w:val="008F7445"/>
    <w:rsid w:val="00900B21"/>
    <w:rsid w:val="00900C12"/>
    <w:rsid w:val="009012D8"/>
    <w:rsid w:val="00901842"/>
    <w:rsid w:val="0090361B"/>
    <w:rsid w:val="00903829"/>
    <w:rsid w:val="00903B9E"/>
    <w:rsid w:val="009056EB"/>
    <w:rsid w:val="0090586B"/>
    <w:rsid w:val="009058DC"/>
    <w:rsid w:val="009061A5"/>
    <w:rsid w:val="0090638C"/>
    <w:rsid w:val="00906487"/>
    <w:rsid w:val="00906E37"/>
    <w:rsid w:val="009072AE"/>
    <w:rsid w:val="00907689"/>
    <w:rsid w:val="00907A92"/>
    <w:rsid w:val="00910E0D"/>
    <w:rsid w:val="00911A86"/>
    <w:rsid w:val="0091271F"/>
    <w:rsid w:val="00912A03"/>
    <w:rsid w:val="00913DB5"/>
    <w:rsid w:val="0091404F"/>
    <w:rsid w:val="00914618"/>
    <w:rsid w:val="00914E39"/>
    <w:rsid w:val="0091562D"/>
    <w:rsid w:val="00915B46"/>
    <w:rsid w:val="00915B55"/>
    <w:rsid w:val="00916091"/>
    <w:rsid w:val="009172A7"/>
    <w:rsid w:val="0092029D"/>
    <w:rsid w:val="00921176"/>
    <w:rsid w:val="009219E4"/>
    <w:rsid w:val="00922FB8"/>
    <w:rsid w:val="00923A62"/>
    <w:rsid w:val="00924C2E"/>
    <w:rsid w:val="00924E33"/>
    <w:rsid w:val="00925930"/>
    <w:rsid w:val="00925D06"/>
    <w:rsid w:val="009264C3"/>
    <w:rsid w:val="00926B42"/>
    <w:rsid w:val="00927F14"/>
    <w:rsid w:val="00931560"/>
    <w:rsid w:val="00931728"/>
    <w:rsid w:val="0093195A"/>
    <w:rsid w:val="00931A09"/>
    <w:rsid w:val="00931CE7"/>
    <w:rsid w:val="00932302"/>
    <w:rsid w:val="00933B97"/>
    <w:rsid w:val="00933F71"/>
    <w:rsid w:val="00934504"/>
    <w:rsid w:val="00934E54"/>
    <w:rsid w:val="00934EDE"/>
    <w:rsid w:val="00935294"/>
    <w:rsid w:val="0093544D"/>
    <w:rsid w:val="00935E97"/>
    <w:rsid w:val="00936264"/>
    <w:rsid w:val="0093660C"/>
    <w:rsid w:val="00937356"/>
    <w:rsid w:val="00937C8C"/>
    <w:rsid w:val="00940EA5"/>
    <w:rsid w:val="00941260"/>
    <w:rsid w:val="009416FC"/>
    <w:rsid w:val="009418C1"/>
    <w:rsid w:val="009424A9"/>
    <w:rsid w:val="00942D98"/>
    <w:rsid w:val="0094336E"/>
    <w:rsid w:val="00943490"/>
    <w:rsid w:val="00943B0B"/>
    <w:rsid w:val="00943D91"/>
    <w:rsid w:val="00943EBC"/>
    <w:rsid w:val="009441E3"/>
    <w:rsid w:val="00944D88"/>
    <w:rsid w:val="00945176"/>
    <w:rsid w:val="009459BA"/>
    <w:rsid w:val="009460A9"/>
    <w:rsid w:val="00946332"/>
    <w:rsid w:val="009466E9"/>
    <w:rsid w:val="00946D71"/>
    <w:rsid w:val="009473C3"/>
    <w:rsid w:val="00947465"/>
    <w:rsid w:val="009500B1"/>
    <w:rsid w:val="00950268"/>
    <w:rsid w:val="009504A5"/>
    <w:rsid w:val="009504F8"/>
    <w:rsid w:val="00950566"/>
    <w:rsid w:val="00950836"/>
    <w:rsid w:val="00951632"/>
    <w:rsid w:val="00952484"/>
    <w:rsid w:val="00952DA3"/>
    <w:rsid w:val="009531A4"/>
    <w:rsid w:val="0095369D"/>
    <w:rsid w:val="00953A85"/>
    <w:rsid w:val="00954644"/>
    <w:rsid w:val="00954CF9"/>
    <w:rsid w:val="00955419"/>
    <w:rsid w:val="00955954"/>
    <w:rsid w:val="00955B05"/>
    <w:rsid w:val="00955D1F"/>
    <w:rsid w:val="009575B8"/>
    <w:rsid w:val="0095778B"/>
    <w:rsid w:val="00957888"/>
    <w:rsid w:val="00957A42"/>
    <w:rsid w:val="00960CF1"/>
    <w:rsid w:val="00961724"/>
    <w:rsid w:val="00961F48"/>
    <w:rsid w:val="00961F94"/>
    <w:rsid w:val="009620D2"/>
    <w:rsid w:val="00962429"/>
    <w:rsid w:val="00962814"/>
    <w:rsid w:val="00962ADD"/>
    <w:rsid w:val="009644C1"/>
    <w:rsid w:val="00964549"/>
    <w:rsid w:val="0096490E"/>
    <w:rsid w:val="00964E9F"/>
    <w:rsid w:val="00965213"/>
    <w:rsid w:val="00965669"/>
    <w:rsid w:val="0096592F"/>
    <w:rsid w:val="009660C4"/>
    <w:rsid w:val="009665A9"/>
    <w:rsid w:val="00966C39"/>
    <w:rsid w:val="0097007A"/>
    <w:rsid w:val="0097349E"/>
    <w:rsid w:val="00974B56"/>
    <w:rsid w:val="00975678"/>
    <w:rsid w:val="009757C4"/>
    <w:rsid w:val="009757EE"/>
    <w:rsid w:val="009759D6"/>
    <w:rsid w:val="00975A8E"/>
    <w:rsid w:val="00975E50"/>
    <w:rsid w:val="009762B7"/>
    <w:rsid w:val="00977494"/>
    <w:rsid w:val="009824F1"/>
    <w:rsid w:val="00982B9E"/>
    <w:rsid w:val="0098430A"/>
    <w:rsid w:val="00985759"/>
    <w:rsid w:val="00986420"/>
    <w:rsid w:val="00986A2E"/>
    <w:rsid w:val="00986F2D"/>
    <w:rsid w:val="00987694"/>
    <w:rsid w:val="00987AFD"/>
    <w:rsid w:val="00987E5B"/>
    <w:rsid w:val="0099000A"/>
    <w:rsid w:val="009906C8"/>
    <w:rsid w:val="00990F0F"/>
    <w:rsid w:val="00991001"/>
    <w:rsid w:val="00991518"/>
    <w:rsid w:val="0099431B"/>
    <w:rsid w:val="00994618"/>
    <w:rsid w:val="009958BB"/>
    <w:rsid w:val="00995D4C"/>
    <w:rsid w:val="00995E4B"/>
    <w:rsid w:val="0099648D"/>
    <w:rsid w:val="00997448"/>
    <w:rsid w:val="00997CEA"/>
    <w:rsid w:val="00997DF1"/>
    <w:rsid w:val="009A11DE"/>
    <w:rsid w:val="009A1B48"/>
    <w:rsid w:val="009A26E9"/>
    <w:rsid w:val="009A2D4E"/>
    <w:rsid w:val="009A386D"/>
    <w:rsid w:val="009A3955"/>
    <w:rsid w:val="009A4B93"/>
    <w:rsid w:val="009A4F15"/>
    <w:rsid w:val="009A50DB"/>
    <w:rsid w:val="009A6BB0"/>
    <w:rsid w:val="009A7518"/>
    <w:rsid w:val="009A7E86"/>
    <w:rsid w:val="009B0EE5"/>
    <w:rsid w:val="009B1B8F"/>
    <w:rsid w:val="009B1CB2"/>
    <w:rsid w:val="009B298C"/>
    <w:rsid w:val="009B3766"/>
    <w:rsid w:val="009B3D1B"/>
    <w:rsid w:val="009B4B91"/>
    <w:rsid w:val="009B4D27"/>
    <w:rsid w:val="009B4DC7"/>
    <w:rsid w:val="009B4FC6"/>
    <w:rsid w:val="009B5B05"/>
    <w:rsid w:val="009B6E32"/>
    <w:rsid w:val="009B794B"/>
    <w:rsid w:val="009C0649"/>
    <w:rsid w:val="009C0B9F"/>
    <w:rsid w:val="009C141A"/>
    <w:rsid w:val="009C189E"/>
    <w:rsid w:val="009C19C3"/>
    <w:rsid w:val="009C2898"/>
    <w:rsid w:val="009C2F67"/>
    <w:rsid w:val="009C32B2"/>
    <w:rsid w:val="009C4011"/>
    <w:rsid w:val="009C45E6"/>
    <w:rsid w:val="009C477A"/>
    <w:rsid w:val="009C6407"/>
    <w:rsid w:val="009C6C06"/>
    <w:rsid w:val="009C7643"/>
    <w:rsid w:val="009C789F"/>
    <w:rsid w:val="009C7E4A"/>
    <w:rsid w:val="009D0B72"/>
    <w:rsid w:val="009D503E"/>
    <w:rsid w:val="009D5A91"/>
    <w:rsid w:val="009D5E53"/>
    <w:rsid w:val="009D6516"/>
    <w:rsid w:val="009D6D29"/>
    <w:rsid w:val="009D740C"/>
    <w:rsid w:val="009D79FF"/>
    <w:rsid w:val="009D7B3B"/>
    <w:rsid w:val="009E0DC1"/>
    <w:rsid w:val="009E1E01"/>
    <w:rsid w:val="009E29DA"/>
    <w:rsid w:val="009E3941"/>
    <w:rsid w:val="009E58EC"/>
    <w:rsid w:val="009E606F"/>
    <w:rsid w:val="009E63DF"/>
    <w:rsid w:val="009E695B"/>
    <w:rsid w:val="009E74C0"/>
    <w:rsid w:val="009E76E9"/>
    <w:rsid w:val="009F09D4"/>
    <w:rsid w:val="009F0E84"/>
    <w:rsid w:val="009F0F92"/>
    <w:rsid w:val="009F37F7"/>
    <w:rsid w:val="009F4588"/>
    <w:rsid w:val="009F5390"/>
    <w:rsid w:val="009F55D9"/>
    <w:rsid w:val="009F580A"/>
    <w:rsid w:val="009F601C"/>
    <w:rsid w:val="009F6C4B"/>
    <w:rsid w:val="009F7284"/>
    <w:rsid w:val="009F754E"/>
    <w:rsid w:val="009F7D45"/>
    <w:rsid w:val="00A00816"/>
    <w:rsid w:val="00A00963"/>
    <w:rsid w:val="00A01010"/>
    <w:rsid w:val="00A0147A"/>
    <w:rsid w:val="00A02A5C"/>
    <w:rsid w:val="00A03285"/>
    <w:rsid w:val="00A046BA"/>
    <w:rsid w:val="00A04F9B"/>
    <w:rsid w:val="00A05096"/>
    <w:rsid w:val="00A06B99"/>
    <w:rsid w:val="00A07561"/>
    <w:rsid w:val="00A07593"/>
    <w:rsid w:val="00A07BD8"/>
    <w:rsid w:val="00A100F9"/>
    <w:rsid w:val="00A10103"/>
    <w:rsid w:val="00A10E85"/>
    <w:rsid w:val="00A1144A"/>
    <w:rsid w:val="00A12602"/>
    <w:rsid w:val="00A13023"/>
    <w:rsid w:val="00A1416F"/>
    <w:rsid w:val="00A15058"/>
    <w:rsid w:val="00A159DB"/>
    <w:rsid w:val="00A15A5F"/>
    <w:rsid w:val="00A164F6"/>
    <w:rsid w:val="00A16DEA"/>
    <w:rsid w:val="00A17591"/>
    <w:rsid w:val="00A17789"/>
    <w:rsid w:val="00A20943"/>
    <w:rsid w:val="00A20CA5"/>
    <w:rsid w:val="00A20D6B"/>
    <w:rsid w:val="00A21682"/>
    <w:rsid w:val="00A21C1D"/>
    <w:rsid w:val="00A22DF4"/>
    <w:rsid w:val="00A231B1"/>
    <w:rsid w:val="00A23978"/>
    <w:rsid w:val="00A263CF"/>
    <w:rsid w:val="00A2696D"/>
    <w:rsid w:val="00A269B9"/>
    <w:rsid w:val="00A26D90"/>
    <w:rsid w:val="00A26DCD"/>
    <w:rsid w:val="00A27199"/>
    <w:rsid w:val="00A27380"/>
    <w:rsid w:val="00A27CA7"/>
    <w:rsid w:val="00A27F22"/>
    <w:rsid w:val="00A27FE3"/>
    <w:rsid w:val="00A32ED4"/>
    <w:rsid w:val="00A339DF"/>
    <w:rsid w:val="00A33DB5"/>
    <w:rsid w:val="00A34E53"/>
    <w:rsid w:val="00A35558"/>
    <w:rsid w:val="00A35B79"/>
    <w:rsid w:val="00A35DFE"/>
    <w:rsid w:val="00A37799"/>
    <w:rsid w:val="00A37A10"/>
    <w:rsid w:val="00A37D3A"/>
    <w:rsid w:val="00A400E0"/>
    <w:rsid w:val="00A415AD"/>
    <w:rsid w:val="00A42077"/>
    <w:rsid w:val="00A4327E"/>
    <w:rsid w:val="00A439F5"/>
    <w:rsid w:val="00A43E79"/>
    <w:rsid w:val="00A444C0"/>
    <w:rsid w:val="00A46439"/>
    <w:rsid w:val="00A46490"/>
    <w:rsid w:val="00A47B82"/>
    <w:rsid w:val="00A47B9A"/>
    <w:rsid w:val="00A50043"/>
    <w:rsid w:val="00A5068C"/>
    <w:rsid w:val="00A50820"/>
    <w:rsid w:val="00A51163"/>
    <w:rsid w:val="00A512C0"/>
    <w:rsid w:val="00A51391"/>
    <w:rsid w:val="00A51611"/>
    <w:rsid w:val="00A52210"/>
    <w:rsid w:val="00A52C18"/>
    <w:rsid w:val="00A53B34"/>
    <w:rsid w:val="00A5514D"/>
    <w:rsid w:val="00A56FF6"/>
    <w:rsid w:val="00A6005E"/>
    <w:rsid w:val="00A60F58"/>
    <w:rsid w:val="00A61A21"/>
    <w:rsid w:val="00A61F76"/>
    <w:rsid w:val="00A621C9"/>
    <w:rsid w:val="00A64CB7"/>
    <w:rsid w:val="00A64DEE"/>
    <w:rsid w:val="00A64EF7"/>
    <w:rsid w:val="00A658BD"/>
    <w:rsid w:val="00A67590"/>
    <w:rsid w:val="00A67EDA"/>
    <w:rsid w:val="00A701D7"/>
    <w:rsid w:val="00A704B6"/>
    <w:rsid w:val="00A70572"/>
    <w:rsid w:val="00A7126A"/>
    <w:rsid w:val="00A7139B"/>
    <w:rsid w:val="00A719AB"/>
    <w:rsid w:val="00A724E5"/>
    <w:rsid w:val="00A73A1B"/>
    <w:rsid w:val="00A75A73"/>
    <w:rsid w:val="00A77553"/>
    <w:rsid w:val="00A77DA7"/>
    <w:rsid w:val="00A802C8"/>
    <w:rsid w:val="00A808E3"/>
    <w:rsid w:val="00A80C38"/>
    <w:rsid w:val="00A812A9"/>
    <w:rsid w:val="00A81CB7"/>
    <w:rsid w:val="00A825CA"/>
    <w:rsid w:val="00A82729"/>
    <w:rsid w:val="00A82B4A"/>
    <w:rsid w:val="00A82C6D"/>
    <w:rsid w:val="00A82D0D"/>
    <w:rsid w:val="00A82E0B"/>
    <w:rsid w:val="00A833AB"/>
    <w:rsid w:val="00A841F9"/>
    <w:rsid w:val="00A843D9"/>
    <w:rsid w:val="00A84680"/>
    <w:rsid w:val="00A8571A"/>
    <w:rsid w:val="00A85AFE"/>
    <w:rsid w:val="00A85CE9"/>
    <w:rsid w:val="00A8715B"/>
    <w:rsid w:val="00A876CF"/>
    <w:rsid w:val="00A904CD"/>
    <w:rsid w:val="00A9058D"/>
    <w:rsid w:val="00A90D26"/>
    <w:rsid w:val="00A91314"/>
    <w:rsid w:val="00A91350"/>
    <w:rsid w:val="00A91FE3"/>
    <w:rsid w:val="00A92977"/>
    <w:rsid w:val="00A92BAF"/>
    <w:rsid w:val="00A92DC6"/>
    <w:rsid w:val="00A931DD"/>
    <w:rsid w:val="00A9443C"/>
    <w:rsid w:val="00A9481A"/>
    <w:rsid w:val="00A9541F"/>
    <w:rsid w:val="00A959D6"/>
    <w:rsid w:val="00A96EB2"/>
    <w:rsid w:val="00A97245"/>
    <w:rsid w:val="00A97B37"/>
    <w:rsid w:val="00A97DF9"/>
    <w:rsid w:val="00A97F27"/>
    <w:rsid w:val="00AA0F11"/>
    <w:rsid w:val="00AA2A8B"/>
    <w:rsid w:val="00AA4C90"/>
    <w:rsid w:val="00AA4F5B"/>
    <w:rsid w:val="00AA5C0B"/>
    <w:rsid w:val="00AA608E"/>
    <w:rsid w:val="00AB02CE"/>
    <w:rsid w:val="00AB099D"/>
    <w:rsid w:val="00AB09B6"/>
    <w:rsid w:val="00AB1030"/>
    <w:rsid w:val="00AB128E"/>
    <w:rsid w:val="00AB168E"/>
    <w:rsid w:val="00AB23F8"/>
    <w:rsid w:val="00AB272D"/>
    <w:rsid w:val="00AB27BB"/>
    <w:rsid w:val="00AB2BAA"/>
    <w:rsid w:val="00AB3F4D"/>
    <w:rsid w:val="00AB3FEC"/>
    <w:rsid w:val="00AB5436"/>
    <w:rsid w:val="00AB5F06"/>
    <w:rsid w:val="00AB63C6"/>
    <w:rsid w:val="00AB6694"/>
    <w:rsid w:val="00AB6787"/>
    <w:rsid w:val="00AB69A1"/>
    <w:rsid w:val="00AC0380"/>
    <w:rsid w:val="00AC04A2"/>
    <w:rsid w:val="00AC04DD"/>
    <w:rsid w:val="00AC0A4E"/>
    <w:rsid w:val="00AC1090"/>
    <w:rsid w:val="00AC1259"/>
    <w:rsid w:val="00AC167A"/>
    <w:rsid w:val="00AC17FD"/>
    <w:rsid w:val="00AC1871"/>
    <w:rsid w:val="00AC1EFA"/>
    <w:rsid w:val="00AC2AF8"/>
    <w:rsid w:val="00AC2CB1"/>
    <w:rsid w:val="00AC3C9F"/>
    <w:rsid w:val="00AC4193"/>
    <w:rsid w:val="00AC4D3C"/>
    <w:rsid w:val="00AC5CD5"/>
    <w:rsid w:val="00AC62F4"/>
    <w:rsid w:val="00AC79C3"/>
    <w:rsid w:val="00AD0439"/>
    <w:rsid w:val="00AD0D2B"/>
    <w:rsid w:val="00AD12CB"/>
    <w:rsid w:val="00AD16C9"/>
    <w:rsid w:val="00AD197F"/>
    <w:rsid w:val="00AD1E0F"/>
    <w:rsid w:val="00AD314E"/>
    <w:rsid w:val="00AD3FE7"/>
    <w:rsid w:val="00AD5499"/>
    <w:rsid w:val="00AD6898"/>
    <w:rsid w:val="00AD7827"/>
    <w:rsid w:val="00AE0091"/>
    <w:rsid w:val="00AE0FBD"/>
    <w:rsid w:val="00AE2465"/>
    <w:rsid w:val="00AE27F3"/>
    <w:rsid w:val="00AE2E0B"/>
    <w:rsid w:val="00AE2E29"/>
    <w:rsid w:val="00AE3175"/>
    <w:rsid w:val="00AE3B11"/>
    <w:rsid w:val="00AE482A"/>
    <w:rsid w:val="00AE4A7A"/>
    <w:rsid w:val="00AE518A"/>
    <w:rsid w:val="00AE5938"/>
    <w:rsid w:val="00AF1544"/>
    <w:rsid w:val="00AF15F9"/>
    <w:rsid w:val="00AF1761"/>
    <w:rsid w:val="00AF1F7E"/>
    <w:rsid w:val="00AF1FEE"/>
    <w:rsid w:val="00AF20F6"/>
    <w:rsid w:val="00AF2468"/>
    <w:rsid w:val="00AF2739"/>
    <w:rsid w:val="00AF2D6E"/>
    <w:rsid w:val="00AF2EFC"/>
    <w:rsid w:val="00AF3473"/>
    <w:rsid w:val="00AF39B4"/>
    <w:rsid w:val="00AF51AC"/>
    <w:rsid w:val="00AF6946"/>
    <w:rsid w:val="00AF6A45"/>
    <w:rsid w:val="00B0006E"/>
    <w:rsid w:val="00B00C53"/>
    <w:rsid w:val="00B0160A"/>
    <w:rsid w:val="00B01695"/>
    <w:rsid w:val="00B029E4"/>
    <w:rsid w:val="00B03A00"/>
    <w:rsid w:val="00B05691"/>
    <w:rsid w:val="00B0596D"/>
    <w:rsid w:val="00B05975"/>
    <w:rsid w:val="00B06272"/>
    <w:rsid w:val="00B070AA"/>
    <w:rsid w:val="00B072FE"/>
    <w:rsid w:val="00B07D1C"/>
    <w:rsid w:val="00B07DAF"/>
    <w:rsid w:val="00B07E5E"/>
    <w:rsid w:val="00B11999"/>
    <w:rsid w:val="00B12D4A"/>
    <w:rsid w:val="00B134BD"/>
    <w:rsid w:val="00B147AF"/>
    <w:rsid w:val="00B14A2D"/>
    <w:rsid w:val="00B14B63"/>
    <w:rsid w:val="00B150D1"/>
    <w:rsid w:val="00B15944"/>
    <w:rsid w:val="00B15AA0"/>
    <w:rsid w:val="00B15FD5"/>
    <w:rsid w:val="00B161C7"/>
    <w:rsid w:val="00B16822"/>
    <w:rsid w:val="00B1684A"/>
    <w:rsid w:val="00B172B8"/>
    <w:rsid w:val="00B20516"/>
    <w:rsid w:val="00B20721"/>
    <w:rsid w:val="00B20A96"/>
    <w:rsid w:val="00B20C2A"/>
    <w:rsid w:val="00B22801"/>
    <w:rsid w:val="00B234DF"/>
    <w:rsid w:val="00B23868"/>
    <w:rsid w:val="00B2432F"/>
    <w:rsid w:val="00B25152"/>
    <w:rsid w:val="00B25AD2"/>
    <w:rsid w:val="00B25BE7"/>
    <w:rsid w:val="00B25D39"/>
    <w:rsid w:val="00B27F38"/>
    <w:rsid w:val="00B30973"/>
    <w:rsid w:val="00B31055"/>
    <w:rsid w:val="00B31BEB"/>
    <w:rsid w:val="00B32178"/>
    <w:rsid w:val="00B32B9F"/>
    <w:rsid w:val="00B33084"/>
    <w:rsid w:val="00B343EA"/>
    <w:rsid w:val="00B34A28"/>
    <w:rsid w:val="00B34F9A"/>
    <w:rsid w:val="00B3532A"/>
    <w:rsid w:val="00B35B4C"/>
    <w:rsid w:val="00B35E24"/>
    <w:rsid w:val="00B36025"/>
    <w:rsid w:val="00B36706"/>
    <w:rsid w:val="00B36AAA"/>
    <w:rsid w:val="00B375A0"/>
    <w:rsid w:val="00B402AC"/>
    <w:rsid w:val="00B409E2"/>
    <w:rsid w:val="00B40DD2"/>
    <w:rsid w:val="00B41768"/>
    <w:rsid w:val="00B4199A"/>
    <w:rsid w:val="00B421DA"/>
    <w:rsid w:val="00B4242C"/>
    <w:rsid w:val="00B4424D"/>
    <w:rsid w:val="00B44AA1"/>
    <w:rsid w:val="00B45187"/>
    <w:rsid w:val="00B4523D"/>
    <w:rsid w:val="00B45EC9"/>
    <w:rsid w:val="00B47D36"/>
    <w:rsid w:val="00B500FE"/>
    <w:rsid w:val="00B50124"/>
    <w:rsid w:val="00B518FE"/>
    <w:rsid w:val="00B522CB"/>
    <w:rsid w:val="00B53143"/>
    <w:rsid w:val="00B53DFA"/>
    <w:rsid w:val="00B54A47"/>
    <w:rsid w:val="00B5517C"/>
    <w:rsid w:val="00B5557A"/>
    <w:rsid w:val="00B55941"/>
    <w:rsid w:val="00B561A2"/>
    <w:rsid w:val="00B56D2C"/>
    <w:rsid w:val="00B578A5"/>
    <w:rsid w:val="00B57E84"/>
    <w:rsid w:val="00B57F95"/>
    <w:rsid w:val="00B60DB1"/>
    <w:rsid w:val="00B61A8B"/>
    <w:rsid w:val="00B62562"/>
    <w:rsid w:val="00B63C72"/>
    <w:rsid w:val="00B63E24"/>
    <w:rsid w:val="00B64863"/>
    <w:rsid w:val="00B648B9"/>
    <w:rsid w:val="00B652BA"/>
    <w:rsid w:val="00B65D2A"/>
    <w:rsid w:val="00B65D95"/>
    <w:rsid w:val="00B65EE3"/>
    <w:rsid w:val="00B6771E"/>
    <w:rsid w:val="00B67FA1"/>
    <w:rsid w:val="00B70183"/>
    <w:rsid w:val="00B71C21"/>
    <w:rsid w:val="00B72CD4"/>
    <w:rsid w:val="00B75018"/>
    <w:rsid w:val="00B75200"/>
    <w:rsid w:val="00B75F83"/>
    <w:rsid w:val="00B76125"/>
    <w:rsid w:val="00B761D9"/>
    <w:rsid w:val="00B77055"/>
    <w:rsid w:val="00B77BE9"/>
    <w:rsid w:val="00B77CCF"/>
    <w:rsid w:val="00B805E8"/>
    <w:rsid w:val="00B80606"/>
    <w:rsid w:val="00B8161C"/>
    <w:rsid w:val="00B817A8"/>
    <w:rsid w:val="00B82712"/>
    <w:rsid w:val="00B82899"/>
    <w:rsid w:val="00B828F5"/>
    <w:rsid w:val="00B8464D"/>
    <w:rsid w:val="00B85175"/>
    <w:rsid w:val="00B85E72"/>
    <w:rsid w:val="00B85FBC"/>
    <w:rsid w:val="00B8629D"/>
    <w:rsid w:val="00B86E82"/>
    <w:rsid w:val="00B87E7B"/>
    <w:rsid w:val="00B90228"/>
    <w:rsid w:val="00B90BCE"/>
    <w:rsid w:val="00B90CE8"/>
    <w:rsid w:val="00B91088"/>
    <w:rsid w:val="00B915A2"/>
    <w:rsid w:val="00B9214A"/>
    <w:rsid w:val="00B924CA"/>
    <w:rsid w:val="00B93743"/>
    <w:rsid w:val="00B93AC6"/>
    <w:rsid w:val="00B93EB6"/>
    <w:rsid w:val="00B943E8"/>
    <w:rsid w:val="00B95357"/>
    <w:rsid w:val="00B95762"/>
    <w:rsid w:val="00B96883"/>
    <w:rsid w:val="00B96EAA"/>
    <w:rsid w:val="00B976F7"/>
    <w:rsid w:val="00BA0487"/>
    <w:rsid w:val="00BA04C7"/>
    <w:rsid w:val="00BA0580"/>
    <w:rsid w:val="00BA0D5B"/>
    <w:rsid w:val="00BA0FA4"/>
    <w:rsid w:val="00BA0FB8"/>
    <w:rsid w:val="00BA16BA"/>
    <w:rsid w:val="00BA23A6"/>
    <w:rsid w:val="00BA27BA"/>
    <w:rsid w:val="00BA285A"/>
    <w:rsid w:val="00BA2D8D"/>
    <w:rsid w:val="00BA326C"/>
    <w:rsid w:val="00BA3E85"/>
    <w:rsid w:val="00BA45E2"/>
    <w:rsid w:val="00BA4E05"/>
    <w:rsid w:val="00BA50E3"/>
    <w:rsid w:val="00BA5770"/>
    <w:rsid w:val="00BA65E2"/>
    <w:rsid w:val="00BA76E6"/>
    <w:rsid w:val="00BA78AE"/>
    <w:rsid w:val="00BB1991"/>
    <w:rsid w:val="00BB1CC1"/>
    <w:rsid w:val="00BB1D40"/>
    <w:rsid w:val="00BB1E5A"/>
    <w:rsid w:val="00BB2C84"/>
    <w:rsid w:val="00BB3961"/>
    <w:rsid w:val="00BB52F7"/>
    <w:rsid w:val="00BB5D5F"/>
    <w:rsid w:val="00BB723C"/>
    <w:rsid w:val="00BC026E"/>
    <w:rsid w:val="00BC0B88"/>
    <w:rsid w:val="00BC12B5"/>
    <w:rsid w:val="00BC2390"/>
    <w:rsid w:val="00BC2671"/>
    <w:rsid w:val="00BC2776"/>
    <w:rsid w:val="00BC3873"/>
    <w:rsid w:val="00BC3D2E"/>
    <w:rsid w:val="00BC477E"/>
    <w:rsid w:val="00BC4A06"/>
    <w:rsid w:val="00BC4B50"/>
    <w:rsid w:val="00BC51E1"/>
    <w:rsid w:val="00BC5288"/>
    <w:rsid w:val="00BC5487"/>
    <w:rsid w:val="00BC5A53"/>
    <w:rsid w:val="00BC6059"/>
    <w:rsid w:val="00BC7B26"/>
    <w:rsid w:val="00BD04BC"/>
    <w:rsid w:val="00BD0CA9"/>
    <w:rsid w:val="00BD1C5E"/>
    <w:rsid w:val="00BD242B"/>
    <w:rsid w:val="00BD2C76"/>
    <w:rsid w:val="00BD37A6"/>
    <w:rsid w:val="00BD449A"/>
    <w:rsid w:val="00BD454A"/>
    <w:rsid w:val="00BD47B3"/>
    <w:rsid w:val="00BD5727"/>
    <w:rsid w:val="00BD5C91"/>
    <w:rsid w:val="00BD6F4B"/>
    <w:rsid w:val="00BD7827"/>
    <w:rsid w:val="00BD7F8A"/>
    <w:rsid w:val="00BE03FA"/>
    <w:rsid w:val="00BE0BF4"/>
    <w:rsid w:val="00BE0F62"/>
    <w:rsid w:val="00BE1482"/>
    <w:rsid w:val="00BE15DE"/>
    <w:rsid w:val="00BE2724"/>
    <w:rsid w:val="00BE2AC9"/>
    <w:rsid w:val="00BE2D53"/>
    <w:rsid w:val="00BE3823"/>
    <w:rsid w:val="00BE5AF6"/>
    <w:rsid w:val="00BE603E"/>
    <w:rsid w:val="00BE643F"/>
    <w:rsid w:val="00BE6604"/>
    <w:rsid w:val="00BE6B55"/>
    <w:rsid w:val="00BE79F2"/>
    <w:rsid w:val="00BE7B2A"/>
    <w:rsid w:val="00BF0478"/>
    <w:rsid w:val="00BF0555"/>
    <w:rsid w:val="00BF0F65"/>
    <w:rsid w:val="00BF1A45"/>
    <w:rsid w:val="00BF1C1A"/>
    <w:rsid w:val="00BF1E61"/>
    <w:rsid w:val="00BF4065"/>
    <w:rsid w:val="00BF43DA"/>
    <w:rsid w:val="00BF4454"/>
    <w:rsid w:val="00BF5A8F"/>
    <w:rsid w:val="00BF5C64"/>
    <w:rsid w:val="00BF65EB"/>
    <w:rsid w:val="00BF6DB2"/>
    <w:rsid w:val="00BF6EAA"/>
    <w:rsid w:val="00BF7906"/>
    <w:rsid w:val="00C006BB"/>
    <w:rsid w:val="00C00C86"/>
    <w:rsid w:val="00C010BD"/>
    <w:rsid w:val="00C015C5"/>
    <w:rsid w:val="00C01AB1"/>
    <w:rsid w:val="00C01D76"/>
    <w:rsid w:val="00C022A4"/>
    <w:rsid w:val="00C02394"/>
    <w:rsid w:val="00C02688"/>
    <w:rsid w:val="00C0393A"/>
    <w:rsid w:val="00C03B6F"/>
    <w:rsid w:val="00C04FEA"/>
    <w:rsid w:val="00C055AD"/>
    <w:rsid w:val="00C06DC4"/>
    <w:rsid w:val="00C074B6"/>
    <w:rsid w:val="00C101B5"/>
    <w:rsid w:val="00C11C15"/>
    <w:rsid w:val="00C12519"/>
    <w:rsid w:val="00C128C7"/>
    <w:rsid w:val="00C131A7"/>
    <w:rsid w:val="00C13955"/>
    <w:rsid w:val="00C13D77"/>
    <w:rsid w:val="00C13E77"/>
    <w:rsid w:val="00C146D1"/>
    <w:rsid w:val="00C15224"/>
    <w:rsid w:val="00C15FB7"/>
    <w:rsid w:val="00C16892"/>
    <w:rsid w:val="00C1727E"/>
    <w:rsid w:val="00C17A94"/>
    <w:rsid w:val="00C20052"/>
    <w:rsid w:val="00C20877"/>
    <w:rsid w:val="00C20E6F"/>
    <w:rsid w:val="00C20EC0"/>
    <w:rsid w:val="00C21E3F"/>
    <w:rsid w:val="00C2275C"/>
    <w:rsid w:val="00C230A5"/>
    <w:rsid w:val="00C23623"/>
    <w:rsid w:val="00C237D5"/>
    <w:rsid w:val="00C24756"/>
    <w:rsid w:val="00C2494A"/>
    <w:rsid w:val="00C24A06"/>
    <w:rsid w:val="00C2602B"/>
    <w:rsid w:val="00C27323"/>
    <w:rsid w:val="00C30110"/>
    <w:rsid w:val="00C30149"/>
    <w:rsid w:val="00C30528"/>
    <w:rsid w:val="00C32023"/>
    <w:rsid w:val="00C32924"/>
    <w:rsid w:val="00C3325D"/>
    <w:rsid w:val="00C33405"/>
    <w:rsid w:val="00C346B9"/>
    <w:rsid w:val="00C353A1"/>
    <w:rsid w:val="00C358FA"/>
    <w:rsid w:val="00C35B1E"/>
    <w:rsid w:val="00C35CAE"/>
    <w:rsid w:val="00C37A27"/>
    <w:rsid w:val="00C411A7"/>
    <w:rsid w:val="00C412C1"/>
    <w:rsid w:val="00C419DC"/>
    <w:rsid w:val="00C42D58"/>
    <w:rsid w:val="00C430CE"/>
    <w:rsid w:val="00C43DFF"/>
    <w:rsid w:val="00C44035"/>
    <w:rsid w:val="00C44D0D"/>
    <w:rsid w:val="00C459BF"/>
    <w:rsid w:val="00C45B87"/>
    <w:rsid w:val="00C45D4A"/>
    <w:rsid w:val="00C45E1A"/>
    <w:rsid w:val="00C463B1"/>
    <w:rsid w:val="00C464EF"/>
    <w:rsid w:val="00C47129"/>
    <w:rsid w:val="00C4738A"/>
    <w:rsid w:val="00C509C2"/>
    <w:rsid w:val="00C50C9C"/>
    <w:rsid w:val="00C51652"/>
    <w:rsid w:val="00C51FE1"/>
    <w:rsid w:val="00C534FE"/>
    <w:rsid w:val="00C5416F"/>
    <w:rsid w:val="00C54C22"/>
    <w:rsid w:val="00C574FD"/>
    <w:rsid w:val="00C57A78"/>
    <w:rsid w:val="00C57EB1"/>
    <w:rsid w:val="00C612A8"/>
    <w:rsid w:val="00C61387"/>
    <w:rsid w:val="00C617DA"/>
    <w:rsid w:val="00C621B4"/>
    <w:rsid w:val="00C63AF1"/>
    <w:rsid w:val="00C63C57"/>
    <w:rsid w:val="00C63D58"/>
    <w:rsid w:val="00C64593"/>
    <w:rsid w:val="00C6480D"/>
    <w:rsid w:val="00C64B76"/>
    <w:rsid w:val="00C6525B"/>
    <w:rsid w:val="00C66240"/>
    <w:rsid w:val="00C66B7C"/>
    <w:rsid w:val="00C672E3"/>
    <w:rsid w:val="00C67AC0"/>
    <w:rsid w:val="00C67B7E"/>
    <w:rsid w:val="00C705CE"/>
    <w:rsid w:val="00C70F76"/>
    <w:rsid w:val="00C71A43"/>
    <w:rsid w:val="00C71B0C"/>
    <w:rsid w:val="00C735CD"/>
    <w:rsid w:val="00C73B06"/>
    <w:rsid w:val="00C73E47"/>
    <w:rsid w:val="00C7422E"/>
    <w:rsid w:val="00C747F6"/>
    <w:rsid w:val="00C763E0"/>
    <w:rsid w:val="00C763FA"/>
    <w:rsid w:val="00C7787A"/>
    <w:rsid w:val="00C77DBF"/>
    <w:rsid w:val="00C8035C"/>
    <w:rsid w:val="00C80BE7"/>
    <w:rsid w:val="00C80F7A"/>
    <w:rsid w:val="00C8137D"/>
    <w:rsid w:val="00C813AF"/>
    <w:rsid w:val="00C82A97"/>
    <w:rsid w:val="00C8406C"/>
    <w:rsid w:val="00C84423"/>
    <w:rsid w:val="00C8495E"/>
    <w:rsid w:val="00C84D3F"/>
    <w:rsid w:val="00C85AAD"/>
    <w:rsid w:val="00C86D7D"/>
    <w:rsid w:val="00C86F7E"/>
    <w:rsid w:val="00C8749F"/>
    <w:rsid w:val="00C90CE7"/>
    <w:rsid w:val="00C90DB6"/>
    <w:rsid w:val="00C91165"/>
    <w:rsid w:val="00C918E5"/>
    <w:rsid w:val="00C91E5F"/>
    <w:rsid w:val="00C9276C"/>
    <w:rsid w:val="00C92D12"/>
    <w:rsid w:val="00C93100"/>
    <w:rsid w:val="00C943E0"/>
    <w:rsid w:val="00C945EF"/>
    <w:rsid w:val="00C9470E"/>
    <w:rsid w:val="00C94DF8"/>
    <w:rsid w:val="00C95B8A"/>
    <w:rsid w:val="00C95E39"/>
    <w:rsid w:val="00C9636F"/>
    <w:rsid w:val="00C9669D"/>
    <w:rsid w:val="00C97209"/>
    <w:rsid w:val="00C974DA"/>
    <w:rsid w:val="00C97863"/>
    <w:rsid w:val="00C9786C"/>
    <w:rsid w:val="00CA1662"/>
    <w:rsid w:val="00CA1B89"/>
    <w:rsid w:val="00CA1F1C"/>
    <w:rsid w:val="00CA1F79"/>
    <w:rsid w:val="00CA22C1"/>
    <w:rsid w:val="00CA35DE"/>
    <w:rsid w:val="00CA3D16"/>
    <w:rsid w:val="00CA3EBF"/>
    <w:rsid w:val="00CA49B2"/>
    <w:rsid w:val="00CA56E4"/>
    <w:rsid w:val="00CA64B7"/>
    <w:rsid w:val="00CA6EDA"/>
    <w:rsid w:val="00CA735A"/>
    <w:rsid w:val="00CA7B81"/>
    <w:rsid w:val="00CB09D3"/>
    <w:rsid w:val="00CB187C"/>
    <w:rsid w:val="00CB1A6E"/>
    <w:rsid w:val="00CB2FB9"/>
    <w:rsid w:val="00CB4602"/>
    <w:rsid w:val="00CB4B77"/>
    <w:rsid w:val="00CB50B3"/>
    <w:rsid w:val="00CB61D1"/>
    <w:rsid w:val="00CB63C7"/>
    <w:rsid w:val="00CB68B3"/>
    <w:rsid w:val="00CB7597"/>
    <w:rsid w:val="00CC015E"/>
    <w:rsid w:val="00CC0345"/>
    <w:rsid w:val="00CC21A9"/>
    <w:rsid w:val="00CC24C3"/>
    <w:rsid w:val="00CC2723"/>
    <w:rsid w:val="00CC2787"/>
    <w:rsid w:val="00CC28E2"/>
    <w:rsid w:val="00CC2D2A"/>
    <w:rsid w:val="00CC34D9"/>
    <w:rsid w:val="00CC485D"/>
    <w:rsid w:val="00CC58AE"/>
    <w:rsid w:val="00CC61EB"/>
    <w:rsid w:val="00CC69FF"/>
    <w:rsid w:val="00CC71EB"/>
    <w:rsid w:val="00CC7206"/>
    <w:rsid w:val="00CC7A96"/>
    <w:rsid w:val="00CD084A"/>
    <w:rsid w:val="00CD0C93"/>
    <w:rsid w:val="00CD0D13"/>
    <w:rsid w:val="00CD1042"/>
    <w:rsid w:val="00CD1828"/>
    <w:rsid w:val="00CD1BB1"/>
    <w:rsid w:val="00CD200E"/>
    <w:rsid w:val="00CD30DF"/>
    <w:rsid w:val="00CD3AF2"/>
    <w:rsid w:val="00CD3F70"/>
    <w:rsid w:val="00CD420D"/>
    <w:rsid w:val="00CD52A6"/>
    <w:rsid w:val="00CD5ACA"/>
    <w:rsid w:val="00CD664F"/>
    <w:rsid w:val="00CD7C93"/>
    <w:rsid w:val="00CE0A46"/>
    <w:rsid w:val="00CE1064"/>
    <w:rsid w:val="00CE1230"/>
    <w:rsid w:val="00CE16DC"/>
    <w:rsid w:val="00CE328B"/>
    <w:rsid w:val="00CE389D"/>
    <w:rsid w:val="00CE45A9"/>
    <w:rsid w:val="00CE5500"/>
    <w:rsid w:val="00CE6C8C"/>
    <w:rsid w:val="00CE75CC"/>
    <w:rsid w:val="00CE7C4D"/>
    <w:rsid w:val="00CF07A5"/>
    <w:rsid w:val="00CF0C54"/>
    <w:rsid w:val="00CF1B2D"/>
    <w:rsid w:val="00CF1E2A"/>
    <w:rsid w:val="00CF2ED0"/>
    <w:rsid w:val="00CF309D"/>
    <w:rsid w:val="00CF311D"/>
    <w:rsid w:val="00CF3448"/>
    <w:rsid w:val="00CF372C"/>
    <w:rsid w:val="00CF542B"/>
    <w:rsid w:val="00CF5B59"/>
    <w:rsid w:val="00CF6450"/>
    <w:rsid w:val="00CF649E"/>
    <w:rsid w:val="00CF6ACB"/>
    <w:rsid w:val="00CF6EE0"/>
    <w:rsid w:val="00CF7112"/>
    <w:rsid w:val="00D0065C"/>
    <w:rsid w:val="00D00FDD"/>
    <w:rsid w:val="00D0153B"/>
    <w:rsid w:val="00D025F7"/>
    <w:rsid w:val="00D043F1"/>
    <w:rsid w:val="00D0443E"/>
    <w:rsid w:val="00D04771"/>
    <w:rsid w:val="00D061C9"/>
    <w:rsid w:val="00D0739A"/>
    <w:rsid w:val="00D079F6"/>
    <w:rsid w:val="00D1377C"/>
    <w:rsid w:val="00D1393C"/>
    <w:rsid w:val="00D158F3"/>
    <w:rsid w:val="00D15D67"/>
    <w:rsid w:val="00D16BB8"/>
    <w:rsid w:val="00D17172"/>
    <w:rsid w:val="00D17C2B"/>
    <w:rsid w:val="00D20076"/>
    <w:rsid w:val="00D2092C"/>
    <w:rsid w:val="00D2107B"/>
    <w:rsid w:val="00D2143A"/>
    <w:rsid w:val="00D2198B"/>
    <w:rsid w:val="00D21DBD"/>
    <w:rsid w:val="00D22025"/>
    <w:rsid w:val="00D24924"/>
    <w:rsid w:val="00D24DDA"/>
    <w:rsid w:val="00D250A3"/>
    <w:rsid w:val="00D26C3A"/>
    <w:rsid w:val="00D26D9B"/>
    <w:rsid w:val="00D27D51"/>
    <w:rsid w:val="00D30BB0"/>
    <w:rsid w:val="00D312D6"/>
    <w:rsid w:val="00D31BA4"/>
    <w:rsid w:val="00D31F93"/>
    <w:rsid w:val="00D327FD"/>
    <w:rsid w:val="00D32972"/>
    <w:rsid w:val="00D33006"/>
    <w:rsid w:val="00D33240"/>
    <w:rsid w:val="00D33C70"/>
    <w:rsid w:val="00D342C4"/>
    <w:rsid w:val="00D345B6"/>
    <w:rsid w:val="00D350BB"/>
    <w:rsid w:val="00D35260"/>
    <w:rsid w:val="00D35F2B"/>
    <w:rsid w:val="00D3652B"/>
    <w:rsid w:val="00D365A8"/>
    <w:rsid w:val="00D37A4D"/>
    <w:rsid w:val="00D407B7"/>
    <w:rsid w:val="00D42C2F"/>
    <w:rsid w:val="00D42C3F"/>
    <w:rsid w:val="00D439D8"/>
    <w:rsid w:val="00D440CE"/>
    <w:rsid w:val="00D441F4"/>
    <w:rsid w:val="00D44443"/>
    <w:rsid w:val="00D4470A"/>
    <w:rsid w:val="00D464CA"/>
    <w:rsid w:val="00D47C31"/>
    <w:rsid w:val="00D5028E"/>
    <w:rsid w:val="00D50AE6"/>
    <w:rsid w:val="00D51E8A"/>
    <w:rsid w:val="00D52E0F"/>
    <w:rsid w:val="00D552A2"/>
    <w:rsid w:val="00D55576"/>
    <w:rsid w:val="00D5602F"/>
    <w:rsid w:val="00D57957"/>
    <w:rsid w:val="00D57E34"/>
    <w:rsid w:val="00D603BF"/>
    <w:rsid w:val="00D61B24"/>
    <w:rsid w:val="00D625A2"/>
    <w:rsid w:val="00D626E7"/>
    <w:rsid w:val="00D62E2F"/>
    <w:rsid w:val="00D6451C"/>
    <w:rsid w:val="00D648D1"/>
    <w:rsid w:val="00D6491C"/>
    <w:rsid w:val="00D64B1D"/>
    <w:rsid w:val="00D64C0E"/>
    <w:rsid w:val="00D6568B"/>
    <w:rsid w:val="00D66F50"/>
    <w:rsid w:val="00D66FD9"/>
    <w:rsid w:val="00D6707F"/>
    <w:rsid w:val="00D673C8"/>
    <w:rsid w:val="00D70F88"/>
    <w:rsid w:val="00D7159D"/>
    <w:rsid w:val="00D727A4"/>
    <w:rsid w:val="00D72DA4"/>
    <w:rsid w:val="00D74001"/>
    <w:rsid w:val="00D7419F"/>
    <w:rsid w:val="00D74B02"/>
    <w:rsid w:val="00D74D68"/>
    <w:rsid w:val="00D755ED"/>
    <w:rsid w:val="00D75CC0"/>
    <w:rsid w:val="00D75FD1"/>
    <w:rsid w:val="00D76222"/>
    <w:rsid w:val="00D76791"/>
    <w:rsid w:val="00D76814"/>
    <w:rsid w:val="00D7786C"/>
    <w:rsid w:val="00D77946"/>
    <w:rsid w:val="00D82550"/>
    <w:rsid w:val="00D827BA"/>
    <w:rsid w:val="00D8293B"/>
    <w:rsid w:val="00D82DCA"/>
    <w:rsid w:val="00D841D0"/>
    <w:rsid w:val="00D84609"/>
    <w:rsid w:val="00D846CD"/>
    <w:rsid w:val="00D84F41"/>
    <w:rsid w:val="00D85199"/>
    <w:rsid w:val="00D860B5"/>
    <w:rsid w:val="00D869A9"/>
    <w:rsid w:val="00D86BD9"/>
    <w:rsid w:val="00D87345"/>
    <w:rsid w:val="00D87672"/>
    <w:rsid w:val="00D87B67"/>
    <w:rsid w:val="00D90377"/>
    <w:rsid w:val="00D909F4"/>
    <w:rsid w:val="00D90ABF"/>
    <w:rsid w:val="00D91261"/>
    <w:rsid w:val="00D91AAD"/>
    <w:rsid w:val="00D93716"/>
    <w:rsid w:val="00D9407A"/>
    <w:rsid w:val="00D9438A"/>
    <w:rsid w:val="00D95648"/>
    <w:rsid w:val="00D95AA5"/>
    <w:rsid w:val="00D95C26"/>
    <w:rsid w:val="00D96F33"/>
    <w:rsid w:val="00DA0750"/>
    <w:rsid w:val="00DA08A2"/>
    <w:rsid w:val="00DA10FD"/>
    <w:rsid w:val="00DA11BF"/>
    <w:rsid w:val="00DA132E"/>
    <w:rsid w:val="00DA13AD"/>
    <w:rsid w:val="00DA28A3"/>
    <w:rsid w:val="00DA4885"/>
    <w:rsid w:val="00DA541F"/>
    <w:rsid w:val="00DA62C5"/>
    <w:rsid w:val="00DA6CC4"/>
    <w:rsid w:val="00DA755D"/>
    <w:rsid w:val="00DA7818"/>
    <w:rsid w:val="00DB04FD"/>
    <w:rsid w:val="00DB0AD9"/>
    <w:rsid w:val="00DB0B59"/>
    <w:rsid w:val="00DB1C52"/>
    <w:rsid w:val="00DB294D"/>
    <w:rsid w:val="00DB2AB2"/>
    <w:rsid w:val="00DB2F9C"/>
    <w:rsid w:val="00DB4046"/>
    <w:rsid w:val="00DB4092"/>
    <w:rsid w:val="00DB4EF7"/>
    <w:rsid w:val="00DB4F91"/>
    <w:rsid w:val="00DB52DF"/>
    <w:rsid w:val="00DB58DA"/>
    <w:rsid w:val="00DB60EA"/>
    <w:rsid w:val="00DB6158"/>
    <w:rsid w:val="00DB61E6"/>
    <w:rsid w:val="00DB653C"/>
    <w:rsid w:val="00DB7FE1"/>
    <w:rsid w:val="00DC00FE"/>
    <w:rsid w:val="00DC0255"/>
    <w:rsid w:val="00DC0647"/>
    <w:rsid w:val="00DC1192"/>
    <w:rsid w:val="00DC2494"/>
    <w:rsid w:val="00DC3851"/>
    <w:rsid w:val="00DC47B6"/>
    <w:rsid w:val="00DC4F62"/>
    <w:rsid w:val="00DC4FC0"/>
    <w:rsid w:val="00DC5616"/>
    <w:rsid w:val="00DC5EDE"/>
    <w:rsid w:val="00DC635F"/>
    <w:rsid w:val="00DC6E68"/>
    <w:rsid w:val="00DC7DE7"/>
    <w:rsid w:val="00DD00B8"/>
    <w:rsid w:val="00DD050C"/>
    <w:rsid w:val="00DD0E46"/>
    <w:rsid w:val="00DD125E"/>
    <w:rsid w:val="00DD15C9"/>
    <w:rsid w:val="00DD15FB"/>
    <w:rsid w:val="00DD17CF"/>
    <w:rsid w:val="00DD1C30"/>
    <w:rsid w:val="00DD1D0C"/>
    <w:rsid w:val="00DD2A87"/>
    <w:rsid w:val="00DD4067"/>
    <w:rsid w:val="00DD4721"/>
    <w:rsid w:val="00DD5084"/>
    <w:rsid w:val="00DD530B"/>
    <w:rsid w:val="00DD5639"/>
    <w:rsid w:val="00DD5B6A"/>
    <w:rsid w:val="00DD6E82"/>
    <w:rsid w:val="00DD6FD8"/>
    <w:rsid w:val="00DD7830"/>
    <w:rsid w:val="00DD7E51"/>
    <w:rsid w:val="00DE063E"/>
    <w:rsid w:val="00DE127A"/>
    <w:rsid w:val="00DE30FC"/>
    <w:rsid w:val="00DE3587"/>
    <w:rsid w:val="00DE36F2"/>
    <w:rsid w:val="00DE3A9F"/>
    <w:rsid w:val="00DE45AA"/>
    <w:rsid w:val="00DE5068"/>
    <w:rsid w:val="00DE55B7"/>
    <w:rsid w:val="00DE5F0B"/>
    <w:rsid w:val="00DE67FB"/>
    <w:rsid w:val="00DF04D5"/>
    <w:rsid w:val="00DF0836"/>
    <w:rsid w:val="00DF0902"/>
    <w:rsid w:val="00DF155C"/>
    <w:rsid w:val="00DF2A05"/>
    <w:rsid w:val="00DF35C4"/>
    <w:rsid w:val="00DF3A86"/>
    <w:rsid w:val="00DF4555"/>
    <w:rsid w:val="00DF4919"/>
    <w:rsid w:val="00DF68E7"/>
    <w:rsid w:val="00DF6A55"/>
    <w:rsid w:val="00DF6D55"/>
    <w:rsid w:val="00DF6E6A"/>
    <w:rsid w:val="00E0039E"/>
    <w:rsid w:val="00E01C47"/>
    <w:rsid w:val="00E01CC5"/>
    <w:rsid w:val="00E0323E"/>
    <w:rsid w:val="00E03A72"/>
    <w:rsid w:val="00E04C48"/>
    <w:rsid w:val="00E07400"/>
    <w:rsid w:val="00E07881"/>
    <w:rsid w:val="00E078CC"/>
    <w:rsid w:val="00E10E02"/>
    <w:rsid w:val="00E10EC4"/>
    <w:rsid w:val="00E113EC"/>
    <w:rsid w:val="00E118BA"/>
    <w:rsid w:val="00E12D6E"/>
    <w:rsid w:val="00E12EF1"/>
    <w:rsid w:val="00E13720"/>
    <w:rsid w:val="00E13D37"/>
    <w:rsid w:val="00E14523"/>
    <w:rsid w:val="00E1558A"/>
    <w:rsid w:val="00E15923"/>
    <w:rsid w:val="00E162DE"/>
    <w:rsid w:val="00E17856"/>
    <w:rsid w:val="00E201C3"/>
    <w:rsid w:val="00E20BE6"/>
    <w:rsid w:val="00E20D6D"/>
    <w:rsid w:val="00E21639"/>
    <w:rsid w:val="00E216E1"/>
    <w:rsid w:val="00E224D0"/>
    <w:rsid w:val="00E23448"/>
    <w:rsid w:val="00E2437D"/>
    <w:rsid w:val="00E24431"/>
    <w:rsid w:val="00E2447C"/>
    <w:rsid w:val="00E25907"/>
    <w:rsid w:val="00E268E2"/>
    <w:rsid w:val="00E27F3D"/>
    <w:rsid w:val="00E300C4"/>
    <w:rsid w:val="00E3034E"/>
    <w:rsid w:val="00E319EA"/>
    <w:rsid w:val="00E31D07"/>
    <w:rsid w:val="00E3317E"/>
    <w:rsid w:val="00E351AB"/>
    <w:rsid w:val="00E362DA"/>
    <w:rsid w:val="00E37825"/>
    <w:rsid w:val="00E40295"/>
    <w:rsid w:val="00E40791"/>
    <w:rsid w:val="00E4092D"/>
    <w:rsid w:val="00E42884"/>
    <w:rsid w:val="00E43CFB"/>
    <w:rsid w:val="00E43F03"/>
    <w:rsid w:val="00E44368"/>
    <w:rsid w:val="00E44E00"/>
    <w:rsid w:val="00E4589D"/>
    <w:rsid w:val="00E45BE1"/>
    <w:rsid w:val="00E4747B"/>
    <w:rsid w:val="00E47ACA"/>
    <w:rsid w:val="00E51AB9"/>
    <w:rsid w:val="00E52401"/>
    <w:rsid w:val="00E5284B"/>
    <w:rsid w:val="00E54025"/>
    <w:rsid w:val="00E54706"/>
    <w:rsid w:val="00E55B7C"/>
    <w:rsid w:val="00E56159"/>
    <w:rsid w:val="00E5615E"/>
    <w:rsid w:val="00E56202"/>
    <w:rsid w:val="00E56FDB"/>
    <w:rsid w:val="00E56FF7"/>
    <w:rsid w:val="00E573FC"/>
    <w:rsid w:val="00E57B72"/>
    <w:rsid w:val="00E6051A"/>
    <w:rsid w:val="00E6052F"/>
    <w:rsid w:val="00E605A5"/>
    <w:rsid w:val="00E60683"/>
    <w:rsid w:val="00E617E6"/>
    <w:rsid w:val="00E61E2E"/>
    <w:rsid w:val="00E621E3"/>
    <w:rsid w:val="00E62221"/>
    <w:rsid w:val="00E63D09"/>
    <w:rsid w:val="00E6402A"/>
    <w:rsid w:val="00E640F3"/>
    <w:rsid w:val="00E64B2E"/>
    <w:rsid w:val="00E656B8"/>
    <w:rsid w:val="00E65B60"/>
    <w:rsid w:val="00E66583"/>
    <w:rsid w:val="00E672B0"/>
    <w:rsid w:val="00E67AB4"/>
    <w:rsid w:val="00E703CF"/>
    <w:rsid w:val="00E714DF"/>
    <w:rsid w:val="00E71696"/>
    <w:rsid w:val="00E72B8A"/>
    <w:rsid w:val="00E7307F"/>
    <w:rsid w:val="00E73535"/>
    <w:rsid w:val="00E74524"/>
    <w:rsid w:val="00E749CB"/>
    <w:rsid w:val="00E74CDC"/>
    <w:rsid w:val="00E74D0E"/>
    <w:rsid w:val="00E76538"/>
    <w:rsid w:val="00E773A8"/>
    <w:rsid w:val="00E774E6"/>
    <w:rsid w:val="00E77CBB"/>
    <w:rsid w:val="00E77FD8"/>
    <w:rsid w:val="00E80022"/>
    <w:rsid w:val="00E805E2"/>
    <w:rsid w:val="00E80A0B"/>
    <w:rsid w:val="00E80FD4"/>
    <w:rsid w:val="00E81323"/>
    <w:rsid w:val="00E81378"/>
    <w:rsid w:val="00E824E9"/>
    <w:rsid w:val="00E8380F"/>
    <w:rsid w:val="00E84819"/>
    <w:rsid w:val="00E84F1C"/>
    <w:rsid w:val="00E85BEF"/>
    <w:rsid w:val="00E86A0C"/>
    <w:rsid w:val="00E872FD"/>
    <w:rsid w:val="00E87473"/>
    <w:rsid w:val="00E87FB3"/>
    <w:rsid w:val="00E90498"/>
    <w:rsid w:val="00E90896"/>
    <w:rsid w:val="00E91055"/>
    <w:rsid w:val="00E91D1F"/>
    <w:rsid w:val="00E9386E"/>
    <w:rsid w:val="00E93F5D"/>
    <w:rsid w:val="00E94305"/>
    <w:rsid w:val="00E9515D"/>
    <w:rsid w:val="00E95364"/>
    <w:rsid w:val="00E95629"/>
    <w:rsid w:val="00E95D81"/>
    <w:rsid w:val="00E95F4E"/>
    <w:rsid w:val="00E962E8"/>
    <w:rsid w:val="00E978B7"/>
    <w:rsid w:val="00E97922"/>
    <w:rsid w:val="00E97ACD"/>
    <w:rsid w:val="00E97DCF"/>
    <w:rsid w:val="00EA09AC"/>
    <w:rsid w:val="00EA0EF3"/>
    <w:rsid w:val="00EA1024"/>
    <w:rsid w:val="00EA1EF5"/>
    <w:rsid w:val="00EA2068"/>
    <w:rsid w:val="00EA3B6A"/>
    <w:rsid w:val="00EA3DB4"/>
    <w:rsid w:val="00EA6890"/>
    <w:rsid w:val="00EA6A4E"/>
    <w:rsid w:val="00EA7876"/>
    <w:rsid w:val="00EB0D29"/>
    <w:rsid w:val="00EB1422"/>
    <w:rsid w:val="00EB178A"/>
    <w:rsid w:val="00EB18E6"/>
    <w:rsid w:val="00EB2207"/>
    <w:rsid w:val="00EB2381"/>
    <w:rsid w:val="00EB4FF3"/>
    <w:rsid w:val="00EB5D1B"/>
    <w:rsid w:val="00EB64EC"/>
    <w:rsid w:val="00EB669D"/>
    <w:rsid w:val="00EB6970"/>
    <w:rsid w:val="00EB6D57"/>
    <w:rsid w:val="00EB6DB4"/>
    <w:rsid w:val="00EB7597"/>
    <w:rsid w:val="00EC0CF4"/>
    <w:rsid w:val="00EC0D2B"/>
    <w:rsid w:val="00EC0FD9"/>
    <w:rsid w:val="00EC1489"/>
    <w:rsid w:val="00EC15B4"/>
    <w:rsid w:val="00EC1A88"/>
    <w:rsid w:val="00EC1B68"/>
    <w:rsid w:val="00EC1C69"/>
    <w:rsid w:val="00EC1CDF"/>
    <w:rsid w:val="00EC27BB"/>
    <w:rsid w:val="00EC2ED6"/>
    <w:rsid w:val="00EC36FC"/>
    <w:rsid w:val="00EC3F54"/>
    <w:rsid w:val="00EC4046"/>
    <w:rsid w:val="00EC4E91"/>
    <w:rsid w:val="00EC5D64"/>
    <w:rsid w:val="00ED03CA"/>
    <w:rsid w:val="00ED2989"/>
    <w:rsid w:val="00ED2B1B"/>
    <w:rsid w:val="00ED37A8"/>
    <w:rsid w:val="00ED3810"/>
    <w:rsid w:val="00ED3B38"/>
    <w:rsid w:val="00ED4586"/>
    <w:rsid w:val="00ED595B"/>
    <w:rsid w:val="00ED6305"/>
    <w:rsid w:val="00ED6C89"/>
    <w:rsid w:val="00ED750F"/>
    <w:rsid w:val="00ED7560"/>
    <w:rsid w:val="00ED77CD"/>
    <w:rsid w:val="00EE0F8A"/>
    <w:rsid w:val="00EE10F3"/>
    <w:rsid w:val="00EE15EF"/>
    <w:rsid w:val="00EE1BB1"/>
    <w:rsid w:val="00EE1DCD"/>
    <w:rsid w:val="00EE37E7"/>
    <w:rsid w:val="00EE3FF5"/>
    <w:rsid w:val="00EE4047"/>
    <w:rsid w:val="00EE41F6"/>
    <w:rsid w:val="00EE596B"/>
    <w:rsid w:val="00EE5B00"/>
    <w:rsid w:val="00EE5B21"/>
    <w:rsid w:val="00EE66D0"/>
    <w:rsid w:val="00EE78A4"/>
    <w:rsid w:val="00EF0087"/>
    <w:rsid w:val="00EF041A"/>
    <w:rsid w:val="00EF046B"/>
    <w:rsid w:val="00EF0DA6"/>
    <w:rsid w:val="00EF1EDC"/>
    <w:rsid w:val="00EF2475"/>
    <w:rsid w:val="00EF3D78"/>
    <w:rsid w:val="00EF41A9"/>
    <w:rsid w:val="00EF4216"/>
    <w:rsid w:val="00EF4353"/>
    <w:rsid w:val="00EF4E69"/>
    <w:rsid w:val="00EF6A17"/>
    <w:rsid w:val="00EF6ACE"/>
    <w:rsid w:val="00EF7705"/>
    <w:rsid w:val="00EF7BC0"/>
    <w:rsid w:val="00F00051"/>
    <w:rsid w:val="00F01E37"/>
    <w:rsid w:val="00F02C0B"/>
    <w:rsid w:val="00F02C81"/>
    <w:rsid w:val="00F035E4"/>
    <w:rsid w:val="00F04303"/>
    <w:rsid w:val="00F04657"/>
    <w:rsid w:val="00F04E78"/>
    <w:rsid w:val="00F0594E"/>
    <w:rsid w:val="00F06C7E"/>
    <w:rsid w:val="00F06CEF"/>
    <w:rsid w:val="00F06F64"/>
    <w:rsid w:val="00F075A8"/>
    <w:rsid w:val="00F07C4C"/>
    <w:rsid w:val="00F10D17"/>
    <w:rsid w:val="00F11B5D"/>
    <w:rsid w:val="00F120D2"/>
    <w:rsid w:val="00F12220"/>
    <w:rsid w:val="00F12514"/>
    <w:rsid w:val="00F129A7"/>
    <w:rsid w:val="00F12E26"/>
    <w:rsid w:val="00F1377B"/>
    <w:rsid w:val="00F13F73"/>
    <w:rsid w:val="00F1426D"/>
    <w:rsid w:val="00F14E7F"/>
    <w:rsid w:val="00F15118"/>
    <w:rsid w:val="00F152A2"/>
    <w:rsid w:val="00F1583E"/>
    <w:rsid w:val="00F16956"/>
    <w:rsid w:val="00F16A6E"/>
    <w:rsid w:val="00F20B9D"/>
    <w:rsid w:val="00F2116C"/>
    <w:rsid w:val="00F21DB5"/>
    <w:rsid w:val="00F229CF"/>
    <w:rsid w:val="00F22AB5"/>
    <w:rsid w:val="00F23C30"/>
    <w:rsid w:val="00F23C8A"/>
    <w:rsid w:val="00F2464A"/>
    <w:rsid w:val="00F25677"/>
    <w:rsid w:val="00F2652E"/>
    <w:rsid w:val="00F277CC"/>
    <w:rsid w:val="00F27B5F"/>
    <w:rsid w:val="00F27EA3"/>
    <w:rsid w:val="00F3014A"/>
    <w:rsid w:val="00F30993"/>
    <w:rsid w:val="00F309AC"/>
    <w:rsid w:val="00F30FA0"/>
    <w:rsid w:val="00F319A0"/>
    <w:rsid w:val="00F31F70"/>
    <w:rsid w:val="00F32447"/>
    <w:rsid w:val="00F332DD"/>
    <w:rsid w:val="00F332EC"/>
    <w:rsid w:val="00F3486B"/>
    <w:rsid w:val="00F35940"/>
    <w:rsid w:val="00F35A01"/>
    <w:rsid w:val="00F35A92"/>
    <w:rsid w:val="00F36514"/>
    <w:rsid w:val="00F36601"/>
    <w:rsid w:val="00F37358"/>
    <w:rsid w:val="00F408CC"/>
    <w:rsid w:val="00F41603"/>
    <w:rsid w:val="00F41F20"/>
    <w:rsid w:val="00F42585"/>
    <w:rsid w:val="00F42836"/>
    <w:rsid w:val="00F42962"/>
    <w:rsid w:val="00F42E1A"/>
    <w:rsid w:val="00F4331D"/>
    <w:rsid w:val="00F43C62"/>
    <w:rsid w:val="00F4432C"/>
    <w:rsid w:val="00F44E79"/>
    <w:rsid w:val="00F454A5"/>
    <w:rsid w:val="00F45839"/>
    <w:rsid w:val="00F459A6"/>
    <w:rsid w:val="00F45A77"/>
    <w:rsid w:val="00F46207"/>
    <w:rsid w:val="00F46F50"/>
    <w:rsid w:val="00F4744A"/>
    <w:rsid w:val="00F4769F"/>
    <w:rsid w:val="00F506D1"/>
    <w:rsid w:val="00F506E6"/>
    <w:rsid w:val="00F512DA"/>
    <w:rsid w:val="00F51761"/>
    <w:rsid w:val="00F51923"/>
    <w:rsid w:val="00F51A7A"/>
    <w:rsid w:val="00F52DFB"/>
    <w:rsid w:val="00F52FBD"/>
    <w:rsid w:val="00F535C2"/>
    <w:rsid w:val="00F54233"/>
    <w:rsid w:val="00F54A78"/>
    <w:rsid w:val="00F54DA6"/>
    <w:rsid w:val="00F55960"/>
    <w:rsid w:val="00F55FB5"/>
    <w:rsid w:val="00F56791"/>
    <w:rsid w:val="00F568C4"/>
    <w:rsid w:val="00F56A72"/>
    <w:rsid w:val="00F6092D"/>
    <w:rsid w:val="00F60D84"/>
    <w:rsid w:val="00F613C9"/>
    <w:rsid w:val="00F61E5D"/>
    <w:rsid w:val="00F61F86"/>
    <w:rsid w:val="00F630FB"/>
    <w:rsid w:val="00F63E03"/>
    <w:rsid w:val="00F63F5A"/>
    <w:rsid w:val="00F63F64"/>
    <w:rsid w:val="00F64F98"/>
    <w:rsid w:val="00F65094"/>
    <w:rsid w:val="00F650DE"/>
    <w:rsid w:val="00F653AA"/>
    <w:rsid w:val="00F65439"/>
    <w:rsid w:val="00F66BD4"/>
    <w:rsid w:val="00F66BF3"/>
    <w:rsid w:val="00F67619"/>
    <w:rsid w:val="00F67DDF"/>
    <w:rsid w:val="00F70100"/>
    <w:rsid w:val="00F704F7"/>
    <w:rsid w:val="00F70CE0"/>
    <w:rsid w:val="00F70FB8"/>
    <w:rsid w:val="00F72218"/>
    <w:rsid w:val="00F724F5"/>
    <w:rsid w:val="00F7294E"/>
    <w:rsid w:val="00F72E59"/>
    <w:rsid w:val="00F7401A"/>
    <w:rsid w:val="00F7422C"/>
    <w:rsid w:val="00F74FF7"/>
    <w:rsid w:val="00F751E1"/>
    <w:rsid w:val="00F76013"/>
    <w:rsid w:val="00F77350"/>
    <w:rsid w:val="00F779F6"/>
    <w:rsid w:val="00F77B68"/>
    <w:rsid w:val="00F77E58"/>
    <w:rsid w:val="00F77E9C"/>
    <w:rsid w:val="00F77EF5"/>
    <w:rsid w:val="00F80470"/>
    <w:rsid w:val="00F80658"/>
    <w:rsid w:val="00F8079D"/>
    <w:rsid w:val="00F81577"/>
    <w:rsid w:val="00F81DCF"/>
    <w:rsid w:val="00F8261D"/>
    <w:rsid w:val="00F82E04"/>
    <w:rsid w:val="00F83895"/>
    <w:rsid w:val="00F84387"/>
    <w:rsid w:val="00F84A0C"/>
    <w:rsid w:val="00F84FDB"/>
    <w:rsid w:val="00F85C7F"/>
    <w:rsid w:val="00F85E9B"/>
    <w:rsid w:val="00F86463"/>
    <w:rsid w:val="00F864A8"/>
    <w:rsid w:val="00F868D4"/>
    <w:rsid w:val="00F87043"/>
    <w:rsid w:val="00F8705C"/>
    <w:rsid w:val="00F8708C"/>
    <w:rsid w:val="00F8733F"/>
    <w:rsid w:val="00F91BB8"/>
    <w:rsid w:val="00F91ED2"/>
    <w:rsid w:val="00F91F07"/>
    <w:rsid w:val="00F9253C"/>
    <w:rsid w:val="00F94C96"/>
    <w:rsid w:val="00F94F2F"/>
    <w:rsid w:val="00F954B6"/>
    <w:rsid w:val="00F9552D"/>
    <w:rsid w:val="00F96A24"/>
    <w:rsid w:val="00F96BF2"/>
    <w:rsid w:val="00F96C53"/>
    <w:rsid w:val="00FA0036"/>
    <w:rsid w:val="00FA071B"/>
    <w:rsid w:val="00FA0C60"/>
    <w:rsid w:val="00FA0F3E"/>
    <w:rsid w:val="00FA12D9"/>
    <w:rsid w:val="00FA1435"/>
    <w:rsid w:val="00FA1604"/>
    <w:rsid w:val="00FA1C70"/>
    <w:rsid w:val="00FA23EA"/>
    <w:rsid w:val="00FA29E4"/>
    <w:rsid w:val="00FA2B10"/>
    <w:rsid w:val="00FA30C7"/>
    <w:rsid w:val="00FA3616"/>
    <w:rsid w:val="00FA40F2"/>
    <w:rsid w:val="00FA4F2E"/>
    <w:rsid w:val="00FA5A3C"/>
    <w:rsid w:val="00FA633A"/>
    <w:rsid w:val="00FA649B"/>
    <w:rsid w:val="00FA683B"/>
    <w:rsid w:val="00FA69FD"/>
    <w:rsid w:val="00FA7B13"/>
    <w:rsid w:val="00FB113D"/>
    <w:rsid w:val="00FB1B8C"/>
    <w:rsid w:val="00FB2157"/>
    <w:rsid w:val="00FB29B0"/>
    <w:rsid w:val="00FB4850"/>
    <w:rsid w:val="00FB5E10"/>
    <w:rsid w:val="00FB638D"/>
    <w:rsid w:val="00FB7237"/>
    <w:rsid w:val="00FB7CCA"/>
    <w:rsid w:val="00FB7D5C"/>
    <w:rsid w:val="00FC0EF4"/>
    <w:rsid w:val="00FC1C3A"/>
    <w:rsid w:val="00FC2D18"/>
    <w:rsid w:val="00FC2F7F"/>
    <w:rsid w:val="00FC3180"/>
    <w:rsid w:val="00FC541B"/>
    <w:rsid w:val="00FC5646"/>
    <w:rsid w:val="00FC5FDD"/>
    <w:rsid w:val="00FC6931"/>
    <w:rsid w:val="00FC6FD5"/>
    <w:rsid w:val="00FC72EA"/>
    <w:rsid w:val="00FC7EC1"/>
    <w:rsid w:val="00FD0724"/>
    <w:rsid w:val="00FD1BC9"/>
    <w:rsid w:val="00FD309C"/>
    <w:rsid w:val="00FD36EC"/>
    <w:rsid w:val="00FD41E3"/>
    <w:rsid w:val="00FD47E3"/>
    <w:rsid w:val="00FD4A72"/>
    <w:rsid w:val="00FD52C5"/>
    <w:rsid w:val="00FD59B3"/>
    <w:rsid w:val="00FD5B61"/>
    <w:rsid w:val="00FD6104"/>
    <w:rsid w:val="00FD62FB"/>
    <w:rsid w:val="00FD68AC"/>
    <w:rsid w:val="00FD6BC4"/>
    <w:rsid w:val="00FD6F64"/>
    <w:rsid w:val="00FD7EAE"/>
    <w:rsid w:val="00FE0077"/>
    <w:rsid w:val="00FE0BDA"/>
    <w:rsid w:val="00FE215E"/>
    <w:rsid w:val="00FE430A"/>
    <w:rsid w:val="00FE4B11"/>
    <w:rsid w:val="00FE4C75"/>
    <w:rsid w:val="00FE5056"/>
    <w:rsid w:val="00FE5E8D"/>
    <w:rsid w:val="00FE5EA8"/>
    <w:rsid w:val="00FE6DB4"/>
    <w:rsid w:val="00FE7148"/>
    <w:rsid w:val="00FE7534"/>
    <w:rsid w:val="00FE7D7A"/>
    <w:rsid w:val="00FF0282"/>
    <w:rsid w:val="00FF0398"/>
    <w:rsid w:val="00FF0413"/>
    <w:rsid w:val="00FF12C8"/>
    <w:rsid w:val="00FF14F3"/>
    <w:rsid w:val="00FF1606"/>
    <w:rsid w:val="00FF2C86"/>
    <w:rsid w:val="00FF2CF7"/>
    <w:rsid w:val="00FF2FCC"/>
    <w:rsid w:val="00FF34E5"/>
    <w:rsid w:val="00FF35C0"/>
    <w:rsid w:val="00FF362C"/>
    <w:rsid w:val="00FF49C0"/>
    <w:rsid w:val="00FF4D3C"/>
    <w:rsid w:val="00FF4E58"/>
    <w:rsid w:val="00FF55F0"/>
    <w:rsid w:val="00FF56F2"/>
    <w:rsid w:val="00FF5C1D"/>
    <w:rsid w:val="00FF690F"/>
    <w:rsid w:val="00FF6B8C"/>
    <w:rsid w:val="00FF6C1F"/>
    <w:rsid w:val="00FF76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09C6A"/>
  <w15:docId w15:val="{BE823FA7-9391-4357-8C25-9BCCC3804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qFormat="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iPriority="0" w:unhideWhenUsed="1" w:qFormat="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liases w:val="_Text"/>
    <w:qFormat/>
    <w:rsid w:val="00BF0555"/>
    <w:pPr>
      <w:spacing w:after="0" w:line="240" w:lineRule="auto"/>
    </w:pPr>
    <w:rPr>
      <w:rFonts w:ascii="Times New Roman" w:eastAsia="Times New Roman" w:hAnsi="Times New Roman" w:cs="Times New Roman"/>
      <w:sz w:val="24"/>
      <w:szCs w:val="24"/>
      <w:lang w:eastAsia="ru-RU"/>
    </w:rPr>
  </w:style>
  <w:style w:type="paragraph" w:styleId="12">
    <w:name w:val="heading 1"/>
    <w:basedOn w:val="a2"/>
    <w:next w:val="a2"/>
    <w:link w:val="15"/>
    <w:uiPriority w:val="9"/>
    <w:qFormat/>
    <w:rsid w:val="000A5660"/>
    <w:pPr>
      <w:keepNext/>
      <w:keepLines/>
      <w:pageBreakBefore/>
      <w:numPr>
        <w:numId w:val="238"/>
      </w:numPr>
      <w:spacing w:before="240" w:after="120"/>
      <w:jc w:val="both"/>
      <w:outlineLvl w:val="0"/>
    </w:pPr>
    <w:rPr>
      <w:rFonts w:eastAsiaTheme="majorEastAsia" w:cstheme="majorBidi"/>
      <w:b/>
      <w:color w:val="000000" w:themeColor="text1"/>
      <w:sz w:val="28"/>
      <w:szCs w:val="32"/>
      <w:lang w:eastAsia="en-US"/>
    </w:rPr>
  </w:style>
  <w:style w:type="paragraph" w:styleId="22">
    <w:name w:val="heading 2"/>
    <w:basedOn w:val="a2"/>
    <w:link w:val="25"/>
    <w:uiPriority w:val="9"/>
    <w:unhideWhenUsed/>
    <w:qFormat/>
    <w:rsid w:val="000A5660"/>
    <w:pPr>
      <w:keepNext/>
      <w:keepLines/>
      <w:numPr>
        <w:ilvl w:val="1"/>
        <w:numId w:val="238"/>
      </w:numPr>
      <w:spacing w:before="240" w:after="120"/>
      <w:jc w:val="both"/>
      <w:outlineLvl w:val="1"/>
    </w:pPr>
    <w:rPr>
      <w:rFonts w:eastAsiaTheme="majorEastAsia" w:cstheme="majorBidi"/>
      <w:b/>
      <w:color w:val="000000" w:themeColor="text1"/>
      <w:szCs w:val="26"/>
      <w:lang w:eastAsia="en-US"/>
    </w:rPr>
  </w:style>
  <w:style w:type="paragraph" w:styleId="30">
    <w:name w:val="heading 3"/>
    <w:basedOn w:val="a2"/>
    <w:next w:val="a2"/>
    <w:link w:val="34"/>
    <w:uiPriority w:val="9"/>
    <w:unhideWhenUsed/>
    <w:qFormat/>
    <w:rsid w:val="00CE1064"/>
    <w:pPr>
      <w:keepNext/>
      <w:keepLines/>
      <w:numPr>
        <w:ilvl w:val="2"/>
        <w:numId w:val="238"/>
      </w:numPr>
      <w:spacing w:before="240" w:after="120"/>
      <w:jc w:val="both"/>
      <w:outlineLvl w:val="2"/>
    </w:pPr>
    <w:rPr>
      <w:rFonts w:eastAsiaTheme="majorEastAsia" w:cstheme="majorBidi"/>
      <w:b/>
      <w:color w:val="000000" w:themeColor="text1"/>
      <w:lang w:eastAsia="en-US"/>
    </w:rPr>
  </w:style>
  <w:style w:type="paragraph" w:styleId="42">
    <w:name w:val="heading 4"/>
    <w:basedOn w:val="a2"/>
    <w:link w:val="44"/>
    <w:uiPriority w:val="9"/>
    <w:unhideWhenUsed/>
    <w:qFormat/>
    <w:rsid w:val="000A5660"/>
    <w:pPr>
      <w:keepNext/>
      <w:keepLines/>
      <w:numPr>
        <w:ilvl w:val="3"/>
        <w:numId w:val="238"/>
      </w:numPr>
      <w:spacing w:before="240" w:after="120"/>
      <w:jc w:val="both"/>
      <w:outlineLvl w:val="3"/>
    </w:pPr>
    <w:rPr>
      <w:rFonts w:eastAsiaTheme="majorEastAsia" w:cstheme="majorBidi"/>
      <w:b/>
      <w:iCs/>
      <w:color w:val="000000" w:themeColor="text1"/>
      <w:szCs w:val="22"/>
      <w:lang w:eastAsia="en-US"/>
    </w:rPr>
  </w:style>
  <w:style w:type="paragraph" w:styleId="52">
    <w:name w:val="heading 5"/>
    <w:basedOn w:val="a2"/>
    <w:next w:val="a2"/>
    <w:link w:val="53"/>
    <w:uiPriority w:val="9"/>
    <w:unhideWhenUsed/>
    <w:qFormat/>
    <w:rsid w:val="002A14C3"/>
    <w:pPr>
      <w:keepNext/>
      <w:keepLines/>
      <w:spacing w:before="40" w:line="259" w:lineRule="auto"/>
      <w:outlineLvl w:val="4"/>
    </w:pPr>
    <w:rPr>
      <w:rFonts w:asciiTheme="majorHAnsi" w:eastAsiaTheme="majorEastAsia" w:hAnsiTheme="majorHAnsi" w:cstheme="majorBidi"/>
      <w:color w:val="2F5496" w:themeColor="accent1" w:themeShade="BF"/>
      <w:sz w:val="22"/>
      <w:szCs w:val="22"/>
      <w:lang w:eastAsia="en-US"/>
    </w:rPr>
  </w:style>
  <w:style w:type="paragraph" w:styleId="6">
    <w:name w:val="heading 6"/>
    <w:aliases w:val="H6,H61,H62,H611,H63,H64,H612,H621,H6111,ITT t6,PA Appendix,6,Bullet list,Bullet list1,Bullet list2,Bullet list11,Bullet list3,Bullet list12,Bullet list21,Bullet list111,Bullet lis,PIM 6,ТП Заголовок 6,h6,Italics,Стиль таблицы,heading 6"/>
    <w:basedOn w:val="a2"/>
    <w:next w:val="a2"/>
    <w:link w:val="60"/>
    <w:qFormat/>
    <w:rsid w:val="000F1574"/>
    <w:pPr>
      <w:keepNext/>
      <w:spacing w:before="240" w:after="120"/>
      <w:outlineLvl w:val="5"/>
    </w:pPr>
    <w:rPr>
      <w:b/>
      <w:bCs/>
      <w:i/>
    </w:rPr>
  </w:style>
  <w:style w:type="paragraph" w:styleId="7">
    <w:name w:val="heading 7"/>
    <w:aliases w:val="h7,First Subheading,Task Header,PIM 7"/>
    <w:basedOn w:val="a2"/>
    <w:next w:val="a2"/>
    <w:link w:val="70"/>
    <w:qFormat/>
    <w:rsid w:val="000F1574"/>
    <w:pPr>
      <w:spacing w:before="240" w:after="60"/>
      <w:outlineLvl w:val="6"/>
    </w:pPr>
  </w:style>
  <w:style w:type="paragraph" w:styleId="8">
    <w:name w:val="heading 8"/>
    <w:aliases w:val="Заголовок 8 Знак Знак Знак Знак Знак Знак Знак Знак Знак Знак Знак Знак Знак,Заголовок 8 Знак Знак Знак Знак Знак Знак Знак Знак Знак,Заголовок 8 Знак Знак Знак Знак Знак Знак Знак Знак Знак Знак Знак Знак,Legal Level 1.1.1.,h8,H8"/>
    <w:basedOn w:val="a2"/>
    <w:next w:val="a2"/>
    <w:link w:val="80"/>
    <w:qFormat/>
    <w:rsid w:val="000F1574"/>
    <w:pPr>
      <w:spacing w:before="240" w:after="60"/>
      <w:outlineLvl w:val="7"/>
    </w:pPr>
    <w:rPr>
      <w:i/>
      <w:iCs/>
    </w:rPr>
  </w:style>
  <w:style w:type="paragraph" w:styleId="9">
    <w:name w:val="heading 9"/>
    <w:aliases w:val="Заголовок 9 Гост,Legal Level 1.1.1.1.,aaa,PIM 9,Titre 10,Заголовок 90,h9,Third Subheading,H9"/>
    <w:basedOn w:val="a2"/>
    <w:next w:val="a2"/>
    <w:link w:val="90"/>
    <w:qFormat/>
    <w:rsid w:val="000F1574"/>
    <w:pPr>
      <w:spacing w:before="240" w:after="60"/>
      <w:outlineLvl w:val="8"/>
    </w:pPr>
    <w:rPr>
      <w:rFonts w:ascii="Cambria" w:hAnsi="Cambria"/>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6">
    <w:name w:val="toc 1"/>
    <w:next w:val="a2"/>
    <w:uiPriority w:val="39"/>
    <w:unhideWhenUsed/>
    <w:qFormat/>
    <w:rsid w:val="00493B9C"/>
    <w:pPr>
      <w:tabs>
        <w:tab w:val="right" w:leader="dot" w:pos="9526"/>
      </w:tabs>
      <w:spacing w:after="0" w:line="240" w:lineRule="auto"/>
      <w:ind w:left="227" w:right="284" w:hanging="227"/>
    </w:pPr>
    <w:rPr>
      <w:rFonts w:ascii="Times New Roman" w:eastAsiaTheme="majorEastAsia" w:hAnsi="Times New Roman" w:cstheme="majorBidi"/>
      <w:color w:val="000000" w:themeColor="text1"/>
      <w:sz w:val="24"/>
      <w:szCs w:val="32"/>
    </w:rPr>
  </w:style>
  <w:style w:type="character" w:customStyle="1" w:styleId="15">
    <w:name w:val="Заголовок 1 Знак"/>
    <w:basedOn w:val="a3"/>
    <w:link w:val="12"/>
    <w:uiPriority w:val="9"/>
    <w:rsid w:val="000A5660"/>
    <w:rPr>
      <w:rFonts w:ascii="Times New Roman" w:eastAsiaTheme="majorEastAsia" w:hAnsi="Times New Roman" w:cstheme="majorBidi"/>
      <w:b/>
      <w:color w:val="000000" w:themeColor="text1"/>
      <w:sz w:val="28"/>
      <w:szCs w:val="32"/>
    </w:rPr>
  </w:style>
  <w:style w:type="character" w:customStyle="1" w:styleId="25">
    <w:name w:val="Заголовок 2 Знак"/>
    <w:basedOn w:val="a3"/>
    <w:link w:val="22"/>
    <w:uiPriority w:val="9"/>
    <w:rsid w:val="000A5660"/>
    <w:rPr>
      <w:rFonts w:ascii="Times New Roman" w:eastAsiaTheme="majorEastAsia" w:hAnsi="Times New Roman" w:cstheme="majorBidi"/>
      <w:b/>
      <w:color w:val="000000" w:themeColor="text1"/>
      <w:sz w:val="24"/>
      <w:szCs w:val="26"/>
    </w:rPr>
  </w:style>
  <w:style w:type="paragraph" w:customStyle="1" w:styleId="a6">
    <w:name w:val="Название таблицы"/>
    <w:uiPriority w:val="3"/>
    <w:qFormat/>
    <w:rsid w:val="00942D98"/>
    <w:pPr>
      <w:keepNext/>
      <w:spacing w:before="120" w:after="60" w:line="240" w:lineRule="auto"/>
      <w:jc w:val="both"/>
    </w:pPr>
    <w:rPr>
      <w:rFonts w:ascii="Times New Roman" w:eastAsia="Times New Roman" w:hAnsi="Times New Roman" w:cs="Times New Roman"/>
      <w:sz w:val="24"/>
      <w:szCs w:val="24"/>
      <w:lang w:eastAsia="ru-RU"/>
    </w:rPr>
  </w:style>
  <w:style w:type="character" w:customStyle="1" w:styleId="34">
    <w:name w:val="Заголовок 3 Знак"/>
    <w:basedOn w:val="a3"/>
    <w:link w:val="30"/>
    <w:uiPriority w:val="9"/>
    <w:rsid w:val="00CE1064"/>
    <w:rPr>
      <w:rFonts w:ascii="Times New Roman" w:eastAsiaTheme="majorEastAsia" w:hAnsi="Times New Roman" w:cstheme="majorBidi"/>
      <w:b/>
      <w:color w:val="000000" w:themeColor="text1"/>
      <w:sz w:val="24"/>
      <w:szCs w:val="24"/>
    </w:rPr>
  </w:style>
  <w:style w:type="character" w:customStyle="1" w:styleId="44">
    <w:name w:val="Заголовок 4 Знак"/>
    <w:basedOn w:val="a3"/>
    <w:link w:val="42"/>
    <w:uiPriority w:val="9"/>
    <w:rsid w:val="000A5660"/>
    <w:rPr>
      <w:rFonts w:ascii="Times New Roman" w:eastAsiaTheme="majorEastAsia" w:hAnsi="Times New Roman" w:cstheme="majorBidi"/>
      <w:b/>
      <w:iCs/>
      <w:color w:val="000000" w:themeColor="text1"/>
      <w:sz w:val="24"/>
    </w:rPr>
  </w:style>
  <w:style w:type="character" w:customStyle="1" w:styleId="53">
    <w:name w:val="Заголовок 5 Знак"/>
    <w:basedOn w:val="a3"/>
    <w:link w:val="52"/>
    <w:uiPriority w:val="9"/>
    <w:rsid w:val="002A14C3"/>
    <w:rPr>
      <w:rFonts w:asciiTheme="majorHAnsi" w:eastAsiaTheme="majorEastAsia" w:hAnsiTheme="majorHAnsi" w:cstheme="majorBidi"/>
      <w:color w:val="2F5496" w:themeColor="accent1" w:themeShade="BF"/>
    </w:rPr>
  </w:style>
  <w:style w:type="character" w:customStyle="1" w:styleId="60">
    <w:name w:val="Заголовок 6 Знак"/>
    <w:aliases w:val="H6 Знак,H61 Знак,H62 Знак,H611 Знак,H63 Знак,H64 Знак,H612 Знак,H621 Знак,H6111 Знак,ITT t6 Знак,PA Appendix Знак,6 Знак,Bullet list Знак,Bullet list1 Знак,Bullet list2 Знак,Bullet list11 Знак,Bullet list3 Знак,Bullet list12 Знак"/>
    <w:basedOn w:val="a3"/>
    <w:link w:val="6"/>
    <w:rsid w:val="000F1574"/>
    <w:rPr>
      <w:rFonts w:ascii="Times New Roman" w:eastAsia="Arial Unicode MS" w:hAnsi="Times New Roman" w:cs="Times New Roman"/>
      <w:b/>
      <w:bCs/>
      <w:i/>
      <w:sz w:val="24"/>
      <w:szCs w:val="24"/>
      <w:lang w:val="en-US" w:bidi="en-US"/>
    </w:rPr>
  </w:style>
  <w:style w:type="character" w:customStyle="1" w:styleId="70">
    <w:name w:val="Заголовок 7 Знак"/>
    <w:aliases w:val="h7 Знак,First Subheading Знак,Task Header Знак,PIM 7 Знак"/>
    <w:basedOn w:val="a3"/>
    <w:link w:val="7"/>
    <w:rsid w:val="000F1574"/>
    <w:rPr>
      <w:rFonts w:ascii="Times New Roman" w:eastAsia="Arial Unicode MS" w:hAnsi="Times New Roman" w:cs="Times New Roman"/>
      <w:sz w:val="24"/>
      <w:szCs w:val="24"/>
      <w:lang w:val="en-US" w:bidi="en-US"/>
    </w:rPr>
  </w:style>
  <w:style w:type="character" w:customStyle="1" w:styleId="80">
    <w:name w:val="Заголовок 8 Знак"/>
    <w:aliases w:val="Заголовок 8 Знак Знак Знак Знак Знак Знак Знак Знак Знак Знак Знак Знак Знак Знак,Заголовок 8 Знак Знак Знак Знак Знак Знак Знак Знак Знак Знак,Заголовок 8 Знак Знак Знак Знак Знак Знак Знак Знак Знак Знак Знак Знак Знак1,h8 Знак"/>
    <w:basedOn w:val="a3"/>
    <w:link w:val="8"/>
    <w:rsid w:val="000F1574"/>
    <w:rPr>
      <w:rFonts w:ascii="Times New Roman" w:eastAsia="Arial Unicode MS" w:hAnsi="Times New Roman" w:cs="Times New Roman"/>
      <w:i/>
      <w:iCs/>
      <w:sz w:val="24"/>
      <w:szCs w:val="24"/>
      <w:lang w:val="en-US" w:bidi="en-US"/>
    </w:rPr>
  </w:style>
  <w:style w:type="character" w:customStyle="1" w:styleId="90">
    <w:name w:val="Заголовок 9 Знак"/>
    <w:aliases w:val="Заголовок 9 Гост Знак,Legal Level 1.1.1.1. Знак,aaa Знак,PIM 9 Знак,Titre 10 Знак,Заголовок 90 Знак,h9 Знак,Third Subheading Знак,H9 Знак"/>
    <w:basedOn w:val="a3"/>
    <w:link w:val="9"/>
    <w:rsid w:val="000F1574"/>
    <w:rPr>
      <w:rFonts w:ascii="Cambria" w:eastAsia="Times New Roman" w:hAnsi="Cambria" w:cs="Times New Roman"/>
      <w:sz w:val="24"/>
      <w:szCs w:val="24"/>
      <w:lang w:val="en-US" w:bidi="en-US"/>
    </w:rPr>
  </w:style>
  <w:style w:type="paragraph" w:styleId="26">
    <w:name w:val="toc 2"/>
    <w:next w:val="a2"/>
    <w:uiPriority w:val="39"/>
    <w:unhideWhenUsed/>
    <w:qFormat/>
    <w:rsid w:val="00493B9C"/>
    <w:pPr>
      <w:tabs>
        <w:tab w:val="right" w:leader="dot" w:pos="9526"/>
      </w:tabs>
      <w:spacing w:after="0" w:line="240" w:lineRule="auto"/>
      <w:ind w:left="596" w:right="284" w:hanging="369"/>
    </w:pPr>
    <w:rPr>
      <w:rFonts w:ascii="Times New Roman" w:eastAsiaTheme="majorEastAsia" w:hAnsi="Times New Roman" w:cstheme="majorBidi"/>
      <w:color w:val="000000" w:themeColor="text1"/>
      <w:sz w:val="24"/>
      <w:szCs w:val="26"/>
    </w:rPr>
  </w:style>
  <w:style w:type="paragraph" w:styleId="45">
    <w:name w:val="toc 4"/>
    <w:autoRedefine/>
    <w:uiPriority w:val="39"/>
    <w:unhideWhenUsed/>
    <w:qFormat/>
    <w:rsid w:val="001632EC"/>
    <w:pPr>
      <w:tabs>
        <w:tab w:val="right" w:leader="dot" w:pos="9526"/>
      </w:tabs>
      <w:spacing w:after="0" w:line="240" w:lineRule="auto"/>
      <w:ind w:left="1531" w:right="284" w:hanging="1531"/>
    </w:pPr>
    <w:rPr>
      <w:rFonts w:ascii="Times New Roman" w:eastAsia="Times New Roman" w:hAnsi="Times New Roman" w:cs="Times New Roman"/>
      <w:noProof/>
      <w:sz w:val="24"/>
      <w:szCs w:val="24"/>
      <w:lang w:eastAsia="ru-RU"/>
    </w:rPr>
  </w:style>
  <w:style w:type="paragraph" w:styleId="54">
    <w:name w:val="toc 5"/>
    <w:basedOn w:val="a2"/>
    <w:next w:val="a2"/>
    <w:autoRedefine/>
    <w:uiPriority w:val="39"/>
    <w:unhideWhenUsed/>
    <w:rsid w:val="000F1574"/>
    <w:pPr>
      <w:spacing w:after="100"/>
      <w:ind w:left="880"/>
    </w:pPr>
    <w:rPr>
      <w:rFonts w:eastAsiaTheme="minorEastAsia"/>
    </w:rPr>
  </w:style>
  <w:style w:type="paragraph" w:styleId="61">
    <w:name w:val="toc 6"/>
    <w:basedOn w:val="a2"/>
    <w:next w:val="a2"/>
    <w:autoRedefine/>
    <w:unhideWhenUsed/>
    <w:rsid w:val="000F1574"/>
    <w:pPr>
      <w:spacing w:after="100"/>
      <w:ind w:left="1100"/>
    </w:pPr>
    <w:rPr>
      <w:rFonts w:eastAsiaTheme="minorEastAsia"/>
    </w:rPr>
  </w:style>
  <w:style w:type="paragraph" w:styleId="71">
    <w:name w:val="toc 7"/>
    <w:basedOn w:val="a2"/>
    <w:next w:val="a2"/>
    <w:autoRedefine/>
    <w:unhideWhenUsed/>
    <w:rsid w:val="000F1574"/>
    <w:pPr>
      <w:spacing w:after="100"/>
      <w:ind w:left="1320"/>
    </w:pPr>
    <w:rPr>
      <w:rFonts w:eastAsiaTheme="minorEastAsia"/>
    </w:rPr>
  </w:style>
  <w:style w:type="paragraph" w:customStyle="1" w:styleId="a7">
    <w:name w:val="!Название рисунка"/>
    <w:basedOn w:val="a8"/>
    <w:next w:val="a2"/>
    <w:qFormat/>
    <w:rsid w:val="00214635"/>
    <w:pPr>
      <w:spacing w:before="60" w:after="120"/>
      <w:jc w:val="center"/>
    </w:pPr>
    <w:rPr>
      <w:rFonts w:eastAsiaTheme="minorHAnsi" w:cstheme="minorBidi"/>
      <w:b w:val="0"/>
      <w:bCs w:val="0"/>
      <w:iCs/>
      <w:sz w:val="24"/>
      <w:szCs w:val="18"/>
      <w:lang w:eastAsia="en-US"/>
    </w:rPr>
  </w:style>
  <w:style w:type="paragraph" w:customStyle="1" w:styleId="tdtext">
    <w:name w:val="td_text"/>
    <w:basedOn w:val="a2"/>
    <w:link w:val="tdtext0"/>
    <w:qFormat/>
    <w:rsid w:val="000F723D"/>
  </w:style>
  <w:style w:type="character" w:customStyle="1" w:styleId="tdtext0">
    <w:name w:val="td_text Знак"/>
    <w:link w:val="tdtext"/>
    <w:rsid w:val="000F723D"/>
    <w:rPr>
      <w:rFonts w:ascii="Times New Roman" w:eastAsia="Arial Unicode MS" w:hAnsi="Times New Roman" w:cs="Times New Roman"/>
      <w:sz w:val="24"/>
      <w:szCs w:val="24"/>
      <w:lang w:eastAsia="ru-RU"/>
    </w:rPr>
  </w:style>
  <w:style w:type="paragraph" w:customStyle="1" w:styleId="14">
    <w:name w:val="уровень 1"/>
    <w:next w:val="tdtext"/>
    <w:link w:val="17"/>
    <w:qFormat/>
    <w:rsid w:val="00FF49C0"/>
    <w:pPr>
      <w:keepNext/>
      <w:pageBreakBefore/>
      <w:numPr>
        <w:numId w:val="100"/>
      </w:numPr>
      <w:spacing w:after="120" w:line="240" w:lineRule="auto"/>
      <w:ind w:firstLine="709"/>
      <w:outlineLvl w:val="0"/>
    </w:pPr>
    <w:rPr>
      <w:rFonts w:ascii="Times New Roman" w:eastAsia="Times New Roman" w:hAnsi="Times New Roman" w:cs="Arial"/>
      <w:b/>
      <w:bCs/>
      <w:kern w:val="32"/>
      <w:sz w:val="24"/>
      <w:szCs w:val="24"/>
      <w:lang w:eastAsia="ru-RU"/>
    </w:rPr>
  </w:style>
  <w:style w:type="character" w:customStyle="1" w:styleId="17">
    <w:name w:val="уровень 1 Знак"/>
    <w:link w:val="14"/>
    <w:rsid w:val="00FF49C0"/>
    <w:rPr>
      <w:rFonts w:ascii="Times New Roman" w:eastAsia="Times New Roman" w:hAnsi="Times New Roman" w:cs="Arial"/>
      <w:b/>
      <w:bCs/>
      <w:kern w:val="32"/>
      <w:sz w:val="24"/>
      <w:szCs w:val="24"/>
      <w:lang w:eastAsia="ru-RU"/>
    </w:rPr>
  </w:style>
  <w:style w:type="paragraph" w:customStyle="1" w:styleId="24">
    <w:name w:val="уровень 2"/>
    <w:next w:val="tdtext"/>
    <w:link w:val="27"/>
    <w:qFormat/>
    <w:rsid w:val="00FF49C0"/>
    <w:pPr>
      <w:keepNext/>
      <w:numPr>
        <w:ilvl w:val="1"/>
        <w:numId w:val="100"/>
      </w:numPr>
      <w:spacing w:before="240" w:after="120" w:line="240" w:lineRule="auto"/>
      <w:ind w:firstLine="709"/>
      <w:jc w:val="both"/>
      <w:outlineLvl w:val="1"/>
    </w:pPr>
    <w:rPr>
      <w:rFonts w:ascii="Times New Roman" w:eastAsia="Times New Roman" w:hAnsi="Times New Roman" w:cs="Times New Roman"/>
      <w:b/>
      <w:bCs/>
      <w:kern w:val="32"/>
      <w:sz w:val="24"/>
      <w:szCs w:val="32"/>
      <w:lang w:eastAsia="ru-RU"/>
    </w:rPr>
  </w:style>
  <w:style w:type="character" w:customStyle="1" w:styleId="27">
    <w:name w:val="уровень 2 Знак"/>
    <w:link w:val="24"/>
    <w:rsid w:val="00FF49C0"/>
    <w:rPr>
      <w:rFonts w:ascii="Times New Roman" w:eastAsia="Times New Roman" w:hAnsi="Times New Roman" w:cs="Times New Roman"/>
      <w:b/>
      <w:bCs/>
      <w:kern w:val="32"/>
      <w:sz w:val="24"/>
      <w:szCs w:val="32"/>
      <w:lang w:eastAsia="ru-RU"/>
    </w:rPr>
  </w:style>
  <w:style w:type="paragraph" w:customStyle="1" w:styleId="32">
    <w:name w:val="уровень 3"/>
    <w:next w:val="tdtext"/>
    <w:link w:val="35"/>
    <w:qFormat/>
    <w:rsid w:val="00FF49C0"/>
    <w:pPr>
      <w:keepNext/>
      <w:numPr>
        <w:ilvl w:val="2"/>
        <w:numId w:val="100"/>
      </w:numPr>
      <w:spacing w:before="240" w:after="120" w:line="240" w:lineRule="auto"/>
      <w:ind w:firstLine="709"/>
      <w:jc w:val="both"/>
      <w:outlineLvl w:val="2"/>
    </w:pPr>
    <w:rPr>
      <w:rFonts w:ascii="Times New Roman" w:eastAsia="Times New Roman" w:hAnsi="Times New Roman" w:cs="Times New Roman"/>
      <w:b/>
      <w:bCs/>
      <w:kern w:val="32"/>
      <w:sz w:val="24"/>
      <w:szCs w:val="26"/>
      <w:lang w:eastAsia="ru-RU"/>
    </w:rPr>
  </w:style>
  <w:style w:type="character" w:customStyle="1" w:styleId="35">
    <w:name w:val="уровень 3 Знак"/>
    <w:link w:val="32"/>
    <w:rsid w:val="00FF49C0"/>
    <w:rPr>
      <w:rFonts w:ascii="Times New Roman" w:eastAsia="Times New Roman" w:hAnsi="Times New Roman" w:cs="Times New Roman"/>
      <w:b/>
      <w:bCs/>
      <w:kern w:val="32"/>
      <w:sz w:val="24"/>
      <w:szCs w:val="26"/>
      <w:lang w:eastAsia="ru-RU"/>
    </w:rPr>
  </w:style>
  <w:style w:type="paragraph" w:customStyle="1" w:styleId="43">
    <w:name w:val="уровень 4"/>
    <w:next w:val="tdtext"/>
    <w:link w:val="46"/>
    <w:qFormat/>
    <w:rsid w:val="00785B7C"/>
    <w:pPr>
      <w:keepNext/>
      <w:numPr>
        <w:ilvl w:val="3"/>
        <w:numId w:val="100"/>
      </w:numPr>
      <w:spacing w:before="240" w:after="120" w:line="240" w:lineRule="auto"/>
      <w:ind w:firstLine="709"/>
      <w:jc w:val="both"/>
      <w:outlineLvl w:val="3"/>
    </w:pPr>
    <w:rPr>
      <w:rFonts w:ascii="Times New Roman" w:eastAsia="Times New Roman" w:hAnsi="Times New Roman" w:cs="Times New Roman"/>
      <w:b/>
      <w:sz w:val="24"/>
      <w:szCs w:val="26"/>
      <w:lang w:eastAsia="ru-RU"/>
    </w:rPr>
  </w:style>
  <w:style w:type="character" w:customStyle="1" w:styleId="46">
    <w:name w:val="уровень 4 Знак"/>
    <w:link w:val="43"/>
    <w:rsid w:val="00785B7C"/>
    <w:rPr>
      <w:rFonts w:ascii="Times New Roman" w:eastAsia="Times New Roman" w:hAnsi="Times New Roman" w:cs="Times New Roman"/>
      <w:b/>
      <w:sz w:val="24"/>
      <w:szCs w:val="26"/>
      <w:lang w:eastAsia="ru-RU"/>
    </w:rPr>
  </w:style>
  <w:style w:type="paragraph" w:styleId="a9">
    <w:name w:val="List Paragraph"/>
    <w:aliases w:val="Bullet List,FooterText,numbered,Use Case List Paragraph,Paragraphe de liste1,lp1,it_List1,Абзац списка◄,Булит 1,A_маркированный_список,PL_Список,Маркированный абзац,Маркерный список,Bullet 1,Абзац основного текста,Абзац списка2,Маркер,l"/>
    <w:basedOn w:val="a2"/>
    <w:link w:val="aa"/>
    <w:uiPriority w:val="99"/>
    <w:qFormat/>
    <w:rsid w:val="00E60683"/>
    <w:pPr>
      <w:ind w:left="720"/>
      <w:contextualSpacing/>
    </w:pPr>
  </w:style>
  <w:style w:type="paragraph" w:styleId="ab">
    <w:name w:val="List Bullet"/>
    <w:aliases w:val="UL,Маркированный список1,Маркированный список Знак Знак Знак Знак Знак Знак Знак Знак Знак Знак Знак Знак Знак Знак Знак Знак,List Bullet 1,Маркированный список Знак1,Маркированный список Знак Знак1,Round Bullet Знак1 Знак"/>
    <w:basedOn w:val="a2"/>
    <w:link w:val="ac"/>
    <w:unhideWhenUsed/>
    <w:qFormat/>
    <w:rsid w:val="00E60683"/>
    <w:pPr>
      <w:tabs>
        <w:tab w:val="num" w:pos="360"/>
      </w:tabs>
      <w:ind w:left="360" w:hanging="360"/>
      <w:contextualSpacing/>
    </w:pPr>
  </w:style>
  <w:style w:type="character" w:styleId="ad">
    <w:name w:val="annotation reference"/>
    <w:aliases w:val="cr,Used by Word to flag author queries"/>
    <w:basedOn w:val="a3"/>
    <w:unhideWhenUsed/>
    <w:qFormat/>
    <w:rsid w:val="00ED4586"/>
    <w:rPr>
      <w:sz w:val="16"/>
      <w:szCs w:val="16"/>
    </w:rPr>
  </w:style>
  <w:style w:type="paragraph" w:styleId="ae">
    <w:name w:val="annotation text"/>
    <w:aliases w:val="Примечания: текст,Примечания: текст1,ОБР_Примечание"/>
    <w:basedOn w:val="a2"/>
    <w:link w:val="af"/>
    <w:unhideWhenUsed/>
    <w:qFormat/>
    <w:rsid w:val="00ED4586"/>
    <w:rPr>
      <w:sz w:val="20"/>
      <w:szCs w:val="20"/>
    </w:rPr>
  </w:style>
  <w:style w:type="character" w:customStyle="1" w:styleId="af">
    <w:name w:val="Текст примечания Знак"/>
    <w:aliases w:val="Примечания: текст Знак,Примечания: текст1 Знак,ОБР_Примечание Знак"/>
    <w:basedOn w:val="a3"/>
    <w:link w:val="ae"/>
    <w:qFormat/>
    <w:rsid w:val="00ED4586"/>
    <w:rPr>
      <w:rFonts w:ascii="Times New Roman" w:eastAsia="Arial Unicode MS" w:hAnsi="Times New Roman" w:cs="Times New Roman"/>
      <w:sz w:val="20"/>
      <w:szCs w:val="20"/>
      <w:lang w:val="en-US" w:bidi="en-US"/>
    </w:rPr>
  </w:style>
  <w:style w:type="paragraph" w:styleId="af0">
    <w:name w:val="annotation subject"/>
    <w:basedOn w:val="ae"/>
    <w:next w:val="ae"/>
    <w:link w:val="af1"/>
    <w:uiPriority w:val="99"/>
    <w:unhideWhenUsed/>
    <w:rsid w:val="00ED4586"/>
    <w:rPr>
      <w:b/>
      <w:bCs/>
    </w:rPr>
  </w:style>
  <w:style w:type="character" w:customStyle="1" w:styleId="af1">
    <w:name w:val="Тема примечания Знак"/>
    <w:basedOn w:val="af"/>
    <w:link w:val="af0"/>
    <w:uiPriority w:val="99"/>
    <w:rsid w:val="00ED4586"/>
    <w:rPr>
      <w:rFonts w:ascii="Times New Roman" w:eastAsia="Arial Unicode MS" w:hAnsi="Times New Roman" w:cs="Times New Roman"/>
      <w:b/>
      <w:bCs/>
      <w:sz w:val="20"/>
      <w:szCs w:val="20"/>
      <w:lang w:val="en-US" w:bidi="en-US"/>
    </w:rPr>
  </w:style>
  <w:style w:type="paragraph" w:styleId="af2">
    <w:name w:val="header"/>
    <w:basedOn w:val="a2"/>
    <w:link w:val="af3"/>
    <w:uiPriority w:val="99"/>
    <w:unhideWhenUsed/>
    <w:rsid w:val="00036755"/>
    <w:pPr>
      <w:tabs>
        <w:tab w:val="center" w:pos="4677"/>
        <w:tab w:val="right" w:pos="9355"/>
      </w:tabs>
    </w:pPr>
  </w:style>
  <w:style w:type="character" w:customStyle="1" w:styleId="af3">
    <w:name w:val="Верхний колонтитул Знак"/>
    <w:basedOn w:val="a3"/>
    <w:link w:val="af2"/>
    <w:uiPriority w:val="99"/>
    <w:rsid w:val="00036755"/>
    <w:rPr>
      <w:rFonts w:ascii="Times New Roman" w:eastAsia="Arial Unicode MS" w:hAnsi="Times New Roman" w:cs="Times New Roman"/>
      <w:sz w:val="24"/>
      <w:szCs w:val="24"/>
      <w:lang w:val="en-US" w:bidi="en-US"/>
    </w:rPr>
  </w:style>
  <w:style w:type="paragraph" w:styleId="af4">
    <w:name w:val="footer"/>
    <w:aliases w:val="sl_footer"/>
    <w:basedOn w:val="a2"/>
    <w:link w:val="af5"/>
    <w:uiPriority w:val="99"/>
    <w:unhideWhenUsed/>
    <w:rsid w:val="00036755"/>
    <w:pPr>
      <w:tabs>
        <w:tab w:val="center" w:pos="4677"/>
        <w:tab w:val="right" w:pos="9355"/>
      </w:tabs>
    </w:pPr>
  </w:style>
  <w:style w:type="character" w:customStyle="1" w:styleId="af5">
    <w:name w:val="Нижний колонтитул Знак"/>
    <w:aliases w:val="sl_footer Знак"/>
    <w:basedOn w:val="a3"/>
    <w:link w:val="af4"/>
    <w:uiPriority w:val="99"/>
    <w:rsid w:val="00036755"/>
    <w:rPr>
      <w:rFonts w:ascii="Times New Roman" w:eastAsia="Arial Unicode MS" w:hAnsi="Times New Roman" w:cs="Times New Roman"/>
      <w:sz w:val="24"/>
      <w:szCs w:val="24"/>
      <w:lang w:val="en-US" w:bidi="en-US"/>
    </w:rPr>
  </w:style>
  <w:style w:type="character" w:styleId="af6">
    <w:name w:val="Hyperlink"/>
    <w:basedOn w:val="a3"/>
    <w:uiPriority w:val="99"/>
    <w:unhideWhenUsed/>
    <w:rsid w:val="00756EB3"/>
    <w:rPr>
      <w:color w:val="0563C1" w:themeColor="hyperlink"/>
      <w:u w:val="single"/>
    </w:rPr>
  </w:style>
  <w:style w:type="table" w:styleId="af7">
    <w:name w:val="Table Grid"/>
    <w:aliases w:val="Сетка таблицы GR,Tabla Microsoft Servicios"/>
    <w:basedOn w:val="a4"/>
    <w:uiPriority w:val="39"/>
    <w:rsid w:val="00DA4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Абзац списка Знак"/>
    <w:aliases w:val="Bullet List Знак,FooterText Знак,numbered Знак,Use Case List Paragraph Знак,Paragraphe de liste1 Знак,lp1 Знак,it_List1 Знак,Абзац списка◄ Знак,Булит 1 Знак,A_маркированный_список Знак,PL_Список Знак,Маркированный абзац Знак,l Знак"/>
    <w:link w:val="a9"/>
    <w:uiPriority w:val="99"/>
    <w:qFormat/>
    <w:locked/>
    <w:rsid w:val="00682CF8"/>
    <w:rPr>
      <w:rFonts w:ascii="Times New Roman" w:eastAsia="Arial Unicode MS" w:hAnsi="Times New Roman" w:cs="Times New Roman"/>
      <w:sz w:val="24"/>
      <w:szCs w:val="24"/>
      <w:lang w:val="en-US" w:bidi="en-US"/>
    </w:rPr>
  </w:style>
  <w:style w:type="paragraph" w:styleId="af8">
    <w:name w:val="Normal (Web)"/>
    <w:basedOn w:val="a2"/>
    <w:link w:val="af9"/>
    <w:uiPriority w:val="99"/>
    <w:unhideWhenUsed/>
    <w:qFormat/>
    <w:rsid w:val="00D62E2F"/>
    <w:pPr>
      <w:spacing w:before="100" w:beforeAutospacing="1" w:after="100" w:afterAutospacing="1"/>
    </w:pPr>
  </w:style>
  <w:style w:type="character" w:customStyle="1" w:styleId="af9">
    <w:name w:val="Обычный (Интернет) Знак"/>
    <w:basedOn w:val="a3"/>
    <w:link w:val="af8"/>
    <w:uiPriority w:val="99"/>
    <w:rsid w:val="00D62E2F"/>
    <w:rPr>
      <w:rFonts w:ascii="Times New Roman" w:eastAsia="Times New Roman" w:hAnsi="Times New Roman" w:cs="Times New Roman"/>
      <w:sz w:val="24"/>
      <w:szCs w:val="24"/>
      <w:lang w:eastAsia="ru-RU"/>
    </w:rPr>
  </w:style>
  <w:style w:type="paragraph" w:styleId="a8">
    <w:name w:val="caption"/>
    <w:aliases w:val="Рисунок название стить,Название таблиц,Название объекта Знак1,Название объекта Знак Знак Знак Знак Знак1,Название объекта Знак Знак Знак Знак Знак Знак,Название объекта Знак Знак Знак,Название объекта Знак Знак1,Название рисунка,Ви6"/>
    <w:basedOn w:val="a2"/>
    <w:next w:val="a2"/>
    <w:link w:val="afa"/>
    <w:qFormat/>
    <w:rsid w:val="006B3635"/>
    <w:rPr>
      <w:b/>
      <w:bCs/>
      <w:sz w:val="20"/>
      <w:szCs w:val="20"/>
    </w:rPr>
  </w:style>
  <w:style w:type="character" w:customStyle="1" w:styleId="afa">
    <w:name w:val="Название объекта Знак"/>
    <w:aliases w:val="Рисунок название стить Знак,Название таблиц Знак,Название объекта Знак1 Знак,Название объекта Знак Знак Знак Знак Знак1 Знак,Название объекта Знак Знак Знак Знак Знак Знак Знак,Название объекта Знак Знак Знак Знак,Ви6 Знак"/>
    <w:link w:val="a8"/>
    <w:rsid w:val="006B3635"/>
    <w:rPr>
      <w:rFonts w:ascii="Times New Roman" w:eastAsia="Arial Unicode MS" w:hAnsi="Times New Roman" w:cs="Times New Roman"/>
      <w:b/>
      <w:bCs/>
      <w:sz w:val="20"/>
      <w:szCs w:val="20"/>
      <w:lang w:val="en-US" w:bidi="en-US"/>
    </w:rPr>
  </w:style>
  <w:style w:type="character" w:styleId="afb">
    <w:name w:val="Strong"/>
    <w:aliases w:val="Таблица_заголовок,Рисунок_название"/>
    <w:uiPriority w:val="22"/>
    <w:qFormat/>
    <w:rsid w:val="005C0F63"/>
    <w:rPr>
      <w:b/>
      <w:bCs/>
    </w:rPr>
  </w:style>
  <w:style w:type="character" w:customStyle="1" w:styleId="ac">
    <w:name w:val="Маркированный список Знак"/>
    <w:aliases w:val="UL Знак,Маркированный список1 Знак,Маркированный список Знак Знак Знак Знак Знак Знак Знак Знак Знак Знак Знак Знак Знак Знак Знак Знак Знак,List Bullet 1 Знак,Маркированный список Знак1 Знак,Round Bullet Знак1 Знак Знак"/>
    <w:link w:val="ab"/>
    <w:locked/>
    <w:rsid w:val="00F779F6"/>
    <w:rPr>
      <w:rFonts w:ascii="Times New Roman" w:eastAsia="Arial Unicode MS" w:hAnsi="Times New Roman" w:cs="Times New Roman"/>
      <w:sz w:val="24"/>
      <w:szCs w:val="24"/>
      <w:lang w:val="en-US" w:bidi="en-US"/>
    </w:rPr>
  </w:style>
  <w:style w:type="paragraph" w:styleId="afc">
    <w:name w:val="Balloon Text"/>
    <w:basedOn w:val="a2"/>
    <w:link w:val="afd"/>
    <w:uiPriority w:val="99"/>
    <w:unhideWhenUsed/>
    <w:rsid w:val="00F779F6"/>
    <w:rPr>
      <w:rFonts w:ascii="Segoe UI" w:hAnsi="Segoe UI" w:cs="Segoe UI"/>
      <w:sz w:val="18"/>
      <w:szCs w:val="18"/>
    </w:rPr>
  </w:style>
  <w:style w:type="character" w:customStyle="1" w:styleId="afd">
    <w:name w:val="Текст выноски Знак"/>
    <w:basedOn w:val="a3"/>
    <w:link w:val="afc"/>
    <w:uiPriority w:val="99"/>
    <w:rsid w:val="00F779F6"/>
    <w:rPr>
      <w:rFonts w:ascii="Segoe UI" w:eastAsia="Arial Unicode MS" w:hAnsi="Segoe UI" w:cs="Segoe UI"/>
      <w:sz w:val="18"/>
      <w:szCs w:val="18"/>
      <w:lang w:val="en-US" w:bidi="en-US"/>
    </w:rPr>
  </w:style>
  <w:style w:type="paragraph" w:styleId="20">
    <w:name w:val="List Bullet 2"/>
    <w:basedOn w:val="a2"/>
    <w:link w:val="28"/>
    <w:unhideWhenUsed/>
    <w:rsid w:val="00F779F6"/>
    <w:pPr>
      <w:numPr>
        <w:numId w:val="11"/>
      </w:numPr>
      <w:contextualSpacing/>
    </w:pPr>
  </w:style>
  <w:style w:type="paragraph" w:styleId="afe">
    <w:name w:val="Body Text"/>
    <w:aliases w:val=" Знак1, Знак Знак Знак Знак,Основной текст Знак Знак Знак,Основной текст Знак Знак Знак Знак Знак Знак Знак Знак Знак Знак Знак Знак Знак Знак Знак Знак Знак Знак,Основной текст Знак Знак,Основной текст Знак1 Знак Знак1,Знак1"/>
    <w:basedOn w:val="a2"/>
    <w:link w:val="aff"/>
    <w:uiPriority w:val="99"/>
    <w:rsid w:val="00F779F6"/>
    <w:pPr>
      <w:spacing w:after="120"/>
    </w:pPr>
  </w:style>
  <w:style w:type="character" w:customStyle="1" w:styleId="aff">
    <w:name w:val="Основной текст Знак"/>
    <w:aliases w:val=" Знак1 Знак, Знак Знак Знак Знак Знак,Основной текст Знак Знак Знак Знак,Основной текст Знак Знак Знак Знак Знак Знак Знак Знак Знак Знак Знак Знак Знак Знак Знак Знак Знак Знак Знак,Основной текст Знак Знак Знак1,Знак1 Знак"/>
    <w:basedOn w:val="a3"/>
    <w:link w:val="afe"/>
    <w:uiPriority w:val="99"/>
    <w:rsid w:val="00F779F6"/>
    <w:rPr>
      <w:rFonts w:ascii="Times New Roman" w:eastAsia="Arial Unicode MS" w:hAnsi="Times New Roman" w:cs="Times New Roman"/>
      <w:sz w:val="24"/>
      <w:szCs w:val="24"/>
      <w:lang w:val="en-US" w:bidi="en-US"/>
    </w:rPr>
  </w:style>
  <w:style w:type="paragraph" w:styleId="a">
    <w:name w:val="List Number"/>
    <w:aliases w:val="Нумерованный список Знак,Нумерованный список Знак2 Знак,Нумерованный список Знак Знак1 Знак,Нумерованный список Знак1 Знак Знак Знак,Нумерованный список Знак Знак Знак Знак Знак,Нумерованный список Знак1 Знак1 Знак"/>
    <w:basedOn w:val="a2"/>
    <w:link w:val="18"/>
    <w:rsid w:val="00F779F6"/>
    <w:pPr>
      <w:numPr>
        <w:numId w:val="13"/>
      </w:numPr>
      <w:tabs>
        <w:tab w:val="left" w:pos="1418"/>
      </w:tabs>
    </w:pPr>
  </w:style>
  <w:style w:type="paragraph" w:styleId="aff0">
    <w:name w:val="footnote text"/>
    <w:aliases w:val="Знак2,Знак21,Знак6,Footnote Text Char Знак Знак,Footnote Text Char Знак,Footnote Text Char Знак Знак Знак Знак,Знак,Сноска,Знак Знак Знак Знак Знак Знак,Знак Знак Знак Знак Знак1,Знак24,Текст сноски Знак Знак1 Знак1"/>
    <w:basedOn w:val="a2"/>
    <w:link w:val="aff1"/>
    <w:unhideWhenUsed/>
    <w:qFormat/>
    <w:rsid w:val="00F779F6"/>
    <w:rPr>
      <w:sz w:val="20"/>
      <w:szCs w:val="20"/>
    </w:rPr>
  </w:style>
  <w:style w:type="character" w:customStyle="1" w:styleId="aff1">
    <w:name w:val="Текст сноски Знак"/>
    <w:aliases w:val="Знак2 Знак,Знак21 Знак,Знак6 Знак,Footnote Text Char Знак Знак Знак,Footnote Text Char Знак Знак1,Footnote Text Char Знак Знак Знак Знак Знак,Знак Знак,Сноска Знак,Знак Знак Знак Знак Знак Знак Знак,Знак Знак Знак Знак Знак1 Знак"/>
    <w:basedOn w:val="a3"/>
    <w:link w:val="aff0"/>
    <w:qFormat/>
    <w:rsid w:val="00F779F6"/>
    <w:rPr>
      <w:rFonts w:ascii="Times New Roman" w:eastAsia="Arial Unicode MS" w:hAnsi="Times New Roman" w:cs="Times New Roman"/>
      <w:sz w:val="20"/>
      <w:szCs w:val="20"/>
      <w:lang w:val="en-US" w:bidi="en-US"/>
    </w:rPr>
  </w:style>
  <w:style w:type="character" w:styleId="aff2">
    <w:name w:val="footnote reference"/>
    <w:unhideWhenUsed/>
    <w:qFormat/>
    <w:rsid w:val="00F779F6"/>
    <w:rPr>
      <w:vertAlign w:val="superscript"/>
    </w:rPr>
  </w:style>
  <w:style w:type="paragraph" w:styleId="40">
    <w:name w:val="List Bullet 4"/>
    <w:basedOn w:val="a2"/>
    <w:rsid w:val="00F779F6"/>
    <w:pPr>
      <w:numPr>
        <w:numId w:val="16"/>
      </w:numPr>
      <w:tabs>
        <w:tab w:val="clear" w:pos="3082"/>
        <w:tab w:val="left" w:pos="2977"/>
      </w:tabs>
    </w:pPr>
  </w:style>
  <w:style w:type="paragraph" w:styleId="aff3">
    <w:name w:val="Revision"/>
    <w:hidden/>
    <w:uiPriority w:val="99"/>
    <w:semiHidden/>
    <w:rsid w:val="00F779F6"/>
    <w:pPr>
      <w:spacing w:after="0" w:line="240" w:lineRule="auto"/>
    </w:pPr>
    <w:rPr>
      <w:rFonts w:ascii="Times New Roman" w:eastAsia="Arial Unicode MS" w:hAnsi="Times New Roman" w:cs="Times New Roman"/>
      <w:sz w:val="24"/>
      <w:szCs w:val="24"/>
      <w:lang w:val="en-US" w:bidi="en-US"/>
    </w:rPr>
  </w:style>
  <w:style w:type="paragraph" w:styleId="81">
    <w:name w:val="toc 8"/>
    <w:basedOn w:val="a2"/>
    <w:next w:val="a2"/>
    <w:autoRedefine/>
    <w:unhideWhenUsed/>
    <w:rsid w:val="00F779F6"/>
    <w:pPr>
      <w:spacing w:after="100" w:line="259" w:lineRule="auto"/>
      <w:ind w:left="1540"/>
    </w:pPr>
    <w:rPr>
      <w:rFonts w:asciiTheme="minorHAnsi" w:eastAsiaTheme="minorEastAsia" w:hAnsiTheme="minorHAnsi" w:cstheme="minorBidi"/>
      <w:sz w:val="22"/>
      <w:szCs w:val="22"/>
    </w:rPr>
  </w:style>
  <w:style w:type="paragraph" w:styleId="91">
    <w:name w:val="toc 9"/>
    <w:basedOn w:val="a2"/>
    <w:next w:val="a2"/>
    <w:autoRedefine/>
    <w:unhideWhenUsed/>
    <w:rsid w:val="00F779F6"/>
    <w:pPr>
      <w:spacing w:after="100" w:line="259" w:lineRule="auto"/>
      <w:ind w:left="1760"/>
    </w:pPr>
    <w:rPr>
      <w:rFonts w:asciiTheme="minorHAnsi" w:eastAsiaTheme="minorEastAsia" w:hAnsiTheme="minorHAnsi" w:cstheme="minorBidi"/>
      <w:sz w:val="22"/>
      <w:szCs w:val="22"/>
    </w:rPr>
  </w:style>
  <w:style w:type="character" w:styleId="aff4">
    <w:name w:val="page number"/>
    <w:basedOn w:val="a3"/>
    <w:uiPriority w:val="99"/>
    <w:qFormat/>
    <w:rsid w:val="00F779F6"/>
    <w:rPr>
      <w:rFonts w:cs="Times New Roman"/>
    </w:rPr>
  </w:style>
  <w:style w:type="paragraph" w:styleId="aff5">
    <w:name w:val="TOC Heading"/>
    <w:basedOn w:val="12"/>
    <w:next w:val="a2"/>
    <w:uiPriority w:val="39"/>
    <w:unhideWhenUsed/>
    <w:qFormat/>
    <w:rsid w:val="00F779F6"/>
    <w:pPr>
      <w:pageBreakBefore w:val="0"/>
      <w:spacing w:line="259" w:lineRule="auto"/>
      <w:outlineLvl w:val="9"/>
    </w:pPr>
    <w:rPr>
      <w:rFonts w:asciiTheme="majorHAnsi" w:hAnsiTheme="majorHAnsi"/>
      <w:b w:val="0"/>
      <w:bCs/>
      <w:color w:val="2F5496" w:themeColor="accent1" w:themeShade="BF"/>
    </w:rPr>
  </w:style>
  <w:style w:type="character" w:styleId="aff6">
    <w:name w:val="FollowedHyperlink"/>
    <w:basedOn w:val="a3"/>
    <w:unhideWhenUsed/>
    <w:rsid w:val="00F779F6"/>
    <w:rPr>
      <w:color w:val="800080"/>
      <w:u w:val="single"/>
    </w:rPr>
  </w:style>
  <w:style w:type="paragraph" w:styleId="HTML">
    <w:name w:val="HTML Preformatted"/>
    <w:basedOn w:val="a2"/>
    <w:link w:val="HTML0"/>
    <w:uiPriority w:val="99"/>
    <w:unhideWhenUsed/>
    <w:qFormat/>
    <w:rsid w:val="005D4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0">
    <w:name w:val="Стандартный HTML Знак"/>
    <w:basedOn w:val="a3"/>
    <w:link w:val="HTML"/>
    <w:uiPriority w:val="99"/>
    <w:rsid w:val="005D4052"/>
    <w:rPr>
      <w:rFonts w:ascii="Courier New" w:eastAsiaTheme="minorEastAsia" w:hAnsi="Courier New" w:cs="Courier New"/>
      <w:sz w:val="20"/>
      <w:szCs w:val="20"/>
      <w:lang w:eastAsia="ru-RU"/>
    </w:rPr>
  </w:style>
  <w:style w:type="paragraph" w:styleId="4">
    <w:name w:val="List Number 4"/>
    <w:basedOn w:val="a2"/>
    <w:rsid w:val="002E0683"/>
    <w:pPr>
      <w:numPr>
        <w:numId w:val="22"/>
      </w:numPr>
      <w:tabs>
        <w:tab w:val="left" w:pos="3119"/>
      </w:tabs>
    </w:pPr>
  </w:style>
  <w:style w:type="paragraph" w:customStyle="1" w:styleId="aff7">
    <w:name w:val="текст таблицы"/>
    <w:basedOn w:val="tdtext"/>
    <w:link w:val="aff8"/>
    <w:qFormat/>
    <w:rsid w:val="006B3635"/>
  </w:style>
  <w:style w:type="character" w:customStyle="1" w:styleId="aff8">
    <w:name w:val="текст таблицы Знак"/>
    <w:basedOn w:val="tdtext0"/>
    <w:link w:val="aff7"/>
    <w:rsid w:val="006B3635"/>
    <w:rPr>
      <w:rFonts w:ascii="Times New Roman" w:eastAsia="Arial Unicode MS" w:hAnsi="Times New Roman" w:cs="Times New Roman"/>
      <w:sz w:val="24"/>
      <w:szCs w:val="24"/>
      <w:lang w:eastAsia="ru-RU"/>
    </w:rPr>
  </w:style>
  <w:style w:type="character" w:styleId="aff9">
    <w:name w:val="Subtle Emphasis"/>
    <w:basedOn w:val="a3"/>
    <w:uiPriority w:val="19"/>
    <w:qFormat/>
    <w:rsid w:val="00E37825"/>
    <w:rPr>
      <w:i/>
      <w:iCs/>
      <w:color w:val="404040" w:themeColor="text1" w:themeTint="BF"/>
    </w:rPr>
  </w:style>
  <w:style w:type="character" w:styleId="affa">
    <w:name w:val="Unresolved Mention"/>
    <w:basedOn w:val="a3"/>
    <w:uiPriority w:val="99"/>
    <w:semiHidden/>
    <w:unhideWhenUsed/>
    <w:rsid w:val="00463B3B"/>
    <w:rPr>
      <w:color w:val="605E5C"/>
      <w:shd w:val="clear" w:color="auto" w:fill="E1DFDD"/>
    </w:rPr>
  </w:style>
  <w:style w:type="paragraph" w:styleId="affb">
    <w:name w:val="Document Map"/>
    <w:basedOn w:val="a2"/>
    <w:link w:val="affc"/>
    <w:autoRedefine/>
    <w:semiHidden/>
    <w:rsid w:val="002A14C3"/>
    <w:pPr>
      <w:shd w:val="clear" w:color="auto" w:fill="B3B3B3"/>
    </w:pPr>
    <w:rPr>
      <w:rFonts w:ascii="Tahoma" w:hAnsi="Tahoma" w:cs="Tahoma"/>
      <w:sz w:val="20"/>
    </w:rPr>
  </w:style>
  <w:style w:type="character" w:customStyle="1" w:styleId="affc">
    <w:name w:val="Схема документа Знак"/>
    <w:basedOn w:val="a3"/>
    <w:link w:val="affb"/>
    <w:semiHidden/>
    <w:rsid w:val="00EB1422"/>
    <w:rPr>
      <w:rFonts w:ascii="Tahoma" w:eastAsia="Times New Roman" w:hAnsi="Tahoma" w:cs="Tahoma"/>
      <w:sz w:val="20"/>
      <w:szCs w:val="24"/>
      <w:shd w:val="clear" w:color="auto" w:fill="B3B3B3"/>
      <w:lang w:eastAsia="ru-RU"/>
    </w:rPr>
  </w:style>
  <w:style w:type="paragraph" w:styleId="z-">
    <w:name w:val="HTML Bottom of Form"/>
    <w:basedOn w:val="a2"/>
    <w:next w:val="a2"/>
    <w:link w:val="z-0"/>
    <w:hidden/>
    <w:rsid w:val="00EB1422"/>
    <w:pPr>
      <w:pBdr>
        <w:top w:val="single" w:sz="6" w:space="1" w:color="auto"/>
      </w:pBdr>
      <w:ind w:firstLine="851"/>
      <w:jc w:val="center"/>
    </w:pPr>
    <w:rPr>
      <w:rFonts w:ascii="Arial" w:hAnsi="Arial" w:cs="Arial"/>
      <w:vanish/>
      <w:sz w:val="16"/>
      <w:szCs w:val="16"/>
    </w:rPr>
  </w:style>
  <w:style w:type="character" w:customStyle="1" w:styleId="z-0">
    <w:name w:val="z-Конец формы Знак"/>
    <w:basedOn w:val="a3"/>
    <w:link w:val="z-"/>
    <w:rsid w:val="00EB1422"/>
    <w:rPr>
      <w:rFonts w:ascii="Arial" w:eastAsia="Times New Roman" w:hAnsi="Arial" w:cs="Arial"/>
      <w:vanish/>
      <w:sz w:val="16"/>
      <w:szCs w:val="16"/>
      <w:lang w:eastAsia="ru-RU"/>
    </w:rPr>
  </w:style>
  <w:style w:type="paragraph" w:styleId="2">
    <w:name w:val="List Number 2"/>
    <w:basedOn w:val="a2"/>
    <w:rsid w:val="002A14C3"/>
    <w:pPr>
      <w:numPr>
        <w:numId w:val="27"/>
      </w:numPr>
      <w:tabs>
        <w:tab w:val="clear" w:pos="1891"/>
        <w:tab w:val="left" w:pos="1985"/>
      </w:tabs>
    </w:pPr>
  </w:style>
  <w:style w:type="paragraph" w:styleId="3">
    <w:name w:val="List Number 3"/>
    <w:basedOn w:val="a2"/>
    <w:rsid w:val="002A14C3"/>
    <w:pPr>
      <w:numPr>
        <w:numId w:val="28"/>
      </w:numPr>
      <w:tabs>
        <w:tab w:val="clear" w:pos="2458"/>
        <w:tab w:val="num" w:pos="720"/>
        <w:tab w:val="left" w:pos="2552"/>
      </w:tabs>
    </w:pPr>
  </w:style>
  <w:style w:type="paragraph" w:styleId="29">
    <w:name w:val="List Continue 2"/>
    <w:basedOn w:val="a2"/>
    <w:rsid w:val="002A14C3"/>
    <w:pPr>
      <w:ind w:left="1134" w:firstLine="851"/>
    </w:pPr>
  </w:style>
  <w:style w:type="paragraph" w:styleId="z-1">
    <w:name w:val="HTML Top of Form"/>
    <w:basedOn w:val="a2"/>
    <w:next w:val="a2"/>
    <w:link w:val="z-2"/>
    <w:hidden/>
    <w:rsid w:val="00EB1422"/>
    <w:pPr>
      <w:pBdr>
        <w:bottom w:val="single" w:sz="6" w:space="1" w:color="auto"/>
      </w:pBdr>
      <w:ind w:firstLine="851"/>
      <w:jc w:val="center"/>
    </w:pPr>
    <w:rPr>
      <w:rFonts w:ascii="Arial" w:hAnsi="Arial" w:cs="Arial"/>
      <w:vanish/>
      <w:sz w:val="16"/>
      <w:szCs w:val="16"/>
    </w:rPr>
  </w:style>
  <w:style w:type="character" w:customStyle="1" w:styleId="z-2">
    <w:name w:val="z-Начало формы Знак"/>
    <w:basedOn w:val="a3"/>
    <w:link w:val="z-1"/>
    <w:rsid w:val="00EB1422"/>
    <w:rPr>
      <w:rFonts w:ascii="Arial" w:eastAsia="Times New Roman" w:hAnsi="Arial" w:cs="Arial"/>
      <w:vanish/>
      <w:sz w:val="16"/>
      <w:szCs w:val="16"/>
      <w:lang w:eastAsia="ru-RU"/>
    </w:rPr>
  </w:style>
  <w:style w:type="paragraph" w:styleId="36">
    <w:name w:val="List Continue 3"/>
    <w:basedOn w:val="a2"/>
    <w:rsid w:val="002A14C3"/>
    <w:pPr>
      <w:ind w:left="1701" w:firstLine="851"/>
    </w:pPr>
  </w:style>
  <w:style w:type="paragraph" w:styleId="47">
    <w:name w:val="List Continue 4"/>
    <w:basedOn w:val="a2"/>
    <w:rsid w:val="002A14C3"/>
    <w:pPr>
      <w:ind w:left="2268" w:firstLine="851"/>
    </w:pPr>
  </w:style>
  <w:style w:type="paragraph" w:styleId="55">
    <w:name w:val="List Continue 5"/>
    <w:basedOn w:val="a2"/>
    <w:rsid w:val="002A14C3"/>
    <w:pPr>
      <w:ind w:left="2835" w:firstLine="851"/>
    </w:pPr>
  </w:style>
  <w:style w:type="paragraph" w:styleId="5">
    <w:name w:val="List Number 5"/>
    <w:basedOn w:val="a2"/>
    <w:rsid w:val="002A14C3"/>
    <w:pPr>
      <w:numPr>
        <w:numId w:val="29"/>
      </w:numPr>
      <w:tabs>
        <w:tab w:val="clear" w:pos="3592"/>
        <w:tab w:val="num" w:pos="360"/>
        <w:tab w:val="left" w:pos="3686"/>
      </w:tabs>
    </w:pPr>
  </w:style>
  <w:style w:type="paragraph" w:styleId="affd">
    <w:name w:val="List Continue"/>
    <w:basedOn w:val="a2"/>
    <w:rsid w:val="002A14C3"/>
    <w:pPr>
      <w:ind w:left="567" w:firstLine="851"/>
    </w:pPr>
  </w:style>
  <w:style w:type="paragraph" w:styleId="33">
    <w:name w:val="List Bullet 3"/>
    <w:basedOn w:val="a2"/>
    <w:rsid w:val="002A14C3"/>
    <w:pPr>
      <w:numPr>
        <w:numId w:val="33"/>
      </w:numPr>
      <w:tabs>
        <w:tab w:val="clear" w:pos="2515"/>
        <w:tab w:val="num" w:pos="2345"/>
        <w:tab w:val="num" w:pos="2410"/>
      </w:tabs>
    </w:pPr>
  </w:style>
  <w:style w:type="paragraph" w:styleId="affe">
    <w:name w:val="List"/>
    <w:basedOn w:val="a2"/>
    <w:rsid w:val="002A14C3"/>
    <w:pPr>
      <w:ind w:left="567" w:firstLine="454"/>
    </w:pPr>
  </w:style>
  <w:style w:type="paragraph" w:styleId="2a">
    <w:name w:val="List 2"/>
    <w:basedOn w:val="a2"/>
    <w:rsid w:val="002A14C3"/>
    <w:pPr>
      <w:ind w:left="1134" w:firstLine="454"/>
    </w:pPr>
  </w:style>
  <w:style w:type="paragraph" w:styleId="37">
    <w:name w:val="List 3"/>
    <w:basedOn w:val="a2"/>
    <w:rsid w:val="002A14C3"/>
    <w:pPr>
      <w:ind w:left="1701" w:firstLine="454"/>
    </w:pPr>
  </w:style>
  <w:style w:type="paragraph" w:styleId="48">
    <w:name w:val="List 4"/>
    <w:basedOn w:val="a2"/>
    <w:rsid w:val="002A14C3"/>
    <w:pPr>
      <w:ind w:left="2268" w:firstLine="454"/>
    </w:pPr>
  </w:style>
  <w:style w:type="paragraph" w:styleId="56">
    <w:name w:val="List 5"/>
    <w:basedOn w:val="a2"/>
    <w:rsid w:val="002A14C3"/>
    <w:pPr>
      <w:ind w:left="2835" w:firstLine="454"/>
    </w:pPr>
  </w:style>
  <w:style w:type="character" w:styleId="afff">
    <w:name w:val="Emphasis"/>
    <w:uiPriority w:val="20"/>
    <w:qFormat/>
    <w:rsid w:val="00EB1422"/>
    <w:rPr>
      <w:rFonts w:ascii="Times New Roman" w:hAnsi="Times New Roman" w:cs="Times New Roman"/>
      <w:i/>
      <w:iCs/>
      <w:color w:val="auto"/>
    </w:rPr>
  </w:style>
  <w:style w:type="paragraph" w:styleId="50">
    <w:name w:val="List Bullet 5"/>
    <w:basedOn w:val="a2"/>
    <w:rsid w:val="002A14C3"/>
    <w:pPr>
      <w:numPr>
        <w:numId w:val="26"/>
      </w:numPr>
      <w:tabs>
        <w:tab w:val="clear" w:pos="3649"/>
        <w:tab w:val="left" w:pos="3686"/>
      </w:tabs>
    </w:pPr>
  </w:style>
  <w:style w:type="paragraph" w:styleId="afff0">
    <w:name w:val="Message Header"/>
    <w:basedOn w:val="a2"/>
    <w:next w:val="a2"/>
    <w:link w:val="afff1"/>
    <w:rsid w:val="00EB1422"/>
    <w:pPr>
      <w:keepNext/>
      <w:pBdr>
        <w:top w:val="single" w:sz="6" w:space="1" w:color="auto"/>
        <w:left w:val="single" w:sz="6" w:space="1" w:color="auto"/>
        <w:bottom w:val="single" w:sz="6" w:space="1" w:color="auto"/>
        <w:right w:val="single" w:sz="6" w:space="1" w:color="auto"/>
      </w:pBdr>
      <w:shd w:val="pct20" w:color="auto" w:fill="auto"/>
      <w:spacing w:before="240"/>
      <w:ind w:firstLine="851"/>
    </w:pPr>
    <w:rPr>
      <w:rFonts w:ascii="Arial" w:hAnsi="Arial" w:cs="Arial"/>
      <w:b/>
    </w:rPr>
  </w:style>
  <w:style w:type="character" w:customStyle="1" w:styleId="afff1">
    <w:name w:val="Шапка Знак"/>
    <w:basedOn w:val="a3"/>
    <w:link w:val="afff0"/>
    <w:rsid w:val="00EB1422"/>
    <w:rPr>
      <w:rFonts w:ascii="Arial" w:eastAsia="Times New Roman" w:hAnsi="Arial" w:cs="Arial"/>
      <w:b/>
      <w:sz w:val="24"/>
      <w:szCs w:val="24"/>
      <w:shd w:val="pct20" w:color="auto" w:fill="auto"/>
      <w:lang w:eastAsia="ru-RU"/>
    </w:rPr>
  </w:style>
  <w:style w:type="character" w:styleId="HTML1">
    <w:name w:val="HTML Acronym"/>
    <w:basedOn w:val="a3"/>
    <w:rsid w:val="00EB1422"/>
  </w:style>
  <w:style w:type="paragraph" w:styleId="afff2">
    <w:name w:val="Subtitle"/>
    <w:basedOn w:val="a2"/>
    <w:next w:val="a2"/>
    <w:link w:val="afff3"/>
    <w:autoRedefine/>
    <w:uiPriority w:val="11"/>
    <w:qFormat/>
    <w:rsid w:val="002A14C3"/>
    <w:pPr>
      <w:keepNext/>
      <w:pageBreakBefore/>
      <w:spacing w:after="120"/>
      <w:jc w:val="center"/>
      <w:outlineLvl w:val="0"/>
    </w:pPr>
    <w:rPr>
      <w:b/>
      <w:sz w:val="36"/>
      <w:szCs w:val="40"/>
    </w:rPr>
  </w:style>
  <w:style w:type="character" w:customStyle="1" w:styleId="afff3">
    <w:name w:val="Подзаголовок Знак"/>
    <w:basedOn w:val="a3"/>
    <w:link w:val="afff2"/>
    <w:uiPriority w:val="11"/>
    <w:rsid w:val="00EB1422"/>
    <w:rPr>
      <w:rFonts w:ascii="Times New Roman" w:eastAsia="Times New Roman" w:hAnsi="Times New Roman" w:cs="Times New Roman"/>
      <w:b/>
      <w:sz w:val="36"/>
      <w:szCs w:val="40"/>
      <w:lang w:eastAsia="ru-RU"/>
    </w:rPr>
  </w:style>
  <w:style w:type="paragraph" w:styleId="afff4">
    <w:name w:val="Normal Indent"/>
    <w:basedOn w:val="a2"/>
    <w:rsid w:val="00EB1422"/>
    <w:pPr>
      <w:ind w:left="567" w:firstLine="851"/>
    </w:pPr>
  </w:style>
  <w:style w:type="paragraph" w:styleId="afff5">
    <w:name w:val="endnote text"/>
    <w:basedOn w:val="aff0"/>
    <w:link w:val="afff6"/>
    <w:semiHidden/>
    <w:rsid w:val="00EB1422"/>
    <w:pPr>
      <w:ind w:left="850"/>
    </w:pPr>
  </w:style>
  <w:style w:type="character" w:customStyle="1" w:styleId="afff6">
    <w:name w:val="Текст концевой сноски Знак"/>
    <w:basedOn w:val="a3"/>
    <w:link w:val="afff5"/>
    <w:semiHidden/>
    <w:rsid w:val="00EB1422"/>
    <w:rPr>
      <w:rFonts w:ascii="Times New Roman" w:eastAsia="Times New Roman" w:hAnsi="Times New Roman" w:cs="Times New Roman"/>
      <w:sz w:val="20"/>
      <w:szCs w:val="20"/>
      <w:lang w:eastAsia="ru-RU"/>
    </w:rPr>
  </w:style>
  <w:style w:type="character" w:styleId="afff7">
    <w:name w:val="endnote reference"/>
    <w:basedOn w:val="aff2"/>
    <w:semiHidden/>
    <w:rsid w:val="00EB1422"/>
    <w:rPr>
      <w:vertAlign w:val="superscript"/>
    </w:rPr>
  </w:style>
  <w:style w:type="paragraph" w:styleId="19">
    <w:name w:val="index 1"/>
    <w:basedOn w:val="a2"/>
    <w:next w:val="a2"/>
    <w:uiPriority w:val="99"/>
    <w:semiHidden/>
    <w:rsid w:val="002A14C3"/>
    <w:pPr>
      <w:ind w:left="221" w:hanging="221"/>
    </w:pPr>
    <w:rPr>
      <w:szCs w:val="21"/>
    </w:rPr>
  </w:style>
  <w:style w:type="paragraph" w:styleId="afff8">
    <w:name w:val="index heading"/>
    <w:basedOn w:val="a2"/>
    <w:next w:val="a2"/>
    <w:uiPriority w:val="99"/>
    <w:semiHidden/>
    <w:rsid w:val="002A14C3"/>
    <w:pPr>
      <w:keepNext/>
      <w:suppressAutoHyphens/>
      <w:spacing w:before="240"/>
      <w:jc w:val="center"/>
    </w:pPr>
    <w:rPr>
      <w:b/>
      <w:bCs/>
      <w:sz w:val="28"/>
      <w:szCs w:val="31"/>
    </w:rPr>
  </w:style>
  <w:style w:type="paragraph" w:styleId="2b">
    <w:name w:val="index 2"/>
    <w:basedOn w:val="a2"/>
    <w:next w:val="a2"/>
    <w:semiHidden/>
    <w:rsid w:val="002A14C3"/>
    <w:pPr>
      <w:ind w:left="442" w:hanging="221"/>
    </w:pPr>
  </w:style>
  <w:style w:type="paragraph" w:styleId="38">
    <w:name w:val="index 3"/>
    <w:basedOn w:val="a2"/>
    <w:next w:val="a2"/>
    <w:semiHidden/>
    <w:rsid w:val="002A14C3"/>
    <w:pPr>
      <w:ind w:left="663" w:hanging="221"/>
    </w:pPr>
  </w:style>
  <w:style w:type="paragraph" w:styleId="49">
    <w:name w:val="index 4"/>
    <w:basedOn w:val="a2"/>
    <w:next w:val="a2"/>
    <w:semiHidden/>
    <w:rsid w:val="002A14C3"/>
    <w:pPr>
      <w:ind w:left="879" w:hanging="221"/>
    </w:pPr>
  </w:style>
  <w:style w:type="paragraph" w:styleId="57">
    <w:name w:val="index 5"/>
    <w:basedOn w:val="a2"/>
    <w:next w:val="a2"/>
    <w:semiHidden/>
    <w:rsid w:val="002A14C3"/>
    <w:pPr>
      <w:ind w:left="1100" w:hanging="221"/>
    </w:pPr>
  </w:style>
  <w:style w:type="paragraph" w:styleId="62">
    <w:name w:val="index 6"/>
    <w:basedOn w:val="a2"/>
    <w:next w:val="a2"/>
    <w:semiHidden/>
    <w:rsid w:val="002A14C3"/>
    <w:pPr>
      <w:ind w:left="1321" w:hanging="221"/>
    </w:pPr>
  </w:style>
  <w:style w:type="paragraph" w:styleId="72">
    <w:name w:val="index 7"/>
    <w:basedOn w:val="a2"/>
    <w:next w:val="a2"/>
    <w:semiHidden/>
    <w:rsid w:val="002A14C3"/>
    <w:pPr>
      <w:ind w:left="1542" w:hanging="221"/>
    </w:pPr>
  </w:style>
  <w:style w:type="paragraph" w:styleId="82">
    <w:name w:val="index 8"/>
    <w:basedOn w:val="a2"/>
    <w:next w:val="a2"/>
    <w:semiHidden/>
    <w:rsid w:val="002A14C3"/>
    <w:pPr>
      <w:ind w:left="1763" w:hanging="221"/>
    </w:pPr>
  </w:style>
  <w:style w:type="paragraph" w:styleId="92">
    <w:name w:val="index 9"/>
    <w:basedOn w:val="a2"/>
    <w:next w:val="a2"/>
    <w:semiHidden/>
    <w:rsid w:val="002A14C3"/>
    <w:pPr>
      <w:ind w:left="1979" w:hanging="221"/>
    </w:pPr>
  </w:style>
  <w:style w:type="paragraph" w:customStyle="1" w:styleId="afff9">
    <w:basedOn w:val="a2"/>
    <w:next w:val="afffa"/>
    <w:link w:val="afffb"/>
    <w:uiPriority w:val="99"/>
    <w:qFormat/>
    <w:rsid w:val="00EB1422"/>
    <w:pPr>
      <w:spacing w:before="240" w:after="60"/>
      <w:ind w:firstLine="851"/>
      <w:jc w:val="center"/>
    </w:pPr>
    <w:rPr>
      <w:rFonts w:ascii="Arial" w:eastAsiaTheme="minorHAnsi" w:hAnsi="Arial" w:cs="Arial"/>
      <w:b/>
      <w:bCs/>
      <w:caps/>
      <w:kern w:val="28"/>
      <w:sz w:val="32"/>
      <w:szCs w:val="32"/>
    </w:rPr>
  </w:style>
  <w:style w:type="paragraph" w:styleId="afffc">
    <w:name w:val="Body Text Indent"/>
    <w:basedOn w:val="a2"/>
    <w:link w:val="afffd"/>
    <w:uiPriority w:val="99"/>
    <w:unhideWhenUsed/>
    <w:rsid w:val="00EB1422"/>
    <w:pPr>
      <w:spacing w:after="120"/>
      <w:ind w:left="283" w:firstLine="851"/>
    </w:pPr>
  </w:style>
  <w:style w:type="character" w:customStyle="1" w:styleId="afffd">
    <w:name w:val="Основной текст с отступом Знак"/>
    <w:basedOn w:val="a3"/>
    <w:link w:val="afffc"/>
    <w:uiPriority w:val="99"/>
    <w:rsid w:val="00EB1422"/>
    <w:rPr>
      <w:rFonts w:ascii="Times New Roman" w:eastAsia="Times New Roman" w:hAnsi="Times New Roman" w:cs="Times New Roman"/>
      <w:sz w:val="24"/>
      <w:szCs w:val="24"/>
      <w:lang w:eastAsia="ru-RU"/>
    </w:rPr>
  </w:style>
  <w:style w:type="table" w:styleId="-3">
    <w:name w:val="Light List Accent 3"/>
    <w:basedOn w:val="a4"/>
    <w:uiPriority w:val="61"/>
    <w:rsid w:val="00EB1422"/>
    <w:pPr>
      <w:spacing w:after="0" w:line="240" w:lineRule="auto"/>
    </w:pPr>
    <w:rPr>
      <w:rFonts w:ascii="Calibri" w:eastAsia="Times New Roman" w:hAnsi="Calibri" w:cs="Times New Roman"/>
      <w:lang w:eastAsia="ru-RU"/>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afffe">
    <w:name w:val="Plain Text"/>
    <w:basedOn w:val="a2"/>
    <w:link w:val="affff"/>
    <w:uiPriority w:val="99"/>
    <w:unhideWhenUsed/>
    <w:rsid w:val="00EB1422"/>
    <w:rPr>
      <w:rFonts w:ascii="Calibri" w:eastAsia="Calibri" w:hAnsi="Calibri"/>
      <w:sz w:val="22"/>
      <w:szCs w:val="21"/>
    </w:rPr>
  </w:style>
  <w:style w:type="character" w:customStyle="1" w:styleId="affff">
    <w:name w:val="Текст Знак"/>
    <w:basedOn w:val="a3"/>
    <w:link w:val="afffe"/>
    <w:uiPriority w:val="99"/>
    <w:rsid w:val="00EB1422"/>
    <w:rPr>
      <w:rFonts w:ascii="Calibri" w:eastAsia="Calibri" w:hAnsi="Calibri" w:cs="Times New Roman"/>
      <w:szCs w:val="21"/>
    </w:rPr>
  </w:style>
  <w:style w:type="character" w:customStyle="1" w:styleId="28">
    <w:name w:val="Маркированный список 2 Знак"/>
    <w:link w:val="20"/>
    <w:rsid w:val="00EB1422"/>
    <w:rPr>
      <w:rFonts w:ascii="Times New Roman" w:eastAsia="Times New Roman" w:hAnsi="Times New Roman" w:cs="Times New Roman"/>
      <w:sz w:val="24"/>
      <w:szCs w:val="24"/>
      <w:lang w:eastAsia="ru-RU"/>
    </w:rPr>
  </w:style>
  <w:style w:type="character" w:customStyle="1" w:styleId="18">
    <w:name w:val="Нумерованный список Знак1"/>
    <w:aliases w:val="Нумерованный список Знак Знак,Нумерованный список Знак2 Знак Знак,Нумерованный список Знак Знак1 Знак Знак,Нумерованный список Знак1 Знак Знак Знак Знак,Нумерованный список Знак Знак Знак Знак Знак Знак"/>
    <w:link w:val="a"/>
    <w:rsid w:val="00EB1422"/>
    <w:rPr>
      <w:rFonts w:ascii="Times New Roman" w:eastAsia="Times New Roman" w:hAnsi="Times New Roman" w:cs="Times New Roman"/>
      <w:sz w:val="24"/>
      <w:szCs w:val="24"/>
      <w:lang w:eastAsia="ru-RU"/>
    </w:rPr>
  </w:style>
  <w:style w:type="paragraph" w:styleId="affff0">
    <w:name w:val="E-mail Signature"/>
    <w:basedOn w:val="a2"/>
    <w:link w:val="affff1"/>
    <w:uiPriority w:val="99"/>
    <w:rsid w:val="00EB1422"/>
    <w:pPr>
      <w:ind w:firstLine="851"/>
    </w:pPr>
  </w:style>
  <w:style w:type="character" w:customStyle="1" w:styleId="affff1">
    <w:name w:val="Электронная подпись Знак"/>
    <w:basedOn w:val="a3"/>
    <w:link w:val="affff0"/>
    <w:uiPriority w:val="99"/>
    <w:rsid w:val="00EB1422"/>
    <w:rPr>
      <w:rFonts w:ascii="Times New Roman" w:eastAsia="Times New Roman" w:hAnsi="Times New Roman" w:cs="Times New Roman"/>
      <w:sz w:val="24"/>
      <w:szCs w:val="24"/>
      <w:lang w:eastAsia="ru-RU"/>
    </w:rPr>
  </w:style>
  <w:style w:type="character" w:customStyle="1" w:styleId="afffb">
    <w:name w:val="Название Знак"/>
    <w:link w:val="afff9"/>
    <w:uiPriority w:val="99"/>
    <w:rsid w:val="00EB1422"/>
    <w:rPr>
      <w:rFonts w:ascii="Arial" w:hAnsi="Arial" w:cs="Arial"/>
      <w:b/>
      <w:bCs/>
      <w:caps/>
      <w:kern w:val="28"/>
      <w:sz w:val="32"/>
      <w:szCs w:val="32"/>
    </w:rPr>
  </w:style>
  <w:style w:type="paragraph" w:styleId="39">
    <w:name w:val="Body Text 3"/>
    <w:basedOn w:val="a2"/>
    <w:link w:val="3a"/>
    <w:uiPriority w:val="99"/>
    <w:rsid w:val="00EB1422"/>
    <w:pPr>
      <w:ind w:firstLine="851"/>
    </w:pPr>
    <w:rPr>
      <w:b/>
      <w:bCs/>
    </w:rPr>
  </w:style>
  <w:style w:type="paragraph" w:styleId="2c">
    <w:name w:val="Body Text 2"/>
    <w:basedOn w:val="a2"/>
    <w:link w:val="2d"/>
    <w:uiPriority w:val="99"/>
    <w:rsid w:val="00EB1422"/>
    <w:pPr>
      <w:ind w:firstLine="851"/>
      <w:jc w:val="center"/>
    </w:pPr>
    <w:rPr>
      <w:b/>
      <w:sz w:val="36"/>
      <w:szCs w:val="20"/>
    </w:rPr>
  </w:style>
  <w:style w:type="paragraph" w:styleId="affff2">
    <w:name w:val="No Spacing"/>
    <w:link w:val="affff3"/>
    <w:uiPriority w:val="1"/>
    <w:qFormat/>
    <w:rsid w:val="00EB1422"/>
    <w:pPr>
      <w:spacing w:after="0" w:line="240" w:lineRule="auto"/>
    </w:pPr>
    <w:rPr>
      <w:rFonts w:ascii="Calibri" w:eastAsia="MS Mincho" w:hAnsi="Calibri" w:cs="Times New Roman"/>
    </w:rPr>
  </w:style>
  <w:style w:type="character" w:customStyle="1" w:styleId="affff3">
    <w:name w:val="Без интервала Знак"/>
    <w:link w:val="affff2"/>
    <w:uiPriority w:val="1"/>
    <w:rsid w:val="00EB1422"/>
    <w:rPr>
      <w:rFonts w:ascii="Calibri" w:eastAsia="MS Mincho" w:hAnsi="Calibri" w:cs="Times New Roman"/>
    </w:rPr>
  </w:style>
  <w:style w:type="character" w:styleId="affff4">
    <w:name w:val="Placeholder Text"/>
    <w:uiPriority w:val="99"/>
    <w:semiHidden/>
    <w:rsid w:val="00EB1422"/>
    <w:rPr>
      <w:color w:val="808080"/>
    </w:rPr>
  </w:style>
  <w:style w:type="paragraph" w:styleId="afffa">
    <w:name w:val="Title"/>
    <w:basedOn w:val="a2"/>
    <w:next w:val="a2"/>
    <w:link w:val="affff5"/>
    <w:uiPriority w:val="10"/>
    <w:qFormat/>
    <w:rsid w:val="00EB1422"/>
    <w:pPr>
      <w:contextualSpacing/>
    </w:pPr>
    <w:rPr>
      <w:rFonts w:asciiTheme="majorHAnsi" w:eastAsiaTheme="majorEastAsia" w:hAnsiTheme="majorHAnsi" w:cstheme="majorBidi"/>
      <w:spacing w:val="-10"/>
      <w:kern w:val="28"/>
      <w:sz w:val="56"/>
      <w:szCs w:val="56"/>
    </w:rPr>
  </w:style>
  <w:style w:type="character" w:customStyle="1" w:styleId="affff5">
    <w:name w:val="Заголовок Знак"/>
    <w:basedOn w:val="a3"/>
    <w:link w:val="afffa"/>
    <w:uiPriority w:val="10"/>
    <w:rsid w:val="00EB1422"/>
    <w:rPr>
      <w:rFonts w:asciiTheme="majorHAnsi" w:eastAsiaTheme="majorEastAsia" w:hAnsiTheme="majorHAnsi" w:cstheme="majorBidi"/>
      <w:spacing w:val="-10"/>
      <w:kern w:val="28"/>
      <w:sz w:val="56"/>
      <w:szCs w:val="56"/>
      <w:lang w:val="en-US" w:bidi="en-US"/>
    </w:rPr>
  </w:style>
  <w:style w:type="paragraph" w:customStyle="1" w:styleId="text">
    <w:name w:val="_text"/>
    <w:basedOn w:val="a2"/>
    <w:qFormat/>
    <w:rsid w:val="00361617"/>
    <w:pPr>
      <w:ind w:firstLine="709"/>
      <w:jc w:val="both"/>
    </w:pPr>
  </w:style>
  <w:style w:type="paragraph" w:customStyle="1" w:styleId="-">
    <w:name w:val="_Список(-)"/>
    <w:basedOn w:val="a2"/>
    <w:link w:val="-1"/>
    <w:qFormat/>
    <w:rsid w:val="00361617"/>
    <w:pPr>
      <w:numPr>
        <w:numId w:val="97"/>
      </w:numPr>
      <w:tabs>
        <w:tab w:val="left" w:pos="1134"/>
      </w:tabs>
      <w:suppressAutoHyphens/>
      <w:contextualSpacing/>
      <w:jc w:val="both"/>
    </w:pPr>
    <w:rPr>
      <w:rFonts w:cs="Arial Unicode MS"/>
      <w:color w:val="000000"/>
      <w:u w:color="000000"/>
    </w:rPr>
  </w:style>
  <w:style w:type="paragraph" w:customStyle="1" w:styleId="23">
    <w:name w:val="_Список2(кружок)"/>
    <w:basedOn w:val="-"/>
    <w:qFormat/>
    <w:rsid w:val="00F72E59"/>
    <w:pPr>
      <w:numPr>
        <w:numId w:val="95"/>
      </w:numPr>
      <w:tabs>
        <w:tab w:val="clear" w:pos="1134"/>
        <w:tab w:val="left" w:pos="1814"/>
      </w:tabs>
    </w:pPr>
  </w:style>
  <w:style w:type="paragraph" w:customStyle="1" w:styleId="51">
    <w:name w:val="_Список5(пустой кружок)"/>
    <w:basedOn w:val="a2"/>
    <w:qFormat/>
    <w:rsid w:val="00F72E59"/>
    <w:pPr>
      <w:numPr>
        <w:numId w:val="53"/>
      </w:numPr>
      <w:jc w:val="both"/>
    </w:pPr>
    <w:rPr>
      <w:kern w:val="28"/>
    </w:rPr>
  </w:style>
  <w:style w:type="paragraph" w:customStyle="1" w:styleId="PamkaSmall">
    <w:name w:val="PamkaSmall"/>
    <w:basedOn w:val="a2"/>
    <w:locked/>
    <w:rsid w:val="00590F2C"/>
    <w:pPr>
      <w:spacing w:line="360" w:lineRule="auto"/>
      <w:ind w:firstLine="425"/>
    </w:pPr>
    <w:rPr>
      <w:rFonts w:ascii="Arial" w:hAnsi="Arial" w:cs="Arial"/>
      <w:i/>
      <w:spacing w:val="-5"/>
      <w:sz w:val="16"/>
      <w:lang w:eastAsia="ja-JP"/>
    </w:rPr>
  </w:style>
  <w:style w:type="paragraph" w:customStyle="1" w:styleId="affff6">
    <w:name w:val="!!!!!_простой заголовок"/>
    <w:qFormat/>
    <w:rsid w:val="00590F2C"/>
    <w:pPr>
      <w:spacing w:before="120" w:after="60" w:line="360" w:lineRule="auto"/>
      <w:jc w:val="center"/>
    </w:pPr>
    <w:rPr>
      <w:rFonts w:ascii="Times New Roman" w:eastAsia="Times New Roman" w:hAnsi="Times New Roman" w:cs="Times New Roman"/>
      <w:sz w:val="28"/>
      <w:szCs w:val="24"/>
      <w:lang w:eastAsia="ru-RU"/>
    </w:rPr>
  </w:style>
  <w:style w:type="paragraph" w:customStyle="1" w:styleId="VedSoder">
    <w:name w:val="VedSoder"/>
    <w:basedOn w:val="a2"/>
    <w:rsid w:val="00590F2C"/>
    <w:pPr>
      <w:keepNext/>
      <w:spacing w:line="360" w:lineRule="auto"/>
      <w:outlineLvl w:val="0"/>
    </w:pPr>
    <w:rPr>
      <w:i/>
      <w:szCs w:val="28"/>
    </w:rPr>
  </w:style>
  <w:style w:type="paragraph" w:customStyle="1" w:styleId="affff7">
    <w:name w:val="Рисунок"/>
    <w:basedOn w:val="a2"/>
    <w:next w:val="a2"/>
    <w:qFormat/>
    <w:rsid w:val="00F4432C"/>
    <w:pPr>
      <w:keepNext/>
      <w:suppressLineNumbers/>
      <w:spacing w:before="240" w:after="120"/>
      <w:jc w:val="center"/>
    </w:pPr>
    <w:rPr>
      <w:rFonts w:eastAsia="Calibri"/>
      <w:iCs/>
    </w:rPr>
  </w:style>
  <w:style w:type="paragraph" w:customStyle="1" w:styleId="a0">
    <w:name w:val="Рисунок_Название"/>
    <w:basedOn w:val="a2"/>
    <w:rsid w:val="003F2833"/>
    <w:pPr>
      <w:keepLines/>
      <w:numPr>
        <w:numId w:val="58"/>
      </w:numPr>
      <w:tabs>
        <w:tab w:val="left" w:pos="0"/>
      </w:tabs>
      <w:spacing w:after="120"/>
      <w:jc w:val="center"/>
    </w:pPr>
    <w:rPr>
      <w:rFonts w:eastAsiaTheme="minorHAnsi" w:cstheme="minorBidi"/>
      <w:bCs/>
      <w:szCs w:val="18"/>
    </w:rPr>
  </w:style>
  <w:style w:type="paragraph" w:customStyle="1" w:styleId="a1">
    <w:name w:val="Таблица_"/>
    <w:next w:val="a2"/>
    <w:link w:val="affff8"/>
    <w:qFormat/>
    <w:rsid w:val="007F3381"/>
    <w:pPr>
      <w:keepNext/>
      <w:keepLines/>
      <w:numPr>
        <w:numId w:val="56"/>
      </w:numPr>
      <w:suppressLineNumbers/>
      <w:tabs>
        <w:tab w:val="left" w:pos="1134"/>
      </w:tabs>
      <w:suppressAutoHyphens/>
      <w:spacing w:before="120" w:after="60" w:line="240" w:lineRule="auto"/>
      <w:jc w:val="both"/>
    </w:pPr>
    <w:rPr>
      <w:rFonts w:ascii="Times New Roman" w:eastAsia="Times New Roman" w:hAnsi="Times New Roman" w:cs="Times New Roman"/>
      <w:bCs/>
      <w:kern w:val="2"/>
      <w:sz w:val="24"/>
      <w:szCs w:val="20"/>
      <w:lang w:eastAsia="ru-RU"/>
      <w14:ligatures w14:val="standardContextual"/>
    </w:rPr>
  </w:style>
  <w:style w:type="character" w:customStyle="1" w:styleId="affff8">
    <w:name w:val="Таблица_ Знак"/>
    <w:basedOn w:val="a3"/>
    <w:link w:val="a1"/>
    <w:rsid w:val="007F3381"/>
    <w:rPr>
      <w:rFonts w:ascii="Times New Roman" w:eastAsia="Times New Roman" w:hAnsi="Times New Roman" w:cs="Times New Roman"/>
      <w:bCs/>
      <w:kern w:val="2"/>
      <w:sz w:val="24"/>
      <w:szCs w:val="20"/>
      <w:lang w:eastAsia="ru-RU"/>
      <w14:ligatures w14:val="standardContextual"/>
    </w:rPr>
  </w:style>
  <w:style w:type="paragraph" w:styleId="3b">
    <w:name w:val="toc 3"/>
    <w:next w:val="a2"/>
    <w:autoRedefine/>
    <w:uiPriority w:val="39"/>
    <w:unhideWhenUsed/>
    <w:qFormat/>
    <w:rsid w:val="00493B9C"/>
    <w:pPr>
      <w:tabs>
        <w:tab w:val="right" w:leader="dot" w:pos="9526"/>
      </w:tabs>
      <w:spacing w:after="0" w:line="240" w:lineRule="auto"/>
      <w:ind w:left="1134" w:right="284" w:hanging="567"/>
    </w:pPr>
    <w:rPr>
      <w:rFonts w:ascii="Times New Roman" w:eastAsia="Times New Roman" w:hAnsi="Times New Roman" w:cs="Times New Roman"/>
      <w:sz w:val="24"/>
      <w:szCs w:val="24"/>
      <w:lang w:eastAsia="ru-RU"/>
    </w:rPr>
  </w:style>
  <w:style w:type="paragraph" w:customStyle="1" w:styleId="13">
    <w:name w:val="Заголовок 1_приложение"/>
    <w:basedOn w:val="a2"/>
    <w:qFormat/>
    <w:rsid w:val="007605E5"/>
    <w:pPr>
      <w:pageBreakBefore/>
      <w:numPr>
        <w:numId w:val="8"/>
      </w:numPr>
      <w:spacing w:after="240"/>
      <w:ind w:right="567"/>
      <w:jc w:val="center"/>
      <w:outlineLvl w:val="0"/>
    </w:pPr>
    <w:rPr>
      <w:rFonts w:ascii="Times New Roman Полужирный" w:eastAsiaTheme="minorHAnsi" w:hAnsi="Times New Roman Полужирный" w:cs="Calibri"/>
      <w:b/>
      <w:sz w:val="28"/>
      <w:szCs w:val="22"/>
      <w:lang w:eastAsia="en-US"/>
    </w:rPr>
  </w:style>
  <w:style w:type="character" w:customStyle="1" w:styleId="-1">
    <w:name w:val="_Список(-)1"/>
    <w:basedOn w:val="a3"/>
    <w:link w:val="-"/>
    <w:rsid w:val="00520E1C"/>
    <w:rPr>
      <w:rFonts w:ascii="Times New Roman" w:eastAsia="Times New Roman" w:hAnsi="Times New Roman" w:cs="Arial Unicode MS"/>
      <w:color w:val="000000"/>
      <w:sz w:val="24"/>
      <w:szCs w:val="24"/>
      <w:u w:color="000000"/>
      <w:lang w:eastAsia="ru-RU"/>
    </w:rPr>
  </w:style>
  <w:style w:type="table" w:customStyle="1" w:styleId="1a">
    <w:name w:val="Сетка таблицы1"/>
    <w:basedOn w:val="a4"/>
    <w:next w:val="af7"/>
    <w:uiPriority w:val="39"/>
    <w:rsid w:val="003877C2"/>
    <w:pPr>
      <w:spacing w:after="0" w:line="360" w:lineRule="auto"/>
      <w:jc w:val="both"/>
    </w:pPr>
    <w:rPr>
      <w:rFonts w:ascii="Times New Roman" w:eastAsia="Times New Roman" w:hAnsi="Times New Roman" w:cs="Times New Roman"/>
      <w:sz w:val="24"/>
      <w:szCs w:val="24"/>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Гост-заг2"/>
    <w:basedOn w:val="22"/>
    <w:qFormat/>
    <w:rsid w:val="00BE0F62"/>
    <w:pPr>
      <w:suppressAutoHyphens/>
    </w:pPr>
    <w:rPr>
      <w:color w:val="auto"/>
      <w:sz w:val="28"/>
      <w:lang w:bidi="en-US"/>
    </w:rPr>
  </w:style>
  <w:style w:type="paragraph" w:customStyle="1" w:styleId="Revision1">
    <w:name w:val="Revision1"/>
    <w:hidden/>
    <w:semiHidden/>
    <w:rsid w:val="00E224D0"/>
    <w:pPr>
      <w:spacing w:after="0" w:line="240" w:lineRule="auto"/>
    </w:pPr>
    <w:rPr>
      <w:rFonts w:ascii="Times New Roman" w:eastAsia="Times New Roman" w:hAnsi="Times New Roman" w:cs="Times New Roman"/>
      <w:sz w:val="24"/>
      <w:szCs w:val="24"/>
      <w:lang w:eastAsia="ru-RU"/>
    </w:rPr>
  </w:style>
  <w:style w:type="paragraph" w:styleId="HTML2">
    <w:name w:val="HTML Address"/>
    <w:basedOn w:val="a2"/>
    <w:link w:val="HTML3"/>
    <w:uiPriority w:val="99"/>
    <w:semiHidden/>
    <w:unhideWhenUsed/>
    <w:rsid w:val="00E224D0"/>
    <w:rPr>
      <w:i/>
      <w:iCs/>
    </w:rPr>
  </w:style>
  <w:style w:type="character" w:customStyle="1" w:styleId="HTML3">
    <w:name w:val="Адрес HTML Знак"/>
    <w:basedOn w:val="a3"/>
    <w:link w:val="HTML2"/>
    <w:uiPriority w:val="99"/>
    <w:semiHidden/>
    <w:rsid w:val="00E224D0"/>
    <w:rPr>
      <w:rFonts w:ascii="Times New Roman" w:eastAsia="Times New Roman" w:hAnsi="Times New Roman" w:cs="Times New Roman"/>
      <w:i/>
      <w:iCs/>
      <w:sz w:val="24"/>
      <w:szCs w:val="24"/>
      <w:lang w:eastAsia="ru-RU"/>
    </w:rPr>
  </w:style>
  <w:style w:type="character" w:customStyle="1" w:styleId="affff9">
    <w:name w:val="Выделенная цитата Знак"/>
    <w:basedOn w:val="a3"/>
    <w:link w:val="affffa"/>
    <w:uiPriority w:val="30"/>
    <w:rsid w:val="00E224D0"/>
    <w:rPr>
      <w:rFonts w:eastAsia="Times New Roman"/>
      <w:i/>
      <w:iCs/>
      <w:color w:val="4472C4"/>
      <w:sz w:val="24"/>
      <w:szCs w:val="24"/>
    </w:rPr>
  </w:style>
  <w:style w:type="paragraph" w:styleId="affffb">
    <w:name w:val="Date"/>
    <w:basedOn w:val="a2"/>
    <w:next w:val="a2"/>
    <w:link w:val="affffc"/>
    <w:uiPriority w:val="99"/>
    <w:semiHidden/>
    <w:unhideWhenUsed/>
    <w:rsid w:val="00E224D0"/>
  </w:style>
  <w:style w:type="character" w:customStyle="1" w:styleId="affffc">
    <w:name w:val="Дата Знак"/>
    <w:basedOn w:val="a3"/>
    <w:link w:val="affffb"/>
    <w:uiPriority w:val="99"/>
    <w:semiHidden/>
    <w:rsid w:val="00E224D0"/>
    <w:rPr>
      <w:rFonts w:ascii="Times New Roman" w:eastAsia="Times New Roman" w:hAnsi="Times New Roman" w:cs="Times New Roman"/>
      <w:sz w:val="24"/>
      <w:szCs w:val="24"/>
      <w:lang w:eastAsia="ru-RU"/>
    </w:rPr>
  </w:style>
  <w:style w:type="paragraph" w:styleId="affffd">
    <w:name w:val="Note Heading"/>
    <w:basedOn w:val="a2"/>
    <w:next w:val="a2"/>
    <w:link w:val="affffe"/>
    <w:uiPriority w:val="99"/>
    <w:semiHidden/>
    <w:unhideWhenUsed/>
    <w:rsid w:val="00E224D0"/>
  </w:style>
  <w:style w:type="character" w:customStyle="1" w:styleId="affffe">
    <w:name w:val="Заголовок записки Знак"/>
    <w:basedOn w:val="a3"/>
    <w:link w:val="affffd"/>
    <w:uiPriority w:val="99"/>
    <w:semiHidden/>
    <w:rsid w:val="00E224D0"/>
    <w:rPr>
      <w:rFonts w:ascii="Times New Roman" w:eastAsia="Times New Roman" w:hAnsi="Times New Roman" w:cs="Times New Roman"/>
      <w:sz w:val="24"/>
      <w:szCs w:val="24"/>
      <w:lang w:eastAsia="ru-RU"/>
    </w:rPr>
  </w:style>
  <w:style w:type="paragraph" w:styleId="afffff">
    <w:name w:val="Body Text First Indent"/>
    <w:basedOn w:val="afe"/>
    <w:link w:val="afffff0"/>
    <w:uiPriority w:val="99"/>
    <w:semiHidden/>
    <w:unhideWhenUsed/>
    <w:rsid w:val="00E224D0"/>
    <w:pPr>
      <w:spacing w:after="0"/>
      <w:ind w:firstLine="360"/>
    </w:pPr>
  </w:style>
  <w:style w:type="character" w:customStyle="1" w:styleId="afffff0">
    <w:name w:val="Красная строка Знак"/>
    <w:basedOn w:val="aff"/>
    <w:link w:val="afffff"/>
    <w:uiPriority w:val="99"/>
    <w:semiHidden/>
    <w:rsid w:val="00E224D0"/>
    <w:rPr>
      <w:rFonts w:ascii="Times New Roman" w:eastAsia="Times New Roman" w:hAnsi="Times New Roman" w:cs="Times New Roman"/>
      <w:sz w:val="24"/>
      <w:szCs w:val="24"/>
      <w:lang w:val="en-US" w:eastAsia="ru-RU" w:bidi="en-US"/>
    </w:rPr>
  </w:style>
  <w:style w:type="paragraph" w:styleId="2e">
    <w:name w:val="Body Text First Indent 2"/>
    <w:basedOn w:val="afffc"/>
    <w:link w:val="2f"/>
    <w:uiPriority w:val="99"/>
    <w:semiHidden/>
    <w:unhideWhenUsed/>
    <w:rsid w:val="00E224D0"/>
    <w:pPr>
      <w:spacing w:after="0"/>
      <w:ind w:left="360" w:firstLine="360"/>
    </w:pPr>
  </w:style>
  <w:style w:type="character" w:customStyle="1" w:styleId="2f">
    <w:name w:val="Красная строка 2 Знак"/>
    <w:basedOn w:val="afffd"/>
    <w:link w:val="2e"/>
    <w:uiPriority w:val="99"/>
    <w:semiHidden/>
    <w:rsid w:val="00E224D0"/>
    <w:rPr>
      <w:rFonts w:ascii="Times New Roman" w:eastAsia="Times New Roman" w:hAnsi="Times New Roman" w:cs="Times New Roman"/>
      <w:sz w:val="24"/>
      <w:szCs w:val="24"/>
      <w:lang w:eastAsia="ru-RU"/>
    </w:rPr>
  </w:style>
  <w:style w:type="paragraph" w:styleId="2f0">
    <w:name w:val="Body Text Indent 2"/>
    <w:basedOn w:val="a2"/>
    <w:link w:val="2f1"/>
    <w:uiPriority w:val="99"/>
    <w:semiHidden/>
    <w:unhideWhenUsed/>
    <w:rsid w:val="00E224D0"/>
    <w:pPr>
      <w:spacing w:after="120" w:line="480" w:lineRule="auto"/>
      <w:ind w:left="283"/>
    </w:pPr>
  </w:style>
  <w:style w:type="character" w:customStyle="1" w:styleId="2f1">
    <w:name w:val="Основной текст с отступом 2 Знак"/>
    <w:basedOn w:val="a3"/>
    <w:link w:val="2f0"/>
    <w:uiPriority w:val="99"/>
    <w:semiHidden/>
    <w:rsid w:val="00E224D0"/>
    <w:rPr>
      <w:rFonts w:ascii="Times New Roman" w:eastAsia="Times New Roman" w:hAnsi="Times New Roman" w:cs="Times New Roman"/>
      <w:sz w:val="24"/>
      <w:szCs w:val="24"/>
      <w:lang w:eastAsia="ru-RU"/>
    </w:rPr>
  </w:style>
  <w:style w:type="paragraph" w:styleId="3c">
    <w:name w:val="Body Text Indent 3"/>
    <w:basedOn w:val="a2"/>
    <w:link w:val="3d"/>
    <w:uiPriority w:val="99"/>
    <w:unhideWhenUsed/>
    <w:rsid w:val="00E224D0"/>
    <w:pPr>
      <w:spacing w:after="120"/>
      <w:ind w:left="283"/>
    </w:pPr>
    <w:rPr>
      <w:sz w:val="16"/>
      <w:szCs w:val="16"/>
    </w:rPr>
  </w:style>
  <w:style w:type="character" w:customStyle="1" w:styleId="3d">
    <w:name w:val="Основной текст с отступом 3 Знак"/>
    <w:basedOn w:val="a3"/>
    <w:link w:val="3c"/>
    <w:uiPriority w:val="99"/>
    <w:rsid w:val="00E224D0"/>
    <w:rPr>
      <w:rFonts w:ascii="Times New Roman" w:eastAsia="Times New Roman" w:hAnsi="Times New Roman" w:cs="Times New Roman"/>
      <w:sz w:val="16"/>
      <w:szCs w:val="16"/>
      <w:lang w:eastAsia="ru-RU"/>
    </w:rPr>
  </w:style>
  <w:style w:type="paragraph" w:styleId="afffff1">
    <w:name w:val="table of figures"/>
    <w:basedOn w:val="a2"/>
    <w:next w:val="a2"/>
    <w:uiPriority w:val="99"/>
    <w:semiHidden/>
    <w:unhideWhenUsed/>
    <w:rsid w:val="00E224D0"/>
  </w:style>
  <w:style w:type="paragraph" w:styleId="afffff2">
    <w:name w:val="Signature"/>
    <w:basedOn w:val="a2"/>
    <w:link w:val="afffff3"/>
    <w:uiPriority w:val="99"/>
    <w:semiHidden/>
    <w:unhideWhenUsed/>
    <w:rsid w:val="00E224D0"/>
    <w:pPr>
      <w:ind w:left="4252"/>
    </w:pPr>
  </w:style>
  <w:style w:type="character" w:customStyle="1" w:styleId="afffff3">
    <w:name w:val="Подпись Знак"/>
    <w:basedOn w:val="a3"/>
    <w:link w:val="afffff2"/>
    <w:uiPriority w:val="99"/>
    <w:semiHidden/>
    <w:rsid w:val="00E224D0"/>
    <w:rPr>
      <w:rFonts w:ascii="Times New Roman" w:eastAsia="Times New Roman" w:hAnsi="Times New Roman" w:cs="Times New Roman"/>
      <w:sz w:val="24"/>
      <w:szCs w:val="24"/>
      <w:lang w:eastAsia="ru-RU"/>
    </w:rPr>
  </w:style>
  <w:style w:type="paragraph" w:styleId="afffff4">
    <w:name w:val="Salutation"/>
    <w:basedOn w:val="a2"/>
    <w:next w:val="a2"/>
    <w:link w:val="afffff5"/>
    <w:uiPriority w:val="99"/>
    <w:semiHidden/>
    <w:unhideWhenUsed/>
    <w:rsid w:val="00E224D0"/>
  </w:style>
  <w:style w:type="character" w:customStyle="1" w:styleId="afffff5">
    <w:name w:val="Приветствие Знак"/>
    <w:basedOn w:val="a3"/>
    <w:link w:val="afffff4"/>
    <w:uiPriority w:val="99"/>
    <w:semiHidden/>
    <w:rsid w:val="00E224D0"/>
    <w:rPr>
      <w:rFonts w:ascii="Times New Roman" w:eastAsia="Times New Roman" w:hAnsi="Times New Roman" w:cs="Times New Roman"/>
      <w:sz w:val="24"/>
      <w:szCs w:val="24"/>
      <w:lang w:eastAsia="ru-RU"/>
    </w:rPr>
  </w:style>
  <w:style w:type="paragraph" w:styleId="afffff6">
    <w:name w:val="Closing"/>
    <w:basedOn w:val="a2"/>
    <w:link w:val="afffff7"/>
    <w:uiPriority w:val="99"/>
    <w:semiHidden/>
    <w:unhideWhenUsed/>
    <w:rsid w:val="00E224D0"/>
    <w:pPr>
      <w:ind w:left="4252"/>
    </w:pPr>
  </w:style>
  <w:style w:type="character" w:customStyle="1" w:styleId="afffff7">
    <w:name w:val="Прощание Знак"/>
    <w:basedOn w:val="a3"/>
    <w:link w:val="afffff6"/>
    <w:uiPriority w:val="99"/>
    <w:semiHidden/>
    <w:rsid w:val="00E224D0"/>
    <w:rPr>
      <w:rFonts w:ascii="Times New Roman" w:eastAsia="Times New Roman" w:hAnsi="Times New Roman" w:cs="Times New Roman"/>
      <w:sz w:val="24"/>
      <w:szCs w:val="24"/>
      <w:lang w:eastAsia="ru-RU"/>
    </w:rPr>
  </w:style>
  <w:style w:type="paragraph" w:styleId="afffff8">
    <w:name w:val="Bibliography"/>
    <w:basedOn w:val="a2"/>
    <w:next w:val="a2"/>
    <w:uiPriority w:val="37"/>
    <w:semiHidden/>
    <w:unhideWhenUsed/>
    <w:rsid w:val="00E224D0"/>
  </w:style>
  <w:style w:type="paragraph" w:styleId="afffff9">
    <w:name w:val="table of authorities"/>
    <w:basedOn w:val="a2"/>
    <w:next w:val="a2"/>
    <w:uiPriority w:val="99"/>
    <w:semiHidden/>
    <w:unhideWhenUsed/>
    <w:rsid w:val="00E224D0"/>
    <w:pPr>
      <w:ind w:left="240" w:hanging="240"/>
    </w:pPr>
  </w:style>
  <w:style w:type="character" w:customStyle="1" w:styleId="2f2">
    <w:name w:val="Цитата 2 Знак"/>
    <w:basedOn w:val="a3"/>
    <w:link w:val="2f3"/>
    <w:uiPriority w:val="29"/>
    <w:rsid w:val="00E224D0"/>
    <w:rPr>
      <w:rFonts w:eastAsia="Times New Roman"/>
      <w:i/>
      <w:iCs/>
      <w:color w:val="404040"/>
      <w:sz w:val="24"/>
      <w:szCs w:val="24"/>
    </w:rPr>
  </w:style>
  <w:style w:type="paragraph" w:styleId="afffffa">
    <w:name w:val="macro"/>
    <w:link w:val="afffffb"/>
    <w:semiHidden/>
    <w:unhideWhenUsed/>
    <w:rsid w:val="00E224D0"/>
    <w:pPr>
      <w:tabs>
        <w:tab w:val="left" w:pos="480"/>
        <w:tab w:val="left" w:pos="960"/>
        <w:tab w:val="left" w:pos="1440"/>
        <w:tab w:val="left" w:pos="1920"/>
        <w:tab w:val="left" w:pos="2400"/>
        <w:tab w:val="left" w:pos="2880"/>
        <w:tab w:val="left" w:pos="3360"/>
        <w:tab w:val="left" w:pos="3840"/>
        <w:tab w:val="left" w:pos="4320"/>
      </w:tabs>
      <w:spacing w:after="0" w:line="240" w:lineRule="auto"/>
      <w:ind w:firstLine="706"/>
      <w:jc w:val="both"/>
    </w:pPr>
    <w:rPr>
      <w:rFonts w:ascii="Consolas" w:eastAsia="Times New Roman" w:hAnsi="Consolas" w:cs="Times New Roman"/>
      <w:sz w:val="20"/>
      <w:szCs w:val="20"/>
      <w:lang w:eastAsia="ru-RU"/>
    </w:rPr>
  </w:style>
  <w:style w:type="character" w:customStyle="1" w:styleId="afffffb">
    <w:name w:val="Текст макроса Знак"/>
    <w:basedOn w:val="a3"/>
    <w:link w:val="afffffa"/>
    <w:semiHidden/>
    <w:rsid w:val="00E224D0"/>
    <w:rPr>
      <w:rFonts w:ascii="Consolas" w:eastAsia="Times New Roman" w:hAnsi="Consolas" w:cs="Times New Roman"/>
      <w:sz w:val="20"/>
      <w:szCs w:val="20"/>
      <w:lang w:eastAsia="ru-RU"/>
    </w:rPr>
  </w:style>
  <w:style w:type="paragraph" w:styleId="afffffc">
    <w:name w:val="envelope address"/>
    <w:basedOn w:val="a2"/>
    <w:uiPriority w:val="99"/>
    <w:semiHidden/>
    <w:unhideWhenUsed/>
    <w:rsid w:val="00E224D0"/>
    <w:pPr>
      <w:framePr w:w="7920" w:h="1980" w:hRule="exact" w:hSpace="180" w:wrap="auto" w:hAnchor="page" w:xAlign="center" w:yAlign="bottom"/>
      <w:ind w:left="2880"/>
    </w:pPr>
    <w:rPr>
      <w:rFonts w:asciiTheme="majorHAnsi" w:eastAsiaTheme="majorEastAsia" w:hAnsiTheme="majorHAnsi" w:cstheme="majorBidi"/>
    </w:rPr>
  </w:style>
  <w:style w:type="paragraph" w:styleId="affffa">
    <w:name w:val="Intense Quote"/>
    <w:basedOn w:val="a2"/>
    <w:next w:val="a2"/>
    <w:link w:val="affff9"/>
    <w:uiPriority w:val="30"/>
    <w:qFormat/>
    <w:rsid w:val="00E224D0"/>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4472C4"/>
      <w:lang w:eastAsia="en-US"/>
    </w:rPr>
  </w:style>
  <w:style w:type="paragraph" w:styleId="2f4">
    <w:name w:val="envelope return"/>
    <w:basedOn w:val="a2"/>
    <w:uiPriority w:val="99"/>
    <w:semiHidden/>
    <w:unhideWhenUsed/>
    <w:rsid w:val="00E224D0"/>
    <w:rPr>
      <w:rFonts w:asciiTheme="majorHAnsi" w:eastAsiaTheme="majorEastAsia" w:hAnsiTheme="majorHAnsi" w:cstheme="majorBidi"/>
      <w:sz w:val="20"/>
      <w:szCs w:val="20"/>
    </w:rPr>
  </w:style>
  <w:style w:type="paragraph" w:styleId="afffffd">
    <w:name w:val="Block Text"/>
    <w:basedOn w:val="a2"/>
    <w:uiPriority w:val="99"/>
    <w:semiHidden/>
    <w:unhideWhenUsed/>
    <w:rsid w:val="00E224D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2f3">
    <w:name w:val="Quote"/>
    <w:basedOn w:val="a2"/>
    <w:next w:val="a2"/>
    <w:link w:val="2f2"/>
    <w:uiPriority w:val="29"/>
    <w:qFormat/>
    <w:rsid w:val="00E224D0"/>
    <w:pPr>
      <w:spacing w:before="200" w:after="160"/>
      <w:ind w:left="864" w:right="864"/>
      <w:jc w:val="center"/>
    </w:pPr>
    <w:rPr>
      <w:rFonts w:asciiTheme="minorHAnsi" w:hAnsiTheme="minorHAnsi" w:cstheme="minorBidi"/>
      <w:i/>
      <w:iCs/>
      <w:color w:val="404040"/>
      <w:lang w:eastAsia="en-US"/>
    </w:rPr>
  </w:style>
  <w:style w:type="numbering" w:styleId="afffffe">
    <w:name w:val="Outline List 3"/>
    <w:basedOn w:val="a5"/>
    <w:uiPriority w:val="99"/>
    <w:semiHidden/>
    <w:unhideWhenUsed/>
    <w:rsid w:val="00A100F9"/>
  </w:style>
  <w:style w:type="paragraph" w:customStyle="1" w:styleId="1">
    <w:name w:val="Ам_Список 1 ур"/>
    <w:basedOn w:val="a2"/>
    <w:link w:val="1b"/>
    <w:qFormat/>
    <w:rsid w:val="00A5514D"/>
    <w:pPr>
      <w:numPr>
        <w:numId w:val="242"/>
      </w:numPr>
      <w:pBdr>
        <w:top w:val="nil"/>
        <w:left w:val="nil"/>
        <w:bottom w:val="nil"/>
        <w:right w:val="nil"/>
        <w:between w:val="nil"/>
      </w:pBdr>
      <w:tabs>
        <w:tab w:val="left" w:pos="1134"/>
      </w:tabs>
      <w:jc w:val="both"/>
    </w:pPr>
    <w:rPr>
      <w:color w:val="000000"/>
    </w:rPr>
  </w:style>
  <w:style w:type="character" w:customStyle="1" w:styleId="1b">
    <w:name w:val="Ам_Список 1 ур Знак"/>
    <w:basedOn w:val="a3"/>
    <w:link w:val="1"/>
    <w:rsid w:val="00A5514D"/>
    <w:rPr>
      <w:rFonts w:ascii="Times New Roman" w:eastAsia="Times New Roman" w:hAnsi="Times New Roman" w:cs="Times New Roman"/>
      <w:color w:val="000000"/>
      <w:sz w:val="24"/>
      <w:szCs w:val="24"/>
      <w:lang w:eastAsia="ru-RU"/>
    </w:rPr>
  </w:style>
  <w:style w:type="paragraph" w:customStyle="1" w:styleId="21">
    <w:name w:val="Ам_Списко 2 ур"/>
    <w:basedOn w:val="1"/>
    <w:link w:val="2f5"/>
    <w:qFormat/>
    <w:rsid w:val="00A5514D"/>
    <w:pPr>
      <w:numPr>
        <w:numId w:val="243"/>
      </w:numPr>
    </w:pPr>
  </w:style>
  <w:style w:type="character" w:customStyle="1" w:styleId="2f5">
    <w:name w:val="Ам_Списко 2 ур Знак"/>
    <w:basedOn w:val="1b"/>
    <w:link w:val="21"/>
    <w:rsid w:val="00A5514D"/>
    <w:rPr>
      <w:rFonts w:ascii="Times New Roman" w:eastAsia="Times New Roman" w:hAnsi="Times New Roman" w:cs="Times New Roman"/>
      <w:color w:val="000000"/>
      <w:sz w:val="24"/>
      <w:szCs w:val="24"/>
      <w:lang w:eastAsia="ru-RU"/>
    </w:rPr>
  </w:style>
  <w:style w:type="paragraph" w:customStyle="1" w:styleId="31">
    <w:name w:val="Ам_Список 3 ур"/>
    <w:basedOn w:val="21"/>
    <w:link w:val="3e"/>
    <w:qFormat/>
    <w:rsid w:val="00A5514D"/>
    <w:pPr>
      <w:numPr>
        <w:numId w:val="244"/>
      </w:numPr>
    </w:pPr>
  </w:style>
  <w:style w:type="character" w:customStyle="1" w:styleId="3e">
    <w:name w:val="Ам_Список 3 ур Знак"/>
    <w:basedOn w:val="2f5"/>
    <w:link w:val="31"/>
    <w:rsid w:val="00A5514D"/>
    <w:rPr>
      <w:rFonts w:ascii="Times New Roman" w:eastAsia="Times New Roman" w:hAnsi="Times New Roman" w:cs="Times New Roman"/>
      <w:color w:val="000000"/>
      <w:sz w:val="24"/>
      <w:szCs w:val="24"/>
      <w:lang w:eastAsia="ru-RU"/>
    </w:rPr>
  </w:style>
  <w:style w:type="paragraph" w:customStyle="1" w:styleId="41">
    <w:name w:val="Ам_Список 4 ур"/>
    <w:basedOn w:val="31"/>
    <w:link w:val="4a"/>
    <w:qFormat/>
    <w:rsid w:val="00220BE4"/>
    <w:pPr>
      <w:numPr>
        <w:numId w:val="245"/>
      </w:numPr>
    </w:pPr>
  </w:style>
  <w:style w:type="character" w:customStyle="1" w:styleId="4a">
    <w:name w:val="Ам_Список 4 ур Знак"/>
    <w:basedOn w:val="3e"/>
    <w:link w:val="41"/>
    <w:rsid w:val="00220BE4"/>
    <w:rPr>
      <w:rFonts w:ascii="Times New Roman" w:eastAsia="Times New Roman" w:hAnsi="Times New Roman" w:cs="Times New Roman"/>
      <w:color w:val="000000"/>
      <w:sz w:val="24"/>
      <w:szCs w:val="24"/>
      <w:lang w:eastAsia="ru-RU"/>
    </w:rPr>
  </w:style>
  <w:style w:type="paragraph" w:customStyle="1" w:styleId="Tetx">
    <w:name w:val="_Tetx"/>
    <w:basedOn w:val="a2"/>
    <w:qFormat/>
    <w:rsid w:val="008D10FB"/>
    <w:pPr>
      <w:ind w:firstLine="709"/>
      <w:jc w:val="both"/>
    </w:pPr>
  </w:style>
  <w:style w:type="paragraph" w:customStyle="1" w:styleId="affffff">
    <w:name w:val="ЧТЗ_абзац"/>
    <w:basedOn w:val="a2"/>
    <w:uiPriority w:val="1"/>
    <w:qFormat/>
    <w:rsid w:val="00C90DB6"/>
    <w:pPr>
      <w:ind w:firstLine="709"/>
      <w:contextualSpacing/>
      <w:jc w:val="both"/>
    </w:pPr>
  </w:style>
  <w:style w:type="paragraph" w:customStyle="1" w:styleId="11">
    <w:name w:val="список 1ур"/>
    <w:basedOn w:val="a9"/>
    <w:uiPriority w:val="1"/>
    <w:qFormat/>
    <w:rsid w:val="00C35CAE"/>
    <w:pPr>
      <w:numPr>
        <w:numId w:val="247"/>
      </w:numPr>
      <w:tabs>
        <w:tab w:val="num" w:pos="360"/>
      </w:tabs>
      <w:ind w:left="993" w:hanging="284"/>
      <w:jc w:val="both"/>
    </w:pPr>
    <w:rPr>
      <w:rFonts w:cs="Mangal"/>
      <w:szCs w:val="21"/>
    </w:rPr>
  </w:style>
  <w:style w:type="numbering" w:customStyle="1" w:styleId="10">
    <w:name w:val="Многоуровненвый список ТЗ1"/>
    <w:uiPriority w:val="99"/>
    <w:rsid w:val="00C35CAE"/>
    <w:pPr>
      <w:numPr>
        <w:numId w:val="248"/>
      </w:numPr>
    </w:pPr>
  </w:style>
  <w:style w:type="paragraph" w:customStyle="1" w:styleId="1c">
    <w:name w:val="деф 1 ур"/>
    <w:rsid w:val="00CC2787"/>
    <w:pPr>
      <w:widowControl w:val="0"/>
      <w:tabs>
        <w:tab w:val="num" w:pos="720"/>
      </w:tabs>
      <w:spacing w:after="0" w:line="240" w:lineRule="auto"/>
      <w:ind w:left="720" w:hanging="720"/>
      <w:contextualSpacing/>
      <w:jc w:val="both"/>
    </w:pPr>
    <w:rPr>
      <w:rFonts w:ascii="Times New Roman" w:eastAsia="Times New Roman" w:hAnsi="Times New Roman" w:cs="Times New Roman"/>
      <w:color w:val="000000" w:themeColor="text1"/>
      <w:sz w:val="24"/>
      <w:szCs w:val="24"/>
      <w:lang w:eastAsia="ru-RU"/>
    </w:rPr>
  </w:style>
  <w:style w:type="numbering" w:customStyle="1" w:styleId="times1">
    <w:name w:val="times нумерованный список1"/>
    <w:uiPriority w:val="99"/>
    <w:rsid w:val="00CC2787"/>
    <w:pPr>
      <w:numPr>
        <w:numId w:val="250"/>
      </w:numPr>
    </w:pPr>
  </w:style>
  <w:style w:type="paragraph" w:customStyle="1" w:styleId="tdtableunorderedlistlevel3">
    <w:name w:val="td_table_unordered_list_level_3"/>
    <w:basedOn w:val="a2"/>
    <w:qFormat/>
    <w:rsid w:val="00CC2787"/>
    <w:pPr>
      <w:shd w:val="clear" w:color="auto" w:fill="FFFFFF"/>
      <w:tabs>
        <w:tab w:val="num" w:pos="2410"/>
      </w:tabs>
      <w:ind w:left="1134" w:hanging="425"/>
    </w:pPr>
    <w:rPr>
      <w:color w:val="000000" w:themeColor="text1"/>
      <w:spacing w:val="-1"/>
    </w:rPr>
  </w:style>
  <w:style w:type="paragraph" w:customStyle="1" w:styleId="5-">
    <w:name w:val="_Список5(-)"/>
    <w:basedOn w:val="a2"/>
    <w:qFormat/>
    <w:rsid w:val="00CC2787"/>
    <w:pPr>
      <w:ind w:left="1851" w:hanging="360"/>
      <w:jc w:val="both"/>
    </w:pPr>
    <w:rPr>
      <w:kern w:val="28"/>
    </w:rPr>
  </w:style>
  <w:style w:type="character" w:customStyle="1" w:styleId="lrzxr">
    <w:name w:val="lrzxr"/>
    <w:basedOn w:val="a3"/>
    <w:rsid w:val="00CC2787"/>
  </w:style>
  <w:style w:type="character" w:customStyle="1" w:styleId="3a">
    <w:name w:val="Основной текст 3 Знак"/>
    <w:basedOn w:val="a3"/>
    <w:link w:val="39"/>
    <w:uiPriority w:val="99"/>
    <w:rsid w:val="00CC2787"/>
    <w:rPr>
      <w:rFonts w:ascii="Times New Roman" w:eastAsia="Times New Roman" w:hAnsi="Times New Roman" w:cs="Times New Roman"/>
      <w:b/>
      <w:bCs/>
      <w:sz w:val="24"/>
      <w:szCs w:val="24"/>
      <w:lang w:eastAsia="ru-RU"/>
    </w:rPr>
  </w:style>
  <w:style w:type="character" w:customStyle="1" w:styleId="2d">
    <w:name w:val="Основной текст 2 Знак"/>
    <w:basedOn w:val="a3"/>
    <w:link w:val="2c"/>
    <w:uiPriority w:val="99"/>
    <w:rsid w:val="00CC2787"/>
    <w:rPr>
      <w:rFonts w:ascii="Times New Roman" w:eastAsia="Times New Roman" w:hAnsi="Times New Roman" w:cs="Times New Roman"/>
      <w:b/>
      <w:sz w:val="36"/>
      <w:szCs w:val="20"/>
      <w:lang w:eastAsia="ru-RU"/>
    </w:rPr>
  </w:style>
  <w:style w:type="character" w:customStyle="1" w:styleId="1d">
    <w:name w:val="Выделенная цитата Знак1"/>
    <w:basedOn w:val="a3"/>
    <w:uiPriority w:val="30"/>
    <w:rsid w:val="00CC2787"/>
    <w:rPr>
      <w:rFonts w:ascii="Times New Roman" w:eastAsia="Times New Roman" w:hAnsi="Times New Roman" w:cs="Times New Roman"/>
      <w:i/>
      <w:iCs/>
      <w:color w:val="4472C4" w:themeColor="accent1"/>
      <w:sz w:val="24"/>
      <w:szCs w:val="24"/>
      <w:lang w:eastAsia="ru-RU"/>
    </w:rPr>
  </w:style>
  <w:style w:type="character" w:customStyle="1" w:styleId="210">
    <w:name w:val="Цитата 2 Знак1"/>
    <w:basedOn w:val="a3"/>
    <w:uiPriority w:val="29"/>
    <w:rsid w:val="00CC2787"/>
    <w:rPr>
      <w:rFonts w:ascii="Times New Roman" w:eastAsia="Times New Roman" w:hAnsi="Times New Roman" w:cs="Times New Roman"/>
      <w:i/>
      <w:iCs/>
      <w:color w:val="404040" w:themeColor="text1" w:themeTint="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267">
      <w:bodyDiv w:val="1"/>
      <w:marLeft w:val="0"/>
      <w:marRight w:val="0"/>
      <w:marTop w:val="0"/>
      <w:marBottom w:val="0"/>
      <w:divBdr>
        <w:top w:val="none" w:sz="0" w:space="0" w:color="auto"/>
        <w:left w:val="none" w:sz="0" w:space="0" w:color="auto"/>
        <w:bottom w:val="none" w:sz="0" w:space="0" w:color="auto"/>
        <w:right w:val="none" w:sz="0" w:space="0" w:color="auto"/>
      </w:divBdr>
    </w:div>
    <w:div w:id="10226033">
      <w:bodyDiv w:val="1"/>
      <w:marLeft w:val="0"/>
      <w:marRight w:val="0"/>
      <w:marTop w:val="0"/>
      <w:marBottom w:val="0"/>
      <w:divBdr>
        <w:top w:val="none" w:sz="0" w:space="0" w:color="auto"/>
        <w:left w:val="none" w:sz="0" w:space="0" w:color="auto"/>
        <w:bottom w:val="none" w:sz="0" w:space="0" w:color="auto"/>
        <w:right w:val="none" w:sz="0" w:space="0" w:color="auto"/>
      </w:divBdr>
    </w:div>
    <w:div w:id="10962827">
      <w:bodyDiv w:val="1"/>
      <w:marLeft w:val="0"/>
      <w:marRight w:val="0"/>
      <w:marTop w:val="0"/>
      <w:marBottom w:val="0"/>
      <w:divBdr>
        <w:top w:val="none" w:sz="0" w:space="0" w:color="auto"/>
        <w:left w:val="none" w:sz="0" w:space="0" w:color="auto"/>
        <w:bottom w:val="none" w:sz="0" w:space="0" w:color="auto"/>
        <w:right w:val="none" w:sz="0" w:space="0" w:color="auto"/>
      </w:divBdr>
    </w:div>
    <w:div w:id="24646169">
      <w:bodyDiv w:val="1"/>
      <w:marLeft w:val="0"/>
      <w:marRight w:val="0"/>
      <w:marTop w:val="0"/>
      <w:marBottom w:val="0"/>
      <w:divBdr>
        <w:top w:val="none" w:sz="0" w:space="0" w:color="auto"/>
        <w:left w:val="none" w:sz="0" w:space="0" w:color="auto"/>
        <w:bottom w:val="none" w:sz="0" w:space="0" w:color="auto"/>
        <w:right w:val="none" w:sz="0" w:space="0" w:color="auto"/>
      </w:divBdr>
    </w:div>
    <w:div w:id="63917408">
      <w:bodyDiv w:val="1"/>
      <w:marLeft w:val="0"/>
      <w:marRight w:val="0"/>
      <w:marTop w:val="0"/>
      <w:marBottom w:val="0"/>
      <w:divBdr>
        <w:top w:val="none" w:sz="0" w:space="0" w:color="auto"/>
        <w:left w:val="none" w:sz="0" w:space="0" w:color="auto"/>
        <w:bottom w:val="none" w:sz="0" w:space="0" w:color="auto"/>
        <w:right w:val="none" w:sz="0" w:space="0" w:color="auto"/>
      </w:divBdr>
    </w:div>
    <w:div w:id="102649017">
      <w:bodyDiv w:val="1"/>
      <w:marLeft w:val="0"/>
      <w:marRight w:val="0"/>
      <w:marTop w:val="0"/>
      <w:marBottom w:val="0"/>
      <w:divBdr>
        <w:top w:val="none" w:sz="0" w:space="0" w:color="auto"/>
        <w:left w:val="none" w:sz="0" w:space="0" w:color="auto"/>
        <w:bottom w:val="none" w:sz="0" w:space="0" w:color="auto"/>
        <w:right w:val="none" w:sz="0" w:space="0" w:color="auto"/>
      </w:divBdr>
    </w:div>
    <w:div w:id="109976538">
      <w:bodyDiv w:val="1"/>
      <w:marLeft w:val="0"/>
      <w:marRight w:val="0"/>
      <w:marTop w:val="0"/>
      <w:marBottom w:val="0"/>
      <w:divBdr>
        <w:top w:val="none" w:sz="0" w:space="0" w:color="auto"/>
        <w:left w:val="none" w:sz="0" w:space="0" w:color="auto"/>
        <w:bottom w:val="none" w:sz="0" w:space="0" w:color="auto"/>
        <w:right w:val="none" w:sz="0" w:space="0" w:color="auto"/>
      </w:divBdr>
    </w:div>
    <w:div w:id="147092114">
      <w:bodyDiv w:val="1"/>
      <w:marLeft w:val="0"/>
      <w:marRight w:val="0"/>
      <w:marTop w:val="0"/>
      <w:marBottom w:val="0"/>
      <w:divBdr>
        <w:top w:val="none" w:sz="0" w:space="0" w:color="auto"/>
        <w:left w:val="none" w:sz="0" w:space="0" w:color="auto"/>
        <w:bottom w:val="none" w:sz="0" w:space="0" w:color="auto"/>
        <w:right w:val="none" w:sz="0" w:space="0" w:color="auto"/>
      </w:divBdr>
      <w:divsChild>
        <w:div w:id="942614645">
          <w:marLeft w:val="0"/>
          <w:marRight w:val="0"/>
          <w:marTop w:val="0"/>
          <w:marBottom w:val="0"/>
          <w:divBdr>
            <w:top w:val="none" w:sz="0" w:space="0" w:color="auto"/>
            <w:left w:val="none" w:sz="0" w:space="0" w:color="auto"/>
            <w:bottom w:val="none" w:sz="0" w:space="0" w:color="auto"/>
            <w:right w:val="none" w:sz="0" w:space="0" w:color="auto"/>
          </w:divBdr>
        </w:div>
        <w:div w:id="1242980212">
          <w:marLeft w:val="0"/>
          <w:marRight w:val="0"/>
          <w:marTop w:val="0"/>
          <w:marBottom w:val="0"/>
          <w:divBdr>
            <w:top w:val="none" w:sz="0" w:space="0" w:color="auto"/>
            <w:left w:val="none" w:sz="0" w:space="0" w:color="auto"/>
            <w:bottom w:val="none" w:sz="0" w:space="0" w:color="auto"/>
            <w:right w:val="none" w:sz="0" w:space="0" w:color="auto"/>
          </w:divBdr>
        </w:div>
        <w:div w:id="303776836">
          <w:marLeft w:val="0"/>
          <w:marRight w:val="0"/>
          <w:marTop w:val="0"/>
          <w:marBottom w:val="0"/>
          <w:divBdr>
            <w:top w:val="none" w:sz="0" w:space="0" w:color="auto"/>
            <w:left w:val="none" w:sz="0" w:space="0" w:color="auto"/>
            <w:bottom w:val="none" w:sz="0" w:space="0" w:color="auto"/>
            <w:right w:val="none" w:sz="0" w:space="0" w:color="auto"/>
          </w:divBdr>
        </w:div>
        <w:div w:id="1809937561">
          <w:marLeft w:val="0"/>
          <w:marRight w:val="0"/>
          <w:marTop w:val="0"/>
          <w:marBottom w:val="0"/>
          <w:divBdr>
            <w:top w:val="none" w:sz="0" w:space="0" w:color="auto"/>
            <w:left w:val="none" w:sz="0" w:space="0" w:color="auto"/>
            <w:bottom w:val="none" w:sz="0" w:space="0" w:color="auto"/>
            <w:right w:val="none" w:sz="0" w:space="0" w:color="auto"/>
          </w:divBdr>
        </w:div>
        <w:div w:id="1025836591">
          <w:marLeft w:val="0"/>
          <w:marRight w:val="0"/>
          <w:marTop w:val="0"/>
          <w:marBottom w:val="0"/>
          <w:divBdr>
            <w:top w:val="none" w:sz="0" w:space="0" w:color="auto"/>
            <w:left w:val="none" w:sz="0" w:space="0" w:color="auto"/>
            <w:bottom w:val="none" w:sz="0" w:space="0" w:color="auto"/>
            <w:right w:val="none" w:sz="0" w:space="0" w:color="auto"/>
          </w:divBdr>
        </w:div>
        <w:div w:id="1146164226">
          <w:marLeft w:val="0"/>
          <w:marRight w:val="0"/>
          <w:marTop w:val="0"/>
          <w:marBottom w:val="0"/>
          <w:divBdr>
            <w:top w:val="none" w:sz="0" w:space="0" w:color="auto"/>
            <w:left w:val="none" w:sz="0" w:space="0" w:color="auto"/>
            <w:bottom w:val="none" w:sz="0" w:space="0" w:color="auto"/>
            <w:right w:val="none" w:sz="0" w:space="0" w:color="auto"/>
          </w:divBdr>
        </w:div>
        <w:div w:id="360932396">
          <w:marLeft w:val="0"/>
          <w:marRight w:val="0"/>
          <w:marTop w:val="0"/>
          <w:marBottom w:val="0"/>
          <w:divBdr>
            <w:top w:val="none" w:sz="0" w:space="0" w:color="auto"/>
            <w:left w:val="none" w:sz="0" w:space="0" w:color="auto"/>
            <w:bottom w:val="none" w:sz="0" w:space="0" w:color="auto"/>
            <w:right w:val="none" w:sz="0" w:space="0" w:color="auto"/>
          </w:divBdr>
        </w:div>
        <w:div w:id="1604074852">
          <w:marLeft w:val="0"/>
          <w:marRight w:val="0"/>
          <w:marTop w:val="0"/>
          <w:marBottom w:val="0"/>
          <w:divBdr>
            <w:top w:val="none" w:sz="0" w:space="0" w:color="auto"/>
            <w:left w:val="none" w:sz="0" w:space="0" w:color="auto"/>
            <w:bottom w:val="none" w:sz="0" w:space="0" w:color="auto"/>
            <w:right w:val="none" w:sz="0" w:space="0" w:color="auto"/>
          </w:divBdr>
        </w:div>
        <w:div w:id="1992713007">
          <w:marLeft w:val="0"/>
          <w:marRight w:val="0"/>
          <w:marTop w:val="0"/>
          <w:marBottom w:val="0"/>
          <w:divBdr>
            <w:top w:val="none" w:sz="0" w:space="0" w:color="auto"/>
            <w:left w:val="none" w:sz="0" w:space="0" w:color="auto"/>
            <w:bottom w:val="none" w:sz="0" w:space="0" w:color="auto"/>
            <w:right w:val="none" w:sz="0" w:space="0" w:color="auto"/>
          </w:divBdr>
        </w:div>
        <w:div w:id="1071002326">
          <w:marLeft w:val="0"/>
          <w:marRight w:val="0"/>
          <w:marTop w:val="0"/>
          <w:marBottom w:val="0"/>
          <w:divBdr>
            <w:top w:val="none" w:sz="0" w:space="0" w:color="auto"/>
            <w:left w:val="none" w:sz="0" w:space="0" w:color="auto"/>
            <w:bottom w:val="none" w:sz="0" w:space="0" w:color="auto"/>
            <w:right w:val="none" w:sz="0" w:space="0" w:color="auto"/>
          </w:divBdr>
        </w:div>
        <w:div w:id="1446851004">
          <w:marLeft w:val="0"/>
          <w:marRight w:val="0"/>
          <w:marTop w:val="0"/>
          <w:marBottom w:val="0"/>
          <w:divBdr>
            <w:top w:val="none" w:sz="0" w:space="0" w:color="auto"/>
            <w:left w:val="none" w:sz="0" w:space="0" w:color="auto"/>
            <w:bottom w:val="none" w:sz="0" w:space="0" w:color="auto"/>
            <w:right w:val="none" w:sz="0" w:space="0" w:color="auto"/>
          </w:divBdr>
        </w:div>
        <w:div w:id="1840583082">
          <w:marLeft w:val="0"/>
          <w:marRight w:val="0"/>
          <w:marTop w:val="0"/>
          <w:marBottom w:val="0"/>
          <w:divBdr>
            <w:top w:val="none" w:sz="0" w:space="0" w:color="auto"/>
            <w:left w:val="none" w:sz="0" w:space="0" w:color="auto"/>
            <w:bottom w:val="none" w:sz="0" w:space="0" w:color="auto"/>
            <w:right w:val="none" w:sz="0" w:space="0" w:color="auto"/>
          </w:divBdr>
        </w:div>
        <w:div w:id="1894583898">
          <w:marLeft w:val="0"/>
          <w:marRight w:val="0"/>
          <w:marTop w:val="0"/>
          <w:marBottom w:val="0"/>
          <w:divBdr>
            <w:top w:val="none" w:sz="0" w:space="0" w:color="auto"/>
            <w:left w:val="none" w:sz="0" w:space="0" w:color="auto"/>
            <w:bottom w:val="none" w:sz="0" w:space="0" w:color="auto"/>
            <w:right w:val="none" w:sz="0" w:space="0" w:color="auto"/>
          </w:divBdr>
        </w:div>
        <w:div w:id="1770084618">
          <w:marLeft w:val="0"/>
          <w:marRight w:val="0"/>
          <w:marTop w:val="0"/>
          <w:marBottom w:val="0"/>
          <w:divBdr>
            <w:top w:val="none" w:sz="0" w:space="0" w:color="auto"/>
            <w:left w:val="none" w:sz="0" w:space="0" w:color="auto"/>
            <w:bottom w:val="none" w:sz="0" w:space="0" w:color="auto"/>
            <w:right w:val="none" w:sz="0" w:space="0" w:color="auto"/>
          </w:divBdr>
        </w:div>
        <w:div w:id="1813675794">
          <w:marLeft w:val="0"/>
          <w:marRight w:val="0"/>
          <w:marTop w:val="0"/>
          <w:marBottom w:val="0"/>
          <w:divBdr>
            <w:top w:val="none" w:sz="0" w:space="0" w:color="auto"/>
            <w:left w:val="none" w:sz="0" w:space="0" w:color="auto"/>
            <w:bottom w:val="none" w:sz="0" w:space="0" w:color="auto"/>
            <w:right w:val="none" w:sz="0" w:space="0" w:color="auto"/>
          </w:divBdr>
        </w:div>
        <w:div w:id="1677537459">
          <w:marLeft w:val="0"/>
          <w:marRight w:val="0"/>
          <w:marTop w:val="0"/>
          <w:marBottom w:val="0"/>
          <w:divBdr>
            <w:top w:val="none" w:sz="0" w:space="0" w:color="auto"/>
            <w:left w:val="none" w:sz="0" w:space="0" w:color="auto"/>
            <w:bottom w:val="none" w:sz="0" w:space="0" w:color="auto"/>
            <w:right w:val="none" w:sz="0" w:space="0" w:color="auto"/>
          </w:divBdr>
        </w:div>
        <w:div w:id="29690463">
          <w:marLeft w:val="0"/>
          <w:marRight w:val="0"/>
          <w:marTop w:val="0"/>
          <w:marBottom w:val="0"/>
          <w:divBdr>
            <w:top w:val="none" w:sz="0" w:space="0" w:color="auto"/>
            <w:left w:val="none" w:sz="0" w:space="0" w:color="auto"/>
            <w:bottom w:val="none" w:sz="0" w:space="0" w:color="auto"/>
            <w:right w:val="none" w:sz="0" w:space="0" w:color="auto"/>
          </w:divBdr>
        </w:div>
        <w:div w:id="1513226569">
          <w:marLeft w:val="0"/>
          <w:marRight w:val="0"/>
          <w:marTop w:val="0"/>
          <w:marBottom w:val="0"/>
          <w:divBdr>
            <w:top w:val="none" w:sz="0" w:space="0" w:color="auto"/>
            <w:left w:val="none" w:sz="0" w:space="0" w:color="auto"/>
            <w:bottom w:val="none" w:sz="0" w:space="0" w:color="auto"/>
            <w:right w:val="none" w:sz="0" w:space="0" w:color="auto"/>
          </w:divBdr>
        </w:div>
        <w:div w:id="1603416619">
          <w:marLeft w:val="0"/>
          <w:marRight w:val="0"/>
          <w:marTop w:val="0"/>
          <w:marBottom w:val="0"/>
          <w:divBdr>
            <w:top w:val="none" w:sz="0" w:space="0" w:color="auto"/>
            <w:left w:val="none" w:sz="0" w:space="0" w:color="auto"/>
            <w:bottom w:val="none" w:sz="0" w:space="0" w:color="auto"/>
            <w:right w:val="none" w:sz="0" w:space="0" w:color="auto"/>
          </w:divBdr>
        </w:div>
        <w:div w:id="1679885060">
          <w:marLeft w:val="0"/>
          <w:marRight w:val="0"/>
          <w:marTop w:val="0"/>
          <w:marBottom w:val="0"/>
          <w:divBdr>
            <w:top w:val="none" w:sz="0" w:space="0" w:color="auto"/>
            <w:left w:val="none" w:sz="0" w:space="0" w:color="auto"/>
            <w:bottom w:val="none" w:sz="0" w:space="0" w:color="auto"/>
            <w:right w:val="none" w:sz="0" w:space="0" w:color="auto"/>
          </w:divBdr>
        </w:div>
        <w:div w:id="1594851081">
          <w:marLeft w:val="0"/>
          <w:marRight w:val="0"/>
          <w:marTop w:val="0"/>
          <w:marBottom w:val="0"/>
          <w:divBdr>
            <w:top w:val="none" w:sz="0" w:space="0" w:color="auto"/>
            <w:left w:val="none" w:sz="0" w:space="0" w:color="auto"/>
            <w:bottom w:val="none" w:sz="0" w:space="0" w:color="auto"/>
            <w:right w:val="none" w:sz="0" w:space="0" w:color="auto"/>
          </w:divBdr>
        </w:div>
        <w:div w:id="381054174">
          <w:marLeft w:val="0"/>
          <w:marRight w:val="0"/>
          <w:marTop w:val="0"/>
          <w:marBottom w:val="0"/>
          <w:divBdr>
            <w:top w:val="none" w:sz="0" w:space="0" w:color="auto"/>
            <w:left w:val="none" w:sz="0" w:space="0" w:color="auto"/>
            <w:bottom w:val="none" w:sz="0" w:space="0" w:color="auto"/>
            <w:right w:val="none" w:sz="0" w:space="0" w:color="auto"/>
          </w:divBdr>
        </w:div>
        <w:div w:id="924727870">
          <w:marLeft w:val="0"/>
          <w:marRight w:val="0"/>
          <w:marTop w:val="0"/>
          <w:marBottom w:val="0"/>
          <w:divBdr>
            <w:top w:val="none" w:sz="0" w:space="0" w:color="auto"/>
            <w:left w:val="none" w:sz="0" w:space="0" w:color="auto"/>
            <w:bottom w:val="none" w:sz="0" w:space="0" w:color="auto"/>
            <w:right w:val="none" w:sz="0" w:space="0" w:color="auto"/>
          </w:divBdr>
        </w:div>
        <w:div w:id="1471747329">
          <w:marLeft w:val="0"/>
          <w:marRight w:val="0"/>
          <w:marTop w:val="0"/>
          <w:marBottom w:val="0"/>
          <w:divBdr>
            <w:top w:val="none" w:sz="0" w:space="0" w:color="auto"/>
            <w:left w:val="none" w:sz="0" w:space="0" w:color="auto"/>
            <w:bottom w:val="none" w:sz="0" w:space="0" w:color="auto"/>
            <w:right w:val="none" w:sz="0" w:space="0" w:color="auto"/>
          </w:divBdr>
        </w:div>
        <w:div w:id="669215293">
          <w:marLeft w:val="0"/>
          <w:marRight w:val="0"/>
          <w:marTop w:val="0"/>
          <w:marBottom w:val="0"/>
          <w:divBdr>
            <w:top w:val="none" w:sz="0" w:space="0" w:color="auto"/>
            <w:left w:val="none" w:sz="0" w:space="0" w:color="auto"/>
            <w:bottom w:val="none" w:sz="0" w:space="0" w:color="auto"/>
            <w:right w:val="none" w:sz="0" w:space="0" w:color="auto"/>
          </w:divBdr>
        </w:div>
        <w:div w:id="1561598359">
          <w:marLeft w:val="0"/>
          <w:marRight w:val="0"/>
          <w:marTop w:val="0"/>
          <w:marBottom w:val="0"/>
          <w:divBdr>
            <w:top w:val="none" w:sz="0" w:space="0" w:color="auto"/>
            <w:left w:val="none" w:sz="0" w:space="0" w:color="auto"/>
            <w:bottom w:val="none" w:sz="0" w:space="0" w:color="auto"/>
            <w:right w:val="none" w:sz="0" w:space="0" w:color="auto"/>
          </w:divBdr>
        </w:div>
        <w:div w:id="848494957">
          <w:marLeft w:val="0"/>
          <w:marRight w:val="0"/>
          <w:marTop w:val="0"/>
          <w:marBottom w:val="0"/>
          <w:divBdr>
            <w:top w:val="none" w:sz="0" w:space="0" w:color="auto"/>
            <w:left w:val="none" w:sz="0" w:space="0" w:color="auto"/>
            <w:bottom w:val="none" w:sz="0" w:space="0" w:color="auto"/>
            <w:right w:val="none" w:sz="0" w:space="0" w:color="auto"/>
          </w:divBdr>
        </w:div>
        <w:div w:id="1158424439">
          <w:marLeft w:val="0"/>
          <w:marRight w:val="0"/>
          <w:marTop w:val="0"/>
          <w:marBottom w:val="0"/>
          <w:divBdr>
            <w:top w:val="none" w:sz="0" w:space="0" w:color="auto"/>
            <w:left w:val="none" w:sz="0" w:space="0" w:color="auto"/>
            <w:bottom w:val="none" w:sz="0" w:space="0" w:color="auto"/>
            <w:right w:val="none" w:sz="0" w:space="0" w:color="auto"/>
          </w:divBdr>
        </w:div>
        <w:div w:id="1832022940">
          <w:marLeft w:val="0"/>
          <w:marRight w:val="0"/>
          <w:marTop w:val="0"/>
          <w:marBottom w:val="0"/>
          <w:divBdr>
            <w:top w:val="none" w:sz="0" w:space="0" w:color="auto"/>
            <w:left w:val="none" w:sz="0" w:space="0" w:color="auto"/>
            <w:bottom w:val="none" w:sz="0" w:space="0" w:color="auto"/>
            <w:right w:val="none" w:sz="0" w:space="0" w:color="auto"/>
          </w:divBdr>
        </w:div>
        <w:div w:id="384068232">
          <w:marLeft w:val="0"/>
          <w:marRight w:val="0"/>
          <w:marTop w:val="0"/>
          <w:marBottom w:val="0"/>
          <w:divBdr>
            <w:top w:val="none" w:sz="0" w:space="0" w:color="auto"/>
            <w:left w:val="none" w:sz="0" w:space="0" w:color="auto"/>
            <w:bottom w:val="none" w:sz="0" w:space="0" w:color="auto"/>
            <w:right w:val="none" w:sz="0" w:space="0" w:color="auto"/>
          </w:divBdr>
        </w:div>
      </w:divsChild>
    </w:div>
    <w:div w:id="206989156">
      <w:bodyDiv w:val="1"/>
      <w:marLeft w:val="0"/>
      <w:marRight w:val="0"/>
      <w:marTop w:val="0"/>
      <w:marBottom w:val="0"/>
      <w:divBdr>
        <w:top w:val="none" w:sz="0" w:space="0" w:color="auto"/>
        <w:left w:val="none" w:sz="0" w:space="0" w:color="auto"/>
        <w:bottom w:val="none" w:sz="0" w:space="0" w:color="auto"/>
        <w:right w:val="none" w:sz="0" w:space="0" w:color="auto"/>
      </w:divBdr>
    </w:div>
    <w:div w:id="239025023">
      <w:bodyDiv w:val="1"/>
      <w:marLeft w:val="0"/>
      <w:marRight w:val="0"/>
      <w:marTop w:val="0"/>
      <w:marBottom w:val="0"/>
      <w:divBdr>
        <w:top w:val="none" w:sz="0" w:space="0" w:color="auto"/>
        <w:left w:val="none" w:sz="0" w:space="0" w:color="auto"/>
        <w:bottom w:val="none" w:sz="0" w:space="0" w:color="auto"/>
        <w:right w:val="none" w:sz="0" w:space="0" w:color="auto"/>
      </w:divBdr>
    </w:div>
    <w:div w:id="271596774">
      <w:bodyDiv w:val="1"/>
      <w:marLeft w:val="0"/>
      <w:marRight w:val="0"/>
      <w:marTop w:val="0"/>
      <w:marBottom w:val="0"/>
      <w:divBdr>
        <w:top w:val="none" w:sz="0" w:space="0" w:color="auto"/>
        <w:left w:val="none" w:sz="0" w:space="0" w:color="auto"/>
        <w:bottom w:val="none" w:sz="0" w:space="0" w:color="auto"/>
        <w:right w:val="none" w:sz="0" w:space="0" w:color="auto"/>
      </w:divBdr>
    </w:div>
    <w:div w:id="288245006">
      <w:bodyDiv w:val="1"/>
      <w:marLeft w:val="0"/>
      <w:marRight w:val="0"/>
      <w:marTop w:val="0"/>
      <w:marBottom w:val="0"/>
      <w:divBdr>
        <w:top w:val="none" w:sz="0" w:space="0" w:color="auto"/>
        <w:left w:val="none" w:sz="0" w:space="0" w:color="auto"/>
        <w:bottom w:val="none" w:sz="0" w:space="0" w:color="auto"/>
        <w:right w:val="none" w:sz="0" w:space="0" w:color="auto"/>
      </w:divBdr>
    </w:div>
    <w:div w:id="293020795">
      <w:bodyDiv w:val="1"/>
      <w:marLeft w:val="0"/>
      <w:marRight w:val="0"/>
      <w:marTop w:val="0"/>
      <w:marBottom w:val="0"/>
      <w:divBdr>
        <w:top w:val="none" w:sz="0" w:space="0" w:color="auto"/>
        <w:left w:val="none" w:sz="0" w:space="0" w:color="auto"/>
        <w:bottom w:val="none" w:sz="0" w:space="0" w:color="auto"/>
        <w:right w:val="none" w:sz="0" w:space="0" w:color="auto"/>
      </w:divBdr>
    </w:div>
    <w:div w:id="302737817">
      <w:bodyDiv w:val="1"/>
      <w:marLeft w:val="0"/>
      <w:marRight w:val="0"/>
      <w:marTop w:val="0"/>
      <w:marBottom w:val="0"/>
      <w:divBdr>
        <w:top w:val="none" w:sz="0" w:space="0" w:color="auto"/>
        <w:left w:val="none" w:sz="0" w:space="0" w:color="auto"/>
        <w:bottom w:val="none" w:sz="0" w:space="0" w:color="auto"/>
        <w:right w:val="none" w:sz="0" w:space="0" w:color="auto"/>
      </w:divBdr>
    </w:div>
    <w:div w:id="323703344">
      <w:bodyDiv w:val="1"/>
      <w:marLeft w:val="0"/>
      <w:marRight w:val="0"/>
      <w:marTop w:val="0"/>
      <w:marBottom w:val="0"/>
      <w:divBdr>
        <w:top w:val="none" w:sz="0" w:space="0" w:color="auto"/>
        <w:left w:val="none" w:sz="0" w:space="0" w:color="auto"/>
        <w:bottom w:val="none" w:sz="0" w:space="0" w:color="auto"/>
        <w:right w:val="none" w:sz="0" w:space="0" w:color="auto"/>
      </w:divBdr>
    </w:div>
    <w:div w:id="358042910">
      <w:bodyDiv w:val="1"/>
      <w:marLeft w:val="0"/>
      <w:marRight w:val="0"/>
      <w:marTop w:val="0"/>
      <w:marBottom w:val="0"/>
      <w:divBdr>
        <w:top w:val="none" w:sz="0" w:space="0" w:color="auto"/>
        <w:left w:val="none" w:sz="0" w:space="0" w:color="auto"/>
        <w:bottom w:val="none" w:sz="0" w:space="0" w:color="auto"/>
        <w:right w:val="none" w:sz="0" w:space="0" w:color="auto"/>
      </w:divBdr>
    </w:div>
    <w:div w:id="376323934">
      <w:bodyDiv w:val="1"/>
      <w:marLeft w:val="0"/>
      <w:marRight w:val="0"/>
      <w:marTop w:val="0"/>
      <w:marBottom w:val="0"/>
      <w:divBdr>
        <w:top w:val="none" w:sz="0" w:space="0" w:color="auto"/>
        <w:left w:val="none" w:sz="0" w:space="0" w:color="auto"/>
        <w:bottom w:val="none" w:sz="0" w:space="0" w:color="auto"/>
        <w:right w:val="none" w:sz="0" w:space="0" w:color="auto"/>
      </w:divBdr>
    </w:div>
    <w:div w:id="391777694">
      <w:bodyDiv w:val="1"/>
      <w:marLeft w:val="0"/>
      <w:marRight w:val="0"/>
      <w:marTop w:val="0"/>
      <w:marBottom w:val="0"/>
      <w:divBdr>
        <w:top w:val="none" w:sz="0" w:space="0" w:color="auto"/>
        <w:left w:val="none" w:sz="0" w:space="0" w:color="auto"/>
        <w:bottom w:val="none" w:sz="0" w:space="0" w:color="auto"/>
        <w:right w:val="none" w:sz="0" w:space="0" w:color="auto"/>
      </w:divBdr>
    </w:div>
    <w:div w:id="401754202">
      <w:bodyDiv w:val="1"/>
      <w:marLeft w:val="0"/>
      <w:marRight w:val="0"/>
      <w:marTop w:val="0"/>
      <w:marBottom w:val="0"/>
      <w:divBdr>
        <w:top w:val="none" w:sz="0" w:space="0" w:color="auto"/>
        <w:left w:val="none" w:sz="0" w:space="0" w:color="auto"/>
        <w:bottom w:val="none" w:sz="0" w:space="0" w:color="auto"/>
        <w:right w:val="none" w:sz="0" w:space="0" w:color="auto"/>
      </w:divBdr>
    </w:div>
    <w:div w:id="467017855">
      <w:bodyDiv w:val="1"/>
      <w:marLeft w:val="0"/>
      <w:marRight w:val="0"/>
      <w:marTop w:val="0"/>
      <w:marBottom w:val="0"/>
      <w:divBdr>
        <w:top w:val="none" w:sz="0" w:space="0" w:color="auto"/>
        <w:left w:val="none" w:sz="0" w:space="0" w:color="auto"/>
        <w:bottom w:val="none" w:sz="0" w:space="0" w:color="auto"/>
        <w:right w:val="none" w:sz="0" w:space="0" w:color="auto"/>
      </w:divBdr>
    </w:div>
    <w:div w:id="476994865">
      <w:bodyDiv w:val="1"/>
      <w:marLeft w:val="0"/>
      <w:marRight w:val="0"/>
      <w:marTop w:val="0"/>
      <w:marBottom w:val="0"/>
      <w:divBdr>
        <w:top w:val="none" w:sz="0" w:space="0" w:color="auto"/>
        <w:left w:val="none" w:sz="0" w:space="0" w:color="auto"/>
        <w:bottom w:val="none" w:sz="0" w:space="0" w:color="auto"/>
        <w:right w:val="none" w:sz="0" w:space="0" w:color="auto"/>
      </w:divBdr>
    </w:div>
    <w:div w:id="479730029">
      <w:bodyDiv w:val="1"/>
      <w:marLeft w:val="0"/>
      <w:marRight w:val="0"/>
      <w:marTop w:val="0"/>
      <w:marBottom w:val="0"/>
      <w:divBdr>
        <w:top w:val="none" w:sz="0" w:space="0" w:color="auto"/>
        <w:left w:val="none" w:sz="0" w:space="0" w:color="auto"/>
        <w:bottom w:val="none" w:sz="0" w:space="0" w:color="auto"/>
        <w:right w:val="none" w:sz="0" w:space="0" w:color="auto"/>
      </w:divBdr>
    </w:div>
    <w:div w:id="482044956">
      <w:bodyDiv w:val="1"/>
      <w:marLeft w:val="0"/>
      <w:marRight w:val="0"/>
      <w:marTop w:val="0"/>
      <w:marBottom w:val="0"/>
      <w:divBdr>
        <w:top w:val="none" w:sz="0" w:space="0" w:color="auto"/>
        <w:left w:val="none" w:sz="0" w:space="0" w:color="auto"/>
        <w:bottom w:val="none" w:sz="0" w:space="0" w:color="auto"/>
        <w:right w:val="none" w:sz="0" w:space="0" w:color="auto"/>
      </w:divBdr>
    </w:div>
    <w:div w:id="515772164">
      <w:bodyDiv w:val="1"/>
      <w:marLeft w:val="0"/>
      <w:marRight w:val="0"/>
      <w:marTop w:val="0"/>
      <w:marBottom w:val="0"/>
      <w:divBdr>
        <w:top w:val="none" w:sz="0" w:space="0" w:color="auto"/>
        <w:left w:val="none" w:sz="0" w:space="0" w:color="auto"/>
        <w:bottom w:val="none" w:sz="0" w:space="0" w:color="auto"/>
        <w:right w:val="none" w:sz="0" w:space="0" w:color="auto"/>
      </w:divBdr>
    </w:div>
    <w:div w:id="704597322">
      <w:bodyDiv w:val="1"/>
      <w:marLeft w:val="0"/>
      <w:marRight w:val="0"/>
      <w:marTop w:val="0"/>
      <w:marBottom w:val="0"/>
      <w:divBdr>
        <w:top w:val="none" w:sz="0" w:space="0" w:color="auto"/>
        <w:left w:val="none" w:sz="0" w:space="0" w:color="auto"/>
        <w:bottom w:val="none" w:sz="0" w:space="0" w:color="auto"/>
        <w:right w:val="none" w:sz="0" w:space="0" w:color="auto"/>
      </w:divBdr>
    </w:div>
    <w:div w:id="705258666">
      <w:bodyDiv w:val="1"/>
      <w:marLeft w:val="0"/>
      <w:marRight w:val="0"/>
      <w:marTop w:val="0"/>
      <w:marBottom w:val="0"/>
      <w:divBdr>
        <w:top w:val="none" w:sz="0" w:space="0" w:color="auto"/>
        <w:left w:val="none" w:sz="0" w:space="0" w:color="auto"/>
        <w:bottom w:val="none" w:sz="0" w:space="0" w:color="auto"/>
        <w:right w:val="none" w:sz="0" w:space="0" w:color="auto"/>
      </w:divBdr>
    </w:div>
    <w:div w:id="730465045">
      <w:bodyDiv w:val="1"/>
      <w:marLeft w:val="0"/>
      <w:marRight w:val="0"/>
      <w:marTop w:val="0"/>
      <w:marBottom w:val="0"/>
      <w:divBdr>
        <w:top w:val="none" w:sz="0" w:space="0" w:color="auto"/>
        <w:left w:val="none" w:sz="0" w:space="0" w:color="auto"/>
        <w:bottom w:val="none" w:sz="0" w:space="0" w:color="auto"/>
        <w:right w:val="none" w:sz="0" w:space="0" w:color="auto"/>
      </w:divBdr>
    </w:div>
    <w:div w:id="774903813">
      <w:bodyDiv w:val="1"/>
      <w:marLeft w:val="0"/>
      <w:marRight w:val="0"/>
      <w:marTop w:val="0"/>
      <w:marBottom w:val="0"/>
      <w:divBdr>
        <w:top w:val="none" w:sz="0" w:space="0" w:color="auto"/>
        <w:left w:val="none" w:sz="0" w:space="0" w:color="auto"/>
        <w:bottom w:val="none" w:sz="0" w:space="0" w:color="auto"/>
        <w:right w:val="none" w:sz="0" w:space="0" w:color="auto"/>
      </w:divBdr>
    </w:div>
    <w:div w:id="791556895">
      <w:bodyDiv w:val="1"/>
      <w:marLeft w:val="0"/>
      <w:marRight w:val="0"/>
      <w:marTop w:val="0"/>
      <w:marBottom w:val="0"/>
      <w:divBdr>
        <w:top w:val="none" w:sz="0" w:space="0" w:color="auto"/>
        <w:left w:val="none" w:sz="0" w:space="0" w:color="auto"/>
        <w:bottom w:val="none" w:sz="0" w:space="0" w:color="auto"/>
        <w:right w:val="none" w:sz="0" w:space="0" w:color="auto"/>
      </w:divBdr>
    </w:div>
    <w:div w:id="794253653">
      <w:bodyDiv w:val="1"/>
      <w:marLeft w:val="0"/>
      <w:marRight w:val="0"/>
      <w:marTop w:val="0"/>
      <w:marBottom w:val="0"/>
      <w:divBdr>
        <w:top w:val="none" w:sz="0" w:space="0" w:color="auto"/>
        <w:left w:val="none" w:sz="0" w:space="0" w:color="auto"/>
        <w:bottom w:val="none" w:sz="0" w:space="0" w:color="auto"/>
        <w:right w:val="none" w:sz="0" w:space="0" w:color="auto"/>
      </w:divBdr>
    </w:div>
    <w:div w:id="797525733">
      <w:bodyDiv w:val="1"/>
      <w:marLeft w:val="0"/>
      <w:marRight w:val="0"/>
      <w:marTop w:val="0"/>
      <w:marBottom w:val="0"/>
      <w:divBdr>
        <w:top w:val="none" w:sz="0" w:space="0" w:color="auto"/>
        <w:left w:val="none" w:sz="0" w:space="0" w:color="auto"/>
        <w:bottom w:val="none" w:sz="0" w:space="0" w:color="auto"/>
        <w:right w:val="none" w:sz="0" w:space="0" w:color="auto"/>
      </w:divBdr>
    </w:div>
    <w:div w:id="836188384">
      <w:bodyDiv w:val="1"/>
      <w:marLeft w:val="0"/>
      <w:marRight w:val="0"/>
      <w:marTop w:val="0"/>
      <w:marBottom w:val="0"/>
      <w:divBdr>
        <w:top w:val="none" w:sz="0" w:space="0" w:color="auto"/>
        <w:left w:val="none" w:sz="0" w:space="0" w:color="auto"/>
        <w:bottom w:val="none" w:sz="0" w:space="0" w:color="auto"/>
        <w:right w:val="none" w:sz="0" w:space="0" w:color="auto"/>
      </w:divBdr>
    </w:div>
    <w:div w:id="872229127">
      <w:bodyDiv w:val="1"/>
      <w:marLeft w:val="0"/>
      <w:marRight w:val="0"/>
      <w:marTop w:val="0"/>
      <w:marBottom w:val="0"/>
      <w:divBdr>
        <w:top w:val="none" w:sz="0" w:space="0" w:color="auto"/>
        <w:left w:val="none" w:sz="0" w:space="0" w:color="auto"/>
        <w:bottom w:val="none" w:sz="0" w:space="0" w:color="auto"/>
        <w:right w:val="none" w:sz="0" w:space="0" w:color="auto"/>
      </w:divBdr>
    </w:div>
    <w:div w:id="883516298">
      <w:bodyDiv w:val="1"/>
      <w:marLeft w:val="0"/>
      <w:marRight w:val="0"/>
      <w:marTop w:val="0"/>
      <w:marBottom w:val="0"/>
      <w:divBdr>
        <w:top w:val="none" w:sz="0" w:space="0" w:color="auto"/>
        <w:left w:val="none" w:sz="0" w:space="0" w:color="auto"/>
        <w:bottom w:val="none" w:sz="0" w:space="0" w:color="auto"/>
        <w:right w:val="none" w:sz="0" w:space="0" w:color="auto"/>
      </w:divBdr>
    </w:div>
    <w:div w:id="884146207">
      <w:bodyDiv w:val="1"/>
      <w:marLeft w:val="0"/>
      <w:marRight w:val="0"/>
      <w:marTop w:val="0"/>
      <w:marBottom w:val="0"/>
      <w:divBdr>
        <w:top w:val="none" w:sz="0" w:space="0" w:color="auto"/>
        <w:left w:val="none" w:sz="0" w:space="0" w:color="auto"/>
        <w:bottom w:val="none" w:sz="0" w:space="0" w:color="auto"/>
        <w:right w:val="none" w:sz="0" w:space="0" w:color="auto"/>
      </w:divBdr>
    </w:div>
    <w:div w:id="934289633">
      <w:bodyDiv w:val="1"/>
      <w:marLeft w:val="0"/>
      <w:marRight w:val="0"/>
      <w:marTop w:val="0"/>
      <w:marBottom w:val="0"/>
      <w:divBdr>
        <w:top w:val="none" w:sz="0" w:space="0" w:color="auto"/>
        <w:left w:val="none" w:sz="0" w:space="0" w:color="auto"/>
        <w:bottom w:val="none" w:sz="0" w:space="0" w:color="auto"/>
        <w:right w:val="none" w:sz="0" w:space="0" w:color="auto"/>
      </w:divBdr>
    </w:div>
    <w:div w:id="973754361">
      <w:bodyDiv w:val="1"/>
      <w:marLeft w:val="0"/>
      <w:marRight w:val="0"/>
      <w:marTop w:val="0"/>
      <w:marBottom w:val="0"/>
      <w:divBdr>
        <w:top w:val="none" w:sz="0" w:space="0" w:color="auto"/>
        <w:left w:val="none" w:sz="0" w:space="0" w:color="auto"/>
        <w:bottom w:val="none" w:sz="0" w:space="0" w:color="auto"/>
        <w:right w:val="none" w:sz="0" w:space="0" w:color="auto"/>
      </w:divBdr>
    </w:div>
    <w:div w:id="992489345">
      <w:bodyDiv w:val="1"/>
      <w:marLeft w:val="0"/>
      <w:marRight w:val="0"/>
      <w:marTop w:val="0"/>
      <w:marBottom w:val="0"/>
      <w:divBdr>
        <w:top w:val="none" w:sz="0" w:space="0" w:color="auto"/>
        <w:left w:val="none" w:sz="0" w:space="0" w:color="auto"/>
        <w:bottom w:val="none" w:sz="0" w:space="0" w:color="auto"/>
        <w:right w:val="none" w:sz="0" w:space="0" w:color="auto"/>
      </w:divBdr>
      <w:divsChild>
        <w:div w:id="2002856017">
          <w:marLeft w:val="0"/>
          <w:marRight w:val="0"/>
          <w:marTop w:val="0"/>
          <w:marBottom w:val="0"/>
          <w:divBdr>
            <w:top w:val="none" w:sz="0" w:space="0" w:color="auto"/>
            <w:left w:val="none" w:sz="0" w:space="0" w:color="auto"/>
            <w:bottom w:val="none" w:sz="0" w:space="0" w:color="auto"/>
            <w:right w:val="none" w:sz="0" w:space="0" w:color="auto"/>
          </w:divBdr>
          <w:divsChild>
            <w:div w:id="2297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3931">
      <w:bodyDiv w:val="1"/>
      <w:marLeft w:val="0"/>
      <w:marRight w:val="0"/>
      <w:marTop w:val="0"/>
      <w:marBottom w:val="0"/>
      <w:divBdr>
        <w:top w:val="none" w:sz="0" w:space="0" w:color="auto"/>
        <w:left w:val="none" w:sz="0" w:space="0" w:color="auto"/>
        <w:bottom w:val="none" w:sz="0" w:space="0" w:color="auto"/>
        <w:right w:val="none" w:sz="0" w:space="0" w:color="auto"/>
      </w:divBdr>
    </w:div>
    <w:div w:id="1035692816">
      <w:bodyDiv w:val="1"/>
      <w:marLeft w:val="0"/>
      <w:marRight w:val="0"/>
      <w:marTop w:val="0"/>
      <w:marBottom w:val="0"/>
      <w:divBdr>
        <w:top w:val="none" w:sz="0" w:space="0" w:color="auto"/>
        <w:left w:val="none" w:sz="0" w:space="0" w:color="auto"/>
        <w:bottom w:val="none" w:sz="0" w:space="0" w:color="auto"/>
        <w:right w:val="none" w:sz="0" w:space="0" w:color="auto"/>
      </w:divBdr>
      <w:divsChild>
        <w:div w:id="1460606822">
          <w:marLeft w:val="0"/>
          <w:marRight w:val="0"/>
          <w:marTop w:val="0"/>
          <w:marBottom w:val="0"/>
          <w:divBdr>
            <w:top w:val="none" w:sz="0" w:space="0" w:color="auto"/>
            <w:left w:val="none" w:sz="0" w:space="0" w:color="auto"/>
            <w:bottom w:val="none" w:sz="0" w:space="0" w:color="auto"/>
            <w:right w:val="none" w:sz="0" w:space="0" w:color="auto"/>
          </w:divBdr>
          <w:divsChild>
            <w:div w:id="15733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2993">
      <w:bodyDiv w:val="1"/>
      <w:marLeft w:val="0"/>
      <w:marRight w:val="0"/>
      <w:marTop w:val="0"/>
      <w:marBottom w:val="0"/>
      <w:divBdr>
        <w:top w:val="none" w:sz="0" w:space="0" w:color="auto"/>
        <w:left w:val="none" w:sz="0" w:space="0" w:color="auto"/>
        <w:bottom w:val="none" w:sz="0" w:space="0" w:color="auto"/>
        <w:right w:val="none" w:sz="0" w:space="0" w:color="auto"/>
      </w:divBdr>
    </w:div>
    <w:div w:id="1050032699">
      <w:bodyDiv w:val="1"/>
      <w:marLeft w:val="0"/>
      <w:marRight w:val="0"/>
      <w:marTop w:val="0"/>
      <w:marBottom w:val="0"/>
      <w:divBdr>
        <w:top w:val="none" w:sz="0" w:space="0" w:color="auto"/>
        <w:left w:val="none" w:sz="0" w:space="0" w:color="auto"/>
        <w:bottom w:val="none" w:sz="0" w:space="0" w:color="auto"/>
        <w:right w:val="none" w:sz="0" w:space="0" w:color="auto"/>
      </w:divBdr>
    </w:div>
    <w:div w:id="1068645970">
      <w:bodyDiv w:val="1"/>
      <w:marLeft w:val="0"/>
      <w:marRight w:val="0"/>
      <w:marTop w:val="0"/>
      <w:marBottom w:val="0"/>
      <w:divBdr>
        <w:top w:val="none" w:sz="0" w:space="0" w:color="auto"/>
        <w:left w:val="none" w:sz="0" w:space="0" w:color="auto"/>
        <w:bottom w:val="none" w:sz="0" w:space="0" w:color="auto"/>
        <w:right w:val="none" w:sz="0" w:space="0" w:color="auto"/>
      </w:divBdr>
    </w:div>
    <w:div w:id="1101535541">
      <w:bodyDiv w:val="1"/>
      <w:marLeft w:val="0"/>
      <w:marRight w:val="0"/>
      <w:marTop w:val="0"/>
      <w:marBottom w:val="0"/>
      <w:divBdr>
        <w:top w:val="none" w:sz="0" w:space="0" w:color="auto"/>
        <w:left w:val="none" w:sz="0" w:space="0" w:color="auto"/>
        <w:bottom w:val="none" w:sz="0" w:space="0" w:color="auto"/>
        <w:right w:val="none" w:sz="0" w:space="0" w:color="auto"/>
      </w:divBdr>
    </w:div>
    <w:div w:id="1103302977">
      <w:bodyDiv w:val="1"/>
      <w:marLeft w:val="0"/>
      <w:marRight w:val="0"/>
      <w:marTop w:val="0"/>
      <w:marBottom w:val="0"/>
      <w:divBdr>
        <w:top w:val="none" w:sz="0" w:space="0" w:color="auto"/>
        <w:left w:val="none" w:sz="0" w:space="0" w:color="auto"/>
        <w:bottom w:val="none" w:sz="0" w:space="0" w:color="auto"/>
        <w:right w:val="none" w:sz="0" w:space="0" w:color="auto"/>
      </w:divBdr>
    </w:div>
    <w:div w:id="1110861496">
      <w:bodyDiv w:val="1"/>
      <w:marLeft w:val="0"/>
      <w:marRight w:val="0"/>
      <w:marTop w:val="0"/>
      <w:marBottom w:val="0"/>
      <w:divBdr>
        <w:top w:val="none" w:sz="0" w:space="0" w:color="auto"/>
        <w:left w:val="none" w:sz="0" w:space="0" w:color="auto"/>
        <w:bottom w:val="none" w:sz="0" w:space="0" w:color="auto"/>
        <w:right w:val="none" w:sz="0" w:space="0" w:color="auto"/>
      </w:divBdr>
      <w:divsChild>
        <w:div w:id="877204296">
          <w:marLeft w:val="0"/>
          <w:marRight w:val="0"/>
          <w:marTop w:val="0"/>
          <w:marBottom w:val="0"/>
          <w:divBdr>
            <w:top w:val="none" w:sz="0" w:space="0" w:color="auto"/>
            <w:left w:val="none" w:sz="0" w:space="0" w:color="auto"/>
            <w:bottom w:val="none" w:sz="0" w:space="0" w:color="auto"/>
            <w:right w:val="none" w:sz="0" w:space="0" w:color="auto"/>
          </w:divBdr>
          <w:divsChild>
            <w:div w:id="1991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1861">
      <w:bodyDiv w:val="1"/>
      <w:marLeft w:val="0"/>
      <w:marRight w:val="0"/>
      <w:marTop w:val="0"/>
      <w:marBottom w:val="0"/>
      <w:divBdr>
        <w:top w:val="none" w:sz="0" w:space="0" w:color="auto"/>
        <w:left w:val="none" w:sz="0" w:space="0" w:color="auto"/>
        <w:bottom w:val="none" w:sz="0" w:space="0" w:color="auto"/>
        <w:right w:val="none" w:sz="0" w:space="0" w:color="auto"/>
      </w:divBdr>
    </w:div>
    <w:div w:id="1175145829">
      <w:bodyDiv w:val="1"/>
      <w:marLeft w:val="0"/>
      <w:marRight w:val="0"/>
      <w:marTop w:val="0"/>
      <w:marBottom w:val="0"/>
      <w:divBdr>
        <w:top w:val="none" w:sz="0" w:space="0" w:color="auto"/>
        <w:left w:val="none" w:sz="0" w:space="0" w:color="auto"/>
        <w:bottom w:val="none" w:sz="0" w:space="0" w:color="auto"/>
        <w:right w:val="none" w:sz="0" w:space="0" w:color="auto"/>
      </w:divBdr>
    </w:div>
    <w:div w:id="1198811868">
      <w:bodyDiv w:val="1"/>
      <w:marLeft w:val="0"/>
      <w:marRight w:val="0"/>
      <w:marTop w:val="0"/>
      <w:marBottom w:val="0"/>
      <w:divBdr>
        <w:top w:val="none" w:sz="0" w:space="0" w:color="auto"/>
        <w:left w:val="none" w:sz="0" w:space="0" w:color="auto"/>
        <w:bottom w:val="none" w:sz="0" w:space="0" w:color="auto"/>
        <w:right w:val="none" w:sz="0" w:space="0" w:color="auto"/>
      </w:divBdr>
      <w:divsChild>
        <w:div w:id="584147199">
          <w:marLeft w:val="0"/>
          <w:marRight w:val="0"/>
          <w:marTop w:val="0"/>
          <w:marBottom w:val="0"/>
          <w:divBdr>
            <w:top w:val="none" w:sz="0" w:space="0" w:color="auto"/>
            <w:left w:val="none" w:sz="0" w:space="0" w:color="auto"/>
            <w:bottom w:val="none" w:sz="0" w:space="0" w:color="auto"/>
            <w:right w:val="none" w:sz="0" w:space="0" w:color="auto"/>
          </w:divBdr>
          <w:divsChild>
            <w:div w:id="15857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9563">
      <w:bodyDiv w:val="1"/>
      <w:marLeft w:val="0"/>
      <w:marRight w:val="0"/>
      <w:marTop w:val="0"/>
      <w:marBottom w:val="0"/>
      <w:divBdr>
        <w:top w:val="none" w:sz="0" w:space="0" w:color="auto"/>
        <w:left w:val="none" w:sz="0" w:space="0" w:color="auto"/>
        <w:bottom w:val="none" w:sz="0" w:space="0" w:color="auto"/>
        <w:right w:val="none" w:sz="0" w:space="0" w:color="auto"/>
      </w:divBdr>
    </w:div>
    <w:div w:id="1225137252">
      <w:bodyDiv w:val="1"/>
      <w:marLeft w:val="0"/>
      <w:marRight w:val="0"/>
      <w:marTop w:val="0"/>
      <w:marBottom w:val="0"/>
      <w:divBdr>
        <w:top w:val="none" w:sz="0" w:space="0" w:color="auto"/>
        <w:left w:val="none" w:sz="0" w:space="0" w:color="auto"/>
        <w:bottom w:val="none" w:sz="0" w:space="0" w:color="auto"/>
        <w:right w:val="none" w:sz="0" w:space="0" w:color="auto"/>
      </w:divBdr>
    </w:div>
    <w:div w:id="1227767929">
      <w:bodyDiv w:val="1"/>
      <w:marLeft w:val="0"/>
      <w:marRight w:val="0"/>
      <w:marTop w:val="0"/>
      <w:marBottom w:val="0"/>
      <w:divBdr>
        <w:top w:val="none" w:sz="0" w:space="0" w:color="auto"/>
        <w:left w:val="none" w:sz="0" w:space="0" w:color="auto"/>
        <w:bottom w:val="none" w:sz="0" w:space="0" w:color="auto"/>
        <w:right w:val="none" w:sz="0" w:space="0" w:color="auto"/>
      </w:divBdr>
    </w:div>
    <w:div w:id="1255549870">
      <w:bodyDiv w:val="1"/>
      <w:marLeft w:val="0"/>
      <w:marRight w:val="0"/>
      <w:marTop w:val="0"/>
      <w:marBottom w:val="0"/>
      <w:divBdr>
        <w:top w:val="none" w:sz="0" w:space="0" w:color="auto"/>
        <w:left w:val="none" w:sz="0" w:space="0" w:color="auto"/>
        <w:bottom w:val="none" w:sz="0" w:space="0" w:color="auto"/>
        <w:right w:val="none" w:sz="0" w:space="0" w:color="auto"/>
      </w:divBdr>
    </w:div>
    <w:div w:id="1280141493">
      <w:bodyDiv w:val="1"/>
      <w:marLeft w:val="0"/>
      <w:marRight w:val="0"/>
      <w:marTop w:val="0"/>
      <w:marBottom w:val="0"/>
      <w:divBdr>
        <w:top w:val="none" w:sz="0" w:space="0" w:color="auto"/>
        <w:left w:val="none" w:sz="0" w:space="0" w:color="auto"/>
        <w:bottom w:val="none" w:sz="0" w:space="0" w:color="auto"/>
        <w:right w:val="none" w:sz="0" w:space="0" w:color="auto"/>
      </w:divBdr>
    </w:div>
    <w:div w:id="1304852112">
      <w:bodyDiv w:val="1"/>
      <w:marLeft w:val="0"/>
      <w:marRight w:val="0"/>
      <w:marTop w:val="0"/>
      <w:marBottom w:val="0"/>
      <w:divBdr>
        <w:top w:val="none" w:sz="0" w:space="0" w:color="auto"/>
        <w:left w:val="none" w:sz="0" w:space="0" w:color="auto"/>
        <w:bottom w:val="none" w:sz="0" w:space="0" w:color="auto"/>
        <w:right w:val="none" w:sz="0" w:space="0" w:color="auto"/>
      </w:divBdr>
    </w:div>
    <w:div w:id="1359551412">
      <w:bodyDiv w:val="1"/>
      <w:marLeft w:val="0"/>
      <w:marRight w:val="0"/>
      <w:marTop w:val="0"/>
      <w:marBottom w:val="0"/>
      <w:divBdr>
        <w:top w:val="none" w:sz="0" w:space="0" w:color="auto"/>
        <w:left w:val="none" w:sz="0" w:space="0" w:color="auto"/>
        <w:bottom w:val="none" w:sz="0" w:space="0" w:color="auto"/>
        <w:right w:val="none" w:sz="0" w:space="0" w:color="auto"/>
      </w:divBdr>
    </w:div>
    <w:div w:id="1377200565">
      <w:bodyDiv w:val="1"/>
      <w:marLeft w:val="0"/>
      <w:marRight w:val="0"/>
      <w:marTop w:val="0"/>
      <w:marBottom w:val="0"/>
      <w:divBdr>
        <w:top w:val="none" w:sz="0" w:space="0" w:color="auto"/>
        <w:left w:val="none" w:sz="0" w:space="0" w:color="auto"/>
        <w:bottom w:val="none" w:sz="0" w:space="0" w:color="auto"/>
        <w:right w:val="none" w:sz="0" w:space="0" w:color="auto"/>
      </w:divBdr>
    </w:div>
    <w:div w:id="1399984718">
      <w:bodyDiv w:val="1"/>
      <w:marLeft w:val="0"/>
      <w:marRight w:val="0"/>
      <w:marTop w:val="0"/>
      <w:marBottom w:val="0"/>
      <w:divBdr>
        <w:top w:val="none" w:sz="0" w:space="0" w:color="auto"/>
        <w:left w:val="none" w:sz="0" w:space="0" w:color="auto"/>
        <w:bottom w:val="none" w:sz="0" w:space="0" w:color="auto"/>
        <w:right w:val="none" w:sz="0" w:space="0" w:color="auto"/>
      </w:divBdr>
    </w:div>
    <w:div w:id="1495801009">
      <w:bodyDiv w:val="1"/>
      <w:marLeft w:val="0"/>
      <w:marRight w:val="0"/>
      <w:marTop w:val="0"/>
      <w:marBottom w:val="0"/>
      <w:divBdr>
        <w:top w:val="none" w:sz="0" w:space="0" w:color="auto"/>
        <w:left w:val="none" w:sz="0" w:space="0" w:color="auto"/>
        <w:bottom w:val="none" w:sz="0" w:space="0" w:color="auto"/>
        <w:right w:val="none" w:sz="0" w:space="0" w:color="auto"/>
      </w:divBdr>
    </w:div>
    <w:div w:id="1503743492">
      <w:bodyDiv w:val="1"/>
      <w:marLeft w:val="0"/>
      <w:marRight w:val="0"/>
      <w:marTop w:val="0"/>
      <w:marBottom w:val="0"/>
      <w:divBdr>
        <w:top w:val="none" w:sz="0" w:space="0" w:color="auto"/>
        <w:left w:val="none" w:sz="0" w:space="0" w:color="auto"/>
        <w:bottom w:val="none" w:sz="0" w:space="0" w:color="auto"/>
        <w:right w:val="none" w:sz="0" w:space="0" w:color="auto"/>
      </w:divBdr>
    </w:div>
    <w:div w:id="1504782795">
      <w:bodyDiv w:val="1"/>
      <w:marLeft w:val="0"/>
      <w:marRight w:val="0"/>
      <w:marTop w:val="0"/>
      <w:marBottom w:val="0"/>
      <w:divBdr>
        <w:top w:val="none" w:sz="0" w:space="0" w:color="auto"/>
        <w:left w:val="none" w:sz="0" w:space="0" w:color="auto"/>
        <w:bottom w:val="none" w:sz="0" w:space="0" w:color="auto"/>
        <w:right w:val="none" w:sz="0" w:space="0" w:color="auto"/>
      </w:divBdr>
    </w:div>
    <w:div w:id="1527253204">
      <w:bodyDiv w:val="1"/>
      <w:marLeft w:val="0"/>
      <w:marRight w:val="0"/>
      <w:marTop w:val="0"/>
      <w:marBottom w:val="0"/>
      <w:divBdr>
        <w:top w:val="none" w:sz="0" w:space="0" w:color="auto"/>
        <w:left w:val="none" w:sz="0" w:space="0" w:color="auto"/>
        <w:bottom w:val="none" w:sz="0" w:space="0" w:color="auto"/>
        <w:right w:val="none" w:sz="0" w:space="0" w:color="auto"/>
      </w:divBdr>
    </w:div>
    <w:div w:id="1578706760">
      <w:bodyDiv w:val="1"/>
      <w:marLeft w:val="0"/>
      <w:marRight w:val="0"/>
      <w:marTop w:val="0"/>
      <w:marBottom w:val="0"/>
      <w:divBdr>
        <w:top w:val="none" w:sz="0" w:space="0" w:color="auto"/>
        <w:left w:val="none" w:sz="0" w:space="0" w:color="auto"/>
        <w:bottom w:val="none" w:sz="0" w:space="0" w:color="auto"/>
        <w:right w:val="none" w:sz="0" w:space="0" w:color="auto"/>
      </w:divBdr>
    </w:div>
    <w:div w:id="1584021670">
      <w:bodyDiv w:val="1"/>
      <w:marLeft w:val="0"/>
      <w:marRight w:val="0"/>
      <w:marTop w:val="0"/>
      <w:marBottom w:val="0"/>
      <w:divBdr>
        <w:top w:val="none" w:sz="0" w:space="0" w:color="auto"/>
        <w:left w:val="none" w:sz="0" w:space="0" w:color="auto"/>
        <w:bottom w:val="none" w:sz="0" w:space="0" w:color="auto"/>
        <w:right w:val="none" w:sz="0" w:space="0" w:color="auto"/>
      </w:divBdr>
    </w:div>
    <w:div w:id="1587570175">
      <w:bodyDiv w:val="1"/>
      <w:marLeft w:val="0"/>
      <w:marRight w:val="0"/>
      <w:marTop w:val="0"/>
      <w:marBottom w:val="0"/>
      <w:divBdr>
        <w:top w:val="none" w:sz="0" w:space="0" w:color="auto"/>
        <w:left w:val="none" w:sz="0" w:space="0" w:color="auto"/>
        <w:bottom w:val="none" w:sz="0" w:space="0" w:color="auto"/>
        <w:right w:val="none" w:sz="0" w:space="0" w:color="auto"/>
      </w:divBdr>
    </w:div>
    <w:div w:id="1591616167">
      <w:bodyDiv w:val="1"/>
      <w:marLeft w:val="0"/>
      <w:marRight w:val="0"/>
      <w:marTop w:val="0"/>
      <w:marBottom w:val="0"/>
      <w:divBdr>
        <w:top w:val="none" w:sz="0" w:space="0" w:color="auto"/>
        <w:left w:val="none" w:sz="0" w:space="0" w:color="auto"/>
        <w:bottom w:val="none" w:sz="0" w:space="0" w:color="auto"/>
        <w:right w:val="none" w:sz="0" w:space="0" w:color="auto"/>
      </w:divBdr>
    </w:div>
    <w:div w:id="1661350228">
      <w:bodyDiv w:val="1"/>
      <w:marLeft w:val="0"/>
      <w:marRight w:val="0"/>
      <w:marTop w:val="0"/>
      <w:marBottom w:val="0"/>
      <w:divBdr>
        <w:top w:val="none" w:sz="0" w:space="0" w:color="auto"/>
        <w:left w:val="none" w:sz="0" w:space="0" w:color="auto"/>
        <w:bottom w:val="none" w:sz="0" w:space="0" w:color="auto"/>
        <w:right w:val="none" w:sz="0" w:space="0" w:color="auto"/>
      </w:divBdr>
    </w:div>
    <w:div w:id="1682463269">
      <w:bodyDiv w:val="1"/>
      <w:marLeft w:val="0"/>
      <w:marRight w:val="0"/>
      <w:marTop w:val="0"/>
      <w:marBottom w:val="0"/>
      <w:divBdr>
        <w:top w:val="none" w:sz="0" w:space="0" w:color="auto"/>
        <w:left w:val="none" w:sz="0" w:space="0" w:color="auto"/>
        <w:bottom w:val="none" w:sz="0" w:space="0" w:color="auto"/>
        <w:right w:val="none" w:sz="0" w:space="0" w:color="auto"/>
      </w:divBdr>
    </w:div>
    <w:div w:id="1689715251">
      <w:bodyDiv w:val="1"/>
      <w:marLeft w:val="0"/>
      <w:marRight w:val="0"/>
      <w:marTop w:val="0"/>
      <w:marBottom w:val="0"/>
      <w:divBdr>
        <w:top w:val="none" w:sz="0" w:space="0" w:color="auto"/>
        <w:left w:val="none" w:sz="0" w:space="0" w:color="auto"/>
        <w:bottom w:val="none" w:sz="0" w:space="0" w:color="auto"/>
        <w:right w:val="none" w:sz="0" w:space="0" w:color="auto"/>
      </w:divBdr>
    </w:div>
    <w:div w:id="1699966384">
      <w:bodyDiv w:val="1"/>
      <w:marLeft w:val="0"/>
      <w:marRight w:val="0"/>
      <w:marTop w:val="0"/>
      <w:marBottom w:val="0"/>
      <w:divBdr>
        <w:top w:val="none" w:sz="0" w:space="0" w:color="auto"/>
        <w:left w:val="none" w:sz="0" w:space="0" w:color="auto"/>
        <w:bottom w:val="none" w:sz="0" w:space="0" w:color="auto"/>
        <w:right w:val="none" w:sz="0" w:space="0" w:color="auto"/>
      </w:divBdr>
    </w:div>
    <w:div w:id="1735813716">
      <w:bodyDiv w:val="1"/>
      <w:marLeft w:val="0"/>
      <w:marRight w:val="0"/>
      <w:marTop w:val="0"/>
      <w:marBottom w:val="0"/>
      <w:divBdr>
        <w:top w:val="none" w:sz="0" w:space="0" w:color="auto"/>
        <w:left w:val="none" w:sz="0" w:space="0" w:color="auto"/>
        <w:bottom w:val="none" w:sz="0" w:space="0" w:color="auto"/>
        <w:right w:val="none" w:sz="0" w:space="0" w:color="auto"/>
      </w:divBdr>
    </w:div>
    <w:div w:id="1737823579">
      <w:bodyDiv w:val="1"/>
      <w:marLeft w:val="0"/>
      <w:marRight w:val="0"/>
      <w:marTop w:val="0"/>
      <w:marBottom w:val="0"/>
      <w:divBdr>
        <w:top w:val="none" w:sz="0" w:space="0" w:color="auto"/>
        <w:left w:val="none" w:sz="0" w:space="0" w:color="auto"/>
        <w:bottom w:val="none" w:sz="0" w:space="0" w:color="auto"/>
        <w:right w:val="none" w:sz="0" w:space="0" w:color="auto"/>
      </w:divBdr>
    </w:div>
    <w:div w:id="1762482156">
      <w:bodyDiv w:val="1"/>
      <w:marLeft w:val="0"/>
      <w:marRight w:val="0"/>
      <w:marTop w:val="0"/>
      <w:marBottom w:val="0"/>
      <w:divBdr>
        <w:top w:val="none" w:sz="0" w:space="0" w:color="auto"/>
        <w:left w:val="none" w:sz="0" w:space="0" w:color="auto"/>
        <w:bottom w:val="none" w:sz="0" w:space="0" w:color="auto"/>
        <w:right w:val="none" w:sz="0" w:space="0" w:color="auto"/>
      </w:divBdr>
    </w:div>
    <w:div w:id="1773625859">
      <w:bodyDiv w:val="1"/>
      <w:marLeft w:val="0"/>
      <w:marRight w:val="0"/>
      <w:marTop w:val="0"/>
      <w:marBottom w:val="0"/>
      <w:divBdr>
        <w:top w:val="none" w:sz="0" w:space="0" w:color="auto"/>
        <w:left w:val="none" w:sz="0" w:space="0" w:color="auto"/>
        <w:bottom w:val="none" w:sz="0" w:space="0" w:color="auto"/>
        <w:right w:val="none" w:sz="0" w:space="0" w:color="auto"/>
      </w:divBdr>
    </w:div>
    <w:div w:id="1778524483">
      <w:bodyDiv w:val="1"/>
      <w:marLeft w:val="0"/>
      <w:marRight w:val="0"/>
      <w:marTop w:val="0"/>
      <w:marBottom w:val="0"/>
      <w:divBdr>
        <w:top w:val="none" w:sz="0" w:space="0" w:color="auto"/>
        <w:left w:val="none" w:sz="0" w:space="0" w:color="auto"/>
        <w:bottom w:val="none" w:sz="0" w:space="0" w:color="auto"/>
        <w:right w:val="none" w:sz="0" w:space="0" w:color="auto"/>
      </w:divBdr>
    </w:div>
    <w:div w:id="1814368947">
      <w:bodyDiv w:val="1"/>
      <w:marLeft w:val="0"/>
      <w:marRight w:val="0"/>
      <w:marTop w:val="0"/>
      <w:marBottom w:val="0"/>
      <w:divBdr>
        <w:top w:val="none" w:sz="0" w:space="0" w:color="auto"/>
        <w:left w:val="none" w:sz="0" w:space="0" w:color="auto"/>
        <w:bottom w:val="none" w:sz="0" w:space="0" w:color="auto"/>
        <w:right w:val="none" w:sz="0" w:space="0" w:color="auto"/>
      </w:divBdr>
    </w:div>
    <w:div w:id="1820224291">
      <w:bodyDiv w:val="1"/>
      <w:marLeft w:val="0"/>
      <w:marRight w:val="0"/>
      <w:marTop w:val="0"/>
      <w:marBottom w:val="0"/>
      <w:divBdr>
        <w:top w:val="none" w:sz="0" w:space="0" w:color="auto"/>
        <w:left w:val="none" w:sz="0" w:space="0" w:color="auto"/>
        <w:bottom w:val="none" w:sz="0" w:space="0" w:color="auto"/>
        <w:right w:val="none" w:sz="0" w:space="0" w:color="auto"/>
      </w:divBdr>
    </w:div>
    <w:div w:id="1915969121">
      <w:bodyDiv w:val="1"/>
      <w:marLeft w:val="0"/>
      <w:marRight w:val="0"/>
      <w:marTop w:val="0"/>
      <w:marBottom w:val="0"/>
      <w:divBdr>
        <w:top w:val="none" w:sz="0" w:space="0" w:color="auto"/>
        <w:left w:val="none" w:sz="0" w:space="0" w:color="auto"/>
        <w:bottom w:val="none" w:sz="0" w:space="0" w:color="auto"/>
        <w:right w:val="none" w:sz="0" w:space="0" w:color="auto"/>
      </w:divBdr>
    </w:div>
    <w:div w:id="1977375923">
      <w:bodyDiv w:val="1"/>
      <w:marLeft w:val="0"/>
      <w:marRight w:val="0"/>
      <w:marTop w:val="0"/>
      <w:marBottom w:val="0"/>
      <w:divBdr>
        <w:top w:val="none" w:sz="0" w:space="0" w:color="auto"/>
        <w:left w:val="none" w:sz="0" w:space="0" w:color="auto"/>
        <w:bottom w:val="none" w:sz="0" w:space="0" w:color="auto"/>
        <w:right w:val="none" w:sz="0" w:space="0" w:color="auto"/>
      </w:divBdr>
    </w:div>
    <w:div w:id="1996255955">
      <w:bodyDiv w:val="1"/>
      <w:marLeft w:val="0"/>
      <w:marRight w:val="0"/>
      <w:marTop w:val="0"/>
      <w:marBottom w:val="0"/>
      <w:divBdr>
        <w:top w:val="none" w:sz="0" w:space="0" w:color="auto"/>
        <w:left w:val="none" w:sz="0" w:space="0" w:color="auto"/>
        <w:bottom w:val="none" w:sz="0" w:space="0" w:color="auto"/>
        <w:right w:val="none" w:sz="0" w:space="0" w:color="auto"/>
      </w:divBdr>
    </w:div>
    <w:div w:id="2009744634">
      <w:bodyDiv w:val="1"/>
      <w:marLeft w:val="0"/>
      <w:marRight w:val="0"/>
      <w:marTop w:val="0"/>
      <w:marBottom w:val="0"/>
      <w:divBdr>
        <w:top w:val="none" w:sz="0" w:space="0" w:color="auto"/>
        <w:left w:val="none" w:sz="0" w:space="0" w:color="auto"/>
        <w:bottom w:val="none" w:sz="0" w:space="0" w:color="auto"/>
        <w:right w:val="none" w:sz="0" w:space="0" w:color="auto"/>
      </w:divBdr>
    </w:div>
    <w:div w:id="2080442959">
      <w:bodyDiv w:val="1"/>
      <w:marLeft w:val="0"/>
      <w:marRight w:val="0"/>
      <w:marTop w:val="0"/>
      <w:marBottom w:val="0"/>
      <w:divBdr>
        <w:top w:val="none" w:sz="0" w:space="0" w:color="auto"/>
        <w:left w:val="none" w:sz="0" w:space="0" w:color="auto"/>
        <w:bottom w:val="none" w:sz="0" w:space="0" w:color="auto"/>
        <w:right w:val="none" w:sz="0" w:space="0" w:color="auto"/>
      </w:divBdr>
    </w:div>
    <w:div w:id="2081519530">
      <w:bodyDiv w:val="1"/>
      <w:marLeft w:val="0"/>
      <w:marRight w:val="0"/>
      <w:marTop w:val="0"/>
      <w:marBottom w:val="0"/>
      <w:divBdr>
        <w:top w:val="none" w:sz="0" w:space="0" w:color="auto"/>
        <w:left w:val="none" w:sz="0" w:space="0" w:color="auto"/>
        <w:bottom w:val="none" w:sz="0" w:space="0" w:color="auto"/>
        <w:right w:val="none" w:sz="0" w:space="0" w:color="auto"/>
      </w:divBdr>
    </w:div>
    <w:div w:id="2082407824">
      <w:bodyDiv w:val="1"/>
      <w:marLeft w:val="0"/>
      <w:marRight w:val="0"/>
      <w:marTop w:val="0"/>
      <w:marBottom w:val="0"/>
      <w:divBdr>
        <w:top w:val="none" w:sz="0" w:space="0" w:color="auto"/>
        <w:left w:val="none" w:sz="0" w:space="0" w:color="auto"/>
        <w:bottom w:val="none" w:sz="0" w:space="0" w:color="auto"/>
        <w:right w:val="none" w:sz="0" w:space="0" w:color="auto"/>
      </w:divBdr>
    </w:div>
    <w:div w:id="214480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ru.wikipedia.org/wiki/Transmission_Control_Protocol"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5" Type="http://schemas.openxmlformats.org/officeDocument/2006/relationships/header" Target="header6.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ru.wikipedia.org/wiki/%D0%98%D0%BD%D1%82%D0%B5%D1%80%D0%BD%D0%B5%D1%8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eader" Target="header5.xml"/><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hyperlink" Target="https://ru.wikipedia.org/wiki/%D0%9F%D1%80%D0%BE%D1%82%D0%BE%D0%BA%D0%BE%D0%BB%D1%8B_%D0%BF%D0%B5%D1%80%D0%B5%D0%B4%D0%B0%D1%87%D0%B8_%D0%B4%D0%B0%D0%BD%D0%BD%D1%8B%D1%8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footer" Target="footer4.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4554D-05C6-4B78-A8FE-2BB9B07FB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29</Pages>
  <Words>7215</Words>
  <Characters>41128</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otolstousova</dc:creator>
  <cp:keywords/>
  <dc:description/>
  <cp:lastModifiedBy>ИЕР</cp:lastModifiedBy>
  <cp:revision>3</cp:revision>
  <cp:lastPrinted>2021-12-01T11:25:00Z</cp:lastPrinted>
  <dcterms:created xsi:type="dcterms:W3CDTF">2026-03-11T06:02:00Z</dcterms:created>
  <dcterms:modified xsi:type="dcterms:W3CDTF">2026-06-18T08:22:00Z</dcterms:modified>
</cp:coreProperties>
</file>