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28CEE" w14:textId="27D605B9" w:rsidR="00F54A78" w:rsidRPr="009C751C" w:rsidRDefault="00BD3D34" w:rsidP="00F54A78">
      <w:pPr>
        <w:widowControl w:val="0"/>
        <w:pBdr>
          <w:top w:val="none" w:sz="4" w:space="0" w:color="000000"/>
          <w:left w:val="none" w:sz="4" w:space="0" w:color="000000"/>
          <w:bottom w:val="none" w:sz="4" w:space="0" w:color="000000"/>
          <w:right w:val="none" w:sz="4" w:space="0" w:color="000000"/>
          <w:between w:val="none" w:sz="4" w:space="0" w:color="000000"/>
        </w:pBdr>
        <w:jc w:val="center"/>
        <w:rPr>
          <w:bCs/>
          <w:caps/>
          <w:color w:val="000000"/>
        </w:rPr>
      </w:pPr>
      <w:r w:rsidRPr="00BD3D34">
        <w:rPr>
          <w:b/>
          <w:bCs/>
          <w:color w:val="000000" w:themeColor="text1"/>
          <w:highlight w:val="yellow"/>
          <w:lang w:bidi="en-US"/>
        </w:rPr>
        <w:t>ЗАКАЗЧИК</w:t>
      </w:r>
    </w:p>
    <w:p w14:paraId="05F8398E" w14:textId="77777777" w:rsidR="00ED4586" w:rsidRPr="009C751C" w:rsidRDefault="00ED4586" w:rsidP="00322584">
      <w:pPr>
        <w:jc w:val="center"/>
      </w:pPr>
    </w:p>
    <w:p w14:paraId="1EC4BC0D" w14:textId="77777777" w:rsidR="00ED4586" w:rsidRPr="009C751C" w:rsidRDefault="00ED4586" w:rsidP="00322584">
      <w:pPr>
        <w:jc w:val="center"/>
      </w:pPr>
    </w:p>
    <w:tbl>
      <w:tblPr>
        <w:tblW w:w="9780" w:type="dxa"/>
        <w:tblLayout w:type="fixed"/>
        <w:tblLook w:val="06A0" w:firstRow="1" w:lastRow="0" w:firstColumn="1" w:lastColumn="0" w:noHBand="1" w:noVBand="1"/>
      </w:tblPr>
      <w:tblGrid>
        <w:gridCol w:w="4396"/>
        <w:gridCol w:w="1132"/>
        <w:gridCol w:w="4252"/>
      </w:tblGrid>
      <w:tr w:rsidR="0041789F" w14:paraId="24F8F861" w14:textId="77777777" w:rsidTr="0041789F">
        <w:trPr>
          <w:trHeight w:val="15"/>
        </w:trPr>
        <w:tc>
          <w:tcPr>
            <w:tcW w:w="4397" w:type="dxa"/>
            <w:hideMark/>
          </w:tcPr>
          <w:p w14:paraId="204A424E" w14:textId="77777777" w:rsidR="0041789F" w:rsidRDefault="0041789F">
            <w:pPr>
              <w:spacing w:line="254" w:lineRule="auto"/>
              <w:jc w:val="both"/>
              <w:rPr>
                <w:b/>
                <w:bCs/>
                <w:caps/>
                <w:color w:val="000000"/>
                <w:lang w:bidi="en-US"/>
              </w:rPr>
            </w:pPr>
            <w:r>
              <w:rPr>
                <w:b/>
                <w:bCs/>
                <w:caps/>
                <w:color w:val="000000"/>
                <w:lang w:bidi="en-US"/>
              </w:rPr>
              <w:t>УТВЕРЖДаю</w:t>
            </w:r>
          </w:p>
        </w:tc>
        <w:tc>
          <w:tcPr>
            <w:tcW w:w="1132" w:type="dxa"/>
            <w:hideMark/>
          </w:tcPr>
          <w:p w14:paraId="5BDE611B" w14:textId="77777777" w:rsidR="0041789F" w:rsidRDefault="0041789F">
            <w:pPr>
              <w:rPr>
                <w:b/>
                <w:bCs/>
                <w:caps/>
                <w:color w:val="000000"/>
                <w:lang w:bidi="en-US"/>
              </w:rPr>
            </w:pPr>
          </w:p>
        </w:tc>
        <w:tc>
          <w:tcPr>
            <w:tcW w:w="4252" w:type="dxa"/>
            <w:hideMark/>
          </w:tcPr>
          <w:p w14:paraId="7D40408A" w14:textId="77777777" w:rsidR="0041789F" w:rsidRDefault="0041789F">
            <w:pPr>
              <w:spacing w:line="254" w:lineRule="auto"/>
              <w:jc w:val="both"/>
              <w:rPr>
                <w:b/>
                <w:bCs/>
                <w:caps/>
                <w:color w:val="000000"/>
                <w:lang w:eastAsia="en-US" w:bidi="en-US"/>
              </w:rPr>
            </w:pPr>
            <w:r>
              <w:rPr>
                <w:b/>
                <w:bCs/>
                <w:caps/>
                <w:color w:val="000000"/>
                <w:lang w:bidi="en-US"/>
              </w:rPr>
              <w:t>УТВЕРЖДаю</w:t>
            </w:r>
          </w:p>
        </w:tc>
      </w:tr>
      <w:tr w:rsidR="0041789F" w14:paraId="0E160261" w14:textId="77777777" w:rsidTr="0041789F">
        <w:trPr>
          <w:trHeight w:val="15"/>
        </w:trPr>
        <w:tc>
          <w:tcPr>
            <w:tcW w:w="4397" w:type="dxa"/>
          </w:tcPr>
          <w:p w14:paraId="7E5D59A8" w14:textId="77777777" w:rsidR="0041789F" w:rsidRDefault="0041789F">
            <w:pPr>
              <w:spacing w:line="254" w:lineRule="auto"/>
              <w:jc w:val="both"/>
              <w:rPr>
                <w:b/>
                <w:bCs/>
                <w:color w:val="000000"/>
                <w:lang w:bidi="en-US"/>
              </w:rPr>
            </w:pPr>
            <w:r>
              <w:rPr>
                <w:b/>
                <w:bCs/>
                <w:color w:val="000000"/>
                <w:lang w:bidi="en-US"/>
              </w:rPr>
              <w:t>Заказчик</w:t>
            </w:r>
          </w:p>
          <w:p w14:paraId="2A577858" w14:textId="7563C60B" w:rsidR="0041789F" w:rsidRDefault="007C0B6C">
            <w:pPr>
              <w:spacing w:line="254" w:lineRule="auto"/>
              <w:rPr>
                <w:lang w:bidi="en-US"/>
              </w:rPr>
            </w:pPr>
            <w:r w:rsidRPr="007C0B6C">
              <w:rPr>
                <w:highlight w:val="yellow"/>
                <w:lang w:bidi="en-US"/>
              </w:rPr>
              <w:t>Должность подписанта</w:t>
            </w:r>
          </w:p>
          <w:p w14:paraId="78B0888E" w14:textId="77777777" w:rsidR="0041789F" w:rsidRDefault="0041789F">
            <w:pPr>
              <w:spacing w:line="254" w:lineRule="auto"/>
              <w:rPr>
                <w:b/>
                <w:bCs/>
                <w:caps/>
                <w:color w:val="000000"/>
                <w:lang w:bidi="en-US"/>
              </w:rPr>
            </w:pPr>
          </w:p>
        </w:tc>
        <w:tc>
          <w:tcPr>
            <w:tcW w:w="1132" w:type="dxa"/>
            <w:hideMark/>
          </w:tcPr>
          <w:p w14:paraId="27739F75" w14:textId="77777777" w:rsidR="0041789F" w:rsidRDefault="0041789F">
            <w:pPr>
              <w:rPr>
                <w:b/>
                <w:bCs/>
                <w:caps/>
                <w:color w:val="000000"/>
                <w:lang w:bidi="en-US"/>
              </w:rPr>
            </w:pPr>
          </w:p>
        </w:tc>
        <w:tc>
          <w:tcPr>
            <w:tcW w:w="4252" w:type="dxa"/>
            <w:hideMark/>
          </w:tcPr>
          <w:p w14:paraId="19B90653" w14:textId="77777777" w:rsidR="0041789F" w:rsidRDefault="0041789F">
            <w:pPr>
              <w:spacing w:line="254" w:lineRule="auto"/>
              <w:jc w:val="both"/>
              <w:rPr>
                <w:b/>
                <w:bCs/>
                <w:color w:val="000000"/>
                <w:lang w:eastAsia="en-US" w:bidi="en-US"/>
              </w:rPr>
            </w:pPr>
            <w:r>
              <w:rPr>
                <w:b/>
                <w:bCs/>
                <w:color w:val="000000"/>
                <w:lang w:bidi="en-US"/>
              </w:rPr>
              <w:t>Подрядчик</w:t>
            </w:r>
          </w:p>
          <w:p w14:paraId="6A34682E" w14:textId="77777777" w:rsidR="0041789F" w:rsidRDefault="0041789F">
            <w:pPr>
              <w:spacing w:line="254" w:lineRule="auto"/>
              <w:rPr>
                <w:lang w:bidi="en-US"/>
              </w:rPr>
            </w:pPr>
            <w:r>
              <w:rPr>
                <w:lang w:bidi="en-US"/>
              </w:rPr>
              <w:t>Генеральный директор</w:t>
            </w:r>
          </w:p>
          <w:p w14:paraId="778D983B" w14:textId="77777777" w:rsidR="0041789F" w:rsidRDefault="0041789F">
            <w:pPr>
              <w:spacing w:line="254" w:lineRule="auto"/>
              <w:jc w:val="both"/>
              <w:rPr>
                <w:b/>
                <w:bCs/>
                <w:caps/>
                <w:color w:val="000000"/>
                <w:lang w:bidi="en-US"/>
              </w:rPr>
            </w:pPr>
            <w:r>
              <w:rPr>
                <w:lang w:bidi="en-US"/>
              </w:rPr>
              <w:t>ООО «Инновация-ИТ»</w:t>
            </w:r>
          </w:p>
        </w:tc>
      </w:tr>
      <w:tr w:rsidR="0041789F" w14:paraId="7FEB1F9A" w14:textId="77777777" w:rsidTr="0041789F">
        <w:trPr>
          <w:trHeight w:val="15"/>
        </w:trPr>
        <w:tc>
          <w:tcPr>
            <w:tcW w:w="4397" w:type="dxa"/>
            <w:hideMark/>
          </w:tcPr>
          <w:p w14:paraId="7D65E8EC" w14:textId="43C0FAE9" w:rsidR="0041789F" w:rsidRDefault="0041789F">
            <w:pPr>
              <w:spacing w:line="254" w:lineRule="auto"/>
              <w:jc w:val="both"/>
              <w:rPr>
                <w:b/>
                <w:bCs/>
                <w:caps/>
                <w:color w:val="000000"/>
                <w:lang w:bidi="en-US"/>
              </w:rPr>
            </w:pPr>
            <w:r>
              <w:rPr>
                <w:color w:val="000000"/>
                <w:lang w:bidi="en-US"/>
              </w:rPr>
              <w:t>_____________________</w:t>
            </w:r>
            <w:r w:rsidR="007C0B6C" w:rsidRPr="007C0B6C">
              <w:rPr>
                <w:b/>
                <w:bCs/>
                <w:highlight w:val="yellow"/>
                <w:lang w:bidi="en-US"/>
              </w:rPr>
              <w:t>И</w:t>
            </w:r>
            <w:r w:rsidRPr="007C0B6C">
              <w:rPr>
                <w:b/>
                <w:bCs/>
                <w:highlight w:val="yellow"/>
                <w:lang w:bidi="en-US"/>
              </w:rPr>
              <w:t>.</w:t>
            </w:r>
            <w:r w:rsidR="007C0B6C" w:rsidRPr="007C0B6C">
              <w:rPr>
                <w:b/>
                <w:bCs/>
                <w:highlight w:val="yellow"/>
                <w:lang w:bidi="en-US"/>
              </w:rPr>
              <w:t>О</w:t>
            </w:r>
            <w:r w:rsidRPr="007C0B6C">
              <w:rPr>
                <w:b/>
                <w:bCs/>
                <w:highlight w:val="yellow"/>
                <w:lang w:bidi="en-US"/>
              </w:rPr>
              <w:t xml:space="preserve">. </w:t>
            </w:r>
            <w:r w:rsidR="007C0B6C" w:rsidRPr="007C0B6C">
              <w:rPr>
                <w:b/>
                <w:bCs/>
                <w:highlight w:val="yellow"/>
                <w:lang w:bidi="en-US"/>
              </w:rPr>
              <w:t>Фамилия</w:t>
            </w:r>
          </w:p>
        </w:tc>
        <w:tc>
          <w:tcPr>
            <w:tcW w:w="1132" w:type="dxa"/>
          </w:tcPr>
          <w:p w14:paraId="49A5B3F3" w14:textId="77777777" w:rsidR="0041789F" w:rsidRDefault="0041789F">
            <w:pPr>
              <w:spacing w:line="254" w:lineRule="auto"/>
              <w:jc w:val="both"/>
              <w:rPr>
                <w:b/>
                <w:bCs/>
                <w:color w:val="000000"/>
                <w:lang w:bidi="en-US"/>
              </w:rPr>
            </w:pPr>
          </w:p>
        </w:tc>
        <w:tc>
          <w:tcPr>
            <w:tcW w:w="4252" w:type="dxa"/>
            <w:hideMark/>
          </w:tcPr>
          <w:p w14:paraId="74F541D3" w14:textId="1C9982EE" w:rsidR="0041789F" w:rsidRDefault="0041789F">
            <w:pPr>
              <w:spacing w:line="254" w:lineRule="auto"/>
              <w:jc w:val="both"/>
              <w:rPr>
                <w:b/>
                <w:bCs/>
                <w:caps/>
                <w:color w:val="000000"/>
                <w:lang w:bidi="en-US"/>
              </w:rPr>
            </w:pPr>
            <w:r>
              <w:rPr>
                <w:color w:val="000000"/>
                <w:lang w:bidi="en-US"/>
              </w:rPr>
              <w:t>___________________</w:t>
            </w:r>
            <w:r w:rsidR="007C0B6C" w:rsidRPr="007C0B6C">
              <w:rPr>
                <w:b/>
                <w:bCs/>
                <w:color w:val="000000"/>
                <w:highlight w:val="yellow"/>
                <w:lang w:bidi="en-US"/>
              </w:rPr>
              <w:t>И</w:t>
            </w:r>
            <w:r w:rsidRPr="007C0B6C">
              <w:rPr>
                <w:b/>
                <w:bCs/>
                <w:color w:val="000000"/>
                <w:highlight w:val="yellow"/>
                <w:lang w:bidi="en-US"/>
              </w:rPr>
              <w:t>.</w:t>
            </w:r>
            <w:r w:rsidR="007C0B6C" w:rsidRPr="007C0B6C">
              <w:rPr>
                <w:b/>
                <w:bCs/>
                <w:color w:val="000000"/>
                <w:highlight w:val="yellow"/>
                <w:lang w:bidi="en-US"/>
              </w:rPr>
              <w:t>О</w:t>
            </w:r>
            <w:r w:rsidRPr="007C0B6C">
              <w:rPr>
                <w:b/>
                <w:bCs/>
                <w:color w:val="000000"/>
                <w:highlight w:val="yellow"/>
                <w:lang w:bidi="en-US"/>
              </w:rPr>
              <w:t xml:space="preserve">. </w:t>
            </w:r>
            <w:r w:rsidR="007C0B6C" w:rsidRPr="007C0B6C">
              <w:rPr>
                <w:b/>
                <w:bCs/>
                <w:color w:val="000000"/>
                <w:highlight w:val="yellow"/>
                <w:lang w:bidi="en-US"/>
              </w:rPr>
              <w:t>Фамилия</w:t>
            </w:r>
          </w:p>
        </w:tc>
      </w:tr>
      <w:tr w:rsidR="0041789F" w14:paraId="575A099F" w14:textId="77777777" w:rsidTr="0041789F">
        <w:trPr>
          <w:trHeight w:val="15"/>
        </w:trPr>
        <w:tc>
          <w:tcPr>
            <w:tcW w:w="4397" w:type="dxa"/>
            <w:hideMark/>
          </w:tcPr>
          <w:p w14:paraId="7A286322" w14:textId="77777777" w:rsidR="0041789F" w:rsidRDefault="0041789F">
            <w:pPr>
              <w:spacing w:line="254" w:lineRule="auto"/>
              <w:jc w:val="both"/>
              <w:rPr>
                <w:b/>
                <w:bCs/>
                <w:caps/>
                <w:color w:val="000000"/>
                <w:lang w:bidi="en-US"/>
              </w:rPr>
            </w:pPr>
            <w:r>
              <w:rPr>
                <w:color w:val="000000"/>
                <w:lang w:bidi="en-US"/>
              </w:rPr>
              <w:t>М.П.</w:t>
            </w:r>
          </w:p>
        </w:tc>
        <w:tc>
          <w:tcPr>
            <w:tcW w:w="1132" w:type="dxa"/>
          </w:tcPr>
          <w:p w14:paraId="7A7009DB" w14:textId="77777777" w:rsidR="0041789F" w:rsidRDefault="0041789F">
            <w:pPr>
              <w:spacing w:line="254" w:lineRule="auto"/>
              <w:jc w:val="both"/>
              <w:rPr>
                <w:b/>
                <w:bCs/>
                <w:color w:val="000000"/>
                <w:lang w:bidi="en-US"/>
              </w:rPr>
            </w:pPr>
          </w:p>
        </w:tc>
        <w:tc>
          <w:tcPr>
            <w:tcW w:w="4252" w:type="dxa"/>
            <w:hideMark/>
          </w:tcPr>
          <w:p w14:paraId="3737162A" w14:textId="77777777" w:rsidR="0041789F" w:rsidRDefault="0041789F">
            <w:pPr>
              <w:spacing w:line="254" w:lineRule="auto"/>
              <w:jc w:val="both"/>
              <w:rPr>
                <w:b/>
                <w:bCs/>
                <w:caps/>
                <w:color w:val="000000"/>
                <w:lang w:bidi="en-US"/>
              </w:rPr>
            </w:pPr>
            <w:r>
              <w:rPr>
                <w:color w:val="000000"/>
                <w:lang w:bidi="en-US"/>
              </w:rPr>
              <w:t>М.П.</w:t>
            </w:r>
          </w:p>
        </w:tc>
      </w:tr>
    </w:tbl>
    <w:p w14:paraId="448E2C44" w14:textId="3588FD28" w:rsidR="00ED4586" w:rsidRPr="009C751C" w:rsidRDefault="00ED4586" w:rsidP="0037546B">
      <w:pPr>
        <w:jc w:val="center"/>
      </w:pPr>
    </w:p>
    <w:p w14:paraId="1D4503B3" w14:textId="6364BD06" w:rsidR="00ED4586" w:rsidRPr="009C751C" w:rsidRDefault="00ED4586" w:rsidP="0037546B">
      <w:pPr>
        <w:jc w:val="center"/>
      </w:pPr>
    </w:p>
    <w:p w14:paraId="40E00CAF" w14:textId="143A0EB3" w:rsidR="00ED4586" w:rsidRPr="009C751C" w:rsidRDefault="00ED4586" w:rsidP="0037546B">
      <w:pPr>
        <w:jc w:val="center"/>
      </w:pPr>
    </w:p>
    <w:p w14:paraId="6E537B07" w14:textId="77777777" w:rsidR="00ED4586" w:rsidRPr="009C751C" w:rsidRDefault="00ED4586" w:rsidP="0037546B">
      <w:pPr>
        <w:jc w:val="center"/>
      </w:pPr>
    </w:p>
    <w:p w14:paraId="13A39E9A" w14:textId="77777777" w:rsidR="00ED4586" w:rsidRPr="009C751C" w:rsidRDefault="00ED4586" w:rsidP="0037546B">
      <w:pPr>
        <w:jc w:val="center"/>
      </w:pPr>
    </w:p>
    <w:p w14:paraId="5347D7CF" w14:textId="374A65B6" w:rsidR="003320D3" w:rsidRPr="009C751C" w:rsidRDefault="003320D3" w:rsidP="003320D3">
      <w:pPr>
        <w:widowControl w:val="0"/>
        <w:autoSpaceDE w:val="0"/>
        <w:autoSpaceDN w:val="0"/>
        <w:adjustRightInd w:val="0"/>
        <w:ind w:firstLine="567"/>
        <w:jc w:val="center"/>
        <w:rPr>
          <w:rFonts w:eastAsia="Arial Unicode MS"/>
          <w:b/>
          <w:color w:val="000000"/>
          <w:lang w:bidi="en-US"/>
        </w:rPr>
      </w:pPr>
      <w:r w:rsidRPr="009C751C">
        <w:rPr>
          <w:rFonts w:eastAsia="Arial Unicode MS"/>
          <w:b/>
          <w:color w:val="000000"/>
          <w:lang w:bidi="en-US"/>
        </w:rPr>
        <w:t xml:space="preserve">Государственный контракт </w:t>
      </w:r>
      <w:r w:rsidR="00E714DF" w:rsidRPr="009C751C">
        <w:rPr>
          <w:rFonts w:eastAsia="Arial Unicode MS"/>
          <w:b/>
          <w:color w:val="000000"/>
          <w:lang w:bidi="en-US"/>
        </w:rPr>
        <w:t xml:space="preserve">от </w:t>
      </w:r>
      <w:r w:rsidR="007C0B6C" w:rsidRPr="007C0B6C">
        <w:rPr>
          <w:rFonts w:eastAsia="Arial Unicode MS"/>
          <w:b/>
          <w:color w:val="000000"/>
          <w:highlight w:val="yellow"/>
          <w:lang w:bidi="en-US"/>
        </w:rPr>
        <w:t>_____</w:t>
      </w:r>
      <w:r w:rsidR="00E714DF" w:rsidRPr="009C751C">
        <w:rPr>
          <w:rFonts w:eastAsia="Arial Unicode MS"/>
          <w:b/>
          <w:color w:val="000000"/>
          <w:lang w:bidi="en-US"/>
        </w:rPr>
        <w:t xml:space="preserve"> № </w:t>
      </w:r>
      <w:r w:rsidR="007C0B6C" w:rsidRPr="007C0B6C">
        <w:rPr>
          <w:rFonts w:eastAsia="Arial Unicode MS"/>
          <w:b/>
          <w:color w:val="000000"/>
          <w:highlight w:val="yellow"/>
          <w:lang w:bidi="en-US"/>
        </w:rPr>
        <w:t>_____</w:t>
      </w:r>
    </w:p>
    <w:p w14:paraId="3D1BCC80" w14:textId="3E547B63" w:rsidR="00ED4586" w:rsidRPr="009C751C" w:rsidRDefault="003320D3" w:rsidP="003320D3">
      <w:pPr>
        <w:jc w:val="center"/>
        <w:rPr>
          <w:rFonts w:eastAsia="Arial Unicode MS"/>
          <w:b/>
          <w:color w:val="000000"/>
          <w:lang w:bidi="en-US"/>
        </w:rPr>
      </w:pPr>
      <w:r w:rsidRPr="009C751C">
        <w:rPr>
          <w:rFonts w:eastAsia="Arial Unicode MS"/>
          <w:b/>
          <w:color w:val="000000"/>
          <w:lang w:bidi="en-US"/>
        </w:rPr>
        <w:t>на выполнение работ по развитию государственной информационной системы:</w:t>
      </w:r>
      <w:r w:rsidRPr="009C751C">
        <w:rPr>
          <w:rFonts w:eastAsia="Arial Unicode MS"/>
          <w:b/>
          <w:color w:val="000000"/>
          <w:lang w:bidi="en-US"/>
        </w:rPr>
        <w:br/>
      </w:r>
      <w:r w:rsidR="007C0B6C" w:rsidRPr="007C0B6C">
        <w:rPr>
          <w:rFonts w:eastAsia="Arial Unicode MS"/>
          <w:b/>
          <w:color w:val="000000"/>
          <w:highlight w:val="yellow"/>
          <w:lang w:bidi="en-US"/>
        </w:rPr>
        <w:t>________</w:t>
      </w:r>
    </w:p>
    <w:p w14:paraId="2B619B45" w14:textId="77777777" w:rsidR="003320D3" w:rsidRPr="009C751C" w:rsidRDefault="003320D3" w:rsidP="003320D3">
      <w:pPr>
        <w:jc w:val="center"/>
      </w:pPr>
    </w:p>
    <w:p w14:paraId="6F1DD7DC" w14:textId="0CFA0622" w:rsidR="0097349E" w:rsidRPr="009C751C" w:rsidRDefault="007C0B6C" w:rsidP="003320D3">
      <w:pPr>
        <w:jc w:val="center"/>
      </w:pPr>
      <w:r w:rsidRPr="007C0B6C">
        <w:rPr>
          <w:highlight w:val="yellow"/>
        </w:rPr>
        <w:t>1</w:t>
      </w:r>
      <w:r w:rsidR="00323446" w:rsidRPr="007C0B6C">
        <w:rPr>
          <w:highlight w:val="yellow"/>
        </w:rPr>
        <w:t> (</w:t>
      </w:r>
      <w:r w:rsidRPr="007C0B6C">
        <w:rPr>
          <w:highlight w:val="yellow"/>
        </w:rPr>
        <w:t>первый</w:t>
      </w:r>
      <w:r w:rsidR="0097349E" w:rsidRPr="007C0B6C">
        <w:rPr>
          <w:highlight w:val="yellow"/>
        </w:rPr>
        <w:t>)</w:t>
      </w:r>
      <w:r w:rsidR="0097349E" w:rsidRPr="009C751C">
        <w:t xml:space="preserve"> </w:t>
      </w:r>
      <w:r w:rsidR="0017116A" w:rsidRPr="009C751C">
        <w:t>этап</w:t>
      </w:r>
    </w:p>
    <w:p w14:paraId="737D8015" w14:textId="3CE7EC03" w:rsidR="00007FA9" w:rsidRPr="009C751C" w:rsidRDefault="00007FA9" w:rsidP="003320D3">
      <w:pPr>
        <w:jc w:val="center"/>
      </w:pPr>
      <w:r w:rsidRPr="009C751C">
        <w:t>Заявка</w:t>
      </w:r>
      <w:r w:rsidR="00D04771" w:rsidRPr="009C751C">
        <w:t> № </w:t>
      </w:r>
      <w:r w:rsidR="007C0B6C" w:rsidRPr="007C0B6C">
        <w:rPr>
          <w:highlight w:val="yellow"/>
        </w:rPr>
        <w:t>__</w:t>
      </w:r>
    </w:p>
    <w:p w14:paraId="3B702093" w14:textId="77777777" w:rsidR="003D74C3" w:rsidRPr="009C751C" w:rsidRDefault="003D74C3" w:rsidP="003320D3">
      <w:pPr>
        <w:jc w:val="center"/>
      </w:pPr>
    </w:p>
    <w:p w14:paraId="19FC21B9" w14:textId="23420709" w:rsidR="00F66BD4" w:rsidRPr="009C751C" w:rsidRDefault="00E714DF" w:rsidP="003320D3">
      <w:pPr>
        <w:jc w:val="center"/>
        <w:rPr>
          <w:b/>
          <w:bCs/>
        </w:rPr>
      </w:pPr>
      <w:r w:rsidRPr="009C751C">
        <w:rPr>
          <w:b/>
          <w:bCs/>
        </w:rPr>
        <w:t xml:space="preserve">ОПИСАНИЕ </w:t>
      </w:r>
      <w:r w:rsidR="00C96875" w:rsidRPr="009C751C">
        <w:rPr>
          <w:b/>
          <w:bCs/>
        </w:rPr>
        <w:t>ПРОГРАММНОГО</w:t>
      </w:r>
      <w:r w:rsidRPr="009C751C">
        <w:rPr>
          <w:b/>
          <w:bCs/>
        </w:rPr>
        <w:t xml:space="preserve"> ОБЕСПЕЧЕНИЯ</w:t>
      </w:r>
    </w:p>
    <w:p w14:paraId="271C631D" w14:textId="11DDF052" w:rsidR="00F66BD4" w:rsidRPr="009C751C" w:rsidRDefault="00ED4586" w:rsidP="0097349E">
      <w:pPr>
        <w:spacing w:before="120"/>
        <w:jc w:val="center"/>
      </w:pPr>
      <w:r w:rsidRPr="009C751C">
        <w:t>ЛИСТ УТВЕРЖДЕНИЯ</w:t>
      </w:r>
    </w:p>
    <w:p w14:paraId="74485361" w14:textId="03AB26B2" w:rsidR="00ED4586" w:rsidRPr="009C751C" w:rsidRDefault="001062B0" w:rsidP="0097349E">
      <w:pPr>
        <w:spacing w:before="120"/>
        <w:jc w:val="center"/>
      </w:pPr>
      <w:r w:rsidRPr="009C751C">
        <w:t>1227700142801</w:t>
      </w:r>
      <w:r w:rsidR="004E5CBD" w:rsidRPr="009C751C">
        <w:t>.</w:t>
      </w:r>
      <w:r w:rsidR="004E5CBD" w:rsidRPr="007C0B6C">
        <w:rPr>
          <w:highlight w:val="yellow"/>
        </w:rPr>
        <w:t>63.99.10.190.0</w:t>
      </w:r>
      <w:r w:rsidR="008B50F6" w:rsidRPr="007C0B6C">
        <w:rPr>
          <w:highlight w:val="yellow"/>
        </w:rPr>
        <w:t>02</w:t>
      </w:r>
      <w:r w:rsidR="004E5CBD" w:rsidRPr="009C751C">
        <w:t>.П</w:t>
      </w:r>
      <w:r w:rsidR="001B0474" w:rsidRPr="009C751C">
        <w:t>А</w:t>
      </w:r>
      <w:r w:rsidR="00C24756" w:rsidRPr="009C751C">
        <w:t>.</w:t>
      </w:r>
      <w:r w:rsidR="00B25709" w:rsidRPr="007C0B6C">
        <w:rPr>
          <w:highlight w:val="yellow"/>
        </w:rPr>
        <w:t>12</w:t>
      </w:r>
      <w:r w:rsidR="00ED4586" w:rsidRPr="009C751C">
        <w:t>-ЛУ</w:t>
      </w:r>
    </w:p>
    <w:p w14:paraId="15B39326" w14:textId="20D79A25" w:rsidR="00ED4586" w:rsidRPr="009C751C" w:rsidRDefault="00ED4586" w:rsidP="00A27380">
      <w:pPr>
        <w:jc w:val="center"/>
      </w:pPr>
    </w:p>
    <w:p w14:paraId="74F0C758" w14:textId="0A4136EA" w:rsidR="00ED4586" w:rsidRPr="009C751C" w:rsidRDefault="00ED4586" w:rsidP="00A27380">
      <w:pPr>
        <w:jc w:val="center"/>
      </w:pPr>
    </w:p>
    <w:p w14:paraId="541C7686" w14:textId="56B331E5" w:rsidR="00ED4586" w:rsidRPr="009C751C" w:rsidRDefault="00ED4586" w:rsidP="0037546B">
      <w:pPr>
        <w:jc w:val="center"/>
      </w:pPr>
    </w:p>
    <w:p w14:paraId="338E151B" w14:textId="6CCC6A66" w:rsidR="000762F0" w:rsidRPr="009C751C" w:rsidRDefault="000762F0" w:rsidP="0037546B">
      <w:pPr>
        <w:jc w:val="center"/>
      </w:pPr>
    </w:p>
    <w:p w14:paraId="791AB0BB" w14:textId="77777777" w:rsidR="000762F0" w:rsidRPr="009C751C" w:rsidRDefault="000762F0" w:rsidP="0037546B">
      <w:pPr>
        <w:jc w:val="center"/>
      </w:pPr>
    </w:p>
    <w:p w14:paraId="76C89B16" w14:textId="1630F3F0" w:rsidR="003D730C" w:rsidRPr="009C751C" w:rsidRDefault="003D730C" w:rsidP="002F21D5">
      <w:pPr>
        <w:jc w:val="center"/>
      </w:pPr>
    </w:p>
    <w:p w14:paraId="6F0AF269" w14:textId="5649E5F2" w:rsidR="0017116A" w:rsidRPr="009C751C" w:rsidRDefault="0017116A" w:rsidP="002F21D5">
      <w:pPr>
        <w:jc w:val="center"/>
      </w:pPr>
    </w:p>
    <w:p w14:paraId="6C076A2D" w14:textId="73812473" w:rsidR="0017116A" w:rsidRPr="009C751C" w:rsidRDefault="0017116A" w:rsidP="002F21D5">
      <w:pPr>
        <w:jc w:val="center"/>
      </w:pPr>
    </w:p>
    <w:p w14:paraId="3C604364" w14:textId="540637A8" w:rsidR="0017116A" w:rsidRPr="009C751C" w:rsidRDefault="0017116A" w:rsidP="002F21D5">
      <w:pPr>
        <w:jc w:val="center"/>
      </w:pPr>
    </w:p>
    <w:p w14:paraId="0D920A31" w14:textId="369DAB54" w:rsidR="0017116A" w:rsidRPr="009C751C" w:rsidRDefault="0017116A" w:rsidP="002F21D5">
      <w:pPr>
        <w:jc w:val="center"/>
      </w:pPr>
    </w:p>
    <w:p w14:paraId="59C291D3" w14:textId="18614377" w:rsidR="0017116A" w:rsidRPr="009C751C" w:rsidRDefault="0017116A" w:rsidP="002F21D5">
      <w:pPr>
        <w:jc w:val="center"/>
      </w:pPr>
    </w:p>
    <w:p w14:paraId="6665F0B7" w14:textId="2E9BEE26" w:rsidR="0017116A" w:rsidRDefault="0017116A" w:rsidP="002F21D5">
      <w:pPr>
        <w:jc w:val="center"/>
      </w:pPr>
    </w:p>
    <w:p w14:paraId="2F0BFBA7" w14:textId="79C1F2F5" w:rsidR="0041789F" w:rsidRDefault="0041789F" w:rsidP="002F21D5">
      <w:pPr>
        <w:jc w:val="center"/>
      </w:pPr>
    </w:p>
    <w:p w14:paraId="2092912C" w14:textId="31D81BAD" w:rsidR="0041789F" w:rsidRDefault="0041789F" w:rsidP="002F21D5">
      <w:pPr>
        <w:jc w:val="center"/>
      </w:pPr>
    </w:p>
    <w:p w14:paraId="4AAA9BC1" w14:textId="0E262823" w:rsidR="0041789F" w:rsidRDefault="0041789F" w:rsidP="002F21D5">
      <w:pPr>
        <w:jc w:val="center"/>
      </w:pPr>
    </w:p>
    <w:p w14:paraId="2B74B82B" w14:textId="37CA202A" w:rsidR="0017116A" w:rsidRPr="009C751C" w:rsidRDefault="0017116A" w:rsidP="002F21D5">
      <w:pPr>
        <w:jc w:val="center"/>
      </w:pPr>
    </w:p>
    <w:p w14:paraId="6040BD3A" w14:textId="77777777" w:rsidR="0017116A" w:rsidRPr="009C751C" w:rsidRDefault="0017116A" w:rsidP="002F21D5">
      <w:pPr>
        <w:jc w:val="center"/>
      </w:pPr>
    </w:p>
    <w:p w14:paraId="7849B58F" w14:textId="77777777" w:rsidR="00117D6D" w:rsidRPr="009C751C" w:rsidRDefault="00117D6D" w:rsidP="002F21D5">
      <w:pPr>
        <w:jc w:val="center"/>
      </w:pPr>
    </w:p>
    <w:p w14:paraId="79438A1A" w14:textId="78774DD2" w:rsidR="00117D6D" w:rsidRPr="009C751C" w:rsidRDefault="00117D6D" w:rsidP="002F21D5">
      <w:pPr>
        <w:jc w:val="center"/>
      </w:pPr>
    </w:p>
    <w:p w14:paraId="13F16775" w14:textId="2F1AA8C7" w:rsidR="003B2B53" w:rsidRPr="009C751C" w:rsidRDefault="003B2B53" w:rsidP="002F21D5">
      <w:pPr>
        <w:jc w:val="center"/>
      </w:pPr>
    </w:p>
    <w:p w14:paraId="2CC9B9C1" w14:textId="77777777" w:rsidR="003B2B53" w:rsidRDefault="003B2B53" w:rsidP="002F21D5">
      <w:pPr>
        <w:jc w:val="center"/>
      </w:pPr>
    </w:p>
    <w:p w14:paraId="0905D41A" w14:textId="77777777" w:rsidR="007C0B6C" w:rsidRDefault="007C0B6C" w:rsidP="002F21D5">
      <w:pPr>
        <w:jc w:val="center"/>
      </w:pPr>
    </w:p>
    <w:p w14:paraId="73F63164" w14:textId="77777777" w:rsidR="007C0B6C" w:rsidRPr="009C751C" w:rsidRDefault="007C0B6C" w:rsidP="002F21D5">
      <w:pPr>
        <w:jc w:val="center"/>
      </w:pPr>
    </w:p>
    <w:p w14:paraId="001E1341" w14:textId="1CD56401" w:rsidR="00E4747B" w:rsidRPr="009C751C" w:rsidRDefault="00E4747B" w:rsidP="00D66F50">
      <w:pPr>
        <w:jc w:val="center"/>
      </w:pPr>
    </w:p>
    <w:p w14:paraId="416A4777" w14:textId="77777777" w:rsidR="00E4747B" w:rsidRPr="009C751C" w:rsidRDefault="00E4747B" w:rsidP="00D66F50">
      <w:pPr>
        <w:jc w:val="center"/>
      </w:pPr>
    </w:p>
    <w:p w14:paraId="639BB0F5" w14:textId="688D3B8C" w:rsidR="00ED4586" w:rsidRPr="009C751C" w:rsidRDefault="00ED4586" w:rsidP="00A27380">
      <w:pPr>
        <w:jc w:val="center"/>
      </w:pPr>
      <w:r w:rsidRPr="009C751C">
        <w:t>Москва, 202</w:t>
      </w:r>
      <w:r w:rsidR="00B25709">
        <w:t>6</w:t>
      </w:r>
    </w:p>
    <w:p w14:paraId="5815EE0C" w14:textId="77777777" w:rsidR="00ED4586" w:rsidRPr="009C751C" w:rsidRDefault="00ED4586" w:rsidP="00953A85">
      <w:pPr>
        <w:sectPr w:rsidR="00ED4586" w:rsidRPr="009C751C" w:rsidSect="009C2F67">
          <w:pgSz w:w="11906" w:h="16838" w:code="9"/>
          <w:pgMar w:top="1134" w:right="851" w:bottom="1134" w:left="1418" w:header="708" w:footer="708" w:gutter="0"/>
          <w:cols w:space="708"/>
          <w:docGrid w:linePitch="360"/>
        </w:sectPr>
      </w:pPr>
    </w:p>
    <w:p w14:paraId="43EC6F48" w14:textId="5F94D8E2" w:rsidR="00F54A78" w:rsidRPr="009C751C" w:rsidRDefault="00BD3D34" w:rsidP="00F54A78">
      <w:pPr>
        <w:widowControl w:val="0"/>
        <w:pBdr>
          <w:top w:val="none" w:sz="4" w:space="0" w:color="000000"/>
          <w:left w:val="none" w:sz="4" w:space="0" w:color="000000"/>
          <w:bottom w:val="none" w:sz="4" w:space="0" w:color="000000"/>
          <w:right w:val="none" w:sz="4" w:space="0" w:color="000000"/>
          <w:between w:val="none" w:sz="4" w:space="0" w:color="000000"/>
        </w:pBdr>
        <w:jc w:val="center"/>
        <w:rPr>
          <w:bCs/>
          <w:caps/>
          <w:color w:val="000000"/>
        </w:rPr>
      </w:pPr>
      <w:r w:rsidRPr="00BD3D34">
        <w:rPr>
          <w:b/>
          <w:bCs/>
          <w:color w:val="000000" w:themeColor="text1"/>
          <w:highlight w:val="yellow"/>
          <w:lang w:bidi="en-US"/>
        </w:rPr>
        <w:lastRenderedPageBreak/>
        <w:t>ЗАКАЗЧИК</w:t>
      </w:r>
    </w:p>
    <w:p w14:paraId="6043A2C8" w14:textId="77777777" w:rsidR="00ED4586" w:rsidRPr="009C751C" w:rsidRDefault="00ED4586" w:rsidP="00953A85"/>
    <w:p w14:paraId="1DC8B8DC" w14:textId="77777777" w:rsidR="00ED4586" w:rsidRPr="009C751C" w:rsidRDefault="00ED4586" w:rsidP="00953A85"/>
    <w:p w14:paraId="3868A078" w14:textId="618A5AF9" w:rsidR="00ED4586" w:rsidRPr="009C751C" w:rsidRDefault="00ED4586" w:rsidP="00A27380">
      <w:r w:rsidRPr="009C751C">
        <w:t>УТВЕРЖДЕН</w:t>
      </w:r>
    </w:p>
    <w:p w14:paraId="20E0FF8D" w14:textId="2D99DEE4" w:rsidR="00ED4586" w:rsidRPr="009C751C" w:rsidRDefault="001062B0" w:rsidP="00A27380">
      <w:r w:rsidRPr="009C751C">
        <w:t>1227700142801</w:t>
      </w:r>
      <w:r w:rsidR="004E5CBD" w:rsidRPr="009C751C">
        <w:t>.</w:t>
      </w:r>
      <w:r w:rsidR="004E5CBD" w:rsidRPr="007C0B6C">
        <w:rPr>
          <w:highlight w:val="yellow"/>
        </w:rPr>
        <w:t>63.99.10.190.0</w:t>
      </w:r>
      <w:r w:rsidR="008B50F6" w:rsidRPr="007C0B6C">
        <w:rPr>
          <w:highlight w:val="yellow"/>
        </w:rPr>
        <w:t>02</w:t>
      </w:r>
      <w:r w:rsidR="004E5CBD" w:rsidRPr="009C751C">
        <w:t>.П</w:t>
      </w:r>
      <w:r w:rsidR="001B0474" w:rsidRPr="009C751C">
        <w:t>А</w:t>
      </w:r>
      <w:r w:rsidR="00081EFF" w:rsidRPr="009C751C">
        <w:t>.</w:t>
      </w:r>
      <w:r w:rsidR="00B25709" w:rsidRPr="007C0B6C">
        <w:rPr>
          <w:highlight w:val="yellow"/>
        </w:rPr>
        <w:t>12</w:t>
      </w:r>
      <w:r w:rsidR="00ED4586" w:rsidRPr="009C751C">
        <w:t>-ЛУ</w:t>
      </w:r>
    </w:p>
    <w:p w14:paraId="72B88389" w14:textId="44B30FDA" w:rsidR="00ED4586" w:rsidRPr="009C751C" w:rsidRDefault="00ED4586" w:rsidP="009416FC">
      <w:pPr>
        <w:jc w:val="center"/>
      </w:pPr>
    </w:p>
    <w:p w14:paraId="2B9B0B44" w14:textId="2473EAD9" w:rsidR="00ED4586" w:rsidRPr="009C751C" w:rsidRDefault="00ED4586" w:rsidP="009416FC">
      <w:pPr>
        <w:jc w:val="center"/>
      </w:pPr>
    </w:p>
    <w:p w14:paraId="760C0A23" w14:textId="0E0559B5" w:rsidR="00ED4586" w:rsidRPr="009C751C" w:rsidRDefault="00ED4586" w:rsidP="009416FC">
      <w:pPr>
        <w:jc w:val="center"/>
      </w:pPr>
    </w:p>
    <w:p w14:paraId="46EDEA22" w14:textId="7E4F242E" w:rsidR="00ED4586" w:rsidRPr="009C751C" w:rsidRDefault="00ED4586" w:rsidP="009416FC">
      <w:pPr>
        <w:jc w:val="center"/>
      </w:pPr>
    </w:p>
    <w:p w14:paraId="303BF949" w14:textId="3D2BF817" w:rsidR="00ED4586" w:rsidRPr="009C751C" w:rsidRDefault="00ED4586" w:rsidP="009416FC">
      <w:pPr>
        <w:jc w:val="center"/>
      </w:pPr>
    </w:p>
    <w:p w14:paraId="07D744AF" w14:textId="5AD95C1A" w:rsidR="00ED4586" w:rsidRPr="009C751C" w:rsidRDefault="00ED4586" w:rsidP="009416FC">
      <w:pPr>
        <w:jc w:val="center"/>
      </w:pPr>
    </w:p>
    <w:p w14:paraId="687294E9" w14:textId="5FAF31CD" w:rsidR="00ED4586" w:rsidRPr="009C751C" w:rsidRDefault="00ED4586" w:rsidP="009416FC">
      <w:pPr>
        <w:jc w:val="center"/>
      </w:pPr>
    </w:p>
    <w:p w14:paraId="0EC79659" w14:textId="5F1675F0" w:rsidR="00ED4586" w:rsidRPr="009C751C" w:rsidRDefault="00ED4586" w:rsidP="009416FC">
      <w:pPr>
        <w:jc w:val="center"/>
      </w:pPr>
    </w:p>
    <w:p w14:paraId="19DF96CC" w14:textId="7BB76AAD" w:rsidR="00ED4586" w:rsidRPr="009C751C" w:rsidRDefault="00ED4586" w:rsidP="009416FC">
      <w:pPr>
        <w:jc w:val="center"/>
      </w:pPr>
    </w:p>
    <w:p w14:paraId="31A8C802" w14:textId="46845DAB" w:rsidR="00ED4586" w:rsidRPr="009C751C" w:rsidRDefault="00ED4586" w:rsidP="009416FC">
      <w:pPr>
        <w:jc w:val="center"/>
      </w:pPr>
    </w:p>
    <w:p w14:paraId="330DBB89" w14:textId="5F0A3579" w:rsidR="00ED4586" w:rsidRPr="009C751C" w:rsidRDefault="00ED4586" w:rsidP="009416FC">
      <w:pPr>
        <w:jc w:val="center"/>
      </w:pPr>
    </w:p>
    <w:p w14:paraId="30E04333" w14:textId="25B24052" w:rsidR="00ED4586" w:rsidRPr="009C751C" w:rsidRDefault="00ED4586" w:rsidP="009416FC">
      <w:pPr>
        <w:jc w:val="center"/>
      </w:pPr>
    </w:p>
    <w:p w14:paraId="7C0651C7" w14:textId="77777777" w:rsidR="00ED4586" w:rsidRPr="009C751C" w:rsidRDefault="00ED4586" w:rsidP="009416FC">
      <w:pPr>
        <w:jc w:val="center"/>
      </w:pPr>
    </w:p>
    <w:p w14:paraId="6E018772" w14:textId="585C63C6" w:rsidR="003320D3" w:rsidRPr="009C751C" w:rsidRDefault="003320D3" w:rsidP="003320D3">
      <w:pPr>
        <w:widowControl w:val="0"/>
        <w:autoSpaceDE w:val="0"/>
        <w:autoSpaceDN w:val="0"/>
        <w:adjustRightInd w:val="0"/>
        <w:ind w:firstLine="567"/>
        <w:jc w:val="center"/>
        <w:rPr>
          <w:rFonts w:eastAsia="Arial Unicode MS"/>
          <w:b/>
          <w:color w:val="000000"/>
          <w:lang w:bidi="en-US"/>
        </w:rPr>
      </w:pPr>
      <w:r w:rsidRPr="009C751C">
        <w:rPr>
          <w:rFonts w:eastAsia="Arial Unicode MS"/>
          <w:b/>
          <w:color w:val="000000"/>
          <w:lang w:bidi="en-US"/>
        </w:rPr>
        <w:t xml:space="preserve">Государственный контракт </w:t>
      </w:r>
      <w:r w:rsidR="00E714DF" w:rsidRPr="009C751C">
        <w:rPr>
          <w:rFonts w:eastAsia="Arial Unicode MS"/>
          <w:b/>
          <w:color w:val="000000"/>
          <w:lang w:bidi="en-US"/>
        </w:rPr>
        <w:t xml:space="preserve">от </w:t>
      </w:r>
      <w:r w:rsidR="007C0B6C" w:rsidRPr="007C0B6C">
        <w:rPr>
          <w:rFonts w:eastAsia="Arial Unicode MS"/>
          <w:b/>
          <w:color w:val="000000"/>
          <w:highlight w:val="yellow"/>
          <w:lang w:bidi="en-US"/>
        </w:rPr>
        <w:t>_____</w:t>
      </w:r>
      <w:r w:rsidR="00E714DF" w:rsidRPr="009C751C">
        <w:rPr>
          <w:rFonts w:eastAsia="Arial Unicode MS"/>
          <w:b/>
          <w:color w:val="000000"/>
          <w:lang w:bidi="en-US"/>
        </w:rPr>
        <w:t xml:space="preserve"> № </w:t>
      </w:r>
      <w:r w:rsidR="007C0B6C" w:rsidRPr="007C0B6C">
        <w:rPr>
          <w:rFonts w:eastAsia="Arial Unicode MS"/>
          <w:b/>
          <w:color w:val="000000"/>
          <w:highlight w:val="yellow"/>
          <w:lang w:bidi="en-US"/>
        </w:rPr>
        <w:t>_____</w:t>
      </w:r>
    </w:p>
    <w:p w14:paraId="26EE4B02" w14:textId="6ED80CB9" w:rsidR="00ED4586" w:rsidRPr="009C751C" w:rsidRDefault="003320D3" w:rsidP="003320D3">
      <w:pPr>
        <w:jc w:val="center"/>
        <w:rPr>
          <w:b/>
          <w:bCs/>
        </w:rPr>
      </w:pPr>
      <w:r w:rsidRPr="009C751C">
        <w:rPr>
          <w:rFonts w:eastAsia="Arial Unicode MS"/>
          <w:b/>
          <w:color w:val="000000"/>
          <w:lang w:bidi="en-US"/>
        </w:rPr>
        <w:t>на выполнение работ по развитию государственной информационной системы:</w:t>
      </w:r>
      <w:r w:rsidRPr="009C751C">
        <w:rPr>
          <w:rFonts w:eastAsia="Arial Unicode MS"/>
          <w:b/>
          <w:color w:val="000000"/>
          <w:lang w:bidi="en-US"/>
        </w:rPr>
        <w:br/>
      </w:r>
      <w:r w:rsidR="007C0B6C" w:rsidRPr="007C0B6C">
        <w:rPr>
          <w:rFonts w:eastAsia="Arial Unicode MS"/>
          <w:b/>
          <w:color w:val="000000"/>
          <w:highlight w:val="yellow"/>
          <w:lang w:bidi="en-US"/>
        </w:rPr>
        <w:t>______</w:t>
      </w:r>
    </w:p>
    <w:p w14:paraId="7DB8A760" w14:textId="77777777" w:rsidR="003320D3" w:rsidRPr="009C751C" w:rsidRDefault="003320D3" w:rsidP="003320D3">
      <w:pPr>
        <w:jc w:val="center"/>
      </w:pPr>
    </w:p>
    <w:p w14:paraId="54C34BD5" w14:textId="46A2564F" w:rsidR="00ED4586" w:rsidRPr="009C751C" w:rsidRDefault="007C0B6C" w:rsidP="003320D3">
      <w:pPr>
        <w:jc w:val="center"/>
      </w:pPr>
      <w:r w:rsidRPr="007C0B6C">
        <w:rPr>
          <w:highlight w:val="yellow"/>
        </w:rPr>
        <w:t>1</w:t>
      </w:r>
      <w:r w:rsidR="00323446" w:rsidRPr="007C0B6C">
        <w:rPr>
          <w:highlight w:val="yellow"/>
        </w:rPr>
        <w:t> (</w:t>
      </w:r>
      <w:r w:rsidRPr="007C0B6C">
        <w:rPr>
          <w:highlight w:val="yellow"/>
        </w:rPr>
        <w:t>первый</w:t>
      </w:r>
      <w:r w:rsidR="0097349E" w:rsidRPr="007C0B6C">
        <w:rPr>
          <w:highlight w:val="yellow"/>
        </w:rPr>
        <w:t>)</w:t>
      </w:r>
      <w:r w:rsidR="0097349E" w:rsidRPr="009C751C">
        <w:t xml:space="preserve"> </w:t>
      </w:r>
      <w:r w:rsidR="0017116A" w:rsidRPr="009C751C">
        <w:t>этап</w:t>
      </w:r>
    </w:p>
    <w:p w14:paraId="0714825B" w14:textId="20EBD7FC" w:rsidR="00007FA9" w:rsidRPr="009C751C" w:rsidRDefault="00007FA9" w:rsidP="003320D3">
      <w:pPr>
        <w:jc w:val="center"/>
      </w:pPr>
      <w:r w:rsidRPr="009C751C">
        <w:t>Заявка</w:t>
      </w:r>
      <w:r w:rsidR="00D04771" w:rsidRPr="009C751C">
        <w:t> № </w:t>
      </w:r>
      <w:r w:rsidR="007C0B6C" w:rsidRPr="007C0B6C">
        <w:rPr>
          <w:highlight w:val="yellow"/>
        </w:rPr>
        <w:t>__</w:t>
      </w:r>
    </w:p>
    <w:p w14:paraId="43D93705" w14:textId="77777777" w:rsidR="00007FA9" w:rsidRPr="009C751C" w:rsidRDefault="00007FA9" w:rsidP="003320D3">
      <w:pPr>
        <w:jc w:val="center"/>
      </w:pPr>
    </w:p>
    <w:p w14:paraId="57C76E9B" w14:textId="0C07695A" w:rsidR="00F66BD4" w:rsidRPr="009C751C" w:rsidRDefault="00E714DF" w:rsidP="003320D3">
      <w:pPr>
        <w:jc w:val="center"/>
        <w:rPr>
          <w:b/>
          <w:bCs/>
        </w:rPr>
      </w:pPr>
      <w:r w:rsidRPr="009C751C">
        <w:rPr>
          <w:b/>
          <w:bCs/>
        </w:rPr>
        <w:t xml:space="preserve">ОПИСАНИЕ </w:t>
      </w:r>
      <w:r w:rsidR="00C96875" w:rsidRPr="009C751C">
        <w:rPr>
          <w:b/>
          <w:bCs/>
        </w:rPr>
        <w:t>ПРОГРАММНОГО</w:t>
      </w:r>
      <w:r w:rsidRPr="009C751C">
        <w:rPr>
          <w:b/>
          <w:bCs/>
        </w:rPr>
        <w:t xml:space="preserve"> ОБЕСПЕЧЕНИЯ</w:t>
      </w:r>
    </w:p>
    <w:p w14:paraId="506868B9" w14:textId="5188B767" w:rsidR="00ED4586" w:rsidRPr="009C751C" w:rsidRDefault="001062B0" w:rsidP="0097349E">
      <w:pPr>
        <w:spacing w:before="120"/>
        <w:jc w:val="center"/>
      </w:pPr>
      <w:r w:rsidRPr="009C751C">
        <w:t>1227700142801</w:t>
      </w:r>
      <w:r w:rsidR="004E5CBD" w:rsidRPr="009C751C">
        <w:t>.</w:t>
      </w:r>
      <w:r w:rsidR="004E5CBD" w:rsidRPr="007C0B6C">
        <w:rPr>
          <w:highlight w:val="yellow"/>
        </w:rPr>
        <w:t>63.99.10.190.0</w:t>
      </w:r>
      <w:r w:rsidR="008B50F6" w:rsidRPr="007C0B6C">
        <w:rPr>
          <w:highlight w:val="yellow"/>
        </w:rPr>
        <w:t>02</w:t>
      </w:r>
      <w:r w:rsidR="004E5CBD" w:rsidRPr="009C751C">
        <w:t>.П</w:t>
      </w:r>
      <w:r w:rsidR="00EF215E" w:rsidRPr="009C751C">
        <w:t>А</w:t>
      </w:r>
      <w:r w:rsidR="00081EFF" w:rsidRPr="009C751C">
        <w:t>.</w:t>
      </w:r>
      <w:r w:rsidR="00B25709" w:rsidRPr="007C0B6C">
        <w:rPr>
          <w:highlight w:val="yellow"/>
        </w:rPr>
        <w:t>12</w:t>
      </w:r>
    </w:p>
    <w:p w14:paraId="2325D41D" w14:textId="77777777" w:rsidR="00036755" w:rsidRPr="009C751C" w:rsidRDefault="00036755" w:rsidP="00A27380">
      <w:pPr>
        <w:jc w:val="center"/>
      </w:pPr>
    </w:p>
    <w:p w14:paraId="4CE132B9" w14:textId="47A16284" w:rsidR="00ED4586" w:rsidRPr="009C751C" w:rsidRDefault="0097349E" w:rsidP="00A27380">
      <w:pPr>
        <w:jc w:val="center"/>
      </w:pPr>
      <w:r w:rsidRPr="009C751C">
        <w:t>Количество листов –</w:t>
      </w:r>
      <w:r w:rsidR="00BD454A" w:rsidRPr="009C751C">
        <w:t xml:space="preserve"> </w:t>
      </w:r>
      <w:bookmarkStart w:id="0" w:name="_Hlk206494106"/>
      <w:r w:rsidR="002A35AA" w:rsidRPr="009C751C">
        <w:fldChar w:fldCharType="begin"/>
      </w:r>
      <w:r w:rsidR="002A35AA" w:rsidRPr="009C751C">
        <w:instrText xml:space="preserve"> = </w:instrText>
      </w:r>
      <w:fldSimple w:instr=" NUMPAGES ">
        <w:r w:rsidR="00B704D9">
          <w:rPr>
            <w:noProof/>
          </w:rPr>
          <w:instrText>19</w:instrText>
        </w:r>
      </w:fldSimple>
      <w:r w:rsidR="002A35AA" w:rsidRPr="009C751C">
        <w:instrText xml:space="preserve"> - 1 </w:instrText>
      </w:r>
      <w:r w:rsidR="002A35AA" w:rsidRPr="009C751C">
        <w:fldChar w:fldCharType="separate"/>
      </w:r>
      <w:r w:rsidR="00B704D9">
        <w:rPr>
          <w:noProof/>
        </w:rPr>
        <w:t>18</w:t>
      </w:r>
      <w:r w:rsidR="002A35AA" w:rsidRPr="009C751C">
        <w:fldChar w:fldCharType="end"/>
      </w:r>
      <w:bookmarkEnd w:id="0"/>
    </w:p>
    <w:p w14:paraId="7663B21B" w14:textId="03DEC265" w:rsidR="00ED4586" w:rsidRPr="009C751C" w:rsidRDefault="00ED4586" w:rsidP="009416FC">
      <w:pPr>
        <w:jc w:val="center"/>
      </w:pPr>
    </w:p>
    <w:p w14:paraId="69B499E9" w14:textId="13D45890" w:rsidR="00ED4586" w:rsidRPr="009C751C" w:rsidRDefault="00ED4586" w:rsidP="009416FC">
      <w:pPr>
        <w:jc w:val="center"/>
      </w:pPr>
    </w:p>
    <w:p w14:paraId="50817342" w14:textId="545644CF" w:rsidR="00ED4586" w:rsidRPr="009C751C" w:rsidRDefault="00ED4586" w:rsidP="009416FC">
      <w:pPr>
        <w:jc w:val="center"/>
      </w:pPr>
    </w:p>
    <w:p w14:paraId="112F8F3C" w14:textId="0C9A9165" w:rsidR="00ED4586" w:rsidRPr="009C751C" w:rsidRDefault="00ED4586" w:rsidP="009416FC">
      <w:pPr>
        <w:jc w:val="center"/>
      </w:pPr>
    </w:p>
    <w:p w14:paraId="765CA0C5" w14:textId="46294821" w:rsidR="00ED4586" w:rsidRPr="009C751C" w:rsidRDefault="00ED4586" w:rsidP="009416FC">
      <w:pPr>
        <w:jc w:val="center"/>
      </w:pPr>
    </w:p>
    <w:p w14:paraId="5A90A7DE" w14:textId="38C10656" w:rsidR="00ED4586" w:rsidRPr="009C751C" w:rsidRDefault="00ED4586" w:rsidP="009416FC">
      <w:pPr>
        <w:jc w:val="center"/>
      </w:pPr>
    </w:p>
    <w:p w14:paraId="527A9A5C" w14:textId="09740D9B" w:rsidR="00ED4586" w:rsidRPr="009C751C" w:rsidRDefault="00ED4586" w:rsidP="009416FC">
      <w:pPr>
        <w:jc w:val="center"/>
      </w:pPr>
    </w:p>
    <w:p w14:paraId="443AABE1" w14:textId="77777777" w:rsidR="0099000A" w:rsidRPr="009C751C" w:rsidRDefault="0099000A" w:rsidP="009416FC">
      <w:pPr>
        <w:jc w:val="center"/>
      </w:pPr>
    </w:p>
    <w:p w14:paraId="4480902A" w14:textId="46CD00D3" w:rsidR="00ED4586" w:rsidRPr="009C751C" w:rsidRDefault="00ED4586" w:rsidP="009416FC">
      <w:pPr>
        <w:jc w:val="center"/>
      </w:pPr>
    </w:p>
    <w:p w14:paraId="132785CF" w14:textId="41A576EB" w:rsidR="00ED4586" w:rsidRPr="009C751C" w:rsidRDefault="00ED4586" w:rsidP="009416FC">
      <w:pPr>
        <w:jc w:val="center"/>
      </w:pPr>
    </w:p>
    <w:p w14:paraId="6E4514E9" w14:textId="03CFEE2A" w:rsidR="00ED4586" w:rsidRPr="009C751C" w:rsidRDefault="00ED4586" w:rsidP="009416FC">
      <w:pPr>
        <w:jc w:val="center"/>
      </w:pPr>
    </w:p>
    <w:p w14:paraId="6B40301E" w14:textId="77777777" w:rsidR="00ED4586" w:rsidRPr="009C751C" w:rsidRDefault="00ED4586" w:rsidP="009416FC">
      <w:pPr>
        <w:jc w:val="center"/>
      </w:pPr>
    </w:p>
    <w:p w14:paraId="1882EA4F" w14:textId="77777777" w:rsidR="00ED4586" w:rsidRPr="009C751C" w:rsidRDefault="00ED4586" w:rsidP="009416FC">
      <w:pPr>
        <w:jc w:val="center"/>
      </w:pPr>
    </w:p>
    <w:p w14:paraId="71639277" w14:textId="77777777" w:rsidR="00ED4586" w:rsidRPr="009C751C" w:rsidRDefault="00ED4586" w:rsidP="009416FC">
      <w:pPr>
        <w:jc w:val="center"/>
      </w:pPr>
    </w:p>
    <w:p w14:paraId="13F6E129" w14:textId="77777777" w:rsidR="00ED4586" w:rsidRPr="009C751C" w:rsidRDefault="00ED4586" w:rsidP="009416FC">
      <w:pPr>
        <w:jc w:val="center"/>
      </w:pPr>
    </w:p>
    <w:p w14:paraId="0128942D" w14:textId="247407D7" w:rsidR="00ED4586" w:rsidRDefault="00ED4586" w:rsidP="009416FC">
      <w:pPr>
        <w:jc w:val="center"/>
      </w:pPr>
    </w:p>
    <w:p w14:paraId="125D8C8A" w14:textId="29E53DE9" w:rsidR="0041789F" w:rsidRDefault="0041789F" w:rsidP="009416FC">
      <w:pPr>
        <w:jc w:val="center"/>
      </w:pPr>
    </w:p>
    <w:p w14:paraId="32A26C93" w14:textId="1C2C0617" w:rsidR="009416FC" w:rsidRPr="009C751C" w:rsidRDefault="009416FC" w:rsidP="009416FC">
      <w:pPr>
        <w:jc w:val="center"/>
      </w:pPr>
    </w:p>
    <w:p w14:paraId="370B5E76" w14:textId="77777777" w:rsidR="003320D3" w:rsidRPr="009C751C" w:rsidRDefault="003320D3" w:rsidP="009416FC">
      <w:pPr>
        <w:jc w:val="center"/>
      </w:pPr>
    </w:p>
    <w:p w14:paraId="5FF26D28" w14:textId="72527856" w:rsidR="009416FC" w:rsidRPr="009C751C" w:rsidRDefault="009416FC" w:rsidP="009416FC">
      <w:pPr>
        <w:jc w:val="center"/>
      </w:pPr>
    </w:p>
    <w:p w14:paraId="6EA4A67C" w14:textId="77777777" w:rsidR="00EC0CF4" w:rsidRPr="009C751C" w:rsidRDefault="00EC0CF4" w:rsidP="00A833AB">
      <w:pPr>
        <w:jc w:val="center"/>
      </w:pPr>
    </w:p>
    <w:p w14:paraId="079406BB" w14:textId="26A292B7" w:rsidR="00ED4586" w:rsidRPr="009C751C" w:rsidRDefault="00ED4586" w:rsidP="00A27380">
      <w:pPr>
        <w:jc w:val="center"/>
        <w:sectPr w:rsidR="00ED4586" w:rsidRPr="009C751C" w:rsidSect="009C2F67">
          <w:headerReference w:type="default" r:id="rId8"/>
          <w:footerReference w:type="default" r:id="rId9"/>
          <w:headerReference w:type="first" r:id="rId10"/>
          <w:footerReference w:type="first" r:id="rId11"/>
          <w:pgSz w:w="11906" w:h="16838" w:code="9"/>
          <w:pgMar w:top="1134" w:right="851" w:bottom="1134" w:left="1418" w:header="708" w:footer="708" w:gutter="0"/>
          <w:cols w:space="708"/>
          <w:titlePg/>
          <w:docGrid w:linePitch="360"/>
        </w:sectPr>
      </w:pPr>
      <w:r w:rsidRPr="009C751C">
        <w:t>Москва, 202</w:t>
      </w:r>
      <w:r w:rsidR="00B25709">
        <w:t>6</w:t>
      </w:r>
    </w:p>
    <w:p w14:paraId="60A33C12" w14:textId="6461B8A1" w:rsidR="00ED4586" w:rsidRPr="009C751C" w:rsidRDefault="00ED4586" w:rsidP="00116B77">
      <w:pPr>
        <w:spacing w:after="120"/>
        <w:jc w:val="center"/>
        <w:rPr>
          <w:b/>
          <w:bCs/>
          <w:sz w:val="28"/>
          <w:szCs w:val="28"/>
        </w:rPr>
      </w:pPr>
      <w:r w:rsidRPr="009C751C">
        <w:rPr>
          <w:b/>
          <w:bCs/>
          <w:sz w:val="28"/>
          <w:szCs w:val="28"/>
        </w:rPr>
        <w:lastRenderedPageBreak/>
        <w:t>Аннотация</w:t>
      </w:r>
    </w:p>
    <w:p w14:paraId="6A0BD80A" w14:textId="1A95B409" w:rsidR="00F20B9D" w:rsidRPr="009C751C" w:rsidRDefault="00ED4586" w:rsidP="00F20B9D">
      <w:pPr>
        <w:pBdr>
          <w:top w:val="nil"/>
          <w:left w:val="nil"/>
          <w:bottom w:val="nil"/>
          <w:right w:val="nil"/>
          <w:between w:val="nil"/>
        </w:pBdr>
        <w:ind w:firstLine="709"/>
        <w:jc w:val="both"/>
      </w:pPr>
      <w:r w:rsidRPr="009C751C">
        <w:t xml:space="preserve">Настоящий документ </w:t>
      </w:r>
      <w:r w:rsidR="00F20B9D" w:rsidRPr="009C751C">
        <w:t xml:space="preserve">представляет собой описание </w:t>
      </w:r>
      <w:r w:rsidR="00EF215E" w:rsidRPr="009C751C">
        <w:t>программного</w:t>
      </w:r>
      <w:r w:rsidR="00F20B9D" w:rsidRPr="009C751C">
        <w:t xml:space="preserve"> обеспечения к </w:t>
      </w:r>
      <w:r w:rsidR="006851E9" w:rsidRPr="009C751C">
        <w:t>Заявке</w:t>
      </w:r>
      <w:r w:rsidR="00D04771" w:rsidRPr="009C751C">
        <w:t> № </w:t>
      </w:r>
      <w:r w:rsidR="007C0B6C" w:rsidRPr="007C0B6C">
        <w:rPr>
          <w:highlight w:val="yellow"/>
        </w:rPr>
        <w:t>__</w:t>
      </w:r>
      <w:r w:rsidR="006851E9" w:rsidRPr="009C751C">
        <w:t xml:space="preserve"> на выполнение работ по развитию системы в </w:t>
      </w:r>
      <w:r w:rsidR="007C0B6C" w:rsidRPr="007C0B6C">
        <w:rPr>
          <w:highlight w:val="yellow"/>
        </w:rPr>
        <w:t>1</w:t>
      </w:r>
      <w:r w:rsidR="00323446" w:rsidRPr="007C0B6C">
        <w:rPr>
          <w:highlight w:val="yellow"/>
        </w:rPr>
        <w:t> (</w:t>
      </w:r>
      <w:r w:rsidR="007C0B6C" w:rsidRPr="007C0B6C">
        <w:rPr>
          <w:highlight w:val="yellow"/>
        </w:rPr>
        <w:t>первом</w:t>
      </w:r>
      <w:r w:rsidR="006851E9" w:rsidRPr="007C0B6C">
        <w:rPr>
          <w:highlight w:val="yellow"/>
        </w:rPr>
        <w:t>)</w:t>
      </w:r>
      <w:r w:rsidR="006851E9" w:rsidRPr="009C751C">
        <w:t xml:space="preserve"> </w:t>
      </w:r>
      <w:r w:rsidR="0017116A" w:rsidRPr="009C751C">
        <w:t>этапе</w:t>
      </w:r>
      <w:r w:rsidR="00EA6A4E" w:rsidRPr="009C751C">
        <w:t xml:space="preserve"> государственно</w:t>
      </w:r>
      <w:r w:rsidR="006851E9" w:rsidRPr="009C751C">
        <w:t>го</w:t>
      </w:r>
      <w:r w:rsidR="00EA6A4E" w:rsidRPr="009C751C">
        <w:t xml:space="preserve"> контракт</w:t>
      </w:r>
      <w:r w:rsidR="006851E9" w:rsidRPr="009C751C">
        <w:t>а</w:t>
      </w:r>
      <w:r w:rsidR="00EA6A4E" w:rsidRPr="009C751C">
        <w:t xml:space="preserve"> </w:t>
      </w:r>
      <w:r w:rsidR="00F20B9D" w:rsidRPr="009C751C">
        <w:t xml:space="preserve">от </w:t>
      </w:r>
      <w:r w:rsidR="007C0B6C" w:rsidRPr="007C0B6C">
        <w:rPr>
          <w:highlight w:val="yellow"/>
        </w:rPr>
        <w:t>______</w:t>
      </w:r>
      <w:r w:rsidR="00F20B9D" w:rsidRPr="009C751C">
        <w:t xml:space="preserve"> № </w:t>
      </w:r>
      <w:r w:rsidR="007C0B6C" w:rsidRPr="007C0B6C">
        <w:rPr>
          <w:highlight w:val="yellow"/>
        </w:rPr>
        <w:t>______</w:t>
      </w:r>
      <w:r w:rsidR="00EA6A4E" w:rsidRPr="009C751C">
        <w:t xml:space="preserve"> на выполнение работ по развитию государственной информационной системы: </w:t>
      </w:r>
      <w:r w:rsidR="007C0B6C" w:rsidRPr="007C0B6C">
        <w:rPr>
          <w:highlight w:val="yellow"/>
        </w:rPr>
        <w:t>______</w:t>
      </w:r>
      <w:r w:rsidR="00F20B9D" w:rsidRPr="009C751C">
        <w:t xml:space="preserve"> </w:t>
      </w:r>
      <w:r w:rsidR="006651BA" w:rsidRPr="009C751C">
        <w:t>в части</w:t>
      </w:r>
      <w:r w:rsidR="007C0B6C">
        <w:t xml:space="preserve"> подсистемы</w:t>
      </w:r>
      <w:r w:rsidR="006651BA" w:rsidRPr="009C751C">
        <w:t xml:space="preserve"> </w:t>
      </w:r>
      <w:r w:rsidR="007C0B6C" w:rsidRPr="007C0B6C">
        <w:rPr>
          <w:highlight w:val="yellow"/>
        </w:rPr>
        <w:t>_________</w:t>
      </w:r>
      <w:r w:rsidR="00F20B9D" w:rsidRPr="009C751C">
        <w:t>.</w:t>
      </w:r>
    </w:p>
    <w:p w14:paraId="74591B21" w14:textId="2F3E0910" w:rsidR="0089436F" w:rsidRPr="009C751C" w:rsidRDefault="006651BA" w:rsidP="00F20B9D">
      <w:pPr>
        <w:pStyle w:val="tdtext"/>
        <w:ind w:firstLine="709"/>
        <w:jc w:val="both"/>
        <w:sectPr w:rsidR="0089436F" w:rsidRPr="009C751C" w:rsidSect="009C2F67">
          <w:headerReference w:type="default" r:id="rId12"/>
          <w:footerReference w:type="default" r:id="rId13"/>
          <w:pgSz w:w="11906" w:h="16838" w:code="9"/>
          <w:pgMar w:top="1134" w:right="851" w:bottom="1134" w:left="1418" w:header="567" w:footer="567" w:gutter="0"/>
          <w:pgNumType w:start="2"/>
          <w:cols w:space="708"/>
          <w:docGrid w:linePitch="360"/>
        </w:sectPr>
      </w:pPr>
      <w:r w:rsidRPr="009C751C">
        <w:t xml:space="preserve">Описание </w:t>
      </w:r>
      <w:r w:rsidR="00EF215E" w:rsidRPr="009C751C">
        <w:t>программного</w:t>
      </w:r>
      <w:r w:rsidRPr="009C751C">
        <w:t xml:space="preserve"> обеспечени</w:t>
      </w:r>
      <w:r w:rsidR="00EF215E" w:rsidRPr="009C751C">
        <w:t>я</w:t>
      </w:r>
      <w:r w:rsidR="00C20EC0" w:rsidRPr="009C751C">
        <w:t xml:space="preserve"> </w:t>
      </w:r>
      <w:r w:rsidR="00ED4586" w:rsidRPr="009C751C">
        <w:t>разработан</w:t>
      </w:r>
      <w:r w:rsidRPr="009C751C">
        <w:t>о</w:t>
      </w:r>
      <w:r w:rsidR="00ED4586" w:rsidRPr="009C751C">
        <w:t xml:space="preserve"> в соответствии с</w:t>
      </w:r>
      <w:r w:rsidR="00AE2E0B" w:rsidRPr="009C751C">
        <w:t> </w:t>
      </w:r>
      <w:r w:rsidR="00ED4586" w:rsidRPr="009C751C">
        <w:t xml:space="preserve">требованиями </w:t>
      </w:r>
      <w:r w:rsidR="004C3132" w:rsidRPr="009C751C">
        <w:t>ГОСТ Р </w:t>
      </w:r>
      <w:r w:rsidR="00ED4586" w:rsidRPr="009C751C">
        <w:t>2.105–</w:t>
      </w:r>
      <w:r w:rsidR="00F94C96" w:rsidRPr="009C751C">
        <w:t xml:space="preserve">2019 </w:t>
      </w:r>
      <w:r w:rsidR="00ED4586" w:rsidRPr="009C751C">
        <w:t xml:space="preserve">«Единая система конструкторской документации. Общие требования к текстовым документам» и </w:t>
      </w:r>
      <w:r w:rsidR="004C3132" w:rsidRPr="009C751C">
        <w:t>ГОСТ Р </w:t>
      </w:r>
      <w:r w:rsidR="00771DFB" w:rsidRPr="009C751C">
        <w:t>59795-2021 «Информационные технологии. Комплекс стандартов на автоматизированные системы. Автоматизированные системы. Требования к содержанию документов».</w:t>
      </w:r>
    </w:p>
    <w:p w14:paraId="6D626BA3" w14:textId="7B7A5B76" w:rsidR="002E30D2" w:rsidRPr="009C751C" w:rsidRDefault="00756EB3" w:rsidP="00FF14F3">
      <w:pPr>
        <w:jc w:val="center"/>
        <w:rPr>
          <w:b/>
          <w:bCs/>
          <w:sz w:val="28"/>
          <w:szCs w:val="28"/>
        </w:rPr>
      </w:pPr>
      <w:r w:rsidRPr="009C751C">
        <w:rPr>
          <w:b/>
          <w:bCs/>
          <w:sz w:val="28"/>
          <w:szCs w:val="28"/>
        </w:rPr>
        <w:lastRenderedPageBreak/>
        <w:t>Содержание</w:t>
      </w:r>
    </w:p>
    <w:bookmarkStart w:id="1" w:name="_Toc206069672" w:displacedByCustomXml="next"/>
    <w:bookmarkStart w:id="2" w:name="_Toc87287980" w:displacedByCustomXml="next"/>
    <w:bookmarkStart w:id="3" w:name="_Toc87287981" w:displacedByCustomXml="next"/>
    <w:bookmarkStart w:id="4" w:name="_Toc87287924" w:displacedByCustomXml="next"/>
    <w:sdt>
      <w:sdtPr>
        <w:rPr>
          <w:rFonts w:eastAsia="Times New Roman" w:cs="Times New Roman"/>
          <w:color w:val="auto"/>
          <w:szCs w:val="24"/>
          <w:lang w:eastAsia="ru-RU"/>
        </w:rPr>
        <w:id w:val="686497656"/>
        <w:docPartObj>
          <w:docPartGallery w:val="Table of Contents"/>
          <w:docPartUnique/>
        </w:docPartObj>
      </w:sdtPr>
      <w:sdtEndPr>
        <w:rPr>
          <w:rFonts w:eastAsiaTheme="majorEastAsia" w:cstheme="majorBidi"/>
          <w:b/>
          <w:bCs/>
          <w:color w:val="000000" w:themeColor="text1"/>
          <w:szCs w:val="32"/>
          <w:lang w:eastAsia="en-US"/>
        </w:rPr>
      </w:sdtEndPr>
      <w:sdtContent>
        <w:p w14:paraId="47F3A383" w14:textId="57736CBF" w:rsidR="00BD3D34" w:rsidRDefault="006A67EB">
          <w:pPr>
            <w:pStyle w:val="16"/>
            <w:rPr>
              <w:rFonts w:asciiTheme="minorHAnsi" w:eastAsiaTheme="minorEastAsia" w:hAnsiTheme="minorHAnsi" w:cstheme="minorBidi"/>
              <w:noProof/>
              <w:color w:val="auto"/>
              <w:kern w:val="2"/>
              <w:szCs w:val="24"/>
              <w:lang w:eastAsia="ru-RU"/>
              <w14:ligatures w14:val="standardContextual"/>
            </w:rPr>
          </w:pPr>
          <w:r w:rsidRPr="009C751C">
            <w:fldChar w:fldCharType="begin"/>
          </w:r>
          <w:r w:rsidRPr="009C751C">
            <w:instrText xml:space="preserve"> TOC \o "1-3" \h \z \u </w:instrText>
          </w:r>
          <w:r w:rsidRPr="009C751C">
            <w:fldChar w:fldCharType="separate"/>
          </w:r>
          <w:hyperlink w:anchor="_Toc232674190" w:history="1">
            <w:r w:rsidR="00BD3D34" w:rsidRPr="005007DE">
              <w:rPr>
                <w:rStyle w:val="af6"/>
                <w:noProof/>
              </w:rPr>
              <w:t>Термины и определения</w:t>
            </w:r>
            <w:r w:rsidR="00BD3D34">
              <w:rPr>
                <w:noProof/>
                <w:webHidden/>
              </w:rPr>
              <w:tab/>
            </w:r>
            <w:r w:rsidR="00BD3D34">
              <w:rPr>
                <w:noProof/>
                <w:webHidden/>
              </w:rPr>
              <w:fldChar w:fldCharType="begin"/>
            </w:r>
            <w:r w:rsidR="00BD3D34">
              <w:rPr>
                <w:noProof/>
                <w:webHidden/>
              </w:rPr>
              <w:instrText xml:space="preserve"> PAGEREF _Toc232674190 \h </w:instrText>
            </w:r>
            <w:r w:rsidR="00BD3D34">
              <w:rPr>
                <w:noProof/>
                <w:webHidden/>
              </w:rPr>
            </w:r>
            <w:r w:rsidR="00BD3D34">
              <w:rPr>
                <w:noProof/>
                <w:webHidden/>
              </w:rPr>
              <w:fldChar w:fldCharType="separate"/>
            </w:r>
            <w:r w:rsidR="00BD3D34">
              <w:rPr>
                <w:noProof/>
                <w:webHidden/>
              </w:rPr>
              <w:t>4</w:t>
            </w:r>
            <w:r w:rsidR="00BD3D34">
              <w:rPr>
                <w:noProof/>
                <w:webHidden/>
              </w:rPr>
              <w:fldChar w:fldCharType="end"/>
            </w:r>
          </w:hyperlink>
        </w:p>
        <w:p w14:paraId="68D4C336" w14:textId="14FF892D" w:rsidR="00BD3D34" w:rsidRDefault="00BD3D34">
          <w:pPr>
            <w:pStyle w:val="16"/>
            <w:rPr>
              <w:rFonts w:asciiTheme="minorHAnsi" w:eastAsiaTheme="minorEastAsia" w:hAnsiTheme="minorHAnsi" w:cstheme="minorBidi"/>
              <w:noProof/>
              <w:color w:val="auto"/>
              <w:kern w:val="2"/>
              <w:szCs w:val="24"/>
              <w:lang w:eastAsia="ru-RU"/>
              <w14:ligatures w14:val="standardContextual"/>
            </w:rPr>
          </w:pPr>
          <w:hyperlink w:anchor="_Toc232674191" w:history="1">
            <w:r w:rsidRPr="005007DE">
              <w:rPr>
                <w:rStyle w:val="af6"/>
                <w:noProof/>
              </w:rPr>
              <w:t>Сокращения и обозначения</w:t>
            </w:r>
            <w:r>
              <w:rPr>
                <w:noProof/>
                <w:webHidden/>
              </w:rPr>
              <w:tab/>
            </w:r>
            <w:r>
              <w:rPr>
                <w:noProof/>
                <w:webHidden/>
              </w:rPr>
              <w:fldChar w:fldCharType="begin"/>
            </w:r>
            <w:r>
              <w:rPr>
                <w:noProof/>
                <w:webHidden/>
              </w:rPr>
              <w:instrText xml:space="preserve"> PAGEREF _Toc232674191 \h </w:instrText>
            </w:r>
            <w:r>
              <w:rPr>
                <w:noProof/>
                <w:webHidden/>
              </w:rPr>
            </w:r>
            <w:r>
              <w:rPr>
                <w:noProof/>
                <w:webHidden/>
              </w:rPr>
              <w:fldChar w:fldCharType="separate"/>
            </w:r>
            <w:r>
              <w:rPr>
                <w:noProof/>
                <w:webHidden/>
              </w:rPr>
              <w:t>5</w:t>
            </w:r>
            <w:r>
              <w:rPr>
                <w:noProof/>
                <w:webHidden/>
              </w:rPr>
              <w:fldChar w:fldCharType="end"/>
            </w:r>
          </w:hyperlink>
        </w:p>
        <w:p w14:paraId="4551DAAA" w14:textId="32AA0439" w:rsidR="00BD3D34" w:rsidRDefault="00BD3D34">
          <w:pPr>
            <w:pStyle w:val="16"/>
            <w:rPr>
              <w:rFonts w:asciiTheme="minorHAnsi" w:eastAsiaTheme="minorEastAsia" w:hAnsiTheme="minorHAnsi" w:cstheme="minorBidi"/>
              <w:noProof/>
              <w:color w:val="auto"/>
              <w:kern w:val="2"/>
              <w:szCs w:val="24"/>
              <w:lang w:eastAsia="ru-RU"/>
              <w14:ligatures w14:val="standardContextual"/>
            </w:rPr>
          </w:pPr>
          <w:hyperlink w:anchor="_Toc232674192" w:history="1">
            <w:r w:rsidRPr="005007DE">
              <w:rPr>
                <w:rStyle w:val="af6"/>
                <w:noProof/>
              </w:rPr>
              <w:t>1 Введение</w:t>
            </w:r>
            <w:r>
              <w:rPr>
                <w:noProof/>
                <w:webHidden/>
              </w:rPr>
              <w:tab/>
            </w:r>
            <w:r>
              <w:rPr>
                <w:noProof/>
                <w:webHidden/>
              </w:rPr>
              <w:fldChar w:fldCharType="begin"/>
            </w:r>
            <w:r>
              <w:rPr>
                <w:noProof/>
                <w:webHidden/>
              </w:rPr>
              <w:instrText xml:space="preserve"> PAGEREF _Toc232674192 \h </w:instrText>
            </w:r>
            <w:r>
              <w:rPr>
                <w:noProof/>
                <w:webHidden/>
              </w:rPr>
            </w:r>
            <w:r>
              <w:rPr>
                <w:noProof/>
                <w:webHidden/>
              </w:rPr>
              <w:fldChar w:fldCharType="separate"/>
            </w:r>
            <w:r>
              <w:rPr>
                <w:noProof/>
                <w:webHidden/>
              </w:rPr>
              <w:t>7</w:t>
            </w:r>
            <w:r>
              <w:rPr>
                <w:noProof/>
                <w:webHidden/>
              </w:rPr>
              <w:fldChar w:fldCharType="end"/>
            </w:r>
          </w:hyperlink>
        </w:p>
        <w:p w14:paraId="703E82BF" w14:textId="62E35610" w:rsidR="00BD3D34" w:rsidRDefault="00BD3D34">
          <w:pPr>
            <w:pStyle w:val="16"/>
            <w:rPr>
              <w:rFonts w:asciiTheme="minorHAnsi" w:eastAsiaTheme="minorEastAsia" w:hAnsiTheme="minorHAnsi" w:cstheme="minorBidi"/>
              <w:noProof/>
              <w:color w:val="auto"/>
              <w:kern w:val="2"/>
              <w:szCs w:val="24"/>
              <w:lang w:eastAsia="ru-RU"/>
              <w14:ligatures w14:val="standardContextual"/>
            </w:rPr>
          </w:pPr>
          <w:hyperlink w:anchor="_Toc232674193" w:history="1">
            <w:r w:rsidRPr="005007DE">
              <w:rPr>
                <w:rStyle w:val="af6"/>
                <w:noProof/>
              </w:rPr>
              <w:t>2 Структура программного обеспечения</w:t>
            </w:r>
            <w:r>
              <w:rPr>
                <w:noProof/>
                <w:webHidden/>
              </w:rPr>
              <w:tab/>
            </w:r>
            <w:r>
              <w:rPr>
                <w:noProof/>
                <w:webHidden/>
              </w:rPr>
              <w:fldChar w:fldCharType="begin"/>
            </w:r>
            <w:r>
              <w:rPr>
                <w:noProof/>
                <w:webHidden/>
              </w:rPr>
              <w:instrText xml:space="preserve"> PAGEREF _Toc232674193 \h </w:instrText>
            </w:r>
            <w:r>
              <w:rPr>
                <w:noProof/>
                <w:webHidden/>
              </w:rPr>
            </w:r>
            <w:r>
              <w:rPr>
                <w:noProof/>
                <w:webHidden/>
              </w:rPr>
              <w:fldChar w:fldCharType="separate"/>
            </w:r>
            <w:r>
              <w:rPr>
                <w:noProof/>
                <w:webHidden/>
              </w:rPr>
              <w:t>8</w:t>
            </w:r>
            <w:r>
              <w:rPr>
                <w:noProof/>
                <w:webHidden/>
              </w:rPr>
              <w:fldChar w:fldCharType="end"/>
            </w:r>
          </w:hyperlink>
        </w:p>
        <w:p w14:paraId="292AD52C" w14:textId="58C6D8AC" w:rsidR="00BD3D34" w:rsidRDefault="00BD3D34">
          <w:pPr>
            <w:pStyle w:val="26"/>
            <w:rPr>
              <w:rFonts w:asciiTheme="minorHAnsi" w:eastAsiaTheme="minorEastAsia" w:hAnsiTheme="minorHAnsi" w:cstheme="minorBidi"/>
              <w:noProof/>
              <w:color w:val="auto"/>
              <w:kern w:val="2"/>
              <w:szCs w:val="24"/>
              <w:lang w:eastAsia="ru-RU"/>
              <w14:ligatures w14:val="standardContextual"/>
            </w:rPr>
          </w:pPr>
          <w:hyperlink w:anchor="_Toc232674194" w:history="1">
            <w:r w:rsidRPr="005007DE">
              <w:rPr>
                <w:rStyle w:val="af6"/>
                <w:noProof/>
              </w:rPr>
              <w:t>2.1 Системное программное обеспечение</w:t>
            </w:r>
            <w:r>
              <w:rPr>
                <w:noProof/>
                <w:webHidden/>
              </w:rPr>
              <w:tab/>
            </w:r>
            <w:r>
              <w:rPr>
                <w:noProof/>
                <w:webHidden/>
              </w:rPr>
              <w:fldChar w:fldCharType="begin"/>
            </w:r>
            <w:r>
              <w:rPr>
                <w:noProof/>
                <w:webHidden/>
              </w:rPr>
              <w:instrText xml:space="preserve"> PAGEREF _Toc232674194 \h </w:instrText>
            </w:r>
            <w:r>
              <w:rPr>
                <w:noProof/>
                <w:webHidden/>
              </w:rPr>
            </w:r>
            <w:r>
              <w:rPr>
                <w:noProof/>
                <w:webHidden/>
              </w:rPr>
              <w:fldChar w:fldCharType="separate"/>
            </w:r>
            <w:r>
              <w:rPr>
                <w:noProof/>
                <w:webHidden/>
              </w:rPr>
              <w:t>8</w:t>
            </w:r>
            <w:r>
              <w:rPr>
                <w:noProof/>
                <w:webHidden/>
              </w:rPr>
              <w:fldChar w:fldCharType="end"/>
            </w:r>
          </w:hyperlink>
        </w:p>
        <w:p w14:paraId="6B40AF28" w14:textId="62052572" w:rsidR="00BD3D34" w:rsidRDefault="00BD3D34">
          <w:pPr>
            <w:pStyle w:val="26"/>
            <w:rPr>
              <w:rFonts w:asciiTheme="minorHAnsi" w:eastAsiaTheme="minorEastAsia" w:hAnsiTheme="minorHAnsi" w:cstheme="minorBidi"/>
              <w:noProof/>
              <w:color w:val="auto"/>
              <w:kern w:val="2"/>
              <w:szCs w:val="24"/>
              <w:lang w:eastAsia="ru-RU"/>
              <w14:ligatures w14:val="standardContextual"/>
            </w:rPr>
          </w:pPr>
          <w:hyperlink w:anchor="_Toc232674195" w:history="1">
            <w:r w:rsidRPr="005007DE">
              <w:rPr>
                <w:rStyle w:val="af6"/>
                <w:noProof/>
              </w:rPr>
              <w:t>2.2 Прикладное программное обеспечение</w:t>
            </w:r>
            <w:r>
              <w:rPr>
                <w:noProof/>
                <w:webHidden/>
              </w:rPr>
              <w:tab/>
            </w:r>
            <w:r>
              <w:rPr>
                <w:noProof/>
                <w:webHidden/>
              </w:rPr>
              <w:fldChar w:fldCharType="begin"/>
            </w:r>
            <w:r>
              <w:rPr>
                <w:noProof/>
                <w:webHidden/>
              </w:rPr>
              <w:instrText xml:space="preserve"> PAGEREF _Toc232674195 \h </w:instrText>
            </w:r>
            <w:r>
              <w:rPr>
                <w:noProof/>
                <w:webHidden/>
              </w:rPr>
            </w:r>
            <w:r>
              <w:rPr>
                <w:noProof/>
                <w:webHidden/>
              </w:rPr>
              <w:fldChar w:fldCharType="separate"/>
            </w:r>
            <w:r>
              <w:rPr>
                <w:noProof/>
                <w:webHidden/>
              </w:rPr>
              <w:t>8</w:t>
            </w:r>
            <w:r>
              <w:rPr>
                <w:noProof/>
                <w:webHidden/>
              </w:rPr>
              <w:fldChar w:fldCharType="end"/>
            </w:r>
          </w:hyperlink>
        </w:p>
        <w:p w14:paraId="2B8C77E3" w14:textId="46916F57" w:rsidR="00BD3D34" w:rsidRDefault="00BD3D34">
          <w:pPr>
            <w:pStyle w:val="16"/>
            <w:rPr>
              <w:rFonts w:asciiTheme="minorHAnsi" w:eastAsiaTheme="minorEastAsia" w:hAnsiTheme="minorHAnsi" w:cstheme="minorBidi"/>
              <w:noProof/>
              <w:color w:val="auto"/>
              <w:kern w:val="2"/>
              <w:szCs w:val="24"/>
              <w:lang w:eastAsia="ru-RU"/>
              <w14:ligatures w14:val="standardContextual"/>
            </w:rPr>
          </w:pPr>
          <w:hyperlink w:anchor="_Toc232674196" w:history="1">
            <w:r w:rsidRPr="005007DE">
              <w:rPr>
                <w:rStyle w:val="af6"/>
                <w:noProof/>
              </w:rPr>
              <w:t>3 Функции частей программного обеспечения</w:t>
            </w:r>
            <w:r>
              <w:rPr>
                <w:noProof/>
                <w:webHidden/>
              </w:rPr>
              <w:tab/>
            </w:r>
            <w:r>
              <w:rPr>
                <w:noProof/>
                <w:webHidden/>
              </w:rPr>
              <w:fldChar w:fldCharType="begin"/>
            </w:r>
            <w:r>
              <w:rPr>
                <w:noProof/>
                <w:webHidden/>
              </w:rPr>
              <w:instrText xml:space="preserve"> PAGEREF _Toc232674196 \h </w:instrText>
            </w:r>
            <w:r>
              <w:rPr>
                <w:noProof/>
                <w:webHidden/>
              </w:rPr>
            </w:r>
            <w:r>
              <w:rPr>
                <w:noProof/>
                <w:webHidden/>
              </w:rPr>
              <w:fldChar w:fldCharType="separate"/>
            </w:r>
            <w:r>
              <w:rPr>
                <w:noProof/>
                <w:webHidden/>
              </w:rPr>
              <w:t>10</w:t>
            </w:r>
            <w:r>
              <w:rPr>
                <w:noProof/>
                <w:webHidden/>
              </w:rPr>
              <w:fldChar w:fldCharType="end"/>
            </w:r>
          </w:hyperlink>
        </w:p>
        <w:p w14:paraId="46DFF7BC" w14:textId="65FB26D2" w:rsidR="00BD3D34" w:rsidRDefault="00BD3D34">
          <w:pPr>
            <w:pStyle w:val="26"/>
            <w:rPr>
              <w:rFonts w:asciiTheme="minorHAnsi" w:eastAsiaTheme="minorEastAsia" w:hAnsiTheme="minorHAnsi" w:cstheme="minorBidi"/>
              <w:noProof/>
              <w:color w:val="auto"/>
              <w:kern w:val="2"/>
              <w:szCs w:val="24"/>
              <w:lang w:eastAsia="ru-RU"/>
              <w14:ligatures w14:val="standardContextual"/>
            </w:rPr>
          </w:pPr>
          <w:hyperlink w:anchor="_Toc232674197" w:history="1">
            <w:r w:rsidRPr="005007DE">
              <w:rPr>
                <w:rStyle w:val="af6"/>
                <w:noProof/>
              </w:rPr>
              <w:t>3.1 Функции системного программного обеспечения</w:t>
            </w:r>
            <w:r>
              <w:rPr>
                <w:noProof/>
                <w:webHidden/>
              </w:rPr>
              <w:tab/>
            </w:r>
            <w:r>
              <w:rPr>
                <w:noProof/>
                <w:webHidden/>
              </w:rPr>
              <w:fldChar w:fldCharType="begin"/>
            </w:r>
            <w:r>
              <w:rPr>
                <w:noProof/>
                <w:webHidden/>
              </w:rPr>
              <w:instrText xml:space="preserve"> PAGEREF _Toc232674197 \h </w:instrText>
            </w:r>
            <w:r>
              <w:rPr>
                <w:noProof/>
                <w:webHidden/>
              </w:rPr>
            </w:r>
            <w:r>
              <w:rPr>
                <w:noProof/>
                <w:webHidden/>
              </w:rPr>
              <w:fldChar w:fldCharType="separate"/>
            </w:r>
            <w:r>
              <w:rPr>
                <w:noProof/>
                <w:webHidden/>
              </w:rPr>
              <w:t>10</w:t>
            </w:r>
            <w:r>
              <w:rPr>
                <w:noProof/>
                <w:webHidden/>
              </w:rPr>
              <w:fldChar w:fldCharType="end"/>
            </w:r>
          </w:hyperlink>
        </w:p>
        <w:p w14:paraId="192FD0F3" w14:textId="6A7BAB46" w:rsidR="00BD3D34" w:rsidRDefault="00BD3D34">
          <w:pPr>
            <w:pStyle w:val="26"/>
            <w:rPr>
              <w:rFonts w:asciiTheme="minorHAnsi" w:eastAsiaTheme="minorEastAsia" w:hAnsiTheme="minorHAnsi" w:cstheme="minorBidi"/>
              <w:noProof/>
              <w:color w:val="auto"/>
              <w:kern w:val="2"/>
              <w:szCs w:val="24"/>
              <w:lang w:eastAsia="ru-RU"/>
              <w14:ligatures w14:val="standardContextual"/>
            </w:rPr>
          </w:pPr>
          <w:hyperlink w:anchor="_Toc232674198" w:history="1">
            <w:r w:rsidRPr="005007DE">
              <w:rPr>
                <w:rStyle w:val="af6"/>
                <w:noProof/>
              </w:rPr>
              <w:t>3.2 Функции прикладного программного обеспечения</w:t>
            </w:r>
            <w:r>
              <w:rPr>
                <w:noProof/>
                <w:webHidden/>
              </w:rPr>
              <w:tab/>
            </w:r>
            <w:r>
              <w:rPr>
                <w:noProof/>
                <w:webHidden/>
              </w:rPr>
              <w:fldChar w:fldCharType="begin"/>
            </w:r>
            <w:r>
              <w:rPr>
                <w:noProof/>
                <w:webHidden/>
              </w:rPr>
              <w:instrText xml:space="preserve"> PAGEREF _Toc232674198 \h </w:instrText>
            </w:r>
            <w:r>
              <w:rPr>
                <w:noProof/>
                <w:webHidden/>
              </w:rPr>
            </w:r>
            <w:r>
              <w:rPr>
                <w:noProof/>
                <w:webHidden/>
              </w:rPr>
              <w:fldChar w:fldCharType="separate"/>
            </w:r>
            <w:r>
              <w:rPr>
                <w:noProof/>
                <w:webHidden/>
              </w:rPr>
              <w:t>10</w:t>
            </w:r>
            <w:r>
              <w:rPr>
                <w:noProof/>
                <w:webHidden/>
              </w:rPr>
              <w:fldChar w:fldCharType="end"/>
            </w:r>
          </w:hyperlink>
        </w:p>
        <w:p w14:paraId="5A6FB219" w14:textId="67B9FC64" w:rsidR="00BD3D34" w:rsidRDefault="00BD3D34">
          <w:pPr>
            <w:pStyle w:val="16"/>
            <w:rPr>
              <w:rFonts w:asciiTheme="minorHAnsi" w:eastAsiaTheme="minorEastAsia" w:hAnsiTheme="minorHAnsi" w:cstheme="minorBidi"/>
              <w:noProof/>
              <w:color w:val="auto"/>
              <w:kern w:val="2"/>
              <w:szCs w:val="24"/>
              <w:lang w:eastAsia="ru-RU"/>
              <w14:ligatures w14:val="standardContextual"/>
            </w:rPr>
          </w:pPr>
          <w:hyperlink w:anchor="_Toc232674199" w:history="1">
            <w:r w:rsidRPr="005007DE">
              <w:rPr>
                <w:rStyle w:val="af6"/>
                <w:noProof/>
              </w:rPr>
              <w:t>4 Методы и средства разработки</w:t>
            </w:r>
            <w:r>
              <w:rPr>
                <w:noProof/>
                <w:webHidden/>
              </w:rPr>
              <w:tab/>
            </w:r>
            <w:r>
              <w:rPr>
                <w:noProof/>
                <w:webHidden/>
              </w:rPr>
              <w:fldChar w:fldCharType="begin"/>
            </w:r>
            <w:r>
              <w:rPr>
                <w:noProof/>
                <w:webHidden/>
              </w:rPr>
              <w:instrText xml:space="preserve"> PAGEREF _Toc232674199 \h </w:instrText>
            </w:r>
            <w:r>
              <w:rPr>
                <w:noProof/>
                <w:webHidden/>
              </w:rPr>
            </w:r>
            <w:r>
              <w:rPr>
                <w:noProof/>
                <w:webHidden/>
              </w:rPr>
              <w:fldChar w:fldCharType="separate"/>
            </w:r>
            <w:r>
              <w:rPr>
                <w:noProof/>
                <w:webHidden/>
              </w:rPr>
              <w:t>12</w:t>
            </w:r>
            <w:r>
              <w:rPr>
                <w:noProof/>
                <w:webHidden/>
              </w:rPr>
              <w:fldChar w:fldCharType="end"/>
            </w:r>
          </w:hyperlink>
        </w:p>
        <w:p w14:paraId="0A104F4A" w14:textId="5C4B832B" w:rsidR="00BD3D34" w:rsidRDefault="00BD3D34">
          <w:pPr>
            <w:pStyle w:val="16"/>
            <w:rPr>
              <w:rFonts w:asciiTheme="minorHAnsi" w:eastAsiaTheme="minorEastAsia" w:hAnsiTheme="minorHAnsi" w:cstheme="minorBidi"/>
              <w:noProof/>
              <w:color w:val="auto"/>
              <w:kern w:val="2"/>
              <w:szCs w:val="24"/>
              <w:lang w:eastAsia="ru-RU"/>
              <w14:ligatures w14:val="standardContextual"/>
            </w:rPr>
          </w:pPr>
          <w:hyperlink w:anchor="_Toc232674200" w:history="1">
            <w:r w:rsidRPr="005007DE">
              <w:rPr>
                <w:rStyle w:val="af6"/>
                <w:noProof/>
              </w:rPr>
              <w:t>5 Операционная система</w:t>
            </w:r>
            <w:r>
              <w:rPr>
                <w:noProof/>
                <w:webHidden/>
              </w:rPr>
              <w:tab/>
            </w:r>
            <w:r>
              <w:rPr>
                <w:noProof/>
                <w:webHidden/>
              </w:rPr>
              <w:fldChar w:fldCharType="begin"/>
            </w:r>
            <w:r>
              <w:rPr>
                <w:noProof/>
                <w:webHidden/>
              </w:rPr>
              <w:instrText xml:space="preserve"> PAGEREF _Toc232674200 \h </w:instrText>
            </w:r>
            <w:r>
              <w:rPr>
                <w:noProof/>
                <w:webHidden/>
              </w:rPr>
            </w:r>
            <w:r>
              <w:rPr>
                <w:noProof/>
                <w:webHidden/>
              </w:rPr>
              <w:fldChar w:fldCharType="separate"/>
            </w:r>
            <w:r>
              <w:rPr>
                <w:noProof/>
                <w:webHidden/>
              </w:rPr>
              <w:t>14</w:t>
            </w:r>
            <w:r>
              <w:rPr>
                <w:noProof/>
                <w:webHidden/>
              </w:rPr>
              <w:fldChar w:fldCharType="end"/>
            </w:r>
          </w:hyperlink>
        </w:p>
        <w:p w14:paraId="2EBE7412" w14:textId="43ED0766" w:rsidR="00BD3D34" w:rsidRDefault="00BD3D34">
          <w:pPr>
            <w:pStyle w:val="16"/>
            <w:rPr>
              <w:rFonts w:asciiTheme="minorHAnsi" w:eastAsiaTheme="minorEastAsia" w:hAnsiTheme="minorHAnsi" w:cstheme="minorBidi"/>
              <w:noProof/>
              <w:color w:val="auto"/>
              <w:kern w:val="2"/>
              <w:szCs w:val="24"/>
              <w:lang w:eastAsia="ru-RU"/>
              <w14:ligatures w14:val="standardContextual"/>
            </w:rPr>
          </w:pPr>
          <w:hyperlink w:anchor="_Toc232674201" w:history="1">
            <w:r w:rsidRPr="005007DE">
              <w:rPr>
                <w:rStyle w:val="af6"/>
                <w:noProof/>
              </w:rPr>
              <w:t>6 Средства, расширяющие возможности операционной системы</w:t>
            </w:r>
            <w:r>
              <w:rPr>
                <w:noProof/>
                <w:webHidden/>
              </w:rPr>
              <w:tab/>
            </w:r>
            <w:r>
              <w:rPr>
                <w:noProof/>
                <w:webHidden/>
              </w:rPr>
              <w:fldChar w:fldCharType="begin"/>
            </w:r>
            <w:r>
              <w:rPr>
                <w:noProof/>
                <w:webHidden/>
              </w:rPr>
              <w:instrText xml:space="preserve"> PAGEREF _Toc232674201 \h </w:instrText>
            </w:r>
            <w:r>
              <w:rPr>
                <w:noProof/>
                <w:webHidden/>
              </w:rPr>
            </w:r>
            <w:r>
              <w:rPr>
                <w:noProof/>
                <w:webHidden/>
              </w:rPr>
              <w:fldChar w:fldCharType="separate"/>
            </w:r>
            <w:r>
              <w:rPr>
                <w:noProof/>
                <w:webHidden/>
              </w:rPr>
              <w:t>15</w:t>
            </w:r>
            <w:r>
              <w:rPr>
                <w:noProof/>
                <w:webHidden/>
              </w:rPr>
              <w:fldChar w:fldCharType="end"/>
            </w:r>
          </w:hyperlink>
        </w:p>
        <w:p w14:paraId="5B779421" w14:textId="2E3D35EA" w:rsidR="00BD3D34" w:rsidRDefault="00BD3D34">
          <w:pPr>
            <w:pStyle w:val="26"/>
            <w:rPr>
              <w:rFonts w:asciiTheme="minorHAnsi" w:eastAsiaTheme="minorEastAsia" w:hAnsiTheme="minorHAnsi" w:cstheme="minorBidi"/>
              <w:noProof/>
              <w:color w:val="auto"/>
              <w:kern w:val="2"/>
              <w:szCs w:val="24"/>
              <w:lang w:eastAsia="ru-RU"/>
              <w14:ligatures w14:val="standardContextual"/>
            </w:rPr>
          </w:pPr>
          <w:hyperlink w:anchor="_Toc232674202" w:history="1">
            <w:r w:rsidRPr="005007DE">
              <w:rPr>
                <w:rStyle w:val="af6"/>
                <w:noProof/>
              </w:rPr>
              <w:t>6.1 .NET 6</w:t>
            </w:r>
            <w:r>
              <w:rPr>
                <w:noProof/>
                <w:webHidden/>
              </w:rPr>
              <w:tab/>
            </w:r>
            <w:r>
              <w:rPr>
                <w:noProof/>
                <w:webHidden/>
              </w:rPr>
              <w:fldChar w:fldCharType="begin"/>
            </w:r>
            <w:r>
              <w:rPr>
                <w:noProof/>
                <w:webHidden/>
              </w:rPr>
              <w:instrText xml:space="preserve"> PAGEREF _Toc232674202 \h </w:instrText>
            </w:r>
            <w:r>
              <w:rPr>
                <w:noProof/>
                <w:webHidden/>
              </w:rPr>
            </w:r>
            <w:r>
              <w:rPr>
                <w:noProof/>
                <w:webHidden/>
              </w:rPr>
              <w:fldChar w:fldCharType="separate"/>
            </w:r>
            <w:r>
              <w:rPr>
                <w:noProof/>
                <w:webHidden/>
              </w:rPr>
              <w:t>15</w:t>
            </w:r>
            <w:r>
              <w:rPr>
                <w:noProof/>
                <w:webHidden/>
              </w:rPr>
              <w:fldChar w:fldCharType="end"/>
            </w:r>
          </w:hyperlink>
        </w:p>
        <w:p w14:paraId="157A9BAB" w14:textId="21C5F267" w:rsidR="00BD3D34" w:rsidRDefault="00BD3D34">
          <w:pPr>
            <w:pStyle w:val="26"/>
            <w:rPr>
              <w:rFonts w:asciiTheme="minorHAnsi" w:eastAsiaTheme="minorEastAsia" w:hAnsiTheme="minorHAnsi" w:cstheme="minorBidi"/>
              <w:noProof/>
              <w:color w:val="auto"/>
              <w:kern w:val="2"/>
              <w:szCs w:val="24"/>
              <w:lang w:eastAsia="ru-RU"/>
              <w14:ligatures w14:val="standardContextual"/>
            </w:rPr>
          </w:pPr>
          <w:hyperlink w:anchor="_Toc232674203" w:history="1">
            <w:r w:rsidRPr="005007DE">
              <w:rPr>
                <w:rStyle w:val="af6"/>
                <w:noProof/>
              </w:rPr>
              <w:t>6.2</w:t>
            </w:r>
            <w:r w:rsidRPr="005007DE">
              <w:rPr>
                <w:rStyle w:val="af6"/>
                <w:noProof/>
                <w:highlight w:val="yellow"/>
              </w:rPr>
              <w:t xml:space="preserve"> _______</w:t>
            </w:r>
            <w:r>
              <w:rPr>
                <w:noProof/>
                <w:webHidden/>
              </w:rPr>
              <w:tab/>
            </w:r>
            <w:r>
              <w:rPr>
                <w:noProof/>
                <w:webHidden/>
              </w:rPr>
              <w:fldChar w:fldCharType="begin"/>
            </w:r>
            <w:r>
              <w:rPr>
                <w:noProof/>
                <w:webHidden/>
              </w:rPr>
              <w:instrText xml:space="preserve"> PAGEREF _Toc232674203 \h </w:instrText>
            </w:r>
            <w:r>
              <w:rPr>
                <w:noProof/>
                <w:webHidden/>
              </w:rPr>
            </w:r>
            <w:r>
              <w:rPr>
                <w:noProof/>
                <w:webHidden/>
              </w:rPr>
              <w:fldChar w:fldCharType="separate"/>
            </w:r>
            <w:r>
              <w:rPr>
                <w:noProof/>
                <w:webHidden/>
              </w:rPr>
              <w:t>15</w:t>
            </w:r>
            <w:r>
              <w:rPr>
                <w:noProof/>
                <w:webHidden/>
              </w:rPr>
              <w:fldChar w:fldCharType="end"/>
            </w:r>
          </w:hyperlink>
        </w:p>
        <w:p w14:paraId="1BB2B542" w14:textId="59E9E372" w:rsidR="00BD3D34" w:rsidRDefault="00BD3D34">
          <w:pPr>
            <w:pStyle w:val="26"/>
            <w:rPr>
              <w:rFonts w:asciiTheme="minorHAnsi" w:eastAsiaTheme="minorEastAsia" w:hAnsiTheme="minorHAnsi" w:cstheme="minorBidi"/>
              <w:noProof/>
              <w:color w:val="auto"/>
              <w:kern w:val="2"/>
              <w:szCs w:val="24"/>
              <w:lang w:eastAsia="ru-RU"/>
              <w14:ligatures w14:val="standardContextual"/>
            </w:rPr>
          </w:pPr>
          <w:hyperlink w:anchor="_Toc232674204" w:history="1">
            <w:r w:rsidRPr="005007DE">
              <w:rPr>
                <w:rStyle w:val="af6"/>
                <w:noProof/>
              </w:rPr>
              <w:t>6.3</w:t>
            </w:r>
            <w:r w:rsidRPr="005007DE">
              <w:rPr>
                <w:rStyle w:val="af6"/>
                <w:noProof/>
                <w:highlight w:val="yellow"/>
              </w:rPr>
              <w:t xml:space="preserve"> _______</w:t>
            </w:r>
            <w:r>
              <w:rPr>
                <w:noProof/>
                <w:webHidden/>
              </w:rPr>
              <w:tab/>
            </w:r>
            <w:r>
              <w:rPr>
                <w:noProof/>
                <w:webHidden/>
              </w:rPr>
              <w:fldChar w:fldCharType="begin"/>
            </w:r>
            <w:r>
              <w:rPr>
                <w:noProof/>
                <w:webHidden/>
              </w:rPr>
              <w:instrText xml:space="preserve"> PAGEREF _Toc232674204 \h </w:instrText>
            </w:r>
            <w:r>
              <w:rPr>
                <w:noProof/>
                <w:webHidden/>
              </w:rPr>
            </w:r>
            <w:r>
              <w:rPr>
                <w:noProof/>
                <w:webHidden/>
              </w:rPr>
              <w:fldChar w:fldCharType="separate"/>
            </w:r>
            <w:r>
              <w:rPr>
                <w:noProof/>
                <w:webHidden/>
              </w:rPr>
              <w:t>15</w:t>
            </w:r>
            <w:r>
              <w:rPr>
                <w:noProof/>
                <w:webHidden/>
              </w:rPr>
              <w:fldChar w:fldCharType="end"/>
            </w:r>
          </w:hyperlink>
        </w:p>
        <w:p w14:paraId="31E0590E" w14:textId="09E6CF10" w:rsidR="00BD3D34" w:rsidRDefault="00BD3D34">
          <w:pPr>
            <w:pStyle w:val="26"/>
            <w:rPr>
              <w:rFonts w:asciiTheme="minorHAnsi" w:eastAsiaTheme="minorEastAsia" w:hAnsiTheme="minorHAnsi" w:cstheme="minorBidi"/>
              <w:noProof/>
              <w:color w:val="auto"/>
              <w:kern w:val="2"/>
              <w:szCs w:val="24"/>
              <w:lang w:eastAsia="ru-RU"/>
              <w14:ligatures w14:val="standardContextual"/>
            </w:rPr>
          </w:pPr>
          <w:hyperlink w:anchor="_Toc232674205" w:history="1">
            <w:r w:rsidRPr="005007DE">
              <w:rPr>
                <w:rStyle w:val="af6"/>
                <w:noProof/>
              </w:rPr>
              <w:t>6.4</w:t>
            </w:r>
            <w:r w:rsidRPr="005007DE">
              <w:rPr>
                <w:rStyle w:val="af6"/>
                <w:noProof/>
                <w:highlight w:val="yellow"/>
              </w:rPr>
              <w:t xml:space="preserve"> _______</w:t>
            </w:r>
            <w:r>
              <w:rPr>
                <w:noProof/>
                <w:webHidden/>
              </w:rPr>
              <w:tab/>
            </w:r>
            <w:r>
              <w:rPr>
                <w:noProof/>
                <w:webHidden/>
              </w:rPr>
              <w:fldChar w:fldCharType="begin"/>
            </w:r>
            <w:r>
              <w:rPr>
                <w:noProof/>
                <w:webHidden/>
              </w:rPr>
              <w:instrText xml:space="preserve"> PAGEREF _Toc232674205 \h </w:instrText>
            </w:r>
            <w:r>
              <w:rPr>
                <w:noProof/>
                <w:webHidden/>
              </w:rPr>
            </w:r>
            <w:r>
              <w:rPr>
                <w:noProof/>
                <w:webHidden/>
              </w:rPr>
              <w:fldChar w:fldCharType="separate"/>
            </w:r>
            <w:r>
              <w:rPr>
                <w:noProof/>
                <w:webHidden/>
              </w:rPr>
              <w:t>15</w:t>
            </w:r>
            <w:r>
              <w:rPr>
                <w:noProof/>
                <w:webHidden/>
              </w:rPr>
              <w:fldChar w:fldCharType="end"/>
            </w:r>
          </w:hyperlink>
        </w:p>
        <w:p w14:paraId="5DEDD6BD" w14:textId="06C52AC8" w:rsidR="00CE0A46" w:rsidRPr="009C751C" w:rsidRDefault="006A67EB" w:rsidP="006651BA">
          <w:pPr>
            <w:pStyle w:val="16"/>
          </w:pPr>
          <w:r w:rsidRPr="009C751C">
            <w:fldChar w:fldCharType="end"/>
          </w:r>
          <w:r w:rsidRPr="009C751C">
            <w:t xml:space="preserve"> </w:t>
          </w:r>
        </w:p>
      </w:sdtContent>
    </w:sdt>
    <w:p w14:paraId="5F81ADC3" w14:textId="77777777" w:rsidR="006F6411" w:rsidRPr="009C751C" w:rsidRDefault="006F6411" w:rsidP="006329AC">
      <w:pPr>
        <w:pStyle w:val="12"/>
        <w:numPr>
          <w:ilvl w:val="0"/>
          <w:numId w:val="0"/>
        </w:numPr>
        <w:jc w:val="center"/>
      </w:pPr>
      <w:bookmarkStart w:id="5" w:name="_Toc207800194"/>
      <w:bookmarkStart w:id="6" w:name="_Toc232674190"/>
      <w:r w:rsidRPr="009C751C">
        <w:lastRenderedPageBreak/>
        <w:t>Термины и определения</w:t>
      </w:r>
      <w:bookmarkEnd w:id="2"/>
      <w:bookmarkEnd w:id="1"/>
      <w:bookmarkEnd w:id="5"/>
      <w:bookmarkEnd w:id="6"/>
    </w:p>
    <w:p w14:paraId="0CF3F978" w14:textId="0D48A536" w:rsidR="006F6411" w:rsidRPr="009C751C" w:rsidRDefault="006F6411" w:rsidP="006F6411">
      <w:pPr>
        <w:pStyle w:val="text"/>
      </w:pPr>
      <w:bookmarkStart w:id="7" w:name="_Hlk207886162"/>
      <w:r w:rsidRPr="009C751C">
        <w:t xml:space="preserve">Используемые в настоящем документе термины и основные понятия области автоматизированных систем определены в </w:t>
      </w:r>
      <w:bookmarkStart w:id="8" w:name="_Hlk95989795"/>
      <w:r w:rsidRPr="009C751C">
        <w:t>ГОСТ Р 59853-2021</w:t>
      </w:r>
      <w:bookmarkEnd w:id="8"/>
      <w:r w:rsidRPr="009C751C">
        <w:t xml:space="preserve"> «Информационные технологии. Комплекс стандартов на автоматизированные системы. Автоматизированные системы. Термины и определения». Также в тексте настоящего документа введены специальные термины, представленные в таблице </w:t>
      </w:r>
      <w:r w:rsidR="00942D98" w:rsidRPr="009C751C">
        <w:fldChar w:fldCharType="begin"/>
      </w:r>
      <w:r w:rsidR="00942D98" w:rsidRPr="009C751C">
        <w:instrText xml:space="preserve"> REF _Ref206495788 \#\0\h </w:instrText>
      </w:r>
      <w:r w:rsidR="00942D98" w:rsidRPr="009C751C">
        <w:fldChar w:fldCharType="separate"/>
      </w:r>
      <w:r w:rsidR="00B704D9">
        <w:t>1</w:t>
      </w:r>
      <w:r w:rsidR="00942D98" w:rsidRPr="009C751C">
        <w:fldChar w:fldCharType="end"/>
      </w:r>
      <w:r w:rsidRPr="009C751C">
        <w:t>.</w:t>
      </w:r>
      <w:r w:rsidR="00CE0A46" w:rsidRPr="009C751C">
        <w:t xml:space="preserve"> </w:t>
      </w:r>
    </w:p>
    <w:p w14:paraId="3119EBF2" w14:textId="0C1D2426" w:rsidR="00942D98" w:rsidRPr="009C751C" w:rsidRDefault="00942D98" w:rsidP="00942D98">
      <w:pPr>
        <w:pStyle w:val="a6"/>
      </w:pPr>
      <w:bookmarkStart w:id="9" w:name="_Ref206495788"/>
      <w:r w:rsidRPr="009C751C">
        <w:t xml:space="preserve">Таблица </w:t>
      </w:r>
      <w:fldSimple w:instr=" SEQ Таблица \* ARABIC ">
        <w:r w:rsidR="00B704D9">
          <w:rPr>
            <w:noProof/>
          </w:rPr>
          <w:t>1</w:t>
        </w:r>
      </w:fldSimple>
      <w:bookmarkEnd w:id="9"/>
      <w:r w:rsidRPr="009C751C">
        <w:t xml:space="preserve"> – </w:t>
      </w:r>
      <w:commentRangeStart w:id="10"/>
      <w:r w:rsidRPr="009C751C">
        <w:t>Термины и определения</w:t>
      </w:r>
      <w:commentRangeEnd w:id="10"/>
      <w:r w:rsidR="00057E1B" w:rsidRPr="009C751C">
        <w:rPr>
          <w:rStyle w:val="ad"/>
          <w:sz w:val="24"/>
          <w:szCs w:val="24"/>
        </w:rPr>
        <w:commentReference w:id="10"/>
      </w:r>
    </w:p>
    <w:tbl>
      <w:tblPr>
        <w:tblStyle w:val="af7"/>
        <w:tblW w:w="5000" w:type="pct"/>
        <w:tblLook w:val="04A0" w:firstRow="1" w:lastRow="0" w:firstColumn="1" w:lastColumn="0" w:noHBand="0" w:noVBand="1"/>
      </w:tblPr>
      <w:tblGrid>
        <w:gridCol w:w="2636"/>
        <w:gridCol w:w="6991"/>
      </w:tblGrid>
      <w:tr w:rsidR="006F6411" w:rsidRPr="009C751C" w14:paraId="37A585A6" w14:textId="77777777" w:rsidTr="00A50418">
        <w:trPr>
          <w:trHeight w:val="397"/>
          <w:tblHeader/>
        </w:trPr>
        <w:tc>
          <w:tcPr>
            <w:tcW w:w="2636" w:type="dxa"/>
            <w:tcBorders>
              <w:bottom w:val="single" w:sz="4" w:space="0" w:color="auto"/>
            </w:tcBorders>
            <w:shd w:val="clear" w:color="auto" w:fill="D9D9D9" w:themeFill="background1" w:themeFillShade="D9"/>
            <w:vAlign w:val="center"/>
          </w:tcPr>
          <w:p w14:paraId="15C62A60" w14:textId="77777777" w:rsidR="006F6411" w:rsidRPr="009C751C" w:rsidRDefault="006F6411" w:rsidP="00A50418">
            <w:pPr>
              <w:pStyle w:val="tdtext"/>
              <w:jc w:val="center"/>
              <w:rPr>
                <w:b/>
                <w:bCs/>
                <w:sz w:val="22"/>
                <w:szCs w:val="22"/>
              </w:rPr>
            </w:pPr>
            <w:r w:rsidRPr="009C751C">
              <w:rPr>
                <w:b/>
                <w:bCs/>
                <w:sz w:val="22"/>
                <w:szCs w:val="22"/>
              </w:rPr>
              <w:t>Термин</w:t>
            </w:r>
          </w:p>
        </w:tc>
        <w:tc>
          <w:tcPr>
            <w:tcW w:w="6991" w:type="dxa"/>
            <w:tcBorders>
              <w:bottom w:val="single" w:sz="4" w:space="0" w:color="auto"/>
            </w:tcBorders>
            <w:shd w:val="clear" w:color="auto" w:fill="D9D9D9" w:themeFill="background1" w:themeFillShade="D9"/>
            <w:vAlign w:val="center"/>
          </w:tcPr>
          <w:p w14:paraId="6E546B4E" w14:textId="77777777" w:rsidR="006F6411" w:rsidRPr="009C751C" w:rsidRDefault="006F6411" w:rsidP="00A50418">
            <w:pPr>
              <w:pStyle w:val="tdtext"/>
              <w:jc w:val="center"/>
              <w:rPr>
                <w:b/>
                <w:bCs/>
                <w:sz w:val="22"/>
                <w:szCs w:val="22"/>
              </w:rPr>
            </w:pPr>
            <w:r w:rsidRPr="009C751C">
              <w:rPr>
                <w:b/>
                <w:bCs/>
                <w:sz w:val="22"/>
                <w:szCs w:val="22"/>
              </w:rPr>
              <w:t>Определение</w:t>
            </w:r>
          </w:p>
        </w:tc>
      </w:tr>
      <w:tr w:rsidR="006F6411" w:rsidRPr="009C751C" w14:paraId="4637E86C" w14:textId="77777777" w:rsidTr="00A50418">
        <w:trPr>
          <w:trHeight w:val="397"/>
        </w:trPr>
        <w:tc>
          <w:tcPr>
            <w:tcW w:w="2636" w:type="dxa"/>
            <w:tcBorders>
              <w:top w:val="single" w:sz="4" w:space="0" w:color="auto"/>
            </w:tcBorders>
            <w:vAlign w:val="center"/>
          </w:tcPr>
          <w:p w14:paraId="640503F3" w14:textId="77777777" w:rsidR="006F6411" w:rsidRPr="009C751C" w:rsidRDefault="006F6411" w:rsidP="00A50418">
            <w:pPr>
              <w:pStyle w:val="tdtext"/>
              <w:rPr>
                <w:sz w:val="22"/>
                <w:szCs w:val="22"/>
              </w:rPr>
            </w:pPr>
            <w:r w:rsidRPr="009C751C">
              <w:rPr>
                <w:sz w:val="22"/>
                <w:szCs w:val="22"/>
              </w:rPr>
              <w:t>Заказчик</w:t>
            </w:r>
          </w:p>
        </w:tc>
        <w:tc>
          <w:tcPr>
            <w:tcW w:w="6991" w:type="dxa"/>
            <w:tcBorders>
              <w:top w:val="single" w:sz="4" w:space="0" w:color="auto"/>
            </w:tcBorders>
            <w:vAlign w:val="center"/>
          </w:tcPr>
          <w:p w14:paraId="2F756888" w14:textId="17A700D6" w:rsidR="00620E60" w:rsidRPr="009C751C" w:rsidRDefault="007C0B6C" w:rsidP="00A50418">
            <w:pPr>
              <w:pStyle w:val="aff7"/>
              <w:jc w:val="both"/>
              <w:rPr>
                <w:sz w:val="22"/>
                <w:szCs w:val="22"/>
              </w:rPr>
            </w:pPr>
            <w:r w:rsidRPr="007C0B6C">
              <w:rPr>
                <w:sz w:val="22"/>
                <w:szCs w:val="22"/>
                <w:highlight w:val="yellow"/>
              </w:rPr>
              <w:t>____________</w:t>
            </w:r>
          </w:p>
        </w:tc>
      </w:tr>
      <w:tr w:rsidR="00F864A8" w:rsidRPr="009C751C" w14:paraId="54ACCF13" w14:textId="77777777" w:rsidTr="00A50418">
        <w:trPr>
          <w:trHeight w:val="397"/>
        </w:trPr>
        <w:tc>
          <w:tcPr>
            <w:tcW w:w="2636" w:type="dxa"/>
            <w:tcBorders>
              <w:top w:val="single" w:sz="4" w:space="0" w:color="auto"/>
            </w:tcBorders>
            <w:vAlign w:val="center"/>
          </w:tcPr>
          <w:p w14:paraId="60889E6D" w14:textId="21BE1EE3" w:rsidR="00F864A8" w:rsidRPr="009C751C" w:rsidRDefault="00F864A8" w:rsidP="00A50418">
            <w:pPr>
              <w:pStyle w:val="tdtext"/>
              <w:rPr>
                <w:sz w:val="22"/>
                <w:szCs w:val="22"/>
              </w:rPr>
            </w:pPr>
            <w:r w:rsidRPr="009C751C">
              <w:rPr>
                <w:sz w:val="22"/>
                <w:szCs w:val="22"/>
              </w:rPr>
              <w:t>Интернет</w:t>
            </w:r>
          </w:p>
        </w:tc>
        <w:tc>
          <w:tcPr>
            <w:tcW w:w="6991" w:type="dxa"/>
            <w:tcBorders>
              <w:top w:val="single" w:sz="4" w:space="0" w:color="auto"/>
            </w:tcBorders>
            <w:vAlign w:val="center"/>
          </w:tcPr>
          <w:p w14:paraId="74329C8D" w14:textId="0AACE17E" w:rsidR="00F864A8" w:rsidRPr="009C751C" w:rsidRDefault="00F864A8" w:rsidP="00A50418">
            <w:pPr>
              <w:pStyle w:val="aff7"/>
              <w:jc w:val="both"/>
              <w:rPr>
                <w:sz w:val="22"/>
                <w:szCs w:val="22"/>
              </w:rPr>
            </w:pPr>
            <w:bookmarkStart w:id="11" w:name="_Hlk207884080"/>
            <w:r w:rsidRPr="009C751C">
              <w:rPr>
                <w:sz w:val="22"/>
                <w:szCs w:val="22"/>
              </w:rPr>
              <w:t>Информационно-коммуникационная сеть и всемирная система объедин</w:t>
            </w:r>
            <w:r w:rsidR="00203354" w:rsidRPr="009C751C">
              <w:rPr>
                <w:sz w:val="22"/>
                <w:szCs w:val="22"/>
              </w:rPr>
              <w:t>е</w:t>
            </w:r>
            <w:r w:rsidRPr="009C751C">
              <w:rPr>
                <w:sz w:val="22"/>
                <w:szCs w:val="22"/>
              </w:rPr>
              <w:t>нных компьютерных сетей для хранения и передачи информации</w:t>
            </w:r>
            <w:bookmarkEnd w:id="11"/>
          </w:p>
        </w:tc>
      </w:tr>
      <w:tr w:rsidR="006F6411" w:rsidRPr="009C751C" w14:paraId="7C035B3D" w14:textId="77777777" w:rsidTr="00A50418">
        <w:trPr>
          <w:trHeight w:val="397"/>
        </w:trPr>
        <w:tc>
          <w:tcPr>
            <w:tcW w:w="2636" w:type="dxa"/>
            <w:vAlign w:val="center"/>
          </w:tcPr>
          <w:p w14:paraId="69DC47DB" w14:textId="77777777" w:rsidR="006F6411" w:rsidRPr="009C751C" w:rsidRDefault="006F6411" w:rsidP="00A50418">
            <w:pPr>
              <w:pStyle w:val="tdtext"/>
              <w:rPr>
                <w:sz w:val="22"/>
                <w:szCs w:val="22"/>
              </w:rPr>
            </w:pPr>
            <w:r w:rsidRPr="009C751C">
              <w:rPr>
                <w:sz w:val="22"/>
                <w:szCs w:val="22"/>
              </w:rPr>
              <w:t>Контракт</w:t>
            </w:r>
          </w:p>
        </w:tc>
        <w:tc>
          <w:tcPr>
            <w:tcW w:w="6991" w:type="dxa"/>
            <w:vAlign w:val="center"/>
          </w:tcPr>
          <w:p w14:paraId="42BD877B" w14:textId="0086F184" w:rsidR="006F6411" w:rsidRPr="009C751C" w:rsidRDefault="006F6411" w:rsidP="00A50418">
            <w:pPr>
              <w:pStyle w:val="aff7"/>
              <w:jc w:val="both"/>
              <w:rPr>
                <w:sz w:val="22"/>
                <w:szCs w:val="22"/>
              </w:rPr>
            </w:pPr>
            <w:r w:rsidRPr="009C751C">
              <w:rPr>
                <w:sz w:val="22"/>
                <w:szCs w:val="22"/>
              </w:rPr>
              <w:t xml:space="preserve">Государственный контракт </w:t>
            </w:r>
            <w:bookmarkStart w:id="12" w:name="_Hlk208238180"/>
            <w:r w:rsidR="006329AC" w:rsidRPr="009C751C">
              <w:rPr>
                <w:sz w:val="22"/>
                <w:szCs w:val="22"/>
              </w:rPr>
              <w:t xml:space="preserve">от </w:t>
            </w:r>
            <w:r w:rsidR="007C0B6C" w:rsidRPr="007C0B6C">
              <w:rPr>
                <w:sz w:val="22"/>
                <w:szCs w:val="22"/>
                <w:highlight w:val="yellow"/>
              </w:rPr>
              <w:t>______</w:t>
            </w:r>
            <w:r w:rsidR="006329AC" w:rsidRPr="009C751C">
              <w:rPr>
                <w:sz w:val="22"/>
                <w:szCs w:val="22"/>
              </w:rPr>
              <w:t xml:space="preserve"> № </w:t>
            </w:r>
            <w:bookmarkEnd w:id="12"/>
            <w:r w:rsidR="007C0B6C" w:rsidRPr="007C0B6C">
              <w:rPr>
                <w:sz w:val="22"/>
                <w:szCs w:val="22"/>
                <w:highlight w:val="yellow"/>
              </w:rPr>
              <w:t>______</w:t>
            </w:r>
            <w:r w:rsidRPr="009C751C">
              <w:rPr>
                <w:sz w:val="22"/>
                <w:szCs w:val="22"/>
              </w:rPr>
              <w:t xml:space="preserve"> на выполнение работ по развитию государственной информационной системы: </w:t>
            </w:r>
            <w:r w:rsidR="007C0B6C" w:rsidRPr="007C0B6C">
              <w:rPr>
                <w:sz w:val="22"/>
                <w:szCs w:val="22"/>
                <w:highlight w:val="yellow"/>
              </w:rPr>
              <w:t>______</w:t>
            </w:r>
          </w:p>
        </w:tc>
      </w:tr>
      <w:tr w:rsidR="006F6411" w:rsidRPr="009C751C" w14:paraId="4EA7B1F9" w14:textId="77777777" w:rsidTr="00A50418">
        <w:trPr>
          <w:trHeight w:val="397"/>
        </w:trPr>
        <w:tc>
          <w:tcPr>
            <w:tcW w:w="2636" w:type="dxa"/>
            <w:vAlign w:val="center"/>
          </w:tcPr>
          <w:p w14:paraId="27D02008" w14:textId="77777777" w:rsidR="006F6411" w:rsidRPr="009C751C" w:rsidRDefault="006F6411" w:rsidP="00A50418">
            <w:pPr>
              <w:pStyle w:val="tdtext"/>
              <w:rPr>
                <w:sz w:val="22"/>
                <w:szCs w:val="22"/>
              </w:rPr>
            </w:pPr>
            <w:r w:rsidRPr="009C751C">
              <w:rPr>
                <w:sz w:val="22"/>
                <w:szCs w:val="22"/>
              </w:rPr>
              <w:t>Подрядчик</w:t>
            </w:r>
          </w:p>
        </w:tc>
        <w:tc>
          <w:tcPr>
            <w:tcW w:w="6991" w:type="dxa"/>
            <w:vAlign w:val="center"/>
          </w:tcPr>
          <w:p w14:paraId="7669A9E5" w14:textId="285E3041" w:rsidR="006F6411" w:rsidRPr="009C751C" w:rsidRDefault="00620E60" w:rsidP="00A50418">
            <w:pPr>
              <w:pStyle w:val="aff7"/>
              <w:jc w:val="both"/>
              <w:rPr>
                <w:sz w:val="22"/>
                <w:szCs w:val="22"/>
              </w:rPr>
            </w:pPr>
            <w:r w:rsidRPr="009C751C">
              <w:rPr>
                <w:sz w:val="22"/>
                <w:szCs w:val="22"/>
              </w:rPr>
              <w:t>Общество с ограниченной ответственностью «Инновация-ИТ» (ООО</w:t>
            </w:r>
            <w:r w:rsidR="006D66E5" w:rsidRPr="009C751C">
              <w:rPr>
                <w:sz w:val="22"/>
                <w:szCs w:val="22"/>
              </w:rPr>
              <w:t> </w:t>
            </w:r>
            <w:r w:rsidRPr="009C751C">
              <w:rPr>
                <w:sz w:val="22"/>
                <w:szCs w:val="22"/>
              </w:rPr>
              <w:t>«Инновация-ИТ»)</w:t>
            </w:r>
          </w:p>
        </w:tc>
      </w:tr>
      <w:tr w:rsidR="00A67590" w:rsidRPr="009C751C" w14:paraId="7040F1D4" w14:textId="77777777" w:rsidTr="00A50418">
        <w:trPr>
          <w:trHeight w:val="397"/>
        </w:trPr>
        <w:tc>
          <w:tcPr>
            <w:tcW w:w="2636" w:type="dxa"/>
            <w:vAlign w:val="center"/>
          </w:tcPr>
          <w:p w14:paraId="56D9911A" w14:textId="2F2087ED" w:rsidR="00A67590" w:rsidRPr="009C751C" w:rsidRDefault="00A67590" w:rsidP="00A67590">
            <w:pPr>
              <w:pStyle w:val="tdtext"/>
              <w:rPr>
                <w:sz w:val="22"/>
                <w:szCs w:val="22"/>
              </w:rPr>
            </w:pPr>
            <w:r w:rsidRPr="009C751C">
              <w:rPr>
                <w:sz w:val="22"/>
                <w:szCs w:val="22"/>
              </w:rPr>
              <w:t>Подсистемы</w:t>
            </w:r>
          </w:p>
        </w:tc>
        <w:tc>
          <w:tcPr>
            <w:tcW w:w="6991" w:type="dxa"/>
            <w:vAlign w:val="center"/>
          </w:tcPr>
          <w:p w14:paraId="0E0B614C" w14:textId="31B6A8B8" w:rsidR="00A67590" w:rsidRPr="009C751C" w:rsidRDefault="00A67590" w:rsidP="00A67590">
            <w:pPr>
              <w:pStyle w:val="tdtext"/>
              <w:rPr>
                <w:sz w:val="22"/>
                <w:szCs w:val="22"/>
              </w:rPr>
            </w:pPr>
            <w:r w:rsidRPr="009C751C">
              <w:rPr>
                <w:sz w:val="22"/>
                <w:szCs w:val="22"/>
              </w:rPr>
              <w:t xml:space="preserve">Дорабатываемые в рамках </w:t>
            </w:r>
            <w:r w:rsidR="007C0B6C" w:rsidRPr="007C0B6C">
              <w:rPr>
                <w:sz w:val="22"/>
                <w:szCs w:val="22"/>
                <w:highlight w:val="yellow"/>
              </w:rPr>
              <w:t>1</w:t>
            </w:r>
            <w:r w:rsidRPr="007C0B6C">
              <w:rPr>
                <w:sz w:val="22"/>
                <w:szCs w:val="22"/>
                <w:highlight w:val="yellow"/>
              </w:rPr>
              <w:t xml:space="preserve"> (</w:t>
            </w:r>
            <w:r w:rsidR="007C0B6C" w:rsidRPr="007C0B6C">
              <w:rPr>
                <w:sz w:val="22"/>
                <w:szCs w:val="22"/>
                <w:highlight w:val="yellow"/>
              </w:rPr>
              <w:t>первого</w:t>
            </w:r>
            <w:r w:rsidRPr="007C0B6C">
              <w:rPr>
                <w:sz w:val="22"/>
                <w:szCs w:val="22"/>
                <w:highlight w:val="yellow"/>
              </w:rPr>
              <w:t>)</w:t>
            </w:r>
            <w:r w:rsidRPr="009C751C">
              <w:rPr>
                <w:sz w:val="22"/>
                <w:szCs w:val="22"/>
              </w:rPr>
              <w:t xml:space="preserve"> </w:t>
            </w:r>
            <w:r w:rsidR="0017116A" w:rsidRPr="009C751C">
              <w:rPr>
                <w:sz w:val="22"/>
                <w:szCs w:val="22"/>
              </w:rPr>
              <w:t>этапа</w:t>
            </w:r>
            <w:r w:rsidRPr="009C751C">
              <w:rPr>
                <w:sz w:val="22"/>
                <w:szCs w:val="22"/>
              </w:rPr>
              <w:t xml:space="preserve"> подсистемы:</w:t>
            </w:r>
          </w:p>
          <w:p w14:paraId="65A05E0C" w14:textId="336744E8" w:rsidR="00A67590" w:rsidRPr="009C751C" w:rsidRDefault="00A67590" w:rsidP="00E836EF">
            <w:pPr>
              <w:pStyle w:val="tdtext"/>
              <w:numPr>
                <w:ilvl w:val="0"/>
                <w:numId w:val="15"/>
              </w:numPr>
              <w:ind w:left="416"/>
              <w:jc w:val="both"/>
              <w:rPr>
                <w:sz w:val="22"/>
                <w:szCs w:val="22"/>
              </w:rPr>
            </w:pPr>
            <w:r w:rsidRPr="009C751C">
              <w:rPr>
                <w:sz w:val="22"/>
                <w:szCs w:val="22"/>
              </w:rPr>
              <w:t xml:space="preserve">подсистема </w:t>
            </w:r>
            <w:r w:rsidR="007C0B6C" w:rsidRPr="007C0B6C">
              <w:rPr>
                <w:sz w:val="22"/>
                <w:szCs w:val="22"/>
                <w:highlight w:val="yellow"/>
              </w:rPr>
              <w:t>_______</w:t>
            </w:r>
            <w:r w:rsidRPr="009C751C">
              <w:rPr>
                <w:sz w:val="22"/>
                <w:szCs w:val="22"/>
              </w:rPr>
              <w:t xml:space="preserve">; </w:t>
            </w:r>
          </w:p>
          <w:p w14:paraId="5444F076" w14:textId="63193023" w:rsidR="00A67590" w:rsidRPr="009C751C" w:rsidRDefault="00A67590" w:rsidP="00E836EF">
            <w:pPr>
              <w:pStyle w:val="tdtext"/>
              <w:numPr>
                <w:ilvl w:val="0"/>
                <w:numId w:val="15"/>
              </w:numPr>
              <w:ind w:left="416"/>
              <w:jc w:val="both"/>
              <w:rPr>
                <w:sz w:val="22"/>
                <w:szCs w:val="22"/>
              </w:rPr>
            </w:pPr>
            <w:r w:rsidRPr="009C751C">
              <w:rPr>
                <w:sz w:val="22"/>
                <w:szCs w:val="22"/>
              </w:rPr>
              <w:t xml:space="preserve">подсистема </w:t>
            </w:r>
            <w:r w:rsidR="007C0B6C" w:rsidRPr="007C0B6C">
              <w:rPr>
                <w:sz w:val="22"/>
                <w:szCs w:val="22"/>
                <w:highlight w:val="yellow"/>
              </w:rPr>
              <w:t>_______</w:t>
            </w:r>
            <w:r w:rsidRPr="009C751C">
              <w:rPr>
                <w:sz w:val="22"/>
                <w:szCs w:val="22"/>
              </w:rPr>
              <w:t>;</w:t>
            </w:r>
          </w:p>
          <w:p w14:paraId="73A085FB" w14:textId="414FDC8C" w:rsidR="00A67590" w:rsidRPr="007C0B6C" w:rsidRDefault="002843F8" w:rsidP="007C0B6C">
            <w:pPr>
              <w:pStyle w:val="tdtext"/>
              <w:numPr>
                <w:ilvl w:val="0"/>
                <w:numId w:val="15"/>
              </w:numPr>
              <w:ind w:left="416"/>
              <w:jc w:val="both"/>
              <w:rPr>
                <w:sz w:val="22"/>
                <w:szCs w:val="22"/>
              </w:rPr>
            </w:pPr>
            <w:r w:rsidRPr="009C751C">
              <w:rPr>
                <w:sz w:val="22"/>
                <w:szCs w:val="22"/>
              </w:rPr>
              <w:t xml:space="preserve">подсистема </w:t>
            </w:r>
            <w:r w:rsidR="007C0B6C" w:rsidRPr="00057E1B">
              <w:rPr>
                <w:sz w:val="22"/>
                <w:szCs w:val="22"/>
                <w:highlight w:val="yellow"/>
              </w:rPr>
              <w:t>_______</w:t>
            </w:r>
            <w:r w:rsidRPr="009C751C">
              <w:rPr>
                <w:sz w:val="22"/>
                <w:szCs w:val="22"/>
              </w:rPr>
              <w:t>;</w:t>
            </w:r>
          </w:p>
        </w:tc>
      </w:tr>
      <w:tr w:rsidR="006F6411" w:rsidRPr="009C751C" w14:paraId="7F169EFE" w14:textId="77777777" w:rsidTr="00A50418">
        <w:trPr>
          <w:trHeight w:val="397"/>
        </w:trPr>
        <w:tc>
          <w:tcPr>
            <w:tcW w:w="2636" w:type="dxa"/>
            <w:vAlign w:val="center"/>
          </w:tcPr>
          <w:p w14:paraId="41B13762" w14:textId="0C031214" w:rsidR="006F6411" w:rsidRPr="009C751C" w:rsidRDefault="001D6247" w:rsidP="00A50418">
            <w:pPr>
              <w:pStyle w:val="tdtext"/>
              <w:rPr>
                <w:sz w:val="22"/>
                <w:szCs w:val="22"/>
              </w:rPr>
            </w:pPr>
            <w:r w:rsidRPr="009C751C">
              <w:rPr>
                <w:sz w:val="22"/>
                <w:szCs w:val="22"/>
              </w:rPr>
              <w:t xml:space="preserve">Функциональный заказчик </w:t>
            </w:r>
          </w:p>
        </w:tc>
        <w:tc>
          <w:tcPr>
            <w:tcW w:w="6991" w:type="dxa"/>
            <w:vAlign w:val="center"/>
          </w:tcPr>
          <w:p w14:paraId="46A69107" w14:textId="2FDF62EF" w:rsidR="006F6411" w:rsidRPr="009C751C" w:rsidRDefault="00BD3D34" w:rsidP="00A50418">
            <w:pPr>
              <w:pStyle w:val="aff7"/>
              <w:jc w:val="both"/>
              <w:rPr>
                <w:sz w:val="22"/>
                <w:szCs w:val="22"/>
              </w:rPr>
            </w:pPr>
            <w:r w:rsidRPr="00BD3D34">
              <w:rPr>
                <w:color w:val="000000" w:themeColor="text1"/>
                <w:sz w:val="22"/>
                <w:szCs w:val="22"/>
                <w:highlight w:val="yellow"/>
              </w:rPr>
              <w:t>_____________</w:t>
            </w:r>
            <w:r w:rsidR="006F6411" w:rsidRPr="009C751C" w:rsidDel="0089436F">
              <w:rPr>
                <w:sz w:val="22"/>
                <w:szCs w:val="22"/>
              </w:rPr>
              <w:t xml:space="preserve"> </w:t>
            </w:r>
          </w:p>
        </w:tc>
      </w:tr>
      <w:tr w:rsidR="006F6411" w:rsidRPr="009C751C" w14:paraId="05C01BD1" w14:textId="77777777" w:rsidTr="00A50418">
        <w:trPr>
          <w:trHeight w:val="397"/>
        </w:trPr>
        <w:tc>
          <w:tcPr>
            <w:tcW w:w="2636" w:type="dxa"/>
            <w:vAlign w:val="center"/>
          </w:tcPr>
          <w:p w14:paraId="21DE743B" w14:textId="77777777" w:rsidR="006F6411" w:rsidRPr="009C751C" w:rsidRDefault="006F6411" w:rsidP="00A50418">
            <w:pPr>
              <w:pStyle w:val="tdtext"/>
              <w:rPr>
                <w:sz w:val="22"/>
                <w:szCs w:val="22"/>
              </w:rPr>
            </w:pPr>
            <w:r w:rsidRPr="009C751C">
              <w:rPr>
                <w:sz w:val="22"/>
                <w:szCs w:val="22"/>
              </w:rPr>
              <w:t>Пользователь Системы</w:t>
            </w:r>
          </w:p>
        </w:tc>
        <w:tc>
          <w:tcPr>
            <w:tcW w:w="6991" w:type="dxa"/>
            <w:vAlign w:val="center"/>
          </w:tcPr>
          <w:p w14:paraId="6E1DBBF2" w14:textId="77777777" w:rsidR="006F6411" w:rsidRPr="009C751C" w:rsidRDefault="006F6411" w:rsidP="00A50418">
            <w:pPr>
              <w:pStyle w:val="aff7"/>
              <w:jc w:val="both"/>
              <w:rPr>
                <w:sz w:val="22"/>
                <w:szCs w:val="22"/>
              </w:rPr>
            </w:pPr>
            <w:r w:rsidRPr="009C751C">
              <w:rPr>
                <w:sz w:val="22"/>
                <w:szCs w:val="22"/>
              </w:rPr>
              <w:t>Лицо, участвующее в функционировании Системы или использующее результаты ее функционирования</w:t>
            </w:r>
          </w:p>
        </w:tc>
      </w:tr>
      <w:tr w:rsidR="00AA22A6" w:rsidRPr="009C751C" w14:paraId="4DDF84A2" w14:textId="77777777" w:rsidTr="00A50418">
        <w:trPr>
          <w:trHeight w:val="397"/>
        </w:trPr>
        <w:tc>
          <w:tcPr>
            <w:tcW w:w="2636" w:type="dxa"/>
            <w:vAlign w:val="center"/>
          </w:tcPr>
          <w:p w14:paraId="6EACE171" w14:textId="1E5DEBD1" w:rsidR="00AA22A6" w:rsidRPr="009C751C" w:rsidRDefault="00AA22A6" w:rsidP="00AA22A6">
            <w:pPr>
              <w:pStyle w:val="tdtext"/>
              <w:rPr>
                <w:sz w:val="22"/>
                <w:szCs w:val="22"/>
              </w:rPr>
            </w:pPr>
            <w:r>
              <w:rPr>
                <w:sz w:val="22"/>
                <w:szCs w:val="22"/>
                <w:lang w:eastAsia="en-US"/>
              </w:rPr>
              <w:t>Backend-сервис</w:t>
            </w:r>
          </w:p>
        </w:tc>
        <w:tc>
          <w:tcPr>
            <w:tcW w:w="6991" w:type="dxa"/>
            <w:vAlign w:val="center"/>
          </w:tcPr>
          <w:p w14:paraId="7951B025" w14:textId="142C6D9F" w:rsidR="00AA22A6" w:rsidRPr="009C751C" w:rsidRDefault="00AA22A6" w:rsidP="00AA22A6">
            <w:pPr>
              <w:pStyle w:val="aff7"/>
              <w:jc w:val="both"/>
              <w:rPr>
                <w:sz w:val="22"/>
                <w:szCs w:val="22"/>
              </w:rPr>
            </w:pPr>
            <w:r>
              <w:rPr>
                <w:sz w:val="22"/>
                <w:szCs w:val="22"/>
                <w:lang w:eastAsia="en-US"/>
              </w:rPr>
              <w:t>Программный компонент, выполняемый на стороне сервера и обеспечивающий обработку бизнес-логики, взаимодействие с базами данных, аутентификацию, интеграцию с другими системами и предоставление данных клиентским приложениям</w:t>
            </w:r>
          </w:p>
        </w:tc>
      </w:tr>
    </w:tbl>
    <w:p w14:paraId="20E57F4F" w14:textId="667CB340" w:rsidR="006B3635" w:rsidRPr="009C751C" w:rsidRDefault="006B3635" w:rsidP="006329AC">
      <w:pPr>
        <w:pStyle w:val="12"/>
        <w:numPr>
          <w:ilvl w:val="0"/>
          <w:numId w:val="0"/>
        </w:numPr>
        <w:jc w:val="center"/>
      </w:pPr>
      <w:bookmarkStart w:id="13" w:name="_Toc206069673"/>
      <w:bookmarkStart w:id="14" w:name="_Toc207800195"/>
      <w:bookmarkStart w:id="15" w:name="_Toc232674191"/>
      <w:bookmarkEnd w:id="7"/>
      <w:r w:rsidRPr="009C751C">
        <w:lastRenderedPageBreak/>
        <w:t>Сокращения и обозначения</w:t>
      </w:r>
      <w:bookmarkEnd w:id="3"/>
      <w:bookmarkEnd w:id="13"/>
      <w:bookmarkEnd w:id="14"/>
      <w:bookmarkEnd w:id="15"/>
    </w:p>
    <w:p w14:paraId="1F51D0B1" w14:textId="5A9C91E6" w:rsidR="006B3635" w:rsidRPr="009C751C" w:rsidRDefault="006B3635" w:rsidP="0009787D">
      <w:pPr>
        <w:pStyle w:val="text"/>
      </w:pPr>
      <w:r w:rsidRPr="009C751C">
        <w:t xml:space="preserve">В настоящем документе используются представленные </w:t>
      </w:r>
      <w:r w:rsidR="005007DE" w:rsidRPr="009C751C">
        <w:t>в таблице</w:t>
      </w:r>
      <w:r w:rsidR="00957A42" w:rsidRPr="009C751C">
        <w:t> </w:t>
      </w:r>
      <w:r w:rsidR="00942D98" w:rsidRPr="009C751C">
        <w:fldChar w:fldCharType="begin"/>
      </w:r>
      <w:r w:rsidR="00942D98" w:rsidRPr="009C751C">
        <w:instrText xml:space="preserve"> REF _Ref206495921 \#\0\h </w:instrText>
      </w:r>
      <w:r w:rsidR="00942D98" w:rsidRPr="009C751C">
        <w:fldChar w:fldCharType="separate"/>
      </w:r>
      <w:r w:rsidR="00B704D9">
        <w:t>2</w:t>
      </w:r>
      <w:r w:rsidR="00942D98" w:rsidRPr="009C751C">
        <w:fldChar w:fldCharType="end"/>
      </w:r>
      <w:r w:rsidR="00813FE4" w:rsidRPr="009C751C">
        <w:t xml:space="preserve"> </w:t>
      </w:r>
      <w:r w:rsidRPr="009C751C">
        <w:t>сокращения на</w:t>
      </w:r>
      <w:r w:rsidR="008A4532" w:rsidRPr="009C751C">
        <w:t> </w:t>
      </w:r>
      <w:r w:rsidRPr="009C751C">
        <w:t>русском и английск</w:t>
      </w:r>
      <w:r w:rsidR="003955CD" w:rsidRPr="009C751C">
        <w:t>ом</w:t>
      </w:r>
      <w:r w:rsidRPr="009C751C">
        <w:t xml:space="preserve"> языках</w:t>
      </w:r>
      <w:r w:rsidR="005007DE" w:rsidRPr="009C751C">
        <w:t>.</w:t>
      </w:r>
    </w:p>
    <w:p w14:paraId="7932459A" w14:textId="0CE032AC" w:rsidR="00942D98" w:rsidRPr="009C751C" w:rsidRDefault="00942D98" w:rsidP="00942D98">
      <w:pPr>
        <w:pStyle w:val="a6"/>
      </w:pPr>
      <w:bookmarkStart w:id="16" w:name="_Ref206495921"/>
      <w:r w:rsidRPr="009C751C">
        <w:t xml:space="preserve">Таблица </w:t>
      </w:r>
      <w:fldSimple w:instr=" SEQ Таблица \* ARABIC ">
        <w:r w:rsidR="00B704D9">
          <w:rPr>
            <w:noProof/>
          </w:rPr>
          <w:t>2</w:t>
        </w:r>
      </w:fldSimple>
      <w:bookmarkEnd w:id="16"/>
      <w:r w:rsidRPr="009C751C">
        <w:t xml:space="preserve"> – </w:t>
      </w:r>
      <w:commentRangeStart w:id="17"/>
      <w:r w:rsidRPr="009C751C">
        <w:t>Перечень сокращений и обозначений</w:t>
      </w:r>
      <w:commentRangeEnd w:id="17"/>
      <w:r w:rsidR="00057E1B" w:rsidRPr="009C751C">
        <w:rPr>
          <w:rStyle w:val="ad"/>
          <w:sz w:val="24"/>
          <w:szCs w:val="24"/>
        </w:rPr>
        <w:commentReference w:id="17"/>
      </w:r>
    </w:p>
    <w:tbl>
      <w:tblPr>
        <w:tblStyle w:val="af7"/>
        <w:tblW w:w="5000" w:type="pct"/>
        <w:tblLook w:val="04A0" w:firstRow="1" w:lastRow="0" w:firstColumn="1" w:lastColumn="0" w:noHBand="0" w:noVBand="1"/>
      </w:tblPr>
      <w:tblGrid>
        <w:gridCol w:w="1925"/>
        <w:gridCol w:w="7702"/>
      </w:tblGrid>
      <w:tr w:rsidR="00266699" w:rsidRPr="009C751C" w14:paraId="6DDF58C2" w14:textId="77777777" w:rsidTr="00B704D9">
        <w:trPr>
          <w:trHeight w:val="397"/>
          <w:tblHeader/>
        </w:trPr>
        <w:tc>
          <w:tcPr>
            <w:tcW w:w="1925" w:type="dxa"/>
            <w:tcBorders>
              <w:bottom w:val="single" w:sz="4" w:space="0" w:color="auto"/>
            </w:tcBorders>
            <w:shd w:val="clear" w:color="auto" w:fill="D9D9D9" w:themeFill="background1" w:themeFillShade="D9"/>
            <w:vAlign w:val="center"/>
          </w:tcPr>
          <w:p w14:paraId="6F2D03ED" w14:textId="77777777" w:rsidR="00266699" w:rsidRPr="009C751C" w:rsidRDefault="00266699" w:rsidP="007B130E">
            <w:pPr>
              <w:pStyle w:val="tdtext"/>
              <w:ind w:firstLine="22"/>
              <w:jc w:val="center"/>
              <w:rPr>
                <w:b/>
                <w:bCs/>
                <w:sz w:val="22"/>
                <w:szCs w:val="22"/>
              </w:rPr>
            </w:pPr>
            <w:r w:rsidRPr="009C751C">
              <w:rPr>
                <w:b/>
                <w:bCs/>
                <w:sz w:val="22"/>
                <w:szCs w:val="22"/>
              </w:rPr>
              <w:t>Сокращение</w:t>
            </w:r>
          </w:p>
        </w:tc>
        <w:tc>
          <w:tcPr>
            <w:tcW w:w="7702" w:type="dxa"/>
            <w:tcBorders>
              <w:bottom w:val="single" w:sz="4" w:space="0" w:color="auto"/>
            </w:tcBorders>
            <w:shd w:val="clear" w:color="auto" w:fill="D9D9D9" w:themeFill="background1" w:themeFillShade="D9"/>
            <w:vAlign w:val="center"/>
          </w:tcPr>
          <w:p w14:paraId="2CFC80A1" w14:textId="77777777" w:rsidR="00266699" w:rsidRPr="009C751C" w:rsidRDefault="00266699" w:rsidP="007B130E">
            <w:pPr>
              <w:pStyle w:val="tdtext"/>
              <w:jc w:val="center"/>
              <w:rPr>
                <w:b/>
                <w:bCs/>
                <w:sz w:val="22"/>
                <w:szCs w:val="22"/>
              </w:rPr>
            </w:pPr>
            <w:r w:rsidRPr="009C751C">
              <w:rPr>
                <w:b/>
                <w:bCs/>
                <w:sz w:val="22"/>
                <w:szCs w:val="22"/>
              </w:rPr>
              <w:t>Обозначение</w:t>
            </w:r>
          </w:p>
        </w:tc>
      </w:tr>
      <w:tr w:rsidR="00266699" w:rsidRPr="009C751C" w14:paraId="10D1A425" w14:textId="77777777" w:rsidTr="00B704D9">
        <w:trPr>
          <w:trHeight w:val="397"/>
        </w:trPr>
        <w:tc>
          <w:tcPr>
            <w:tcW w:w="1925" w:type="dxa"/>
            <w:vAlign w:val="center"/>
          </w:tcPr>
          <w:p w14:paraId="2C5CF421" w14:textId="77777777" w:rsidR="00266699" w:rsidRPr="009C751C" w:rsidRDefault="00266699" w:rsidP="007B130E">
            <w:pPr>
              <w:pStyle w:val="tdtext"/>
              <w:ind w:firstLine="22"/>
              <w:jc w:val="both"/>
              <w:rPr>
                <w:sz w:val="22"/>
                <w:szCs w:val="22"/>
              </w:rPr>
            </w:pPr>
            <w:r w:rsidRPr="009C751C">
              <w:rPr>
                <w:sz w:val="22"/>
                <w:szCs w:val="22"/>
              </w:rPr>
              <w:t>АРМ</w:t>
            </w:r>
          </w:p>
        </w:tc>
        <w:tc>
          <w:tcPr>
            <w:tcW w:w="7702" w:type="dxa"/>
            <w:vAlign w:val="center"/>
          </w:tcPr>
          <w:p w14:paraId="050E4DF7" w14:textId="77777777" w:rsidR="00266699" w:rsidRPr="009C751C" w:rsidRDefault="00266699" w:rsidP="007B130E">
            <w:pPr>
              <w:pStyle w:val="tdtext"/>
              <w:jc w:val="both"/>
              <w:rPr>
                <w:sz w:val="22"/>
                <w:szCs w:val="22"/>
              </w:rPr>
            </w:pPr>
            <w:r w:rsidRPr="009C751C">
              <w:rPr>
                <w:sz w:val="22"/>
                <w:szCs w:val="22"/>
              </w:rPr>
              <w:t>Автоматизированное рабочее место</w:t>
            </w:r>
          </w:p>
        </w:tc>
      </w:tr>
      <w:tr w:rsidR="00266699" w:rsidRPr="009C751C" w14:paraId="7D3ADE71" w14:textId="77777777" w:rsidTr="00B704D9">
        <w:trPr>
          <w:trHeight w:val="397"/>
        </w:trPr>
        <w:tc>
          <w:tcPr>
            <w:tcW w:w="1925" w:type="dxa"/>
            <w:vAlign w:val="center"/>
          </w:tcPr>
          <w:p w14:paraId="27630AA3" w14:textId="77777777" w:rsidR="00266699" w:rsidRPr="009C751C" w:rsidRDefault="00266699" w:rsidP="007B130E">
            <w:pPr>
              <w:pStyle w:val="tdtext"/>
              <w:ind w:firstLine="22"/>
              <w:jc w:val="both"/>
              <w:rPr>
                <w:sz w:val="22"/>
                <w:szCs w:val="22"/>
              </w:rPr>
            </w:pPr>
            <w:r w:rsidRPr="009C751C">
              <w:rPr>
                <w:sz w:val="22"/>
                <w:szCs w:val="22"/>
              </w:rPr>
              <w:t>БД</w:t>
            </w:r>
          </w:p>
        </w:tc>
        <w:tc>
          <w:tcPr>
            <w:tcW w:w="7702" w:type="dxa"/>
            <w:vAlign w:val="center"/>
          </w:tcPr>
          <w:p w14:paraId="1D9BCE02" w14:textId="77777777" w:rsidR="00266699" w:rsidRPr="009C751C" w:rsidRDefault="00266699" w:rsidP="007B130E">
            <w:pPr>
              <w:pStyle w:val="tdtext"/>
              <w:jc w:val="both"/>
              <w:rPr>
                <w:sz w:val="22"/>
                <w:szCs w:val="22"/>
              </w:rPr>
            </w:pPr>
            <w:r w:rsidRPr="009C751C">
              <w:rPr>
                <w:sz w:val="22"/>
                <w:szCs w:val="22"/>
              </w:rPr>
              <w:t>Базы данных</w:t>
            </w:r>
          </w:p>
        </w:tc>
      </w:tr>
      <w:tr w:rsidR="00266699" w:rsidRPr="009C751C" w14:paraId="508AC450" w14:textId="77777777" w:rsidTr="00B704D9">
        <w:trPr>
          <w:trHeight w:val="397"/>
        </w:trPr>
        <w:tc>
          <w:tcPr>
            <w:tcW w:w="1925" w:type="dxa"/>
            <w:vAlign w:val="center"/>
          </w:tcPr>
          <w:p w14:paraId="2328A5BE" w14:textId="77777777" w:rsidR="00266699" w:rsidRPr="009C751C" w:rsidRDefault="00266699" w:rsidP="007B130E">
            <w:pPr>
              <w:pStyle w:val="tdtext"/>
              <w:ind w:firstLine="22"/>
              <w:jc w:val="both"/>
              <w:rPr>
                <w:sz w:val="22"/>
                <w:szCs w:val="22"/>
              </w:rPr>
            </w:pPr>
            <w:r w:rsidRPr="009C751C">
              <w:rPr>
                <w:sz w:val="22"/>
                <w:szCs w:val="22"/>
              </w:rPr>
              <w:t>ГОСТ</w:t>
            </w:r>
          </w:p>
        </w:tc>
        <w:tc>
          <w:tcPr>
            <w:tcW w:w="7702" w:type="dxa"/>
            <w:vAlign w:val="center"/>
          </w:tcPr>
          <w:p w14:paraId="696B32DA" w14:textId="77777777" w:rsidR="00266699" w:rsidRPr="009C751C" w:rsidRDefault="00266699" w:rsidP="007B130E">
            <w:pPr>
              <w:pStyle w:val="tdtext"/>
              <w:jc w:val="both"/>
              <w:rPr>
                <w:sz w:val="22"/>
                <w:szCs w:val="22"/>
              </w:rPr>
            </w:pPr>
            <w:r w:rsidRPr="009C751C">
              <w:rPr>
                <w:sz w:val="22"/>
                <w:szCs w:val="22"/>
                <w:lang w:bidi="en-US"/>
              </w:rPr>
              <w:t>Государственный стандарт</w:t>
            </w:r>
          </w:p>
        </w:tc>
      </w:tr>
      <w:tr w:rsidR="00266699" w:rsidRPr="009C751C" w14:paraId="59FF7FF3" w14:textId="77777777" w:rsidTr="00B704D9">
        <w:trPr>
          <w:trHeight w:val="397"/>
        </w:trPr>
        <w:tc>
          <w:tcPr>
            <w:tcW w:w="1925" w:type="dxa"/>
            <w:vAlign w:val="center"/>
          </w:tcPr>
          <w:p w14:paraId="38EBC8CA" w14:textId="6878CFEF" w:rsidR="00266699" w:rsidRPr="009C751C" w:rsidRDefault="005D213B" w:rsidP="007B130E">
            <w:pPr>
              <w:pStyle w:val="tdtext"/>
              <w:ind w:firstLine="22"/>
              <w:jc w:val="both"/>
              <w:rPr>
                <w:sz w:val="22"/>
                <w:szCs w:val="22"/>
              </w:rPr>
            </w:pPr>
            <w:r w:rsidRPr="009C751C">
              <w:rPr>
                <w:sz w:val="22"/>
                <w:szCs w:val="22"/>
              </w:rPr>
              <w:t>ОС</w:t>
            </w:r>
          </w:p>
        </w:tc>
        <w:tc>
          <w:tcPr>
            <w:tcW w:w="7702" w:type="dxa"/>
            <w:vAlign w:val="center"/>
          </w:tcPr>
          <w:p w14:paraId="4882B8FC" w14:textId="77777777" w:rsidR="00266699" w:rsidRPr="009C751C" w:rsidRDefault="00266699" w:rsidP="007B130E">
            <w:pPr>
              <w:pStyle w:val="tdtext"/>
              <w:jc w:val="both"/>
              <w:rPr>
                <w:sz w:val="22"/>
                <w:szCs w:val="22"/>
              </w:rPr>
            </w:pPr>
            <w:r w:rsidRPr="009C751C">
              <w:rPr>
                <w:sz w:val="22"/>
                <w:szCs w:val="22"/>
              </w:rPr>
              <w:t>Операционная система</w:t>
            </w:r>
          </w:p>
        </w:tc>
      </w:tr>
      <w:tr w:rsidR="00266699" w:rsidRPr="009C751C" w14:paraId="3002C4B1" w14:textId="77777777" w:rsidTr="00B704D9">
        <w:trPr>
          <w:trHeight w:val="397"/>
        </w:trPr>
        <w:tc>
          <w:tcPr>
            <w:tcW w:w="1925" w:type="dxa"/>
            <w:vAlign w:val="center"/>
          </w:tcPr>
          <w:p w14:paraId="2E94988D" w14:textId="5E758C27" w:rsidR="00266699" w:rsidRPr="009C751C" w:rsidRDefault="005D213B" w:rsidP="007B130E">
            <w:pPr>
              <w:pStyle w:val="tdtext"/>
              <w:ind w:firstLine="22"/>
              <w:jc w:val="both"/>
              <w:rPr>
                <w:sz w:val="22"/>
                <w:szCs w:val="22"/>
              </w:rPr>
            </w:pPr>
            <w:r w:rsidRPr="009C751C">
              <w:rPr>
                <w:sz w:val="22"/>
                <w:szCs w:val="22"/>
              </w:rPr>
              <w:t>ПО</w:t>
            </w:r>
          </w:p>
        </w:tc>
        <w:tc>
          <w:tcPr>
            <w:tcW w:w="7702" w:type="dxa"/>
            <w:vAlign w:val="center"/>
          </w:tcPr>
          <w:p w14:paraId="15AD2F78" w14:textId="77777777" w:rsidR="00266699" w:rsidRPr="009C751C" w:rsidRDefault="00266699" w:rsidP="007B130E">
            <w:pPr>
              <w:pStyle w:val="tdtext"/>
              <w:jc w:val="both"/>
              <w:rPr>
                <w:sz w:val="22"/>
                <w:szCs w:val="22"/>
              </w:rPr>
            </w:pPr>
            <w:r w:rsidRPr="009C751C">
              <w:rPr>
                <w:sz w:val="22"/>
                <w:szCs w:val="22"/>
              </w:rPr>
              <w:t>Программное обеспечение</w:t>
            </w:r>
          </w:p>
        </w:tc>
      </w:tr>
      <w:tr w:rsidR="00266699" w:rsidRPr="009C751C" w14:paraId="18F6E169" w14:textId="77777777" w:rsidTr="00B704D9">
        <w:trPr>
          <w:trHeight w:val="397"/>
        </w:trPr>
        <w:tc>
          <w:tcPr>
            <w:tcW w:w="1925" w:type="dxa"/>
            <w:vAlign w:val="center"/>
          </w:tcPr>
          <w:p w14:paraId="51E76F4F" w14:textId="77777777" w:rsidR="00266699" w:rsidRPr="009C751C" w:rsidRDefault="00266699" w:rsidP="007B130E">
            <w:pPr>
              <w:pStyle w:val="tdtext"/>
              <w:ind w:firstLine="22"/>
              <w:jc w:val="both"/>
              <w:rPr>
                <w:sz w:val="22"/>
                <w:szCs w:val="22"/>
              </w:rPr>
            </w:pPr>
            <w:r w:rsidRPr="009C751C">
              <w:rPr>
                <w:sz w:val="22"/>
                <w:szCs w:val="22"/>
              </w:rPr>
              <w:t>ППО</w:t>
            </w:r>
          </w:p>
        </w:tc>
        <w:tc>
          <w:tcPr>
            <w:tcW w:w="7702" w:type="dxa"/>
            <w:vAlign w:val="center"/>
          </w:tcPr>
          <w:p w14:paraId="36A5FD65" w14:textId="77777777" w:rsidR="00266699" w:rsidRPr="009C751C" w:rsidRDefault="00266699" w:rsidP="007B130E">
            <w:pPr>
              <w:pStyle w:val="tdtext"/>
              <w:jc w:val="both"/>
              <w:rPr>
                <w:sz w:val="22"/>
                <w:szCs w:val="22"/>
              </w:rPr>
            </w:pPr>
            <w:r w:rsidRPr="009C751C">
              <w:rPr>
                <w:sz w:val="22"/>
                <w:szCs w:val="22"/>
              </w:rPr>
              <w:t>Прикладное программное обеспечение</w:t>
            </w:r>
          </w:p>
        </w:tc>
      </w:tr>
      <w:tr w:rsidR="00266699" w:rsidRPr="009C751C" w14:paraId="74BE1ADE" w14:textId="77777777" w:rsidTr="00B704D9">
        <w:trPr>
          <w:trHeight w:val="397"/>
        </w:trPr>
        <w:tc>
          <w:tcPr>
            <w:tcW w:w="1925" w:type="dxa"/>
            <w:vAlign w:val="center"/>
          </w:tcPr>
          <w:p w14:paraId="05942871" w14:textId="77777777" w:rsidR="00266699" w:rsidRPr="009C751C" w:rsidRDefault="00266699" w:rsidP="007B130E">
            <w:pPr>
              <w:pStyle w:val="tdtext"/>
              <w:ind w:firstLine="22"/>
              <w:jc w:val="both"/>
              <w:rPr>
                <w:sz w:val="22"/>
                <w:szCs w:val="22"/>
              </w:rPr>
            </w:pPr>
            <w:r w:rsidRPr="009C751C">
              <w:rPr>
                <w:sz w:val="22"/>
                <w:szCs w:val="22"/>
              </w:rPr>
              <w:t>СМИ</w:t>
            </w:r>
          </w:p>
        </w:tc>
        <w:tc>
          <w:tcPr>
            <w:tcW w:w="7702" w:type="dxa"/>
            <w:vAlign w:val="center"/>
          </w:tcPr>
          <w:p w14:paraId="1FE0237C" w14:textId="77777777" w:rsidR="00266699" w:rsidRPr="009C751C" w:rsidRDefault="00266699" w:rsidP="007B130E">
            <w:pPr>
              <w:pStyle w:val="tdtext"/>
              <w:jc w:val="both"/>
              <w:rPr>
                <w:sz w:val="22"/>
                <w:szCs w:val="22"/>
              </w:rPr>
            </w:pPr>
            <w:r w:rsidRPr="009C751C">
              <w:rPr>
                <w:sz w:val="22"/>
                <w:szCs w:val="22"/>
              </w:rPr>
              <w:t>Средства массовой информации</w:t>
            </w:r>
          </w:p>
        </w:tc>
      </w:tr>
      <w:tr w:rsidR="00266699" w:rsidRPr="009C751C" w14:paraId="5F559F4B" w14:textId="77777777" w:rsidTr="00B704D9">
        <w:trPr>
          <w:trHeight w:val="397"/>
        </w:trPr>
        <w:tc>
          <w:tcPr>
            <w:tcW w:w="1925" w:type="dxa"/>
            <w:vAlign w:val="center"/>
          </w:tcPr>
          <w:p w14:paraId="16204D3D" w14:textId="77777777" w:rsidR="00266699" w:rsidRPr="009C751C" w:rsidRDefault="00266699" w:rsidP="007B130E">
            <w:pPr>
              <w:pStyle w:val="tdtext"/>
              <w:ind w:firstLine="22"/>
              <w:jc w:val="both"/>
              <w:rPr>
                <w:sz w:val="22"/>
                <w:szCs w:val="22"/>
              </w:rPr>
            </w:pPr>
            <w:r w:rsidRPr="009C751C">
              <w:rPr>
                <w:sz w:val="22"/>
                <w:szCs w:val="22"/>
              </w:rPr>
              <w:t>СУБД</w:t>
            </w:r>
          </w:p>
        </w:tc>
        <w:tc>
          <w:tcPr>
            <w:tcW w:w="7702" w:type="dxa"/>
            <w:vAlign w:val="center"/>
          </w:tcPr>
          <w:p w14:paraId="703FEC35" w14:textId="77777777" w:rsidR="00266699" w:rsidRPr="009C751C" w:rsidRDefault="00266699" w:rsidP="007B130E">
            <w:pPr>
              <w:pStyle w:val="tdtext"/>
              <w:jc w:val="both"/>
              <w:rPr>
                <w:sz w:val="22"/>
                <w:szCs w:val="22"/>
              </w:rPr>
            </w:pPr>
            <w:r w:rsidRPr="009C751C">
              <w:rPr>
                <w:sz w:val="22"/>
                <w:szCs w:val="22"/>
              </w:rPr>
              <w:t>Система управления базами данных</w:t>
            </w:r>
          </w:p>
        </w:tc>
      </w:tr>
      <w:tr w:rsidR="00266699" w:rsidRPr="009C751C" w14:paraId="600DC313" w14:textId="77777777" w:rsidTr="00B704D9">
        <w:trPr>
          <w:trHeight w:val="397"/>
        </w:trPr>
        <w:tc>
          <w:tcPr>
            <w:tcW w:w="1925" w:type="dxa"/>
            <w:vAlign w:val="center"/>
          </w:tcPr>
          <w:p w14:paraId="10A09EF6" w14:textId="77777777" w:rsidR="00266699" w:rsidRPr="009C751C" w:rsidRDefault="00266699" w:rsidP="007B130E">
            <w:pPr>
              <w:pStyle w:val="tdtext"/>
              <w:ind w:firstLine="22"/>
              <w:jc w:val="both"/>
              <w:rPr>
                <w:sz w:val="22"/>
                <w:szCs w:val="22"/>
              </w:rPr>
            </w:pPr>
            <w:r w:rsidRPr="009C751C">
              <w:rPr>
                <w:sz w:val="22"/>
                <w:szCs w:val="22"/>
              </w:rPr>
              <w:t>Android</w:t>
            </w:r>
          </w:p>
        </w:tc>
        <w:tc>
          <w:tcPr>
            <w:tcW w:w="7702" w:type="dxa"/>
            <w:vAlign w:val="center"/>
          </w:tcPr>
          <w:p w14:paraId="7CFF0FCA" w14:textId="77777777" w:rsidR="00266699" w:rsidRPr="009C751C" w:rsidRDefault="00266699" w:rsidP="007B130E">
            <w:pPr>
              <w:pStyle w:val="tdtext"/>
              <w:jc w:val="both"/>
              <w:rPr>
                <w:color w:val="202122"/>
                <w:sz w:val="22"/>
                <w:szCs w:val="22"/>
                <w:shd w:val="clear" w:color="auto" w:fill="FFFFFF"/>
              </w:rPr>
            </w:pPr>
            <w:r w:rsidRPr="009C751C">
              <w:rPr>
                <w:color w:val="000000" w:themeColor="text1"/>
                <w:sz w:val="22"/>
                <w:szCs w:val="22"/>
              </w:rPr>
              <w:t>Мобильная операционная система, основанная на модифицированной версии ядра Linux и другого программного обеспечения с открытым исходным кодом</w:t>
            </w:r>
          </w:p>
        </w:tc>
      </w:tr>
      <w:tr w:rsidR="00266699" w:rsidRPr="009C751C" w14:paraId="564B4CCF" w14:textId="77777777" w:rsidTr="00B704D9">
        <w:trPr>
          <w:trHeight w:val="397"/>
        </w:trPr>
        <w:tc>
          <w:tcPr>
            <w:tcW w:w="1925" w:type="dxa"/>
            <w:vAlign w:val="center"/>
          </w:tcPr>
          <w:p w14:paraId="0B019223" w14:textId="77777777" w:rsidR="00266699" w:rsidRPr="009C751C" w:rsidRDefault="00266699" w:rsidP="007B130E">
            <w:pPr>
              <w:pStyle w:val="tdtext"/>
              <w:ind w:firstLine="22"/>
              <w:jc w:val="both"/>
              <w:rPr>
                <w:sz w:val="22"/>
                <w:szCs w:val="22"/>
              </w:rPr>
            </w:pPr>
            <w:r w:rsidRPr="009C751C">
              <w:rPr>
                <w:sz w:val="22"/>
                <w:szCs w:val="22"/>
              </w:rPr>
              <w:t>AMQP</w:t>
            </w:r>
          </w:p>
        </w:tc>
        <w:tc>
          <w:tcPr>
            <w:tcW w:w="7702" w:type="dxa"/>
            <w:vAlign w:val="center"/>
          </w:tcPr>
          <w:p w14:paraId="56500136" w14:textId="77777777" w:rsidR="00266699" w:rsidRPr="009C751C" w:rsidRDefault="00266699" w:rsidP="007B130E">
            <w:pPr>
              <w:pStyle w:val="tdtext"/>
              <w:jc w:val="both"/>
              <w:rPr>
                <w:color w:val="202122"/>
                <w:sz w:val="22"/>
                <w:szCs w:val="22"/>
                <w:shd w:val="clear" w:color="auto" w:fill="FFFFFF"/>
              </w:rPr>
            </w:pPr>
            <w:r w:rsidRPr="009C751C">
              <w:rPr>
                <w:sz w:val="22"/>
                <w:szCs w:val="22"/>
              </w:rPr>
              <w:t>Открытый протокол прикладного уровня для передачи сообщений между компонентами Системы</w:t>
            </w:r>
          </w:p>
        </w:tc>
      </w:tr>
      <w:tr w:rsidR="0022717C" w:rsidRPr="000937FC" w14:paraId="0FF41A46" w14:textId="77777777" w:rsidTr="00B704D9">
        <w:trPr>
          <w:trHeight w:val="397"/>
        </w:trPr>
        <w:tc>
          <w:tcPr>
            <w:tcW w:w="1925" w:type="dxa"/>
            <w:vAlign w:val="center"/>
          </w:tcPr>
          <w:p w14:paraId="68CBE971" w14:textId="6CFF7995" w:rsidR="0022717C" w:rsidRPr="009C751C" w:rsidRDefault="0022717C" w:rsidP="007B130E">
            <w:pPr>
              <w:pStyle w:val="tdtext"/>
              <w:ind w:firstLine="22"/>
              <w:jc w:val="both"/>
              <w:rPr>
                <w:sz w:val="22"/>
                <w:szCs w:val="22"/>
              </w:rPr>
            </w:pPr>
            <w:r w:rsidRPr="009C751C">
              <w:rPr>
                <w:sz w:val="22"/>
                <w:szCs w:val="22"/>
              </w:rPr>
              <w:t>API</w:t>
            </w:r>
          </w:p>
        </w:tc>
        <w:tc>
          <w:tcPr>
            <w:tcW w:w="7702" w:type="dxa"/>
            <w:vAlign w:val="center"/>
          </w:tcPr>
          <w:p w14:paraId="71C79034" w14:textId="0AB5471D" w:rsidR="0022717C" w:rsidRPr="003B601A" w:rsidRDefault="0022717C" w:rsidP="007B130E">
            <w:pPr>
              <w:pStyle w:val="tdtext"/>
              <w:jc w:val="both"/>
              <w:rPr>
                <w:sz w:val="22"/>
                <w:szCs w:val="22"/>
                <w:lang w:val="en-US"/>
              </w:rPr>
            </w:pPr>
            <w:r w:rsidRPr="003B601A">
              <w:rPr>
                <w:sz w:val="22"/>
                <w:szCs w:val="22"/>
                <w:lang w:val="en-US"/>
              </w:rPr>
              <w:t xml:space="preserve">Application programming interface </w:t>
            </w:r>
            <w:r w:rsidRPr="003B601A" w:rsidDel="006D589A">
              <w:rPr>
                <w:sz w:val="22"/>
                <w:szCs w:val="22"/>
                <w:lang w:val="en-US"/>
              </w:rPr>
              <w:t>–</w:t>
            </w:r>
            <w:r w:rsidRPr="003B601A">
              <w:rPr>
                <w:sz w:val="22"/>
                <w:szCs w:val="22"/>
                <w:lang w:val="en-US"/>
              </w:rPr>
              <w:t xml:space="preserve"> </w:t>
            </w:r>
            <w:r w:rsidRPr="009C751C">
              <w:rPr>
                <w:sz w:val="22"/>
                <w:szCs w:val="22"/>
              </w:rPr>
              <w:t>программный</w:t>
            </w:r>
            <w:r w:rsidRPr="003B601A">
              <w:rPr>
                <w:sz w:val="22"/>
                <w:szCs w:val="22"/>
                <w:lang w:val="en-US"/>
              </w:rPr>
              <w:t xml:space="preserve"> </w:t>
            </w:r>
            <w:r w:rsidRPr="009C751C">
              <w:rPr>
                <w:sz w:val="22"/>
                <w:szCs w:val="22"/>
              </w:rPr>
              <w:t>интерфейс</w:t>
            </w:r>
            <w:r w:rsidRPr="003B601A">
              <w:rPr>
                <w:sz w:val="22"/>
                <w:szCs w:val="22"/>
                <w:lang w:val="en-US"/>
              </w:rPr>
              <w:t xml:space="preserve"> </w:t>
            </w:r>
            <w:r w:rsidRPr="009C751C">
              <w:rPr>
                <w:sz w:val="22"/>
                <w:szCs w:val="22"/>
              </w:rPr>
              <w:t>приложения</w:t>
            </w:r>
          </w:p>
        </w:tc>
      </w:tr>
      <w:tr w:rsidR="004E019A" w:rsidRPr="009C751C" w14:paraId="649FC29F" w14:textId="77777777" w:rsidTr="00B704D9">
        <w:trPr>
          <w:trHeight w:val="397"/>
        </w:trPr>
        <w:tc>
          <w:tcPr>
            <w:tcW w:w="1925" w:type="dxa"/>
            <w:vAlign w:val="center"/>
          </w:tcPr>
          <w:p w14:paraId="0036E52E" w14:textId="28653325" w:rsidR="004E019A" w:rsidRPr="009C751C" w:rsidRDefault="004E019A" w:rsidP="006D4EDE">
            <w:pPr>
              <w:pStyle w:val="tdtext"/>
              <w:ind w:firstLine="22"/>
              <w:jc w:val="both"/>
              <w:rPr>
                <w:color w:val="000000"/>
                <w:sz w:val="22"/>
                <w:szCs w:val="22"/>
              </w:rPr>
            </w:pPr>
            <w:r w:rsidRPr="009C751C">
              <w:rPr>
                <w:color w:val="000000"/>
                <w:sz w:val="22"/>
                <w:szCs w:val="22"/>
              </w:rPr>
              <w:t>Docker</w:t>
            </w:r>
          </w:p>
        </w:tc>
        <w:tc>
          <w:tcPr>
            <w:tcW w:w="7702" w:type="dxa"/>
            <w:vAlign w:val="center"/>
          </w:tcPr>
          <w:p w14:paraId="5502B9D3" w14:textId="5C0ABB86" w:rsidR="004E019A" w:rsidRPr="009C751C" w:rsidRDefault="00E64B2E" w:rsidP="006D4EDE">
            <w:pPr>
              <w:pStyle w:val="tdtext"/>
              <w:jc w:val="both"/>
              <w:rPr>
                <w:color w:val="000000" w:themeColor="text1"/>
                <w:sz w:val="22"/>
                <w:szCs w:val="22"/>
              </w:rPr>
            </w:pPr>
            <w:r w:rsidRPr="009C751C">
              <w:rPr>
                <w:color w:val="000000" w:themeColor="text1"/>
                <w:sz w:val="22"/>
                <w:szCs w:val="22"/>
              </w:rPr>
              <w:t>Платформа контейнеризации с открытым исходным кодом, с помощью которой можно автоматизировать создание приложений, их доставку и управление</w:t>
            </w:r>
          </w:p>
        </w:tc>
      </w:tr>
      <w:tr w:rsidR="006D4EDE" w:rsidRPr="009C751C" w14:paraId="7ABFF0BD" w14:textId="77777777" w:rsidTr="00B704D9">
        <w:trPr>
          <w:trHeight w:val="397"/>
        </w:trPr>
        <w:tc>
          <w:tcPr>
            <w:tcW w:w="1925" w:type="dxa"/>
            <w:vAlign w:val="center"/>
          </w:tcPr>
          <w:p w14:paraId="170DE1B1" w14:textId="77777777" w:rsidR="006D4EDE" w:rsidRPr="009C751C" w:rsidRDefault="006D4EDE" w:rsidP="006D4EDE">
            <w:pPr>
              <w:pStyle w:val="tdtext"/>
              <w:ind w:firstLine="22"/>
              <w:jc w:val="both"/>
              <w:rPr>
                <w:sz w:val="22"/>
                <w:szCs w:val="22"/>
              </w:rPr>
            </w:pPr>
            <w:r w:rsidRPr="009C751C" w:rsidDel="006D589A">
              <w:rPr>
                <w:sz w:val="22"/>
                <w:szCs w:val="22"/>
              </w:rPr>
              <w:t>HTTP(S)</w:t>
            </w:r>
          </w:p>
        </w:tc>
        <w:tc>
          <w:tcPr>
            <w:tcW w:w="7702" w:type="dxa"/>
            <w:vAlign w:val="center"/>
          </w:tcPr>
          <w:p w14:paraId="0A980C49" w14:textId="77777777" w:rsidR="006D4EDE" w:rsidRPr="009C751C" w:rsidDel="006D589A" w:rsidRDefault="006D4EDE" w:rsidP="006D4EDE">
            <w:pPr>
              <w:jc w:val="both"/>
              <w:rPr>
                <w:sz w:val="22"/>
                <w:szCs w:val="22"/>
              </w:rPr>
            </w:pPr>
            <w:r w:rsidRPr="009C751C" w:rsidDel="006D589A">
              <w:rPr>
                <w:sz w:val="22"/>
                <w:szCs w:val="22"/>
              </w:rPr>
              <w:t>HTTP (англ. «HyperText Transfer Protocol» – «протокол передачи гипертекста») – протокол прикладного уровня передачи данных, изначально – в виде гипертекстовых документов в формате HTML, в</w:t>
            </w:r>
            <w:r w:rsidRPr="009C751C">
              <w:rPr>
                <w:sz w:val="22"/>
                <w:szCs w:val="22"/>
              </w:rPr>
              <w:t xml:space="preserve"> </w:t>
            </w:r>
            <w:r w:rsidRPr="009C751C" w:rsidDel="006D589A">
              <w:rPr>
                <w:sz w:val="22"/>
                <w:szCs w:val="22"/>
              </w:rPr>
              <w:t>настоящее время используется для передачи произвольных данных. Основой HTTP является технология «клиент-сервер».</w:t>
            </w:r>
          </w:p>
          <w:p w14:paraId="061BFCDA" w14:textId="77777777" w:rsidR="006D4EDE" w:rsidRPr="009C751C" w:rsidRDefault="006D4EDE" w:rsidP="006D4EDE">
            <w:pPr>
              <w:pStyle w:val="tdtext"/>
              <w:jc w:val="both"/>
              <w:rPr>
                <w:sz w:val="22"/>
                <w:szCs w:val="22"/>
              </w:rPr>
            </w:pPr>
            <w:r w:rsidRPr="009C751C" w:rsidDel="006D589A">
              <w:rPr>
                <w:sz w:val="22"/>
                <w:szCs w:val="22"/>
              </w:rPr>
              <w:t>HTTPS (англ. «HyperText Transfer Protocol Secure») – расширение протокола HTTP для поддержки шифрования в целях повышения безопасности</w:t>
            </w:r>
          </w:p>
        </w:tc>
      </w:tr>
      <w:tr w:rsidR="005416EA" w:rsidRPr="009C751C" w14:paraId="4D43218B" w14:textId="77777777" w:rsidTr="00B704D9">
        <w:trPr>
          <w:trHeight w:val="397"/>
        </w:trPr>
        <w:tc>
          <w:tcPr>
            <w:tcW w:w="1925" w:type="dxa"/>
            <w:vAlign w:val="center"/>
          </w:tcPr>
          <w:p w14:paraId="6167B553" w14:textId="3C1323CA" w:rsidR="005416EA" w:rsidRPr="009C751C" w:rsidRDefault="005416EA" w:rsidP="005416EA">
            <w:pPr>
              <w:pStyle w:val="tdtext"/>
              <w:jc w:val="both"/>
              <w:rPr>
                <w:sz w:val="22"/>
                <w:szCs w:val="22"/>
              </w:rPr>
            </w:pPr>
            <w:r w:rsidRPr="009C751C">
              <w:rPr>
                <w:sz w:val="22"/>
                <w:szCs w:val="22"/>
              </w:rPr>
              <w:t>iOS</w:t>
            </w:r>
          </w:p>
        </w:tc>
        <w:tc>
          <w:tcPr>
            <w:tcW w:w="7702" w:type="dxa"/>
            <w:vAlign w:val="center"/>
          </w:tcPr>
          <w:p w14:paraId="62A41EEC" w14:textId="4550C464" w:rsidR="005416EA" w:rsidRPr="009C751C" w:rsidRDefault="005416EA" w:rsidP="005416EA">
            <w:pPr>
              <w:pStyle w:val="tdtext"/>
              <w:jc w:val="both"/>
              <w:rPr>
                <w:sz w:val="22"/>
                <w:szCs w:val="22"/>
              </w:rPr>
            </w:pPr>
            <w:r w:rsidRPr="009C751C">
              <w:rPr>
                <w:sz w:val="22"/>
                <w:szCs w:val="22"/>
              </w:rPr>
              <w:t>Мобильная операционная система для смартфонов, электронных планшетов, носимых проигрывателей, разрабатываемая и выпускаемая американской компанией Apple</w:t>
            </w:r>
          </w:p>
        </w:tc>
      </w:tr>
      <w:tr w:rsidR="005416EA" w:rsidRPr="009C751C" w14:paraId="127010B7" w14:textId="77777777" w:rsidTr="00B704D9">
        <w:trPr>
          <w:trHeight w:val="397"/>
        </w:trPr>
        <w:tc>
          <w:tcPr>
            <w:tcW w:w="1925" w:type="dxa"/>
            <w:vAlign w:val="center"/>
          </w:tcPr>
          <w:p w14:paraId="66463F2F" w14:textId="77777777" w:rsidR="005416EA" w:rsidRPr="009C751C" w:rsidRDefault="005416EA" w:rsidP="005416EA">
            <w:pPr>
              <w:pStyle w:val="tdtext"/>
              <w:jc w:val="both"/>
              <w:rPr>
                <w:sz w:val="22"/>
                <w:szCs w:val="22"/>
              </w:rPr>
            </w:pPr>
            <w:r w:rsidRPr="009C751C">
              <w:rPr>
                <w:sz w:val="22"/>
                <w:szCs w:val="22"/>
              </w:rPr>
              <w:t>JSON</w:t>
            </w:r>
          </w:p>
        </w:tc>
        <w:tc>
          <w:tcPr>
            <w:tcW w:w="7702" w:type="dxa"/>
            <w:vAlign w:val="center"/>
          </w:tcPr>
          <w:p w14:paraId="2FF2D8B3" w14:textId="77777777" w:rsidR="005416EA" w:rsidRPr="009C751C" w:rsidRDefault="005416EA" w:rsidP="005416EA">
            <w:pPr>
              <w:pStyle w:val="tdtext"/>
              <w:jc w:val="both"/>
              <w:rPr>
                <w:sz w:val="22"/>
                <w:szCs w:val="22"/>
              </w:rPr>
            </w:pPr>
            <w:r w:rsidRPr="009C751C">
              <w:rPr>
                <w:sz w:val="22"/>
                <w:szCs w:val="22"/>
                <w:lang w:bidi="en-US"/>
              </w:rPr>
              <w:t>Текстовый формат обмена данными, основанный на JavaScript</w:t>
            </w:r>
          </w:p>
        </w:tc>
      </w:tr>
      <w:tr w:rsidR="00B53DFA" w:rsidRPr="009C751C" w14:paraId="294DFE72" w14:textId="77777777" w:rsidTr="00B704D9">
        <w:trPr>
          <w:trHeight w:val="397"/>
        </w:trPr>
        <w:tc>
          <w:tcPr>
            <w:tcW w:w="1925" w:type="dxa"/>
            <w:vAlign w:val="center"/>
          </w:tcPr>
          <w:p w14:paraId="445F6247" w14:textId="5FB76A32" w:rsidR="00B53DFA" w:rsidRPr="009C751C" w:rsidRDefault="00057E1B" w:rsidP="00B53DFA">
            <w:pPr>
              <w:pStyle w:val="tdtext"/>
              <w:jc w:val="both"/>
              <w:rPr>
                <w:sz w:val="22"/>
                <w:szCs w:val="22"/>
              </w:rPr>
            </w:pPr>
            <w:r>
              <w:rPr>
                <w:color w:val="000000" w:themeColor="text1"/>
                <w:sz w:val="22"/>
                <w:szCs w:val="22"/>
              </w:rPr>
              <w:t>Мос.ОС Серверная</w:t>
            </w:r>
          </w:p>
        </w:tc>
        <w:tc>
          <w:tcPr>
            <w:tcW w:w="7702" w:type="dxa"/>
            <w:vAlign w:val="center"/>
          </w:tcPr>
          <w:p w14:paraId="1A4A23D9" w14:textId="629B5C92" w:rsidR="00B53DFA" w:rsidRPr="009C751C" w:rsidRDefault="00055EDB" w:rsidP="00B53DFA">
            <w:pPr>
              <w:pStyle w:val="tdtext"/>
              <w:jc w:val="both"/>
              <w:rPr>
                <w:sz w:val="22"/>
                <w:szCs w:val="22"/>
                <w:lang w:bidi="en-US"/>
              </w:rPr>
            </w:pPr>
            <w:r>
              <w:rPr>
                <w:sz w:val="22"/>
                <w:szCs w:val="22"/>
              </w:rPr>
              <w:t>Программное обеспечение «Московская серверная операционная система»</w:t>
            </w:r>
          </w:p>
        </w:tc>
      </w:tr>
      <w:tr w:rsidR="00B53DFA" w:rsidRPr="009C751C" w14:paraId="1FB4CEB5" w14:textId="77777777" w:rsidTr="00B704D9">
        <w:trPr>
          <w:trHeight w:val="397"/>
        </w:trPr>
        <w:tc>
          <w:tcPr>
            <w:tcW w:w="1925" w:type="dxa"/>
            <w:vAlign w:val="center"/>
          </w:tcPr>
          <w:p w14:paraId="447C9D3D" w14:textId="77777777" w:rsidR="00B53DFA" w:rsidRPr="009C751C" w:rsidRDefault="00B53DFA" w:rsidP="00B53DFA">
            <w:pPr>
              <w:pStyle w:val="tdtext"/>
              <w:ind w:firstLine="22"/>
              <w:jc w:val="both"/>
              <w:rPr>
                <w:sz w:val="22"/>
                <w:szCs w:val="22"/>
              </w:rPr>
            </w:pPr>
            <w:r w:rsidRPr="009C751C">
              <w:rPr>
                <w:sz w:val="22"/>
                <w:szCs w:val="22"/>
              </w:rPr>
              <w:t>.NET</w:t>
            </w:r>
          </w:p>
        </w:tc>
        <w:tc>
          <w:tcPr>
            <w:tcW w:w="7702" w:type="dxa"/>
            <w:vAlign w:val="center"/>
          </w:tcPr>
          <w:p w14:paraId="7BA90F17" w14:textId="32004552" w:rsidR="00B53DFA" w:rsidRPr="009C751C" w:rsidRDefault="00B53DFA" w:rsidP="00B53DFA">
            <w:pPr>
              <w:pStyle w:val="tdtext"/>
              <w:jc w:val="both"/>
              <w:rPr>
                <w:sz w:val="22"/>
                <w:szCs w:val="22"/>
                <w:lang w:bidi="en-US"/>
              </w:rPr>
            </w:pPr>
            <w:r w:rsidRPr="009C751C">
              <w:rPr>
                <w:sz w:val="22"/>
                <w:szCs w:val="22"/>
                <w:lang w:bidi="en-US"/>
              </w:rPr>
              <w:t>Модульная платформа для разработки программного обеспечения с открытым исходным кодом</w:t>
            </w:r>
          </w:p>
        </w:tc>
      </w:tr>
      <w:tr w:rsidR="00B53DFA" w:rsidRPr="009C751C" w14:paraId="278F4550" w14:textId="77777777" w:rsidTr="00B704D9">
        <w:trPr>
          <w:trHeight w:val="397"/>
        </w:trPr>
        <w:tc>
          <w:tcPr>
            <w:tcW w:w="1925" w:type="dxa"/>
            <w:vAlign w:val="center"/>
          </w:tcPr>
          <w:p w14:paraId="0E289CD8" w14:textId="77777777" w:rsidR="00B53DFA" w:rsidRPr="009C751C" w:rsidRDefault="00B53DFA" w:rsidP="00B53DFA">
            <w:pPr>
              <w:pStyle w:val="tdtext"/>
              <w:ind w:firstLine="22"/>
              <w:jc w:val="both"/>
              <w:rPr>
                <w:sz w:val="22"/>
                <w:szCs w:val="22"/>
              </w:rPr>
            </w:pPr>
            <w:r w:rsidRPr="009C751C">
              <w:rPr>
                <w:sz w:val="22"/>
                <w:szCs w:val="22"/>
              </w:rPr>
              <w:t>ORDBMS</w:t>
            </w:r>
          </w:p>
        </w:tc>
        <w:tc>
          <w:tcPr>
            <w:tcW w:w="7702" w:type="dxa"/>
            <w:vAlign w:val="center"/>
          </w:tcPr>
          <w:p w14:paraId="4715BA0C" w14:textId="77777777" w:rsidR="00B53DFA" w:rsidRPr="009C751C" w:rsidRDefault="00B53DFA" w:rsidP="00B53DFA">
            <w:pPr>
              <w:pStyle w:val="tdtext"/>
              <w:jc w:val="both"/>
              <w:rPr>
                <w:sz w:val="22"/>
                <w:szCs w:val="22"/>
                <w:lang w:bidi="en-US"/>
              </w:rPr>
            </w:pPr>
            <w:r w:rsidRPr="009C751C">
              <w:rPr>
                <w:sz w:val="22"/>
                <w:szCs w:val="22"/>
                <w:lang w:bidi="en-US"/>
              </w:rPr>
              <w:t>Объектно-реляционные СУБД</w:t>
            </w:r>
          </w:p>
        </w:tc>
      </w:tr>
      <w:tr w:rsidR="00B53DFA" w:rsidRPr="009C751C" w14:paraId="10B58A13" w14:textId="77777777" w:rsidTr="00B704D9">
        <w:trPr>
          <w:trHeight w:val="397"/>
        </w:trPr>
        <w:tc>
          <w:tcPr>
            <w:tcW w:w="1925" w:type="dxa"/>
            <w:vAlign w:val="center"/>
          </w:tcPr>
          <w:p w14:paraId="60F17E67" w14:textId="522F258E" w:rsidR="00B53DFA" w:rsidRPr="009C751C" w:rsidRDefault="00445277" w:rsidP="00B53DFA">
            <w:pPr>
              <w:pStyle w:val="tdtext"/>
              <w:ind w:firstLine="22"/>
              <w:jc w:val="both"/>
              <w:rPr>
                <w:sz w:val="22"/>
                <w:szCs w:val="22"/>
              </w:rPr>
            </w:pPr>
            <w:r w:rsidRPr="009C751C">
              <w:t>Portainer</w:t>
            </w:r>
          </w:p>
        </w:tc>
        <w:tc>
          <w:tcPr>
            <w:tcW w:w="7702" w:type="dxa"/>
            <w:vAlign w:val="center"/>
          </w:tcPr>
          <w:p w14:paraId="2B8B0E6F" w14:textId="28BAA359" w:rsidR="00B53DFA" w:rsidRPr="009C751C" w:rsidRDefault="00B53DFA" w:rsidP="00B53DFA">
            <w:pPr>
              <w:pStyle w:val="tdtext"/>
              <w:jc w:val="both"/>
              <w:rPr>
                <w:sz w:val="22"/>
                <w:szCs w:val="22"/>
                <w:lang w:bidi="en-US"/>
              </w:rPr>
            </w:pPr>
            <w:r w:rsidRPr="009C751C">
              <w:rPr>
                <w:sz w:val="22"/>
                <w:szCs w:val="22"/>
                <w:lang w:bidi="en-US"/>
              </w:rPr>
              <w:t>Веб-интерфейс для управления Docker контейнерами</w:t>
            </w:r>
          </w:p>
        </w:tc>
      </w:tr>
      <w:tr w:rsidR="00B53DFA" w:rsidRPr="009C751C" w14:paraId="4E709A17" w14:textId="77777777" w:rsidTr="00B704D9">
        <w:trPr>
          <w:trHeight w:val="397"/>
        </w:trPr>
        <w:tc>
          <w:tcPr>
            <w:tcW w:w="1925" w:type="dxa"/>
            <w:vAlign w:val="center"/>
          </w:tcPr>
          <w:p w14:paraId="7BB0EEFB" w14:textId="77777777" w:rsidR="00B53DFA" w:rsidRPr="009C751C" w:rsidRDefault="00B53DFA" w:rsidP="00B53DFA">
            <w:pPr>
              <w:pStyle w:val="tdtext"/>
              <w:ind w:firstLine="22"/>
              <w:jc w:val="both"/>
              <w:rPr>
                <w:sz w:val="22"/>
                <w:szCs w:val="22"/>
              </w:rPr>
            </w:pPr>
            <w:r w:rsidRPr="009C751C" w:rsidDel="006D589A">
              <w:rPr>
                <w:sz w:val="22"/>
                <w:szCs w:val="22"/>
              </w:rPr>
              <w:t>PostgreSQL</w:t>
            </w:r>
          </w:p>
        </w:tc>
        <w:tc>
          <w:tcPr>
            <w:tcW w:w="7702" w:type="dxa"/>
            <w:vAlign w:val="center"/>
          </w:tcPr>
          <w:p w14:paraId="4DCD0CCB" w14:textId="77777777" w:rsidR="00B53DFA" w:rsidRPr="009C751C" w:rsidRDefault="00B53DFA" w:rsidP="00B53DFA">
            <w:pPr>
              <w:pStyle w:val="tdtext"/>
              <w:jc w:val="both"/>
              <w:rPr>
                <w:sz w:val="22"/>
                <w:szCs w:val="22"/>
                <w:lang w:bidi="en-US"/>
              </w:rPr>
            </w:pPr>
            <w:r w:rsidRPr="009C751C" w:rsidDel="006D589A">
              <w:rPr>
                <w:sz w:val="22"/>
                <w:szCs w:val="22"/>
              </w:rPr>
              <w:t>Свободная объектно-реляционная система управления базами данных</w:t>
            </w:r>
          </w:p>
        </w:tc>
      </w:tr>
      <w:tr w:rsidR="00B53DFA" w:rsidRPr="009C751C" w14:paraId="3EEFA099" w14:textId="77777777" w:rsidTr="00B704D9">
        <w:trPr>
          <w:trHeight w:val="397"/>
        </w:trPr>
        <w:tc>
          <w:tcPr>
            <w:tcW w:w="1925" w:type="dxa"/>
            <w:vAlign w:val="center"/>
          </w:tcPr>
          <w:p w14:paraId="72377342" w14:textId="77777777" w:rsidR="00B53DFA" w:rsidRPr="009C751C" w:rsidRDefault="00B53DFA" w:rsidP="00B53DFA">
            <w:pPr>
              <w:pStyle w:val="tdtext"/>
              <w:ind w:firstLine="22"/>
              <w:jc w:val="both"/>
              <w:rPr>
                <w:sz w:val="22"/>
                <w:szCs w:val="22"/>
                <w:lang w:bidi="en-US"/>
              </w:rPr>
            </w:pPr>
            <w:r w:rsidRPr="009C751C">
              <w:rPr>
                <w:sz w:val="22"/>
                <w:szCs w:val="22"/>
                <w:lang w:bidi="en-US"/>
              </w:rPr>
              <w:t>RabbitMQ</w:t>
            </w:r>
          </w:p>
        </w:tc>
        <w:tc>
          <w:tcPr>
            <w:tcW w:w="7702" w:type="dxa"/>
            <w:vAlign w:val="center"/>
          </w:tcPr>
          <w:p w14:paraId="544D923A" w14:textId="77777777" w:rsidR="00B53DFA" w:rsidRPr="009C751C" w:rsidRDefault="00B53DFA" w:rsidP="00B53DFA">
            <w:pPr>
              <w:pStyle w:val="tdtext"/>
              <w:jc w:val="both"/>
              <w:rPr>
                <w:sz w:val="22"/>
                <w:szCs w:val="22"/>
                <w:lang w:bidi="en-US"/>
              </w:rPr>
            </w:pPr>
            <w:r w:rsidRPr="009C751C">
              <w:rPr>
                <w:sz w:val="22"/>
                <w:szCs w:val="22"/>
                <w:lang w:bidi="en-US"/>
              </w:rPr>
              <w:t>Брокер сообщений с открытым исходным кодом</w:t>
            </w:r>
          </w:p>
        </w:tc>
      </w:tr>
      <w:tr w:rsidR="00B53DFA" w:rsidRPr="009C751C" w14:paraId="03E7FB19" w14:textId="77777777" w:rsidTr="00B704D9">
        <w:trPr>
          <w:trHeight w:val="397"/>
        </w:trPr>
        <w:tc>
          <w:tcPr>
            <w:tcW w:w="1925" w:type="dxa"/>
            <w:vAlign w:val="center"/>
          </w:tcPr>
          <w:p w14:paraId="5A79DD7C" w14:textId="77777777" w:rsidR="00B53DFA" w:rsidRPr="009C751C" w:rsidRDefault="00B53DFA" w:rsidP="00B53DFA">
            <w:pPr>
              <w:jc w:val="both"/>
              <w:rPr>
                <w:sz w:val="22"/>
                <w:szCs w:val="22"/>
              </w:rPr>
            </w:pPr>
            <w:r w:rsidRPr="009C751C">
              <w:rPr>
                <w:sz w:val="22"/>
                <w:szCs w:val="22"/>
              </w:rPr>
              <w:t>ReactJS</w:t>
            </w:r>
          </w:p>
        </w:tc>
        <w:tc>
          <w:tcPr>
            <w:tcW w:w="7702" w:type="dxa"/>
            <w:vAlign w:val="center"/>
          </w:tcPr>
          <w:p w14:paraId="1032B21F" w14:textId="77777777" w:rsidR="00B53DFA" w:rsidRPr="009C751C" w:rsidRDefault="00B53DFA" w:rsidP="00B53DFA">
            <w:pPr>
              <w:pStyle w:val="tdtext"/>
              <w:jc w:val="both"/>
              <w:rPr>
                <w:sz w:val="22"/>
                <w:szCs w:val="22"/>
                <w:lang w:bidi="en-US"/>
              </w:rPr>
            </w:pPr>
            <w:r w:rsidRPr="009C751C">
              <w:rPr>
                <w:sz w:val="22"/>
                <w:szCs w:val="22"/>
              </w:rPr>
              <w:t>JavaScript-библиотека с открытым исходным кодом для разработки пользовательских интерфейсов</w:t>
            </w:r>
          </w:p>
        </w:tc>
      </w:tr>
      <w:tr w:rsidR="00B53DFA" w:rsidRPr="009C751C" w14:paraId="1CC154EC" w14:textId="77777777" w:rsidTr="00B704D9">
        <w:trPr>
          <w:trHeight w:val="397"/>
        </w:trPr>
        <w:tc>
          <w:tcPr>
            <w:tcW w:w="1925" w:type="dxa"/>
            <w:vAlign w:val="center"/>
          </w:tcPr>
          <w:p w14:paraId="78484515" w14:textId="77777777" w:rsidR="00B53DFA" w:rsidRPr="009C751C" w:rsidRDefault="00B53DFA" w:rsidP="00B53DFA">
            <w:pPr>
              <w:jc w:val="both"/>
              <w:rPr>
                <w:sz w:val="22"/>
                <w:szCs w:val="22"/>
              </w:rPr>
            </w:pPr>
            <w:r w:rsidRPr="009C751C">
              <w:rPr>
                <w:sz w:val="22"/>
                <w:szCs w:val="22"/>
              </w:rPr>
              <w:t>SDK</w:t>
            </w:r>
          </w:p>
        </w:tc>
        <w:tc>
          <w:tcPr>
            <w:tcW w:w="7702" w:type="dxa"/>
            <w:vAlign w:val="center"/>
          </w:tcPr>
          <w:p w14:paraId="078F3A6E" w14:textId="77777777" w:rsidR="00B53DFA" w:rsidRPr="009C751C" w:rsidRDefault="00B53DFA" w:rsidP="00B53DFA">
            <w:pPr>
              <w:pStyle w:val="tdtext"/>
              <w:jc w:val="both"/>
              <w:rPr>
                <w:sz w:val="22"/>
                <w:szCs w:val="22"/>
                <w:lang w:bidi="en-US"/>
              </w:rPr>
            </w:pPr>
            <w:r w:rsidRPr="009C751C">
              <w:rPr>
                <w:sz w:val="22"/>
                <w:szCs w:val="22"/>
                <w:lang w:bidi="en-US"/>
              </w:rPr>
              <w:t>Software development kit – набор инструментов и инструкций, которые разработчики используют для создания приложений</w:t>
            </w:r>
          </w:p>
        </w:tc>
      </w:tr>
      <w:tr w:rsidR="00B53DFA" w:rsidRPr="009C751C" w14:paraId="3CFA1460" w14:textId="77777777" w:rsidTr="00B704D9">
        <w:trPr>
          <w:trHeight w:val="397"/>
        </w:trPr>
        <w:tc>
          <w:tcPr>
            <w:tcW w:w="1925" w:type="dxa"/>
            <w:vAlign w:val="center"/>
          </w:tcPr>
          <w:p w14:paraId="3CED7B58" w14:textId="77777777" w:rsidR="00B53DFA" w:rsidRPr="009C751C" w:rsidRDefault="00B53DFA" w:rsidP="00B53DFA">
            <w:pPr>
              <w:pStyle w:val="tdtext"/>
              <w:ind w:firstLine="22"/>
              <w:jc w:val="both"/>
              <w:rPr>
                <w:sz w:val="22"/>
                <w:szCs w:val="22"/>
              </w:rPr>
            </w:pPr>
            <w:r w:rsidRPr="009C751C">
              <w:rPr>
                <w:sz w:val="22"/>
                <w:szCs w:val="22"/>
              </w:rPr>
              <w:t>SQL</w:t>
            </w:r>
          </w:p>
        </w:tc>
        <w:tc>
          <w:tcPr>
            <w:tcW w:w="7702" w:type="dxa"/>
            <w:vAlign w:val="center"/>
          </w:tcPr>
          <w:p w14:paraId="7DA1A313" w14:textId="77777777" w:rsidR="00B53DFA" w:rsidRPr="009C751C" w:rsidRDefault="00B53DFA" w:rsidP="00B53DFA">
            <w:pPr>
              <w:pStyle w:val="tdtext"/>
              <w:jc w:val="both"/>
              <w:rPr>
                <w:color w:val="202122"/>
                <w:sz w:val="22"/>
                <w:szCs w:val="22"/>
                <w:shd w:val="clear" w:color="auto" w:fill="FFFFFF"/>
              </w:rPr>
            </w:pPr>
            <w:r w:rsidRPr="009C751C">
              <w:rPr>
                <w:color w:val="202122"/>
                <w:sz w:val="22"/>
                <w:szCs w:val="22"/>
                <w:shd w:val="clear" w:color="auto" w:fill="FFFFFF"/>
              </w:rPr>
              <w:t>Structured query language – </w:t>
            </w:r>
            <w:r w:rsidRPr="009C751C">
              <w:rPr>
                <w:sz w:val="22"/>
                <w:szCs w:val="22"/>
                <w:shd w:val="clear" w:color="auto" w:fill="FFFFFF"/>
              </w:rPr>
              <w:t>декларативный</w:t>
            </w:r>
            <w:r w:rsidRPr="009C751C">
              <w:rPr>
                <w:color w:val="202122"/>
                <w:sz w:val="22"/>
                <w:szCs w:val="22"/>
                <w:shd w:val="clear" w:color="auto" w:fill="FFFFFF"/>
              </w:rPr>
              <w:t> </w:t>
            </w:r>
            <w:r w:rsidRPr="009C751C">
              <w:rPr>
                <w:sz w:val="22"/>
                <w:szCs w:val="22"/>
                <w:shd w:val="clear" w:color="auto" w:fill="FFFFFF"/>
              </w:rPr>
              <w:t>язык программирования</w:t>
            </w:r>
            <w:r w:rsidRPr="009C751C">
              <w:rPr>
                <w:color w:val="202122"/>
                <w:sz w:val="22"/>
                <w:szCs w:val="22"/>
                <w:shd w:val="clear" w:color="auto" w:fill="FFFFFF"/>
              </w:rPr>
              <w:t xml:space="preserve">, применяемый для создания, модификации и управления данными </w:t>
            </w:r>
            <w:r w:rsidRPr="009C751C">
              <w:rPr>
                <w:color w:val="202122"/>
                <w:sz w:val="22"/>
                <w:szCs w:val="22"/>
                <w:shd w:val="clear" w:color="auto" w:fill="FFFFFF"/>
              </w:rPr>
              <w:lastRenderedPageBreak/>
              <w:t>в </w:t>
            </w:r>
            <w:r w:rsidRPr="009C751C">
              <w:rPr>
                <w:sz w:val="22"/>
                <w:szCs w:val="22"/>
                <w:shd w:val="clear" w:color="auto" w:fill="FFFFFF"/>
              </w:rPr>
              <w:t>реляционной базе данных</w:t>
            </w:r>
            <w:r w:rsidRPr="009C751C">
              <w:rPr>
                <w:color w:val="202122"/>
                <w:sz w:val="22"/>
                <w:szCs w:val="22"/>
                <w:shd w:val="clear" w:color="auto" w:fill="FFFFFF"/>
              </w:rPr>
              <w:t>, управляемой соответствующей </w:t>
            </w:r>
            <w:r w:rsidRPr="009C751C">
              <w:rPr>
                <w:sz w:val="22"/>
                <w:szCs w:val="22"/>
                <w:shd w:val="clear" w:color="auto" w:fill="FFFFFF"/>
              </w:rPr>
              <w:t>системой управления базами данных</w:t>
            </w:r>
          </w:p>
        </w:tc>
      </w:tr>
      <w:tr w:rsidR="00B53DFA" w:rsidRPr="009C751C" w14:paraId="29E37FB0" w14:textId="77777777" w:rsidTr="00B704D9">
        <w:trPr>
          <w:trHeight w:val="397"/>
        </w:trPr>
        <w:tc>
          <w:tcPr>
            <w:tcW w:w="1925" w:type="dxa"/>
            <w:vAlign w:val="center"/>
          </w:tcPr>
          <w:p w14:paraId="60EC861B" w14:textId="77777777" w:rsidR="00B53DFA" w:rsidRPr="009C751C" w:rsidRDefault="00B53DFA" w:rsidP="00B53DFA">
            <w:pPr>
              <w:pStyle w:val="tdtext"/>
              <w:ind w:firstLine="22"/>
              <w:jc w:val="both"/>
              <w:rPr>
                <w:sz w:val="22"/>
                <w:szCs w:val="22"/>
              </w:rPr>
            </w:pPr>
            <w:r w:rsidRPr="009C751C">
              <w:rPr>
                <w:sz w:val="22"/>
                <w:szCs w:val="22"/>
              </w:rPr>
              <w:lastRenderedPageBreak/>
              <w:t>STOMP</w:t>
            </w:r>
          </w:p>
        </w:tc>
        <w:tc>
          <w:tcPr>
            <w:tcW w:w="7702" w:type="dxa"/>
            <w:vAlign w:val="center"/>
          </w:tcPr>
          <w:p w14:paraId="6CE1B4D7" w14:textId="77777777" w:rsidR="00B53DFA" w:rsidRPr="009C751C" w:rsidRDefault="00B53DFA" w:rsidP="00B53DFA">
            <w:pPr>
              <w:pStyle w:val="tdtext"/>
              <w:jc w:val="both"/>
              <w:rPr>
                <w:color w:val="202122"/>
                <w:sz w:val="22"/>
                <w:szCs w:val="22"/>
                <w:shd w:val="clear" w:color="auto" w:fill="FFFFFF"/>
              </w:rPr>
            </w:pPr>
            <w:r w:rsidRPr="009C751C">
              <w:rPr>
                <w:color w:val="202122"/>
                <w:sz w:val="22"/>
                <w:szCs w:val="22"/>
                <w:shd w:val="clear" w:color="auto" w:fill="FFFFFF"/>
              </w:rPr>
              <w:t>Простой текстовый протокол, предназначенный для работы с промежуточным программным обеспечением, ориентированным на сообщения</w:t>
            </w:r>
          </w:p>
        </w:tc>
      </w:tr>
      <w:tr w:rsidR="00B53DFA" w:rsidRPr="009C751C" w14:paraId="2F9A4336" w14:textId="77777777" w:rsidTr="00B704D9">
        <w:trPr>
          <w:trHeight w:val="397"/>
        </w:trPr>
        <w:tc>
          <w:tcPr>
            <w:tcW w:w="1925" w:type="dxa"/>
            <w:vAlign w:val="center"/>
          </w:tcPr>
          <w:p w14:paraId="3D7EC52C" w14:textId="77777777" w:rsidR="00B53DFA" w:rsidRPr="009C751C" w:rsidRDefault="00B53DFA" w:rsidP="00B53DFA">
            <w:pPr>
              <w:pStyle w:val="tdtext"/>
              <w:ind w:firstLine="22"/>
              <w:jc w:val="both"/>
              <w:rPr>
                <w:sz w:val="22"/>
                <w:szCs w:val="22"/>
              </w:rPr>
            </w:pPr>
            <w:r w:rsidRPr="009C751C">
              <w:rPr>
                <w:sz w:val="22"/>
                <w:szCs w:val="22"/>
              </w:rPr>
              <w:t>XMPP</w:t>
            </w:r>
          </w:p>
        </w:tc>
        <w:tc>
          <w:tcPr>
            <w:tcW w:w="7702" w:type="dxa"/>
            <w:vAlign w:val="center"/>
          </w:tcPr>
          <w:p w14:paraId="435F06F2" w14:textId="77777777" w:rsidR="00B53DFA" w:rsidRPr="009C751C" w:rsidRDefault="00B53DFA" w:rsidP="00B53DFA">
            <w:pPr>
              <w:pStyle w:val="tdtext"/>
              <w:jc w:val="both"/>
              <w:rPr>
                <w:sz w:val="22"/>
                <w:szCs w:val="22"/>
              </w:rPr>
            </w:pPr>
            <w:r w:rsidRPr="009C751C">
              <w:rPr>
                <w:sz w:val="22"/>
                <w:szCs w:val="22"/>
              </w:rPr>
              <w:t>eXtensible Messaging and Presence Protocol – расширяемый протокол обмена сообщениями и информацией о присутствии</w:t>
            </w:r>
          </w:p>
        </w:tc>
      </w:tr>
    </w:tbl>
    <w:p w14:paraId="6C4419D2" w14:textId="3FC36899" w:rsidR="00851ABA" w:rsidRPr="009C751C" w:rsidRDefault="00851ABA" w:rsidP="000A5660">
      <w:pPr>
        <w:pStyle w:val="12"/>
      </w:pPr>
      <w:bookmarkStart w:id="18" w:name="_Toc232674192"/>
      <w:bookmarkEnd w:id="4"/>
      <w:r w:rsidRPr="009C751C">
        <w:lastRenderedPageBreak/>
        <w:t>Введение</w:t>
      </w:r>
      <w:bookmarkEnd w:id="18"/>
    </w:p>
    <w:p w14:paraId="3165E3DD" w14:textId="183B1CE8" w:rsidR="002B54EB" w:rsidRPr="009C751C" w:rsidRDefault="002B54EB" w:rsidP="002B54EB">
      <w:pPr>
        <w:pStyle w:val="text"/>
      </w:pPr>
      <w:r w:rsidRPr="009C751C">
        <w:t xml:space="preserve">Полное наименование системы: </w:t>
      </w:r>
      <w:r w:rsidR="00057E1B" w:rsidRPr="00057E1B">
        <w:rPr>
          <w:highlight w:val="yellow"/>
        </w:rPr>
        <w:t>________</w:t>
      </w:r>
      <w:r w:rsidRPr="009C751C">
        <w:t>.</w:t>
      </w:r>
    </w:p>
    <w:p w14:paraId="2CE363E3" w14:textId="29238B34" w:rsidR="002B54EB" w:rsidRPr="009C751C" w:rsidRDefault="002B54EB" w:rsidP="002B54EB">
      <w:pPr>
        <w:pStyle w:val="text"/>
      </w:pPr>
      <w:r w:rsidRPr="009C751C">
        <w:t xml:space="preserve">Условное обозначение системы: </w:t>
      </w:r>
      <w:r w:rsidR="00057E1B" w:rsidRPr="00057E1B">
        <w:rPr>
          <w:highlight w:val="yellow"/>
        </w:rPr>
        <w:t>________</w:t>
      </w:r>
      <w:r w:rsidRPr="009C751C">
        <w:t>.</w:t>
      </w:r>
    </w:p>
    <w:p w14:paraId="21377DC5" w14:textId="4D5AB820" w:rsidR="002B54EB" w:rsidRPr="009C751C" w:rsidRDefault="002B54EB" w:rsidP="002B54EB">
      <w:pPr>
        <w:pStyle w:val="text"/>
      </w:pPr>
      <w:r w:rsidRPr="009C751C">
        <w:t xml:space="preserve">Краткое описание Системы: обеспечивает автоматизацию процессов </w:t>
      </w:r>
      <w:r w:rsidR="00057E1B" w:rsidRPr="00057E1B">
        <w:rPr>
          <w:highlight w:val="yellow"/>
        </w:rPr>
        <w:t>_______</w:t>
      </w:r>
      <w:r w:rsidRPr="009C751C">
        <w:t>.</w:t>
      </w:r>
    </w:p>
    <w:p w14:paraId="19ABB72A" w14:textId="2774AB31" w:rsidR="006A3FE8" w:rsidRPr="009C751C" w:rsidRDefault="006A3FE8" w:rsidP="006A3FE8">
      <w:pPr>
        <w:pStyle w:val="text"/>
      </w:pPr>
      <w:r w:rsidRPr="009C751C">
        <w:t xml:space="preserve">Назначение подсистемы </w:t>
      </w:r>
      <w:r w:rsidR="00057E1B" w:rsidRPr="00057E1B">
        <w:rPr>
          <w:highlight w:val="yellow"/>
        </w:rPr>
        <w:t>_______</w:t>
      </w:r>
      <w:r w:rsidRPr="009C751C">
        <w:t xml:space="preserve">: обеспечивает автоматизацию </w:t>
      </w:r>
      <w:r w:rsidR="00057E1B" w:rsidRPr="00057E1B">
        <w:rPr>
          <w:highlight w:val="yellow"/>
        </w:rPr>
        <w:t>_______</w:t>
      </w:r>
      <w:r w:rsidRPr="009C751C">
        <w:t>. Предусматривается размещение подсистемы на мобильных устройствах.</w:t>
      </w:r>
    </w:p>
    <w:p w14:paraId="3A9A4128" w14:textId="797E6677" w:rsidR="006A3FE8" w:rsidRPr="009C751C" w:rsidRDefault="00057E1B" w:rsidP="006A3FE8">
      <w:pPr>
        <w:pStyle w:val="text"/>
      </w:pPr>
      <w:r>
        <w:t>Подсистема</w:t>
      </w:r>
      <w:r w:rsidR="006A3FE8" w:rsidRPr="009C751C">
        <w:t xml:space="preserve"> состоит из:</w:t>
      </w:r>
    </w:p>
    <w:p w14:paraId="6054B5E0" w14:textId="4742693F" w:rsidR="006A3FE8" w:rsidRPr="009C751C" w:rsidRDefault="006A3FE8" w:rsidP="006A3FE8">
      <w:pPr>
        <w:pStyle w:val="1"/>
        <w:rPr>
          <w:color w:val="auto"/>
        </w:rPr>
      </w:pPr>
      <w:r w:rsidRPr="009C751C">
        <w:rPr>
          <w:color w:val="auto"/>
        </w:rPr>
        <w:t>веб-</w:t>
      </w:r>
      <w:r w:rsidRPr="009C751C">
        <w:t xml:space="preserve">приложения </w:t>
      </w:r>
      <w:r w:rsidRPr="00057E1B">
        <w:rPr>
          <w:highlight w:val="yellow"/>
        </w:rPr>
        <w:t>«</w:t>
      </w:r>
      <w:r w:rsidR="00057E1B" w:rsidRPr="00057E1B">
        <w:rPr>
          <w:highlight w:val="yellow"/>
        </w:rPr>
        <w:t>_______</w:t>
      </w:r>
      <w:r w:rsidRPr="00057E1B">
        <w:rPr>
          <w:highlight w:val="yellow"/>
        </w:rPr>
        <w:t>»</w:t>
      </w:r>
      <w:r w:rsidRPr="009C751C">
        <w:t>;</w:t>
      </w:r>
    </w:p>
    <w:p w14:paraId="4AC280AF" w14:textId="1F925926" w:rsidR="006A3FE8" w:rsidRPr="009C751C" w:rsidRDefault="006A3FE8" w:rsidP="006A3FE8">
      <w:pPr>
        <w:pStyle w:val="1"/>
        <w:rPr>
          <w:color w:val="auto"/>
        </w:rPr>
      </w:pPr>
      <w:r w:rsidRPr="009C751C">
        <w:t>мобильного</w:t>
      </w:r>
      <w:r w:rsidRPr="009C751C">
        <w:rPr>
          <w:color w:val="auto"/>
        </w:rPr>
        <w:t xml:space="preserve"> приложения </w:t>
      </w:r>
      <w:r w:rsidRPr="00057E1B">
        <w:rPr>
          <w:color w:val="auto"/>
          <w:highlight w:val="yellow"/>
        </w:rPr>
        <w:t>«</w:t>
      </w:r>
      <w:r w:rsidR="00057E1B" w:rsidRPr="00057E1B">
        <w:rPr>
          <w:highlight w:val="yellow"/>
        </w:rPr>
        <w:t>________</w:t>
      </w:r>
      <w:r w:rsidRPr="00057E1B">
        <w:rPr>
          <w:color w:val="auto"/>
          <w:highlight w:val="yellow"/>
        </w:rPr>
        <w:t>»</w:t>
      </w:r>
      <w:r w:rsidRPr="009C751C">
        <w:rPr>
          <w:color w:val="auto"/>
        </w:rPr>
        <w:t>;</w:t>
      </w:r>
    </w:p>
    <w:p w14:paraId="3A33D1E4" w14:textId="414E8E67" w:rsidR="006A3FE8" w:rsidRPr="009C751C" w:rsidRDefault="006A3FE8" w:rsidP="006A3FE8">
      <w:pPr>
        <w:pStyle w:val="1"/>
        <w:rPr>
          <w:color w:val="auto"/>
        </w:rPr>
      </w:pPr>
      <w:r w:rsidRPr="009C751C">
        <w:t xml:space="preserve">десктоп-приложения </w:t>
      </w:r>
      <w:r w:rsidRPr="00057E1B">
        <w:rPr>
          <w:highlight w:val="yellow"/>
        </w:rPr>
        <w:t>«</w:t>
      </w:r>
      <w:r w:rsidR="00057E1B" w:rsidRPr="00057E1B">
        <w:rPr>
          <w:highlight w:val="yellow"/>
        </w:rPr>
        <w:t>________</w:t>
      </w:r>
      <w:r w:rsidRPr="00057E1B">
        <w:rPr>
          <w:highlight w:val="yellow"/>
        </w:rPr>
        <w:t>»</w:t>
      </w:r>
      <w:r w:rsidRPr="009C751C">
        <w:t>;</w:t>
      </w:r>
    </w:p>
    <w:p w14:paraId="11934CF5" w14:textId="7683FF91" w:rsidR="006A3FE8" w:rsidRPr="009C751C" w:rsidRDefault="006A3FE8" w:rsidP="006A3FE8">
      <w:pPr>
        <w:pStyle w:val="1"/>
      </w:pPr>
      <w:r w:rsidRPr="009C751C">
        <w:rPr>
          <w:color w:val="auto"/>
        </w:rPr>
        <w:t>веб-</w:t>
      </w:r>
      <w:r w:rsidRPr="009C751C">
        <w:t>приложения</w:t>
      </w:r>
      <w:r w:rsidRPr="009C751C">
        <w:rPr>
          <w:color w:val="auto"/>
        </w:rPr>
        <w:t xml:space="preserve"> </w:t>
      </w:r>
      <w:r w:rsidRPr="00057E1B">
        <w:rPr>
          <w:color w:val="auto"/>
          <w:highlight w:val="yellow"/>
        </w:rPr>
        <w:t>«</w:t>
      </w:r>
      <w:r w:rsidR="00057E1B" w:rsidRPr="00057E1B">
        <w:rPr>
          <w:color w:val="auto"/>
          <w:highlight w:val="yellow"/>
        </w:rPr>
        <w:t>_______</w:t>
      </w:r>
      <w:r w:rsidRPr="00057E1B">
        <w:rPr>
          <w:color w:val="auto"/>
          <w:highlight w:val="yellow"/>
        </w:rPr>
        <w:t>»</w:t>
      </w:r>
      <w:r w:rsidRPr="009C751C">
        <w:rPr>
          <w:color w:val="auto"/>
        </w:rPr>
        <w:t>.</w:t>
      </w:r>
    </w:p>
    <w:p w14:paraId="67E0CBB1" w14:textId="0BA5C15D" w:rsidR="002B54EB" w:rsidRPr="009C751C" w:rsidRDefault="002B54EB" w:rsidP="002B54EB">
      <w:pPr>
        <w:pStyle w:val="text"/>
      </w:pPr>
      <w:r w:rsidRPr="009C751C">
        <w:t>Сведения о техническом обеспечении</w:t>
      </w:r>
      <w:r w:rsidR="00175851" w:rsidRPr="009C751C">
        <w:t xml:space="preserve"> Системы</w:t>
      </w:r>
      <w:r w:rsidRPr="009C751C">
        <w:t>, необходимом для разработки программного обеспечения, представлены в документе «</w:t>
      </w:r>
      <w:r w:rsidR="00771733" w:rsidRPr="009C751C">
        <w:t>Описание архитектуры системы</w:t>
      </w:r>
      <w:r w:rsidRPr="009C751C">
        <w:t>» (</w:t>
      </w:r>
      <w:bookmarkStart w:id="19" w:name="_Hlk207797259"/>
      <w:r w:rsidR="00771733" w:rsidRPr="009C751C">
        <w:rPr>
          <w:rFonts w:eastAsia="Arial Unicode MS"/>
          <w:lang w:bidi="en-US"/>
        </w:rPr>
        <w:t>1227700142801.</w:t>
      </w:r>
      <w:r w:rsidR="00771733" w:rsidRPr="00057E1B">
        <w:rPr>
          <w:rFonts w:eastAsia="Arial Unicode MS"/>
          <w:highlight w:val="yellow"/>
          <w:lang w:bidi="en-US"/>
        </w:rPr>
        <w:t>63.99.10.190.002</w:t>
      </w:r>
      <w:r w:rsidR="00771733" w:rsidRPr="009C751C">
        <w:rPr>
          <w:rFonts w:eastAsia="Arial Unicode MS"/>
          <w:lang w:bidi="en-US"/>
        </w:rPr>
        <w:t>.ПП.</w:t>
      </w:r>
      <w:r w:rsidR="00B25709" w:rsidRPr="00057E1B">
        <w:rPr>
          <w:rFonts w:eastAsia="Arial Unicode MS"/>
          <w:highlight w:val="yellow"/>
          <w:lang w:bidi="en-US"/>
        </w:rPr>
        <w:t>12</w:t>
      </w:r>
      <w:bookmarkEnd w:id="19"/>
      <w:r w:rsidRPr="009C751C">
        <w:t>).</w:t>
      </w:r>
    </w:p>
    <w:p w14:paraId="35F327AF" w14:textId="6CFEF758" w:rsidR="002B54EB" w:rsidRPr="009C751C" w:rsidRDefault="002B54EB" w:rsidP="002B54EB">
      <w:pPr>
        <w:pStyle w:val="text"/>
      </w:pPr>
      <w:r w:rsidRPr="009C751C">
        <w:t>Сведения об информационном обеспечении</w:t>
      </w:r>
      <w:r w:rsidR="00175851" w:rsidRPr="009C751C">
        <w:t xml:space="preserve"> Системы</w:t>
      </w:r>
      <w:r w:rsidRPr="009C751C">
        <w:t>, необходимом для разработки программного обеспечения, представлены в документе «</w:t>
      </w:r>
      <w:r w:rsidR="00771733" w:rsidRPr="009C751C">
        <w:t>Описание информационного обеспечения</w:t>
      </w:r>
      <w:r w:rsidRPr="009C751C">
        <w:t>» (</w:t>
      </w:r>
      <w:r w:rsidR="00771733" w:rsidRPr="009C751C">
        <w:t>1227700142801.</w:t>
      </w:r>
      <w:r w:rsidR="00771733" w:rsidRPr="00057E1B">
        <w:rPr>
          <w:highlight w:val="yellow"/>
        </w:rPr>
        <w:t>63.99.10.190.002</w:t>
      </w:r>
      <w:r w:rsidR="00771733" w:rsidRPr="009C751C">
        <w:t>.П5.</w:t>
      </w:r>
      <w:r w:rsidR="00B25709" w:rsidRPr="00057E1B">
        <w:rPr>
          <w:highlight w:val="yellow"/>
        </w:rPr>
        <w:t>12</w:t>
      </w:r>
      <w:r w:rsidRPr="009C751C">
        <w:t>).</w:t>
      </w:r>
    </w:p>
    <w:p w14:paraId="2B0335A3" w14:textId="37AAA63B" w:rsidR="00CE5F69" w:rsidRPr="009C751C" w:rsidRDefault="001E66F1" w:rsidP="00CE5F69">
      <w:pPr>
        <w:pStyle w:val="text"/>
      </w:pPr>
      <w:r w:rsidRPr="009C751C">
        <w:t xml:space="preserve">Лингвистическое обеспечение Системы представляет </w:t>
      </w:r>
      <w:r w:rsidR="00CE5F69" w:rsidRPr="009C751C">
        <w:t>собой совокупность средств и правил представления информации на русском языке для обеспечения удобного и однозначного взаимодействия пользователя с Системой. Все экранные формы, выходные формы, инструкции по работе, вся техническая документация выполнены на русском языке. Исключения составляют системные сообщения, не подлежащие русификации.</w:t>
      </w:r>
    </w:p>
    <w:p w14:paraId="46909E08" w14:textId="29572178" w:rsidR="00851ABA" w:rsidRPr="009C751C" w:rsidRDefault="00175851" w:rsidP="00E8675D">
      <w:pPr>
        <w:pStyle w:val="text"/>
      </w:pPr>
      <w:r w:rsidRPr="009C751C">
        <w:t xml:space="preserve">Математическое обеспечение Системы включает совокупность алгоритмов, моделей и методов, применяемых для решения функциональных задач. Все разрабатываемые алгоритмы и программы </w:t>
      </w:r>
      <w:r w:rsidR="00413A7F">
        <w:t>обладают</w:t>
      </w:r>
      <w:r w:rsidRPr="009C751C">
        <w:t xml:space="preserve"> свойствами над</w:t>
      </w:r>
      <w:r w:rsidR="00923DBF" w:rsidRPr="009C751C">
        <w:t>е</w:t>
      </w:r>
      <w:r w:rsidRPr="009C751C">
        <w:t xml:space="preserve">жности и устойчивости. </w:t>
      </w:r>
      <w:r w:rsidR="00F059D4" w:rsidRPr="009C751C">
        <w:t xml:space="preserve">Используемые математические методы </w:t>
      </w:r>
      <w:r w:rsidRPr="009C751C">
        <w:t xml:space="preserve">обеспечивают </w:t>
      </w:r>
      <w:r w:rsidR="00F059D4" w:rsidRPr="009C751C">
        <w:t>минимизацию времени расчета, обмена информацией и используемых ресурсов программно-технического комплекса Системы.</w:t>
      </w:r>
    </w:p>
    <w:p w14:paraId="018A5B57" w14:textId="6CDBC0DB" w:rsidR="00E8675D" w:rsidRPr="009C751C" w:rsidRDefault="00E8675D" w:rsidP="00E8675D">
      <w:pPr>
        <w:pStyle w:val="text"/>
      </w:pPr>
    </w:p>
    <w:p w14:paraId="4A9422B9" w14:textId="12053161" w:rsidR="00036755" w:rsidRPr="009C751C" w:rsidRDefault="00DF0316" w:rsidP="000A5660">
      <w:pPr>
        <w:pStyle w:val="12"/>
      </w:pPr>
      <w:bookmarkStart w:id="20" w:name="_Toc232674193"/>
      <w:r w:rsidRPr="009C751C">
        <w:lastRenderedPageBreak/>
        <w:t>Структура программного обеспечения</w:t>
      </w:r>
      <w:bookmarkEnd w:id="20"/>
    </w:p>
    <w:p w14:paraId="7B04DEEA" w14:textId="77777777" w:rsidR="00CE7950" w:rsidRPr="009C751C" w:rsidRDefault="00CE7950" w:rsidP="00CE7950">
      <w:pPr>
        <w:ind w:firstLine="709"/>
      </w:pPr>
      <w:r w:rsidRPr="009C751C">
        <w:t>В состав Системы входят:</w:t>
      </w:r>
    </w:p>
    <w:p w14:paraId="04E8BCC2" w14:textId="77777777" w:rsidR="00CE7950" w:rsidRPr="009C751C" w:rsidRDefault="00CE7950" w:rsidP="00E836EF">
      <w:pPr>
        <w:pStyle w:val="-"/>
        <w:numPr>
          <w:ilvl w:val="0"/>
          <w:numId w:val="11"/>
        </w:numPr>
      </w:pPr>
      <w:bookmarkStart w:id="21" w:name="_Hlk157596623"/>
      <w:r w:rsidRPr="009C751C">
        <w:t>системное программное обеспечение;</w:t>
      </w:r>
    </w:p>
    <w:p w14:paraId="6F9E1ACB" w14:textId="334D02D0" w:rsidR="00CE7950" w:rsidRPr="009C751C" w:rsidRDefault="00CE7950" w:rsidP="00E836EF">
      <w:pPr>
        <w:pStyle w:val="-"/>
        <w:numPr>
          <w:ilvl w:val="0"/>
          <w:numId w:val="11"/>
        </w:numPr>
      </w:pPr>
      <w:r w:rsidRPr="009C751C">
        <w:t>прикладное программное обеспечение Системы.</w:t>
      </w:r>
    </w:p>
    <w:p w14:paraId="113529C6" w14:textId="77777777" w:rsidR="00176A6A" w:rsidRPr="009C751C" w:rsidRDefault="00176A6A" w:rsidP="00176A6A">
      <w:pPr>
        <w:pStyle w:val="text"/>
      </w:pPr>
      <w:r w:rsidRPr="009C751C">
        <w:t>Системное ПО – набор средств, организующих и поддерживающих продуктивную работу вычислительных сетей, а также программные комплексы обработки, хранения и передачи информации. К системному ПО относятся ОС, системы управления базами данных, системы управления бизнесом, ПО для работы с различными видами документов, проектирования, виртуализации, резервного копирования, восстановления данных и т.д.</w:t>
      </w:r>
    </w:p>
    <w:p w14:paraId="2C71AF5E" w14:textId="6E9AF4CF" w:rsidR="00176A6A" w:rsidRPr="009C751C" w:rsidRDefault="00176A6A" w:rsidP="00176A6A">
      <w:pPr>
        <w:pStyle w:val="text"/>
      </w:pPr>
      <w:r w:rsidRPr="009C751C">
        <w:t>Прикладное ПО представляет собой совокупность программ, разработанных при создании конкретной информационной системы, предназначено для выполнения определ</w:t>
      </w:r>
      <w:r w:rsidR="00923DBF" w:rsidRPr="009C751C">
        <w:t>е</w:t>
      </w:r>
      <w:r w:rsidRPr="009C751C">
        <w:t>нных задач и рассчитанная на непосредственное взаимодействие с пользователем.</w:t>
      </w:r>
    </w:p>
    <w:p w14:paraId="6BA1C93F" w14:textId="3F8290C3" w:rsidR="00C17B1C" w:rsidRPr="009C751C" w:rsidRDefault="00C17B1C" w:rsidP="00C17B1C">
      <w:pPr>
        <w:pStyle w:val="22"/>
      </w:pPr>
      <w:bookmarkStart w:id="22" w:name="_Toc232674194"/>
      <w:bookmarkEnd w:id="21"/>
      <w:r w:rsidRPr="009C751C">
        <w:t xml:space="preserve">Системное </w:t>
      </w:r>
      <w:r w:rsidR="00946029" w:rsidRPr="009C751C">
        <w:t>программное обеспечение</w:t>
      </w:r>
      <w:bookmarkEnd w:id="22"/>
    </w:p>
    <w:p w14:paraId="721C9256" w14:textId="47AE5188" w:rsidR="006A3FE8" w:rsidRPr="009C751C" w:rsidRDefault="006A3FE8" w:rsidP="006A3FE8">
      <w:pPr>
        <w:ind w:firstLine="709"/>
        <w:jc w:val="both"/>
      </w:pPr>
      <w:r w:rsidRPr="009C751C">
        <w:t xml:space="preserve">В качестве </w:t>
      </w:r>
      <w:r w:rsidR="00B25709">
        <w:t>ОС</w:t>
      </w:r>
      <w:r w:rsidRPr="009C751C">
        <w:t xml:space="preserve"> Системы используется </w:t>
      </w:r>
      <w:r w:rsidR="00B25709" w:rsidRPr="009C751C">
        <w:t xml:space="preserve">серверная </w:t>
      </w:r>
      <w:r w:rsidRPr="009C751C">
        <w:t xml:space="preserve">операционная система </w:t>
      </w:r>
      <w:r w:rsidR="00057E1B">
        <w:t>Мос.ОС Серверная</w:t>
      </w:r>
      <w:r w:rsidRPr="009C751C">
        <w:t xml:space="preserve">. </w:t>
      </w:r>
    </w:p>
    <w:p w14:paraId="4D26D5FE" w14:textId="7C3F44AC" w:rsidR="006A3FE8" w:rsidRPr="009C751C" w:rsidRDefault="006A3FE8" w:rsidP="006A3FE8">
      <w:pPr>
        <w:ind w:firstLine="709"/>
        <w:jc w:val="both"/>
      </w:pPr>
      <w:r w:rsidRPr="009C751C">
        <w:t xml:space="preserve">Для мобильного приложения </w:t>
      </w:r>
      <w:r w:rsidRPr="00057E1B">
        <w:rPr>
          <w:highlight w:val="yellow"/>
        </w:rPr>
        <w:t>«</w:t>
      </w:r>
      <w:r w:rsidR="00057E1B" w:rsidRPr="00057E1B">
        <w:rPr>
          <w:highlight w:val="yellow"/>
        </w:rPr>
        <w:t>_______</w:t>
      </w:r>
      <w:r w:rsidRPr="00057E1B">
        <w:rPr>
          <w:highlight w:val="yellow"/>
        </w:rPr>
        <w:t>»</w:t>
      </w:r>
      <w:r w:rsidRPr="009C751C">
        <w:t xml:space="preserve"> используются операционные системы </w:t>
      </w:r>
      <w:r w:rsidRPr="000937FC">
        <w:rPr>
          <w:highlight w:val="yellow"/>
        </w:rPr>
        <w:t>iOS и Android.</w:t>
      </w:r>
    </w:p>
    <w:p w14:paraId="65EC48B6" w14:textId="184019B5" w:rsidR="006A3FE8" w:rsidRPr="009C751C" w:rsidRDefault="006A3FE8" w:rsidP="006A3FE8">
      <w:pPr>
        <w:ind w:firstLine="709"/>
        <w:jc w:val="both"/>
      </w:pPr>
      <w:r w:rsidRPr="009C751C">
        <w:t xml:space="preserve">На АРМ пользователей Системы используется веб-браузер </w:t>
      </w:r>
      <w:commentRangeStart w:id="23"/>
      <w:r w:rsidRPr="00057E1B">
        <w:rPr>
          <w:highlight w:val="yellow"/>
          <w:bdr w:val="none" w:sz="0" w:space="0" w:color="auto" w:frame="1"/>
        </w:rPr>
        <w:t>Google Chrome</w:t>
      </w:r>
      <w:r w:rsidR="00BB40BD" w:rsidRPr="00057E1B">
        <w:rPr>
          <w:highlight w:val="yellow"/>
          <w:bdr w:val="none" w:sz="0" w:space="0" w:color="auto" w:frame="1"/>
        </w:rPr>
        <w:t xml:space="preserve"> </w:t>
      </w:r>
      <w:r w:rsidRPr="00057E1B">
        <w:rPr>
          <w:highlight w:val="yellow"/>
          <w:bdr w:val="none" w:sz="0" w:space="0" w:color="auto" w:frame="1"/>
        </w:rPr>
        <w:t>/ Mozilla Firefox</w:t>
      </w:r>
      <w:r w:rsidR="00BB40BD" w:rsidRPr="00057E1B">
        <w:rPr>
          <w:highlight w:val="yellow"/>
          <w:bdr w:val="none" w:sz="0" w:space="0" w:color="auto" w:frame="1"/>
        </w:rPr>
        <w:t xml:space="preserve"> </w:t>
      </w:r>
      <w:r w:rsidRPr="00057E1B">
        <w:rPr>
          <w:highlight w:val="yellow"/>
          <w:bdr w:val="none" w:sz="0" w:space="0" w:color="auto" w:frame="1"/>
        </w:rPr>
        <w:t>/ Яндекс браузер</w:t>
      </w:r>
      <w:commentRangeEnd w:id="23"/>
      <w:r w:rsidR="00057E1B" w:rsidRPr="009C751C">
        <w:rPr>
          <w:rStyle w:val="ad"/>
          <w:sz w:val="24"/>
          <w:szCs w:val="24"/>
          <w:bdr w:val="none" w:sz="0" w:space="0" w:color="auto" w:frame="1"/>
        </w:rPr>
        <w:commentReference w:id="23"/>
      </w:r>
      <w:r w:rsidRPr="009C751C">
        <w:rPr>
          <w:bdr w:val="none" w:sz="0" w:space="0" w:color="auto" w:frame="1"/>
        </w:rPr>
        <w:t>.</w:t>
      </w:r>
    </w:p>
    <w:p w14:paraId="1F76C00E" w14:textId="16D04B8E" w:rsidR="00CE7950" w:rsidRPr="009C751C" w:rsidRDefault="00E450D6" w:rsidP="00CE7950">
      <w:pPr>
        <w:pStyle w:val="text"/>
      </w:pPr>
      <w:r w:rsidRPr="009C751C">
        <w:t>Состав</w:t>
      </w:r>
      <w:r w:rsidR="00CE7950" w:rsidRPr="009C751C">
        <w:t xml:space="preserve"> системного </w:t>
      </w:r>
      <w:r w:rsidR="00946029" w:rsidRPr="009C751C">
        <w:t>ПО</w:t>
      </w:r>
      <w:r w:rsidR="00CE7950" w:rsidRPr="009C751C">
        <w:t xml:space="preserve"> Системы в части </w:t>
      </w:r>
      <w:r w:rsidR="00057E1B">
        <w:t xml:space="preserve">подсистемы </w:t>
      </w:r>
      <w:r w:rsidR="00057E1B" w:rsidRPr="00057E1B">
        <w:rPr>
          <w:highlight w:val="yellow"/>
        </w:rPr>
        <w:t>_______</w:t>
      </w:r>
      <w:r w:rsidR="006A3FE8" w:rsidRPr="009C751C">
        <w:t xml:space="preserve"> </w:t>
      </w:r>
      <w:r w:rsidR="00CE7950" w:rsidRPr="009C751C">
        <w:t>представлена в таблице </w:t>
      </w:r>
      <w:r w:rsidRPr="009C751C">
        <w:fldChar w:fldCharType="begin"/>
      </w:r>
      <w:r w:rsidRPr="009C751C">
        <w:instrText xml:space="preserve"> REF _Ref209118442 \#\0\h </w:instrText>
      </w:r>
      <w:r w:rsidRPr="009C751C">
        <w:fldChar w:fldCharType="separate"/>
      </w:r>
      <w:r w:rsidR="00B704D9">
        <w:t>3</w:t>
      </w:r>
      <w:r w:rsidRPr="009C751C">
        <w:fldChar w:fldCharType="end"/>
      </w:r>
      <w:r w:rsidR="00CE7950" w:rsidRPr="009C751C">
        <w:t>.</w:t>
      </w:r>
    </w:p>
    <w:p w14:paraId="12E288ED" w14:textId="40B9537B" w:rsidR="00E450D6" w:rsidRPr="009C751C" w:rsidRDefault="00E450D6" w:rsidP="00E450D6">
      <w:pPr>
        <w:pStyle w:val="affffff0"/>
      </w:pPr>
      <w:bookmarkStart w:id="24" w:name="_Ref209118442"/>
      <w:r w:rsidRPr="009C751C">
        <w:t xml:space="preserve">Таблица </w:t>
      </w:r>
      <w:fldSimple w:instr=" SEQ Таблица \* ARABIC ">
        <w:r w:rsidR="00B704D9">
          <w:rPr>
            <w:noProof/>
          </w:rPr>
          <w:t>3</w:t>
        </w:r>
      </w:fldSimple>
      <w:bookmarkEnd w:id="24"/>
      <w:r w:rsidRPr="009C751C">
        <w:t xml:space="preserve"> – Состав </w:t>
      </w:r>
      <w:r w:rsidR="00946029" w:rsidRPr="009C751C">
        <w:t>системного ПО</w:t>
      </w:r>
    </w:p>
    <w:tbl>
      <w:tblPr>
        <w:tblStyle w:val="af7"/>
        <w:tblW w:w="5000" w:type="pct"/>
        <w:tblLook w:val="04A0" w:firstRow="1" w:lastRow="0" w:firstColumn="1" w:lastColumn="0" w:noHBand="0" w:noVBand="1"/>
      </w:tblPr>
      <w:tblGrid>
        <w:gridCol w:w="3823"/>
        <w:gridCol w:w="3402"/>
        <w:gridCol w:w="2402"/>
      </w:tblGrid>
      <w:tr w:rsidR="003103D0" w:rsidRPr="00002691" w14:paraId="1E7872E1" w14:textId="77777777" w:rsidTr="00F84FE1">
        <w:trPr>
          <w:trHeight w:val="397"/>
          <w:tblHeader/>
        </w:trPr>
        <w:tc>
          <w:tcPr>
            <w:tcW w:w="3823" w:type="dxa"/>
            <w:shd w:val="clear" w:color="auto" w:fill="D9D9D9" w:themeFill="background1" w:themeFillShade="D9"/>
            <w:vAlign w:val="center"/>
          </w:tcPr>
          <w:p w14:paraId="6F1233A2" w14:textId="77777777" w:rsidR="003103D0" w:rsidRPr="00002691" w:rsidRDefault="003103D0" w:rsidP="00F84FE1">
            <w:pPr>
              <w:jc w:val="center"/>
              <w:rPr>
                <w:rFonts w:eastAsiaTheme="minorHAnsi"/>
                <w:b/>
                <w:sz w:val="22"/>
                <w:szCs w:val="22"/>
              </w:rPr>
            </w:pPr>
            <w:bookmarkStart w:id="25" w:name="_Hlk215233234"/>
            <w:r w:rsidRPr="00002691">
              <w:rPr>
                <w:rFonts w:eastAsiaTheme="minorHAnsi"/>
                <w:b/>
                <w:sz w:val="22"/>
                <w:szCs w:val="22"/>
              </w:rPr>
              <w:t>Наименование</w:t>
            </w:r>
          </w:p>
        </w:tc>
        <w:tc>
          <w:tcPr>
            <w:tcW w:w="3402" w:type="dxa"/>
            <w:shd w:val="clear" w:color="auto" w:fill="D9D9D9" w:themeFill="background1" w:themeFillShade="D9"/>
            <w:vAlign w:val="center"/>
          </w:tcPr>
          <w:p w14:paraId="2853C524" w14:textId="77777777" w:rsidR="003103D0" w:rsidRPr="00002691" w:rsidRDefault="003103D0" w:rsidP="00F84FE1">
            <w:pPr>
              <w:jc w:val="center"/>
              <w:rPr>
                <w:rFonts w:eastAsiaTheme="minorHAnsi"/>
                <w:b/>
                <w:sz w:val="22"/>
                <w:szCs w:val="22"/>
              </w:rPr>
            </w:pPr>
            <w:r w:rsidRPr="00002691">
              <w:rPr>
                <w:rFonts w:eastAsiaTheme="minorHAnsi"/>
                <w:b/>
                <w:sz w:val="22"/>
                <w:szCs w:val="22"/>
              </w:rPr>
              <w:t>Производитель</w:t>
            </w:r>
          </w:p>
        </w:tc>
        <w:tc>
          <w:tcPr>
            <w:tcW w:w="2402" w:type="dxa"/>
            <w:shd w:val="clear" w:color="auto" w:fill="D9D9D9" w:themeFill="background1" w:themeFillShade="D9"/>
            <w:vAlign w:val="center"/>
          </w:tcPr>
          <w:p w14:paraId="30BEB026" w14:textId="77777777" w:rsidR="003103D0" w:rsidRPr="00002691" w:rsidRDefault="003103D0" w:rsidP="00F84FE1">
            <w:pPr>
              <w:jc w:val="center"/>
              <w:rPr>
                <w:rFonts w:eastAsiaTheme="minorHAnsi"/>
                <w:b/>
                <w:sz w:val="22"/>
                <w:szCs w:val="22"/>
              </w:rPr>
            </w:pPr>
            <w:r w:rsidRPr="00002691">
              <w:rPr>
                <w:rFonts w:eastAsiaTheme="minorHAnsi"/>
                <w:b/>
                <w:sz w:val="22"/>
                <w:szCs w:val="22"/>
              </w:rPr>
              <w:t>Версия</w:t>
            </w:r>
          </w:p>
        </w:tc>
      </w:tr>
      <w:tr w:rsidR="003103D0" w:rsidRPr="00002691" w14:paraId="320E353C" w14:textId="77777777" w:rsidTr="00F84FE1">
        <w:trPr>
          <w:trHeight w:val="397"/>
        </w:trPr>
        <w:tc>
          <w:tcPr>
            <w:tcW w:w="3823" w:type="dxa"/>
            <w:vAlign w:val="center"/>
          </w:tcPr>
          <w:p w14:paraId="0DDBE9BF" w14:textId="33A2B927" w:rsidR="003103D0" w:rsidRPr="00002691" w:rsidRDefault="00057E1B" w:rsidP="00F84FE1">
            <w:pPr>
              <w:rPr>
                <w:rFonts w:eastAsiaTheme="minorHAnsi"/>
                <w:bCs/>
                <w:sz w:val="22"/>
                <w:szCs w:val="22"/>
              </w:rPr>
            </w:pPr>
            <w:r>
              <w:rPr>
                <w:rFonts w:eastAsiaTheme="minorHAnsi"/>
                <w:bCs/>
                <w:sz w:val="22"/>
                <w:szCs w:val="22"/>
              </w:rPr>
              <w:t>Мос.ОС Серверная</w:t>
            </w:r>
          </w:p>
        </w:tc>
        <w:tc>
          <w:tcPr>
            <w:tcW w:w="3402" w:type="dxa"/>
            <w:vAlign w:val="center"/>
          </w:tcPr>
          <w:p w14:paraId="48A30D38" w14:textId="77777777" w:rsidR="003103D0" w:rsidRPr="00002691" w:rsidRDefault="003103D0" w:rsidP="00F84FE1">
            <w:pPr>
              <w:rPr>
                <w:rFonts w:eastAsiaTheme="minorHAnsi"/>
                <w:bCs/>
                <w:color w:val="000000"/>
                <w:sz w:val="22"/>
                <w:szCs w:val="22"/>
              </w:rPr>
            </w:pPr>
            <w:r w:rsidRPr="00002691">
              <w:rPr>
                <w:rFonts w:eastAsiaTheme="minorHAnsi"/>
                <w:bCs/>
                <w:sz w:val="22"/>
                <w:szCs w:val="22"/>
              </w:rPr>
              <w:t>Департамент информационных технологий города Москвы</w:t>
            </w:r>
          </w:p>
        </w:tc>
        <w:tc>
          <w:tcPr>
            <w:tcW w:w="2402" w:type="dxa"/>
            <w:vAlign w:val="center"/>
          </w:tcPr>
          <w:p w14:paraId="323EE61A" w14:textId="77777777" w:rsidR="003103D0" w:rsidRPr="00002691" w:rsidRDefault="003103D0" w:rsidP="00F84FE1">
            <w:pPr>
              <w:rPr>
                <w:rFonts w:eastAsiaTheme="minorHAnsi"/>
                <w:bCs/>
                <w:color w:val="000000"/>
                <w:sz w:val="22"/>
                <w:szCs w:val="22"/>
              </w:rPr>
            </w:pPr>
            <w:r w:rsidRPr="00002691">
              <w:rPr>
                <w:rFonts w:eastAsiaTheme="minorHAnsi"/>
                <w:bCs/>
                <w:sz w:val="22"/>
                <w:szCs w:val="22"/>
              </w:rPr>
              <w:t>15.5</w:t>
            </w:r>
          </w:p>
        </w:tc>
      </w:tr>
      <w:tr w:rsidR="00057E1B" w:rsidRPr="00002691" w14:paraId="150BB8DA" w14:textId="77777777" w:rsidTr="00241981">
        <w:trPr>
          <w:trHeight w:val="397"/>
        </w:trPr>
        <w:tc>
          <w:tcPr>
            <w:tcW w:w="3823" w:type="dxa"/>
            <w:vAlign w:val="center"/>
          </w:tcPr>
          <w:p w14:paraId="661D04B4" w14:textId="0364ACAA" w:rsidR="00057E1B" w:rsidRPr="00002691" w:rsidRDefault="00057E1B" w:rsidP="00057E1B">
            <w:pPr>
              <w:rPr>
                <w:rFonts w:eastAsiaTheme="minorHAnsi"/>
                <w:bCs/>
                <w:sz w:val="22"/>
                <w:szCs w:val="22"/>
              </w:rPr>
            </w:pPr>
            <w:r w:rsidRPr="00057E1B">
              <w:rPr>
                <w:rFonts w:eastAsiaTheme="minorHAnsi"/>
                <w:bCs/>
                <w:sz w:val="22"/>
                <w:szCs w:val="22"/>
                <w:highlight w:val="yellow"/>
              </w:rPr>
              <w:t>______</w:t>
            </w:r>
          </w:p>
        </w:tc>
        <w:tc>
          <w:tcPr>
            <w:tcW w:w="3402" w:type="dxa"/>
          </w:tcPr>
          <w:p w14:paraId="024A594B" w14:textId="668925EA" w:rsidR="00057E1B" w:rsidRPr="00002691" w:rsidRDefault="00057E1B" w:rsidP="00057E1B">
            <w:pPr>
              <w:rPr>
                <w:rFonts w:eastAsiaTheme="minorHAnsi"/>
                <w:bCs/>
                <w:color w:val="000000"/>
                <w:sz w:val="22"/>
                <w:szCs w:val="22"/>
              </w:rPr>
            </w:pPr>
            <w:r w:rsidRPr="00AB7B21">
              <w:rPr>
                <w:rFonts w:eastAsiaTheme="minorHAnsi"/>
                <w:bCs/>
                <w:sz w:val="22"/>
                <w:szCs w:val="22"/>
                <w:highlight w:val="yellow"/>
              </w:rPr>
              <w:t>______</w:t>
            </w:r>
          </w:p>
        </w:tc>
        <w:tc>
          <w:tcPr>
            <w:tcW w:w="2402" w:type="dxa"/>
          </w:tcPr>
          <w:p w14:paraId="795034EF" w14:textId="178A6D0A" w:rsidR="00057E1B" w:rsidRPr="00002691" w:rsidRDefault="00057E1B" w:rsidP="00057E1B">
            <w:pPr>
              <w:rPr>
                <w:rFonts w:eastAsiaTheme="minorHAnsi"/>
                <w:bCs/>
                <w:color w:val="000000"/>
                <w:sz w:val="22"/>
                <w:szCs w:val="22"/>
              </w:rPr>
            </w:pPr>
            <w:r w:rsidRPr="00AB7B21">
              <w:rPr>
                <w:rFonts w:eastAsiaTheme="minorHAnsi"/>
                <w:bCs/>
                <w:sz w:val="22"/>
                <w:szCs w:val="22"/>
                <w:highlight w:val="yellow"/>
              </w:rPr>
              <w:t>______</w:t>
            </w:r>
          </w:p>
        </w:tc>
      </w:tr>
      <w:tr w:rsidR="00057E1B" w:rsidRPr="00002691" w14:paraId="1AF450B0" w14:textId="77777777" w:rsidTr="00241981">
        <w:trPr>
          <w:trHeight w:val="397"/>
        </w:trPr>
        <w:tc>
          <w:tcPr>
            <w:tcW w:w="3823" w:type="dxa"/>
          </w:tcPr>
          <w:p w14:paraId="7DBF4FB2" w14:textId="53F88B17" w:rsidR="00057E1B" w:rsidRPr="00002691" w:rsidRDefault="00057E1B" w:rsidP="00057E1B">
            <w:pPr>
              <w:rPr>
                <w:rFonts w:eastAsiaTheme="minorHAnsi"/>
                <w:bCs/>
                <w:sz w:val="22"/>
                <w:szCs w:val="22"/>
                <w:lang w:val="en-US"/>
              </w:rPr>
            </w:pPr>
            <w:r w:rsidRPr="00CF2203">
              <w:rPr>
                <w:rFonts w:eastAsiaTheme="minorHAnsi"/>
                <w:bCs/>
                <w:sz w:val="22"/>
                <w:szCs w:val="22"/>
                <w:highlight w:val="yellow"/>
              </w:rPr>
              <w:t>______</w:t>
            </w:r>
          </w:p>
        </w:tc>
        <w:tc>
          <w:tcPr>
            <w:tcW w:w="3402" w:type="dxa"/>
          </w:tcPr>
          <w:p w14:paraId="2F614AF6" w14:textId="79FC2FB3" w:rsidR="00057E1B" w:rsidRPr="00002691" w:rsidRDefault="00057E1B" w:rsidP="00057E1B">
            <w:pPr>
              <w:rPr>
                <w:rFonts w:eastAsiaTheme="minorHAnsi"/>
                <w:bCs/>
                <w:sz w:val="22"/>
                <w:szCs w:val="22"/>
                <w:lang w:val="en-US"/>
              </w:rPr>
            </w:pPr>
            <w:r w:rsidRPr="00AB7B21">
              <w:rPr>
                <w:rFonts w:eastAsiaTheme="minorHAnsi"/>
                <w:bCs/>
                <w:sz w:val="22"/>
                <w:szCs w:val="22"/>
                <w:highlight w:val="yellow"/>
              </w:rPr>
              <w:t>______</w:t>
            </w:r>
          </w:p>
        </w:tc>
        <w:tc>
          <w:tcPr>
            <w:tcW w:w="2402" w:type="dxa"/>
          </w:tcPr>
          <w:p w14:paraId="42859D67" w14:textId="0F3E59F4" w:rsidR="00057E1B" w:rsidRPr="00002691" w:rsidRDefault="00057E1B" w:rsidP="00057E1B">
            <w:pPr>
              <w:rPr>
                <w:rFonts w:eastAsiaTheme="minorHAnsi"/>
                <w:bCs/>
                <w:sz w:val="22"/>
                <w:szCs w:val="22"/>
              </w:rPr>
            </w:pPr>
            <w:r w:rsidRPr="00AB7B21">
              <w:rPr>
                <w:rFonts w:eastAsiaTheme="minorHAnsi"/>
                <w:bCs/>
                <w:sz w:val="22"/>
                <w:szCs w:val="22"/>
                <w:highlight w:val="yellow"/>
              </w:rPr>
              <w:t>______</w:t>
            </w:r>
          </w:p>
        </w:tc>
      </w:tr>
      <w:tr w:rsidR="00057E1B" w:rsidRPr="00002691" w14:paraId="7CF259E7" w14:textId="77777777" w:rsidTr="00241981">
        <w:trPr>
          <w:trHeight w:val="397"/>
        </w:trPr>
        <w:tc>
          <w:tcPr>
            <w:tcW w:w="3823" w:type="dxa"/>
          </w:tcPr>
          <w:p w14:paraId="29C8225E" w14:textId="7C0F1A37" w:rsidR="00057E1B" w:rsidRPr="00002691" w:rsidRDefault="00057E1B" w:rsidP="00057E1B">
            <w:pPr>
              <w:rPr>
                <w:rFonts w:eastAsiaTheme="minorHAnsi"/>
                <w:bCs/>
                <w:sz w:val="22"/>
                <w:szCs w:val="22"/>
              </w:rPr>
            </w:pPr>
            <w:r w:rsidRPr="00CF2203">
              <w:rPr>
                <w:rFonts w:eastAsiaTheme="minorHAnsi"/>
                <w:bCs/>
                <w:sz w:val="22"/>
                <w:szCs w:val="22"/>
                <w:highlight w:val="yellow"/>
              </w:rPr>
              <w:t>______</w:t>
            </w:r>
          </w:p>
        </w:tc>
        <w:tc>
          <w:tcPr>
            <w:tcW w:w="3402" w:type="dxa"/>
          </w:tcPr>
          <w:p w14:paraId="7DDB2CFD" w14:textId="6A4DE343" w:rsidR="00057E1B" w:rsidRPr="00002691" w:rsidRDefault="00057E1B" w:rsidP="00057E1B">
            <w:pPr>
              <w:rPr>
                <w:rFonts w:eastAsiaTheme="minorHAnsi"/>
                <w:bCs/>
                <w:sz w:val="22"/>
                <w:szCs w:val="22"/>
              </w:rPr>
            </w:pPr>
            <w:r w:rsidRPr="00AB7B21">
              <w:rPr>
                <w:rFonts w:eastAsiaTheme="minorHAnsi"/>
                <w:bCs/>
                <w:sz w:val="22"/>
                <w:szCs w:val="22"/>
                <w:highlight w:val="yellow"/>
              </w:rPr>
              <w:t>______</w:t>
            </w:r>
          </w:p>
        </w:tc>
        <w:tc>
          <w:tcPr>
            <w:tcW w:w="2402" w:type="dxa"/>
          </w:tcPr>
          <w:p w14:paraId="5C59D2A1" w14:textId="35ABE38F" w:rsidR="00057E1B" w:rsidRPr="00274D34" w:rsidRDefault="00057E1B" w:rsidP="00057E1B">
            <w:pPr>
              <w:rPr>
                <w:rFonts w:eastAsiaTheme="minorHAnsi"/>
                <w:bCs/>
                <w:sz w:val="22"/>
                <w:szCs w:val="22"/>
                <w:lang w:val="en-US"/>
              </w:rPr>
            </w:pPr>
            <w:r w:rsidRPr="00AB7B21">
              <w:rPr>
                <w:rFonts w:eastAsiaTheme="minorHAnsi"/>
                <w:bCs/>
                <w:sz w:val="22"/>
                <w:szCs w:val="22"/>
                <w:highlight w:val="yellow"/>
              </w:rPr>
              <w:t>______</w:t>
            </w:r>
          </w:p>
        </w:tc>
      </w:tr>
      <w:tr w:rsidR="00057E1B" w:rsidRPr="00002691" w14:paraId="019DE147" w14:textId="77777777" w:rsidTr="00241981">
        <w:trPr>
          <w:trHeight w:val="397"/>
        </w:trPr>
        <w:tc>
          <w:tcPr>
            <w:tcW w:w="3823" w:type="dxa"/>
          </w:tcPr>
          <w:p w14:paraId="786FF6F0" w14:textId="09D6BD5A" w:rsidR="00057E1B" w:rsidRPr="00002691" w:rsidRDefault="00057E1B" w:rsidP="00057E1B">
            <w:pPr>
              <w:rPr>
                <w:rFonts w:eastAsiaTheme="minorHAnsi"/>
                <w:bCs/>
                <w:sz w:val="22"/>
                <w:szCs w:val="22"/>
              </w:rPr>
            </w:pPr>
            <w:r w:rsidRPr="00CF2203">
              <w:rPr>
                <w:rFonts w:eastAsiaTheme="minorHAnsi"/>
                <w:bCs/>
                <w:sz w:val="22"/>
                <w:szCs w:val="22"/>
                <w:highlight w:val="yellow"/>
              </w:rPr>
              <w:t>______</w:t>
            </w:r>
          </w:p>
        </w:tc>
        <w:tc>
          <w:tcPr>
            <w:tcW w:w="3402" w:type="dxa"/>
          </w:tcPr>
          <w:p w14:paraId="7A61577C" w14:textId="30957BDF" w:rsidR="00057E1B" w:rsidRPr="00002691" w:rsidRDefault="00057E1B" w:rsidP="00057E1B">
            <w:pPr>
              <w:rPr>
                <w:rFonts w:eastAsiaTheme="minorHAnsi"/>
                <w:bCs/>
                <w:sz w:val="22"/>
                <w:szCs w:val="22"/>
              </w:rPr>
            </w:pPr>
            <w:r w:rsidRPr="00AB7B21">
              <w:rPr>
                <w:rFonts w:eastAsiaTheme="minorHAnsi"/>
                <w:bCs/>
                <w:sz w:val="22"/>
                <w:szCs w:val="22"/>
                <w:highlight w:val="yellow"/>
              </w:rPr>
              <w:t>______</w:t>
            </w:r>
          </w:p>
        </w:tc>
        <w:tc>
          <w:tcPr>
            <w:tcW w:w="2402" w:type="dxa"/>
          </w:tcPr>
          <w:p w14:paraId="03662B75" w14:textId="73310E83" w:rsidR="00057E1B" w:rsidRPr="00274D34" w:rsidRDefault="00057E1B" w:rsidP="00057E1B">
            <w:pPr>
              <w:rPr>
                <w:rFonts w:eastAsiaTheme="minorHAnsi"/>
                <w:bCs/>
                <w:sz w:val="22"/>
                <w:szCs w:val="22"/>
                <w:lang w:val="en-US"/>
              </w:rPr>
            </w:pPr>
            <w:r w:rsidRPr="00AB7B21">
              <w:rPr>
                <w:rFonts w:eastAsiaTheme="minorHAnsi"/>
                <w:bCs/>
                <w:sz w:val="22"/>
                <w:szCs w:val="22"/>
                <w:highlight w:val="yellow"/>
              </w:rPr>
              <w:t>______</w:t>
            </w:r>
          </w:p>
        </w:tc>
      </w:tr>
      <w:tr w:rsidR="00057E1B" w:rsidRPr="00002691" w14:paraId="08AEF9C3" w14:textId="77777777" w:rsidTr="00241981">
        <w:trPr>
          <w:trHeight w:val="397"/>
        </w:trPr>
        <w:tc>
          <w:tcPr>
            <w:tcW w:w="3823" w:type="dxa"/>
          </w:tcPr>
          <w:p w14:paraId="20D815FF" w14:textId="1C13E795" w:rsidR="00057E1B" w:rsidRPr="00002691" w:rsidRDefault="00057E1B" w:rsidP="00057E1B">
            <w:pPr>
              <w:rPr>
                <w:rFonts w:eastAsiaTheme="minorHAnsi"/>
                <w:bCs/>
                <w:sz w:val="22"/>
                <w:szCs w:val="22"/>
              </w:rPr>
            </w:pPr>
            <w:r w:rsidRPr="00CF2203">
              <w:rPr>
                <w:rFonts w:eastAsiaTheme="minorHAnsi"/>
                <w:bCs/>
                <w:sz w:val="22"/>
                <w:szCs w:val="22"/>
                <w:highlight w:val="yellow"/>
              </w:rPr>
              <w:t>______</w:t>
            </w:r>
          </w:p>
        </w:tc>
        <w:tc>
          <w:tcPr>
            <w:tcW w:w="3402" w:type="dxa"/>
          </w:tcPr>
          <w:p w14:paraId="1CD089C4" w14:textId="1C698497" w:rsidR="00057E1B" w:rsidRPr="00002691" w:rsidRDefault="00057E1B" w:rsidP="00057E1B">
            <w:pPr>
              <w:rPr>
                <w:rFonts w:eastAsiaTheme="minorHAnsi"/>
                <w:bCs/>
                <w:sz w:val="22"/>
                <w:szCs w:val="22"/>
              </w:rPr>
            </w:pPr>
            <w:r w:rsidRPr="00AB7B21">
              <w:rPr>
                <w:rFonts w:eastAsiaTheme="minorHAnsi"/>
                <w:bCs/>
                <w:sz w:val="22"/>
                <w:szCs w:val="22"/>
                <w:highlight w:val="yellow"/>
              </w:rPr>
              <w:t>______</w:t>
            </w:r>
          </w:p>
        </w:tc>
        <w:tc>
          <w:tcPr>
            <w:tcW w:w="2402" w:type="dxa"/>
          </w:tcPr>
          <w:p w14:paraId="0741F70A" w14:textId="65D77A52" w:rsidR="00057E1B" w:rsidRPr="006D11E3" w:rsidRDefault="00057E1B" w:rsidP="00057E1B">
            <w:pPr>
              <w:rPr>
                <w:rFonts w:eastAsiaTheme="minorHAnsi"/>
                <w:bCs/>
                <w:sz w:val="22"/>
                <w:szCs w:val="22"/>
              </w:rPr>
            </w:pPr>
            <w:r w:rsidRPr="00AB7B21">
              <w:rPr>
                <w:rFonts w:eastAsiaTheme="minorHAnsi"/>
                <w:bCs/>
                <w:sz w:val="22"/>
                <w:szCs w:val="22"/>
                <w:highlight w:val="yellow"/>
              </w:rPr>
              <w:t>______</w:t>
            </w:r>
          </w:p>
        </w:tc>
      </w:tr>
      <w:tr w:rsidR="00057E1B" w:rsidRPr="00002691" w14:paraId="11263986" w14:textId="77777777" w:rsidTr="00241981">
        <w:trPr>
          <w:trHeight w:val="397"/>
        </w:trPr>
        <w:tc>
          <w:tcPr>
            <w:tcW w:w="3823" w:type="dxa"/>
          </w:tcPr>
          <w:p w14:paraId="3BB075BC" w14:textId="42603B78" w:rsidR="00057E1B" w:rsidRPr="00002691" w:rsidRDefault="00057E1B" w:rsidP="00057E1B">
            <w:pPr>
              <w:rPr>
                <w:rFonts w:eastAsiaTheme="minorHAnsi"/>
                <w:bCs/>
                <w:sz w:val="22"/>
                <w:szCs w:val="22"/>
              </w:rPr>
            </w:pPr>
            <w:r w:rsidRPr="00CF2203">
              <w:rPr>
                <w:rFonts w:eastAsiaTheme="minorHAnsi"/>
                <w:bCs/>
                <w:sz w:val="22"/>
                <w:szCs w:val="22"/>
                <w:highlight w:val="yellow"/>
              </w:rPr>
              <w:t>______</w:t>
            </w:r>
          </w:p>
        </w:tc>
        <w:tc>
          <w:tcPr>
            <w:tcW w:w="3402" w:type="dxa"/>
          </w:tcPr>
          <w:p w14:paraId="7BA17EDA" w14:textId="67AAEB6D" w:rsidR="00057E1B" w:rsidRPr="00002691" w:rsidRDefault="00057E1B" w:rsidP="00057E1B">
            <w:pPr>
              <w:rPr>
                <w:rFonts w:eastAsiaTheme="minorHAnsi"/>
                <w:bCs/>
                <w:sz w:val="22"/>
                <w:szCs w:val="22"/>
              </w:rPr>
            </w:pPr>
            <w:r w:rsidRPr="00AB7B21">
              <w:rPr>
                <w:rFonts w:eastAsiaTheme="minorHAnsi"/>
                <w:bCs/>
                <w:sz w:val="22"/>
                <w:szCs w:val="22"/>
                <w:highlight w:val="yellow"/>
              </w:rPr>
              <w:t>______</w:t>
            </w:r>
          </w:p>
        </w:tc>
        <w:tc>
          <w:tcPr>
            <w:tcW w:w="2402" w:type="dxa"/>
          </w:tcPr>
          <w:p w14:paraId="7D8C79B6" w14:textId="41F5796D" w:rsidR="00057E1B" w:rsidRPr="00002691" w:rsidRDefault="00057E1B" w:rsidP="00057E1B">
            <w:pPr>
              <w:rPr>
                <w:rFonts w:eastAsiaTheme="minorHAnsi"/>
                <w:bCs/>
                <w:sz w:val="22"/>
                <w:szCs w:val="22"/>
              </w:rPr>
            </w:pPr>
            <w:r w:rsidRPr="00AB7B21">
              <w:rPr>
                <w:rFonts w:eastAsiaTheme="minorHAnsi"/>
                <w:bCs/>
                <w:sz w:val="22"/>
                <w:szCs w:val="22"/>
                <w:highlight w:val="yellow"/>
              </w:rPr>
              <w:t>______</w:t>
            </w:r>
          </w:p>
        </w:tc>
      </w:tr>
      <w:tr w:rsidR="00057E1B" w:rsidRPr="00002691" w14:paraId="29E0F0FC" w14:textId="77777777" w:rsidTr="00241981">
        <w:trPr>
          <w:trHeight w:val="397"/>
        </w:trPr>
        <w:tc>
          <w:tcPr>
            <w:tcW w:w="3823" w:type="dxa"/>
          </w:tcPr>
          <w:p w14:paraId="02798DA5" w14:textId="36DB4A32" w:rsidR="00057E1B" w:rsidRPr="00002691" w:rsidRDefault="00057E1B" w:rsidP="00057E1B">
            <w:pPr>
              <w:rPr>
                <w:rFonts w:eastAsiaTheme="minorHAnsi"/>
                <w:bCs/>
                <w:sz w:val="22"/>
                <w:szCs w:val="22"/>
              </w:rPr>
            </w:pPr>
            <w:r w:rsidRPr="00CF2203">
              <w:rPr>
                <w:rFonts w:eastAsiaTheme="minorHAnsi"/>
                <w:bCs/>
                <w:sz w:val="22"/>
                <w:szCs w:val="22"/>
                <w:highlight w:val="yellow"/>
              </w:rPr>
              <w:t>______</w:t>
            </w:r>
          </w:p>
        </w:tc>
        <w:tc>
          <w:tcPr>
            <w:tcW w:w="3402" w:type="dxa"/>
          </w:tcPr>
          <w:p w14:paraId="0C3B9CC1" w14:textId="37B2FEB3" w:rsidR="00057E1B" w:rsidRPr="00002691" w:rsidRDefault="00057E1B" w:rsidP="00057E1B">
            <w:pPr>
              <w:rPr>
                <w:rFonts w:eastAsiaTheme="minorHAnsi"/>
                <w:bCs/>
                <w:sz w:val="22"/>
                <w:szCs w:val="22"/>
              </w:rPr>
            </w:pPr>
            <w:r w:rsidRPr="00AB7B21">
              <w:rPr>
                <w:rFonts w:eastAsiaTheme="minorHAnsi"/>
                <w:bCs/>
                <w:sz w:val="22"/>
                <w:szCs w:val="22"/>
                <w:highlight w:val="yellow"/>
              </w:rPr>
              <w:t>______</w:t>
            </w:r>
          </w:p>
        </w:tc>
        <w:tc>
          <w:tcPr>
            <w:tcW w:w="2402" w:type="dxa"/>
          </w:tcPr>
          <w:p w14:paraId="65F9593A" w14:textId="1286A819" w:rsidR="00057E1B" w:rsidRPr="00002691" w:rsidRDefault="00057E1B" w:rsidP="00057E1B">
            <w:pPr>
              <w:rPr>
                <w:rFonts w:eastAsiaTheme="minorHAnsi"/>
                <w:bCs/>
                <w:sz w:val="22"/>
                <w:szCs w:val="22"/>
              </w:rPr>
            </w:pPr>
            <w:r w:rsidRPr="00AB7B21">
              <w:rPr>
                <w:rFonts w:eastAsiaTheme="minorHAnsi"/>
                <w:bCs/>
                <w:sz w:val="22"/>
                <w:szCs w:val="22"/>
                <w:highlight w:val="yellow"/>
              </w:rPr>
              <w:t>______</w:t>
            </w:r>
          </w:p>
        </w:tc>
      </w:tr>
      <w:tr w:rsidR="00057E1B" w:rsidRPr="00002691" w14:paraId="29D0F20F" w14:textId="77777777" w:rsidTr="00241981">
        <w:trPr>
          <w:trHeight w:val="397"/>
        </w:trPr>
        <w:tc>
          <w:tcPr>
            <w:tcW w:w="3823" w:type="dxa"/>
          </w:tcPr>
          <w:p w14:paraId="3589C5D2" w14:textId="233F01CA" w:rsidR="00057E1B" w:rsidRPr="00002691" w:rsidRDefault="00057E1B" w:rsidP="00057E1B">
            <w:pPr>
              <w:rPr>
                <w:rFonts w:eastAsiaTheme="minorHAnsi"/>
                <w:bCs/>
                <w:sz w:val="22"/>
                <w:szCs w:val="22"/>
              </w:rPr>
            </w:pPr>
            <w:r w:rsidRPr="00CF2203">
              <w:rPr>
                <w:rFonts w:eastAsiaTheme="minorHAnsi"/>
                <w:bCs/>
                <w:sz w:val="22"/>
                <w:szCs w:val="22"/>
                <w:highlight w:val="yellow"/>
              </w:rPr>
              <w:t>______</w:t>
            </w:r>
          </w:p>
        </w:tc>
        <w:tc>
          <w:tcPr>
            <w:tcW w:w="3402" w:type="dxa"/>
          </w:tcPr>
          <w:p w14:paraId="0176CDB4" w14:textId="3DADD1A7" w:rsidR="00057E1B" w:rsidRPr="00002691" w:rsidRDefault="00057E1B" w:rsidP="00057E1B">
            <w:pPr>
              <w:rPr>
                <w:rFonts w:eastAsiaTheme="minorHAnsi"/>
                <w:bCs/>
                <w:sz w:val="22"/>
                <w:szCs w:val="22"/>
              </w:rPr>
            </w:pPr>
            <w:r w:rsidRPr="00AB7B21">
              <w:rPr>
                <w:rFonts w:eastAsiaTheme="minorHAnsi"/>
                <w:bCs/>
                <w:sz w:val="22"/>
                <w:szCs w:val="22"/>
                <w:highlight w:val="yellow"/>
              </w:rPr>
              <w:t>______</w:t>
            </w:r>
          </w:p>
        </w:tc>
        <w:tc>
          <w:tcPr>
            <w:tcW w:w="2402" w:type="dxa"/>
          </w:tcPr>
          <w:p w14:paraId="45BE1FA6" w14:textId="30E324F1" w:rsidR="00057E1B" w:rsidRPr="00002691" w:rsidRDefault="00057E1B" w:rsidP="00057E1B">
            <w:pPr>
              <w:rPr>
                <w:rFonts w:eastAsiaTheme="minorHAnsi"/>
                <w:bCs/>
                <w:sz w:val="22"/>
                <w:szCs w:val="22"/>
              </w:rPr>
            </w:pPr>
            <w:r w:rsidRPr="00AB7B21">
              <w:rPr>
                <w:rFonts w:eastAsiaTheme="minorHAnsi"/>
                <w:bCs/>
                <w:sz w:val="22"/>
                <w:szCs w:val="22"/>
                <w:highlight w:val="yellow"/>
              </w:rPr>
              <w:t>______</w:t>
            </w:r>
          </w:p>
        </w:tc>
      </w:tr>
      <w:tr w:rsidR="00057E1B" w:rsidRPr="00002691" w14:paraId="2C8C4951" w14:textId="77777777" w:rsidTr="00241981">
        <w:trPr>
          <w:trHeight w:val="397"/>
        </w:trPr>
        <w:tc>
          <w:tcPr>
            <w:tcW w:w="3823" w:type="dxa"/>
          </w:tcPr>
          <w:p w14:paraId="4FE2E4B8" w14:textId="49B7ABA1" w:rsidR="00057E1B" w:rsidRPr="00002691" w:rsidRDefault="00057E1B" w:rsidP="00057E1B">
            <w:pPr>
              <w:rPr>
                <w:rFonts w:eastAsiaTheme="minorHAnsi"/>
                <w:bCs/>
                <w:sz w:val="22"/>
                <w:szCs w:val="22"/>
              </w:rPr>
            </w:pPr>
            <w:r w:rsidRPr="00CF2203">
              <w:rPr>
                <w:rFonts w:eastAsiaTheme="minorHAnsi"/>
                <w:bCs/>
                <w:sz w:val="22"/>
                <w:szCs w:val="22"/>
                <w:highlight w:val="yellow"/>
              </w:rPr>
              <w:t>______</w:t>
            </w:r>
          </w:p>
        </w:tc>
        <w:tc>
          <w:tcPr>
            <w:tcW w:w="3402" w:type="dxa"/>
          </w:tcPr>
          <w:p w14:paraId="4E6D3452" w14:textId="435C6EC4" w:rsidR="00057E1B" w:rsidRPr="00002691" w:rsidRDefault="00057E1B" w:rsidP="00057E1B">
            <w:pPr>
              <w:rPr>
                <w:rFonts w:eastAsiaTheme="minorHAnsi"/>
                <w:bCs/>
                <w:sz w:val="22"/>
                <w:szCs w:val="22"/>
              </w:rPr>
            </w:pPr>
            <w:r w:rsidRPr="00AB7B21">
              <w:rPr>
                <w:rFonts w:eastAsiaTheme="minorHAnsi"/>
                <w:bCs/>
                <w:sz w:val="22"/>
                <w:szCs w:val="22"/>
                <w:highlight w:val="yellow"/>
              </w:rPr>
              <w:t>______</w:t>
            </w:r>
          </w:p>
        </w:tc>
        <w:tc>
          <w:tcPr>
            <w:tcW w:w="2402" w:type="dxa"/>
          </w:tcPr>
          <w:p w14:paraId="4E7D0096" w14:textId="2C5BDC77" w:rsidR="00057E1B" w:rsidRPr="00002691" w:rsidRDefault="00057E1B" w:rsidP="00057E1B">
            <w:pPr>
              <w:rPr>
                <w:rFonts w:eastAsiaTheme="minorHAnsi"/>
                <w:bCs/>
                <w:sz w:val="22"/>
                <w:szCs w:val="22"/>
              </w:rPr>
            </w:pPr>
            <w:r w:rsidRPr="00AB7B21">
              <w:rPr>
                <w:rFonts w:eastAsiaTheme="minorHAnsi"/>
                <w:bCs/>
                <w:sz w:val="22"/>
                <w:szCs w:val="22"/>
                <w:highlight w:val="yellow"/>
              </w:rPr>
              <w:t>______</w:t>
            </w:r>
          </w:p>
        </w:tc>
      </w:tr>
      <w:tr w:rsidR="00057E1B" w:rsidRPr="00002691" w14:paraId="5397AFD9" w14:textId="77777777" w:rsidTr="00241981">
        <w:trPr>
          <w:trHeight w:val="397"/>
        </w:trPr>
        <w:tc>
          <w:tcPr>
            <w:tcW w:w="3823" w:type="dxa"/>
          </w:tcPr>
          <w:p w14:paraId="1CE58590" w14:textId="03384747" w:rsidR="00057E1B" w:rsidRPr="00002691" w:rsidRDefault="00057E1B" w:rsidP="00057E1B">
            <w:pPr>
              <w:rPr>
                <w:rFonts w:eastAsiaTheme="minorHAnsi"/>
                <w:bCs/>
                <w:sz w:val="22"/>
                <w:szCs w:val="22"/>
              </w:rPr>
            </w:pPr>
            <w:r w:rsidRPr="00CF2203">
              <w:rPr>
                <w:rFonts w:eastAsiaTheme="minorHAnsi"/>
                <w:bCs/>
                <w:sz w:val="22"/>
                <w:szCs w:val="22"/>
                <w:highlight w:val="yellow"/>
              </w:rPr>
              <w:t>______</w:t>
            </w:r>
          </w:p>
        </w:tc>
        <w:tc>
          <w:tcPr>
            <w:tcW w:w="3402" w:type="dxa"/>
          </w:tcPr>
          <w:p w14:paraId="2C41B6B0" w14:textId="7041CF10" w:rsidR="00057E1B" w:rsidRPr="00002691" w:rsidRDefault="00057E1B" w:rsidP="00057E1B">
            <w:pPr>
              <w:rPr>
                <w:rFonts w:eastAsiaTheme="minorHAnsi"/>
                <w:bCs/>
                <w:sz w:val="22"/>
                <w:szCs w:val="22"/>
              </w:rPr>
            </w:pPr>
            <w:r w:rsidRPr="00AB7B21">
              <w:rPr>
                <w:rFonts w:eastAsiaTheme="minorHAnsi"/>
                <w:bCs/>
                <w:sz w:val="22"/>
                <w:szCs w:val="22"/>
                <w:highlight w:val="yellow"/>
              </w:rPr>
              <w:t>______</w:t>
            </w:r>
          </w:p>
        </w:tc>
        <w:tc>
          <w:tcPr>
            <w:tcW w:w="2402" w:type="dxa"/>
          </w:tcPr>
          <w:p w14:paraId="700A3B73" w14:textId="49599A23" w:rsidR="00057E1B" w:rsidRPr="00274D34" w:rsidRDefault="00057E1B" w:rsidP="00057E1B">
            <w:pPr>
              <w:rPr>
                <w:rFonts w:eastAsiaTheme="minorHAnsi"/>
                <w:bCs/>
                <w:sz w:val="22"/>
                <w:szCs w:val="22"/>
                <w:lang w:val="en-US"/>
              </w:rPr>
            </w:pPr>
            <w:r w:rsidRPr="00AB7B21">
              <w:rPr>
                <w:rFonts w:eastAsiaTheme="minorHAnsi"/>
                <w:bCs/>
                <w:sz w:val="22"/>
                <w:szCs w:val="22"/>
                <w:highlight w:val="yellow"/>
              </w:rPr>
              <w:t>______</w:t>
            </w:r>
          </w:p>
        </w:tc>
      </w:tr>
      <w:tr w:rsidR="00057E1B" w:rsidRPr="00002691" w14:paraId="78AE5157" w14:textId="77777777" w:rsidTr="00241981">
        <w:trPr>
          <w:trHeight w:val="397"/>
        </w:trPr>
        <w:tc>
          <w:tcPr>
            <w:tcW w:w="3823" w:type="dxa"/>
          </w:tcPr>
          <w:p w14:paraId="7D420872" w14:textId="7832EA6D" w:rsidR="00057E1B" w:rsidRPr="00002691" w:rsidRDefault="00057E1B" w:rsidP="00057E1B">
            <w:pPr>
              <w:rPr>
                <w:rFonts w:eastAsiaTheme="minorHAnsi"/>
                <w:bCs/>
                <w:sz w:val="22"/>
                <w:szCs w:val="22"/>
              </w:rPr>
            </w:pPr>
            <w:r w:rsidRPr="00CF2203">
              <w:rPr>
                <w:rFonts w:eastAsiaTheme="minorHAnsi"/>
                <w:bCs/>
                <w:sz w:val="22"/>
                <w:szCs w:val="22"/>
                <w:highlight w:val="yellow"/>
              </w:rPr>
              <w:t>______</w:t>
            </w:r>
          </w:p>
        </w:tc>
        <w:tc>
          <w:tcPr>
            <w:tcW w:w="3402" w:type="dxa"/>
          </w:tcPr>
          <w:p w14:paraId="694AFDD7" w14:textId="613717FF" w:rsidR="00057E1B" w:rsidRPr="00002691" w:rsidRDefault="00057E1B" w:rsidP="00057E1B">
            <w:pPr>
              <w:rPr>
                <w:rFonts w:eastAsiaTheme="minorHAnsi"/>
                <w:bCs/>
                <w:sz w:val="22"/>
                <w:szCs w:val="22"/>
              </w:rPr>
            </w:pPr>
            <w:r w:rsidRPr="00AB7B21">
              <w:rPr>
                <w:rFonts w:eastAsiaTheme="minorHAnsi"/>
                <w:bCs/>
                <w:sz w:val="22"/>
                <w:szCs w:val="22"/>
                <w:highlight w:val="yellow"/>
              </w:rPr>
              <w:t>______</w:t>
            </w:r>
          </w:p>
        </w:tc>
        <w:tc>
          <w:tcPr>
            <w:tcW w:w="2402" w:type="dxa"/>
          </w:tcPr>
          <w:p w14:paraId="7CF907D4" w14:textId="462B05EB" w:rsidR="00057E1B" w:rsidRPr="003D0D21" w:rsidRDefault="00057E1B" w:rsidP="00057E1B">
            <w:pPr>
              <w:rPr>
                <w:rFonts w:eastAsiaTheme="minorHAnsi"/>
                <w:bCs/>
                <w:sz w:val="22"/>
                <w:szCs w:val="22"/>
              </w:rPr>
            </w:pPr>
            <w:r w:rsidRPr="00AB7B21">
              <w:rPr>
                <w:rFonts w:eastAsiaTheme="minorHAnsi"/>
                <w:bCs/>
                <w:sz w:val="22"/>
                <w:szCs w:val="22"/>
                <w:highlight w:val="yellow"/>
              </w:rPr>
              <w:t>______</w:t>
            </w:r>
          </w:p>
        </w:tc>
      </w:tr>
      <w:tr w:rsidR="00057E1B" w:rsidRPr="00002691" w14:paraId="0435FD40" w14:textId="77777777" w:rsidTr="00241981">
        <w:trPr>
          <w:trHeight w:val="397"/>
        </w:trPr>
        <w:tc>
          <w:tcPr>
            <w:tcW w:w="3823" w:type="dxa"/>
          </w:tcPr>
          <w:p w14:paraId="5273643A" w14:textId="2DEE1737" w:rsidR="00057E1B" w:rsidRPr="00002691" w:rsidRDefault="00057E1B" w:rsidP="00057E1B">
            <w:pPr>
              <w:rPr>
                <w:rFonts w:eastAsiaTheme="minorHAnsi"/>
                <w:bCs/>
                <w:sz w:val="22"/>
                <w:szCs w:val="22"/>
              </w:rPr>
            </w:pPr>
            <w:r w:rsidRPr="008D22A5">
              <w:rPr>
                <w:rFonts w:eastAsiaTheme="minorHAnsi"/>
                <w:bCs/>
                <w:sz w:val="22"/>
                <w:szCs w:val="22"/>
                <w:highlight w:val="yellow"/>
              </w:rPr>
              <w:t>______</w:t>
            </w:r>
          </w:p>
        </w:tc>
        <w:tc>
          <w:tcPr>
            <w:tcW w:w="3402" w:type="dxa"/>
          </w:tcPr>
          <w:p w14:paraId="2FD8D505" w14:textId="39E91D43" w:rsidR="00057E1B" w:rsidRPr="00002691" w:rsidRDefault="00057E1B" w:rsidP="00057E1B">
            <w:pPr>
              <w:rPr>
                <w:rFonts w:eastAsiaTheme="minorHAnsi"/>
                <w:bCs/>
                <w:sz w:val="22"/>
                <w:szCs w:val="22"/>
              </w:rPr>
            </w:pPr>
            <w:r w:rsidRPr="00AB7B21">
              <w:rPr>
                <w:rFonts w:eastAsiaTheme="minorHAnsi"/>
                <w:bCs/>
                <w:sz w:val="22"/>
                <w:szCs w:val="22"/>
                <w:highlight w:val="yellow"/>
              </w:rPr>
              <w:t>______</w:t>
            </w:r>
          </w:p>
        </w:tc>
        <w:tc>
          <w:tcPr>
            <w:tcW w:w="2402" w:type="dxa"/>
          </w:tcPr>
          <w:p w14:paraId="2C70F364" w14:textId="350D11D5" w:rsidR="00057E1B" w:rsidRPr="00002691" w:rsidRDefault="00057E1B" w:rsidP="00057E1B">
            <w:pPr>
              <w:rPr>
                <w:rFonts w:eastAsiaTheme="minorHAnsi"/>
                <w:bCs/>
                <w:sz w:val="22"/>
                <w:szCs w:val="22"/>
              </w:rPr>
            </w:pPr>
            <w:r w:rsidRPr="00AB7B21">
              <w:rPr>
                <w:rFonts w:eastAsiaTheme="minorHAnsi"/>
                <w:bCs/>
                <w:sz w:val="22"/>
                <w:szCs w:val="22"/>
                <w:highlight w:val="yellow"/>
              </w:rPr>
              <w:t>______</w:t>
            </w:r>
          </w:p>
        </w:tc>
      </w:tr>
      <w:tr w:rsidR="00057E1B" w:rsidRPr="00002691" w14:paraId="1178089D" w14:textId="77777777" w:rsidTr="00241981">
        <w:trPr>
          <w:trHeight w:val="397"/>
        </w:trPr>
        <w:tc>
          <w:tcPr>
            <w:tcW w:w="3823" w:type="dxa"/>
          </w:tcPr>
          <w:p w14:paraId="26414363" w14:textId="111F8B80" w:rsidR="00057E1B" w:rsidRPr="00002691" w:rsidRDefault="00057E1B" w:rsidP="00057E1B">
            <w:pPr>
              <w:rPr>
                <w:rFonts w:eastAsiaTheme="minorHAnsi"/>
                <w:bCs/>
                <w:sz w:val="22"/>
                <w:szCs w:val="22"/>
              </w:rPr>
            </w:pPr>
            <w:r w:rsidRPr="008D22A5">
              <w:rPr>
                <w:rFonts w:eastAsiaTheme="minorHAnsi"/>
                <w:bCs/>
                <w:sz w:val="22"/>
                <w:szCs w:val="22"/>
                <w:highlight w:val="yellow"/>
              </w:rPr>
              <w:t>______</w:t>
            </w:r>
          </w:p>
        </w:tc>
        <w:tc>
          <w:tcPr>
            <w:tcW w:w="3402" w:type="dxa"/>
          </w:tcPr>
          <w:p w14:paraId="30C2FD37" w14:textId="0AFE4E4C" w:rsidR="00057E1B" w:rsidRPr="00002691" w:rsidRDefault="00057E1B" w:rsidP="00057E1B">
            <w:pPr>
              <w:rPr>
                <w:rFonts w:eastAsiaTheme="minorHAnsi"/>
                <w:bCs/>
                <w:sz w:val="22"/>
                <w:szCs w:val="22"/>
                <w:lang w:val="en-US"/>
              </w:rPr>
            </w:pPr>
            <w:r w:rsidRPr="00AB7B21">
              <w:rPr>
                <w:rFonts w:eastAsiaTheme="minorHAnsi"/>
                <w:bCs/>
                <w:sz w:val="22"/>
                <w:szCs w:val="22"/>
                <w:highlight w:val="yellow"/>
              </w:rPr>
              <w:t>______</w:t>
            </w:r>
          </w:p>
        </w:tc>
        <w:tc>
          <w:tcPr>
            <w:tcW w:w="2402" w:type="dxa"/>
          </w:tcPr>
          <w:p w14:paraId="4378EF10" w14:textId="187501E7" w:rsidR="00057E1B" w:rsidRPr="00002691" w:rsidRDefault="00057E1B" w:rsidP="00057E1B">
            <w:pPr>
              <w:rPr>
                <w:rFonts w:eastAsiaTheme="minorHAnsi"/>
                <w:bCs/>
                <w:sz w:val="22"/>
                <w:szCs w:val="22"/>
              </w:rPr>
            </w:pPr>
            <w:r w:rsidRPr="00AB7B21">
              <w:rPr>
                <w:rFonts w:eastAsiaTheme="minorHAnsi"/>
                <w:bCs/>
                <w:sz w:val="22"/>
                <w:szCs w:val="22"/>
                <w:highlight w:val="yellow"/>
              </w:rPr>
              <w:t>______</w:t>
            </w:r>
          </w:p>
        </w:tc>
      </w:tr>
    </w:tbl>
    <w:p w14:paraId="1C79ABE6" w14:textId="1C40FF1D" w:rsidR="00C17B1C" w:rsidRPr="009C751C" w:rsidRDefault="00C17B1C" w:rsidP="0050648F">
      <w:pPr>
        <w:pStyle w:val="22"/>
      </w:pPr>
      <w:bookmarkStart w:id="26" w:name="_Toc232674195"/>
      <w:bookmarkEnd w:id="25"/>
      <w:r w:rsidRPr="009C751C">
        <w:t xml:space="preserve">Прикладное </w:t>
      </w:r>
      <w:r w:rsidR="00946029" w:rsidRPr="009C751C">
        <w:t>программное обеспечение</w:t>
      </w:r>
      <w:bookmarkEnd w:id="26"/>
    </w:p>
    <w:p w14:paraId="777CF5ED" w14:textId="55F654D7" w:rsidR="0007566B" w:rsidRPr="009C751C" w:rsidRDefault="00CE7950" w:rsidP="00CE7950">
      <w:pPr>
        <w:spacing w:before="120"/>
        <w:ind w:firstLine="709"/>
        <w:jc w:val="both"/>
      </w:pPr>
      <w:r w:rsidRPr="009C751C">
        <w:t xml:space="preserve">Состав прикладного </w:t>
      </w:r>
      <w:r w:rsidR="00946029" w:rsidRPr="009C751C">
        <w:t>ПО</w:t>
      </w:r>
      <w:r w:rsidRPr="009C751C">
        <w:t xml:space="preserve"> Системы в части </w:t>
      </w:r>
      <w:r w:rsidR="00057E1B">
        <w:t xml:space="preserve">подсистемы </w:t>
      </w:r>
      <w:r w:rsidR="00057E1B" w:rsidRPr="00057E1B">
        <w:rPr>
          <w:highlight w:val="yellow"/>
        </w:rPr>
        <w:t>_______</w:t>
      </w:r>
      <w:r w:rsidR="00C3300C" w:rsidRPr="009C751C">
        <w:t xml:space="preserve"> включает</w:t>
      </w:r>
      <w:r w:rsidR="0007566B" w:rsidRPr="009C751C">
        <w:t>:</w:t>
      </w:r>
    </w:p>
    <w:p w14:paraId="06A737DE" w14:textId="11478BBB" w:rsidR="0007566B" w:rsidRPr="009C751C" w:rsidRDefault="0007566B" w:rsidP="0007566B">
      <w:pPr>
        <w:pStyle w:val="1"/>
      </w:pPr>
      <w:bookmarkStart w:id="27" w:name="_Hlk214214355"/>
      <w:r w:rsidRPr="009C751C">
        <w:t xml:space="preserve">компонент </w:t>
      </w:r>
      <w:r w:rsidR="00E438B3" w:rsidRPr="00E438B3">
        <w:rPr>
          <w:highlight w:val="yellow"/>
        </w:rPr>
        <w:t>_______</w:t>
      </w:r>
      <w:r w:rsidRPr="009C751C">
        <w:t>;</w:t>
      </w:r>
    </w:p>
    <w:p w14:paraId="5816E796" w14:textId="72FA5F5F" w:rsidR="0007566B" w:rsidRPr="009C751C" w:rsidRDefault="003B601A" w:rsidP="0007566B">
      <w:pPr>
        <w:pStyle w:val="1"/>
      </w:pPr>
      <w:r>
        <w:t>в</w:t>
      </w:r>
      <w:r w:rsidRPr="00752FBB">
        <w:t>еб-приложение «</w:t>
      </w:r>
      <w:r w:rsidR="00E438B3" w:rsidRPr="00E438B3">
        <w:rPr>
          <w:highlight w:val="yellow"/>
        </w:rPr>
        <w:t>_______</w:t>
      </w:r>
      <w:r w:rsidRPr="00752FBB">
        <w:t>»</w:t>
      </w:r>
      <w:r w:rsidR="0007566B" w:rsidRPr="009C751C">
        <w:t>;</w:t>
      </w:r>
    </w:p>
    <w:p w14:paraId="01BF3838" w14:textId="7A851113" w:rsidR="0007566B" w:rsidRDefault="003B601A" w:rsidP="0007566B">
      <w:pPr>
        <w:pStyle w:val="1"/>
      </w:pPr>
      <w:r>
        <w:lastRenderedPageBreak/>
        <w:t>с</w:t>
      </w:r>
      <w:r w:rsidRPr="00752FBB">
        <w:t xml:space="preserve">ервис </w:t>
      </w:r>
      <w:r w:rsidR="00E438B3" w:rsidRPr="00E438B3">
        <w:rPr>
          <w:highlight w:val="yellow"/>
        </w:rPr>
        <w:t>_______</w:t>
      </w:r>
      <w:r w:rsidR="0007566B" w:rsidRPr="009C751C">
        <w:t>;</w:t>
      </w:r>
    </w:p>
    <w:p w14:paraId="1BC8E57B" w14:textId="5CDC78BC" w:rsidR="003B601A" w:rsidRDefault="003B601A" w:rsidP="0007566B">
      <w:pPr>
        <w:pStyle w:val="1"/>
      </w:pPr>
      <w:r>
        <w:t xml:space="preserve">компонент </w:t>
      </w:r>
      <w:r w:rsidR="00E438B3" w:rsidRPr="00E438B3">
        <w:rPr>
          <w:highlight w:val="yellow"/>
        </w:rPr>
        <w:t>_______</w:t>
      </w:r>
      <w:r>
        <w:t>;</w:t>
      </w:r>
    </w:p>
    <w:p w14:paraId="2E4778BC" w14:textId="3A50B190" w:rsidR="003B601A" w:rsidRDefault="003B601A" w:rsidP="0007566B">
      <w:pPr>
        <w:pStyle w:val="1"/>
      </w:pPr>
      <w:r>
        <w:t>с</w:t>
      </w:r>
      <w:r w:rsidRPr="00752FBB">
        <w:t xml:space="preserve">ервис </w:t>
      </w:r>
      <w:r w:rsidR="00E438B3" w:rsidRPr="00E438B3">
        <w:rPr>
          <w:highlight w:val="yellow"/>
        </w:rPr>
        <w:t>_______</w:t>
      </w:r>
      <w:r>
        <w:t>;</w:t>
      </w:r>
    </w:p>
    <w:p w14:paraId="2CE56C6A" w14:textId="00190841" w:rsidR="003B601A" w:rsidRDefault="003B601A" w:rsidP="0007566B">
      <w:pPr>
        <w:pStyle w:val="1"/>
      </w:pPr>
      <w:r>
        <w:t>с</w:t>
      </w:r>
      <w:r w:rsidRPr="00752FBB">
        <w:t xml:space="preserve">ервис </w:t>
      </w:r>
      <w:r w:rsidR="00E438B3" w:rsidRPr="00E438B3">
        <w:rPr>
          <w:highlight w:val="yellow"/>
        </w:rPr>
        <w:t>_______</w:t>
      </w:r>
      <w:r>
        <w:t>;</w:t>
      </w:r>
    </w:p>
    <w:p w14:paraId="302C487A" w14:textId="3C3FEA2B" w:rsidR="003B601A" w:rsidRDefault="003B601A" w:rsidP="0007566B">
      <w:pPr>
        <w:pStyle w:val="1"/>
      </w:pPr>
      <w:r>
        <w:t>с</w:t>
      </w:r>
      <w:r w:rsidRPr="00752FBB">
        <w:t xml:space="preserve">ервис </w:t>
      </w:r>
      <w:r w:rsidR="00E438B3" w:rsidRPr="00E438B3">
        <w:rPr>
          <w:highlight w:val="yellow"/>
        </w:rPr>
        <w:t>_______</w:t>
      </w:r>
      <w:r>
        <w:t>;</w:t>
      </w:r>
    </w:p>
    <w:bookmarkEnd w:id="27"/>
    <w:p w14:paraId="22450F38" w14:textId="56C0833B" w:rsidR="00CE7950" w:rsidRPr="009C751C" w:rsidRDefault="00CE7950" w:rsidP="0007566B">
      <w:pPr>
        <w:ind w:firstLine="709"/>
        <w:jc w:val="both"/>
      </w:pPr>
      <w:r w:rsidRPr="009C751C">
        <w:t>Детальное решение по структуре программного обеспечения представлены в документе «Описание архитектуры системы» (1227700142801.</w:t>
      </w:r>
      <w:r w:rsidRPr="00E438B3">
        <w:rPr>
          <w:highlight w:val="yellow"/>
        </w:rPr>
        <w:t>63.99.10.190.002</w:t>
      </w:r>
      <w:r w:rsidRPr="009C751C">
        <w:t>.ПП.</w:t>
      </w:r>
      <w:r w:rsidR="00B25709" w:rsidRPr="00E438B3">
        <w:rPr>
          <w:highlight w:val="yellow"/>
        </w:rPr>
        <w:t>12</w:t>
      </w:r>
      <w:r w:rsidRPr="009C751C">
        <w:t>).</w:t>
      </w:r>
    </w:p>
    <w:p w14:paraId="4E659E27" w14:textId="77777777" w:rsidR="00CE7950" w:rsidRPr="009C751C" w:rsidRDefault="00CE7950" w:rsidP="00CE7950">
      <w:pPr>
        <w:ind w:firstLine="709"/>
        <w:jc w:val="both"/>
      </w:pPr>
      <w:r w:rsidRPr="009C751C">
        <w:t>В рамках Системы используется технология «тонкого клиента», которая предполагает минимальную нагрузку на пользовательское устройство и перенос основной вычислительной логики на сервер. Тонкий клиент представляет собой интерфейс, работающий через веб-браузер, которое выполняет функции отображения данных и передачи пользовательских запросов на сервер. Все основные операции, такие как обработка данных, выполнение бизнес-логики и хранение информации, осуществляются на серверной стороне.</w:t>
      </w:r>
    </w:p>
    <w:p w14:paraId="123F11BE" w14:textId="77777777" w:rsidR="00034188" w:rsidRPr="009C751C" w:rsidRDefault="00034188" w:rsidP="00CC0345">
      <w:pPr>
        <w:ind w:firstLine="709"/>
        <w:jc w:val="both"/>
      </w:pPr>
    </w:p>
    <w:p w14:paraId="23F9CBDC" w14:textId="0BFCD1CF" w:rsidR="003E2620" w:rsidRPr="009C751C" w:rsidRDefault="003E2620" w:rsidP="00F85E9B">
      <w:pPr>
        <w:pStyle w:val="text"/>
      </w:pPr>
    </w:p>
    <w:p w14:paraId="17296C25" w14:textId="77777777" w:rsidR="00F76013" w:rsidRPr="009C751C" w:rsidRDefault="00F76013" w:rsidP="00C84423">
      <w:pPr>
        <w:pStyle w:val="text"/>
      </w:pPr>
    </w:p>
    <w:p w14:paraId="27C55E12" w14:textId="0136BEC5" w:rsidR="00036755" w:rsidRPr="009C751C" w:rsidRDefault="00DF0316" w:rsidP="000A5660">
      <w:pPr>
        <w:pStyle w:val="12"/>
      </w:pPr>
      <w:bookmarkStart w:id="28" w:name="_Toc208922177"/>
      <w:bookmarkStart w:id="29" w:name="_Toc208922178"/>
      <w:bookmarkStart w:id="30" w:name="_Toc232674196"/>
      <w:bookmarkEnd w:id="28"/>
      <w:bookmarkEnd w:id="29"/>
      <w:r w:rsidRPr="009C751C">
        <w:lastRenderedPageBreak/>
        <w:t>Функции частей программного обеспечения</w:t>
      </w:r>
      <w:bookmarkEnd w:id="30"/>
    </w:p>
    <w:p w14:paraId="5813A0C7" w14:textId="111E0A6C" w:rsidR="00C17B1C" w:rsidRPr="009C751C" w:rsidRDefault="00C17B1C" w:rsidP="00C17B1C">
      <w:pPr>
        <w:pStyle w:val="22"/>
      </w:pPr>
      <w:bookmarkStart w:id="31" w:name="_Toc232674197"/>
      <w:r w:rsidRPr="009C751C">
        <w:t xml:space="preserve">Функции системного </w:t>
      </w:r>
      <w:r w:rsidR="00EE60AA" w:rsidRPr="009C751C">
        <w:t>программного обеспечения</w:t>
      </w:r>
      <w:bookmarkEnd w:id="31"/>
    </w:p>
    <w:p w14:paraId="2A91FEA9" w14:textId="55BAF3D3" w:rsidR="00C17B1C" w:rsidRPr="009C751C" w:rsidRDefault="00C17B1C" w:rsidP="00C17B1C">
      <w:pPr>
        <w:pStyle w:val="text"/>
      </w:pPr>
      <w:r w:rsidRPr="009C751C">
        <w:t xml:space="preserve">Функции системного </w:t>
      </w:r>
      <w:r w:rsidR="00EE60AA" w:rsidRPr="009C751C">
        <w:t>ПО</w:t>
      </w:r>
      <w:r w:rsidRPr="009C751C">
        <w:t xml:space="preserve"> Системы в части </w:t>
      </w:r>
      <w:r w:rsidR="00E438B3">
        <w:t xml:space="preserve">подсистемы </w:t>
      </w:r>
      <w:r w:rsidR="00E438B3" w:rsidRPr="00E438B3">
        <w:rPr>
          <w:highlight w:val="yellow"/>
        </w:rPr>
        <w:t>_______</w:t>
      </w:r>
      <w:r w:rsidRPr="009C751C">
        <w:t xml:space="preserve"> представлены в таблице </w:t>
      </w:r>
      <w:r w:rsidR="000030D8" w:rsidRPr="009C751C">
        <w:fldChar w:fldCharType="begin"/>
      </w:r>
      <w:r w:rsidR="000030D8" w:rsidRPr="009C751C">
        <w:instrText xml:space="preserve"> REF _Ref209119304 \#\0\h </w:instrText>
      </w:r>
      <w:r w:rsidR="000030D8" w:rsidRPr="009C751C">
        <w:fldChar w:fldCharType="separate"/>
      </w:r>
      <w:r w:rsidR="00B704D9">
        <w:t>4</w:t>
      </w:r>
      <w:r w:rsidR="000030D8" w:rsidRPr="009C751C">
        <w:fldChar w:fldCharType="end"/>
      </w:r>
      <w:r w:rsidRPr="009C751C">
        <w:t>.</w:t>
      </w:r>
    </w:p>
    <w:p w14:paraId="4BF94AE2" w14:textId="6E2A2996" w:rsidR="000030D8" w:rsidRPr="009C751C" w:rsidRDefault="000030D8" w:rsidP="000030D8">
      <w:pPr>
        <w:pStyle w:val="affffff0"/>
      </w:pPr>
      <w:bookmarkStart w:id="32" w:name="_Ref209119304"/>
      <w:r w:rsidRPr="009C751C">
        <w:t xml:space="preserve">Таблица </w:t>
      </w:r>
      <w:fldSimple w:instr=" SEQ Таблица \* ARABIC ">
        <w:r w:rsidR="00B704D9">
          <w:rPr>
            <w:noProof/>
          </w:rPr>
          <w:t>4</w:t>
        </w:r>
      </w:fldSimple>
      <w:bookmarkEnd w:id="32"/>
      <w:r w:rsidRPr="009C751C">
        <w:t xml:space="preserve"> – Функции системного </w:t>
      </w:r>
      <w:r w:rsidR="00EE60AA" w:rsidRPr="009C751C">
        <w:t>ПО</w:t>
      </w:r>
      <w:r w:rsidRPr="009C751C">
        <w:t xml:space="preserve"> </w:t>
      </w:r>
    </w:p>
    <w:tbl>
      <w:tblPr>
        <w:tblStyle w:val="af7"/>
        <w:tblW w:w="5000" w:type="pct"/>
        <w:tblLook w:val="04A0" w:firstRow="1" w:lastRow="0" w:firstColumn="1" w:lastColumn="0" w:noHBand="0" w:noVBand="1"/>
      </w:tblPr>
      <w:tblGrid>
        <w:gridCol w:w="3523"/>
        <w:gridCol w:w="6104"/>
      </w:tblGrid>
      <w:tr w:rsidR="00FF68F1" w:rsidRPr="009C751C" w14:paraId="53D0120D" w14:textId="77777777" w:rsidTr="00FF68F1">
        <w:trPr>
          <w:trHeight w:val="397"/>
          <w:tblHeader/>
        </w:trPr>
        <w:tc>
          <w:tcPr>
            <w:tcW w:w="352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6734711" w14:textId="77777777" w:rsidR="00FF68F1" w:rsidRPr="009C751C" w:rsidRDefault="00FF68F1">
            <w:pPr>
              <w:tabs>
                <w:tab w:val="left" w:pos="1134"/>
              </w:tabs>
              <w:suppressAutoHyphens/>
              <w:ind w:left="34"/>
              <w:jc w:val="center"/>
              <w:rPr>
                <w:rFonts w:eastAsia="MS Minngs"/>
                <w:b/>
                <w:sz w:val="22"/>
                <w:szCs w:val="22"/>
                <w:lang w:eastAsia="x-none"/>
              </w:rPr>
            </w:pPr>
            <w:r w:rsidRPr="009C751C">
              <w:rPr>
                <w:rFonts w:eastAsia="MS Minngs"/>
                <w:b/>
                <w:sz w:val="22"/>
                <w:szCs w:val="22"/>
                <w:lang w:eastAsia="x-none"/>
              </w:rPr>
              <w:t>Наименование</w:t>
            </w:r>
          </w:p>
        </w:tc>
        <w:tc>
          <w:tcPr>
            <w:tcW w:w="61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F7A59B4" w14:textId="77777777" w:rsidR="00FF68F1" w:rsidRPr="009C751C" w:rsidRDefault="00FF68F1">
            <w:pPr>
              <w:tabs>
                <w:tab w:val="left" w:pos="1134"/>
              </w:tabs>
              <w:suppressAutoHyphens/>
              <w:ind w:left="34"/>
              <w:jc w:val="center"/>
              <w:rPr>
                <w:rFonts w:eastAsia="MS Minngs"/>
                <w:b/>
                <w:sz w:val="22"/>
                <w:szCs w:val="22"/>
                <w:lang w:eastAsia="x-none"/>
              </w:rPr>
            </w:pPr>
            <w:r w:rsidRPr="009C751C">
              <w:rPr>
                <w:rFonts w:eastAsia="MS Minngs"/>
                <w:b/>
                <w:sz w:val="22"/>
                <w:szCs w:val="22"/>
                <w:lang w:eastAsia="x-none"/>
              </w:rPr>
              <w:t>Описание выполняемой функции</w:t>
            </w:r>
          </w:p>
        </w:tc>
      </w:tr>
      <w:tr w:rsidR="00FF68F1" w:rsidRPr="009C751C" w14:paraId="351060CF" w14:textId="77777777" w:rsidTr="00FF68F1">
        <w:trPr>
          <w:trHeight w:val="397"/>
        </w:trPr>
        <w:tc>
          <w:tcPr>
            <w:tcW w:w="3523" w:type="dxa"/>
            <w:tcBorders>
              <w:top w:val="single" w:sz="4" w:space="0" w:color="auto"/>
              <w:left w:val="single" w:sz="4" w:space="0" w:color="auto"/>
              <w:bottom w:val="single" w:sz="4" w:space="0" w:color="auto"/>
              <w:right w:val="single" w:sz="4" w:space="0" w:color="auto"/>
            </w:tcBorders>
            <w:vAlign w:val="center"/>
            <w:hideMark/>
          </w:tcPr>
          <w:p w14:paraId="70515762" w14:textId="77777777" w:rsidR="00FF68F1" w:rsidRPr="009C751C" w:rsidRDefault="00FF68F1">
            <w:pPr>
              <w:tabs>
                <w:tab w:val="left" w:pos="1134"/>
              </w:tabs>
              <w:suppressAutoHyphens/>
              <w:rPr>
                <w:rFonts w:eastAsia="MS Minngs"/>
                <w:sz w:val="22"/>
                <w:szCs w:val="22"/>
                <w:lang w:eastAsia="ar-SA"/>
              </w:rPr>
            </w:pPr>
            <w:r w:rsidRPr="009C751C">
              <w:rPr>
                <w:rFonts w:eastAsia="MS Minngs"/>
                <w:sz w:val="22"/>
                <w:szCs w:val="22"/>
                <w:lang w:eastAsia="ar-SA"/>
              </w:rPr>
              <w:t>MosOs</w:t>
            </w:r>
          </w:p>
        </w:tc>
        <w:tc>
          <w:tcPr>
            <w:tcW w:w="6104" w:type="dxa"/>
            <w:tcBorders>
              <w:top w:val="single" w:sz="4" w:space="0" w:color="auto"/>
              <w:left w:val="single" w:sz="4" w:space="0" w:color="auto"/>
              <w:bottom w:val="single" w:sz="4" w:space="0" w:color="auto"/>
              <w:right w:val="single" w:sz="4" w:space="0" w:color="auto"/>
            </w:tcBorders>
            <w:vAlign w:val="center"/>
            <w:hideMark/>
          </w:tcPr>
          <w:p w14:paraId="7B92428F" w14:textId="77777777" w:rsidR="00FF68F1" w:rsidRPr="009C751C" w:rsidRDefault="00FF68F1">
            <w:pPr>
              <w:tabs>
                <w:tab w:val="left" w:pos="1134"/>
              </w:tabs>
              <w:suppressAutoHyphens/>
              <w:jc w:val="both"/>
              <w:rPr>
                <w:rFonts w:eastAsia="MS Minngs"/>
                <w:sz w:val="22"/>
                <w:szCs w:val="22"/>
                <w:lang w:eastAsia="x-none"/>
              </w:rPr>
            </w:pPr>
            <w:r w:rsidRPr="009C751C">
              <w:rPr>
                <w:rFonts w:eastAsia="MS Minngs"/>
                <w:sz w:val="22"/>
                <w:szCs w:val="22"/>
                <w:lang w:eastAsia="ar-SA"/>
              </w:rPr>
              <w:t>Обеспечение управления сервером</w:t>
            </w:r>
          </w:p>
        </w:tc>
      </w:tr>
      <w:tr w:rsidR="00E438B3" w:rsidRPr="009C751C" w14:paraId="08127263" w14:textId="77777777" w:rsidTr="003E7343">
        <w:trPr>
          <w:trHeight w:val="397"/>
        </w:trPr>
        <w:tc>
          <w:tcPr>
            <w:tcW w:w="3523" w:type="dxa"/>
            <w:tcBorders>
              <w:top w:val="single" w:sz="4" w:space="0" w:color="auto"/>
              <w:left w:val="single" w:sz="4" w:space="0" w:color="auto"/>
              <w:bottom w:val="single" w:sz="4" w:space="0" w:color="auto"/>
              <w:right w:val="single" w:sz="4" w:space="0" w:color="auto"/>
            </w:tcBorders>
            <w:vAlign w:val="center"/>
            <w:hideMark/>
          </w:tcPr>
          <w:p w14:paraId="505EBE97" w14:textId="65D547CC" w:rsidR="00E438B3" w:rsidRPr="009C751C" w:rsidRDefault="00E438B3" w:rsidP="00E438B3">
            <w:pPr>
              <w:tabs>
                <w:tab w:val="left" w:pos="1134"/>
              </w:tabs>
              <w:suppressAutoHyphens/>
              <w:rPr>
                <w:rFonts w:eastAsia="MS Minngs"/>
                <w:sz w:val="22"/>
                <w:szCs w:val="22"/>
                <w:lang w:eastAsia="ar-SA"/>
              </w:rPr>
            </w:pPr>
            <w:r w:rsidRPr="00E438B3">
              <w:rPr>
                <w:highlight w:val="yellow"/>
              </w:rPr>
              <w:t>_______</w:t>
            </w:r>
          </w:p>
        </w:tc>
        <w:tc>
          <w:tcPr>
            <w:tcW w:w="6104" w:type="dxa"/>
            <w:tcBorders>
              <w:top w:val="single" w:sz="4" w:space="0" w:color="auto"/>
              <w:left w:val="single" w:sz="4" w:space="0" w:color="auto"/>
              <w:bottom w:val="single" w:sz="4" w:space="0" w:color="auto"/>
              <w:right w:val="single" w:sz="4" w:space="0" w:color="auto"/>
            </w:tcBorders>
            <w:hideMark/>
          </w:tcPr>
          <w:p w14:paraId="5DC27514" w14:textId="44B7CF20" w:rsidR="00E438B3" w:rsidRPr="009C751C" w:rsidRDefault="00E438B3" w:rsidP="00E438B3">
            <w:pPr>
              <w:tabs>
                <w:tab w:val="left" w:pos="1134"/>
              </w:tabs>
              <w:suppressAutoHyphens/>
              <w:jc w:val="both"/>
              <w:rPr>
                <w:rFonts w:eastAsia="MS Minngs"/>
                <w:sz w:val="22"/>
                <w:szCs w:val="22"/>
                <w:lang w:eastAsia="x-none"/>
              </w:rPr>
            </w:pPr>
            <w:r w:rsidRPr="003C2E15">
              <w:rPr>
                <w:highlight w:val="yellow"/>
              </w:rPr>
              <w:t>_______</w:t>
            </w:r>
          </w:p>
        </w:tc>
      </w:tr>
      <w:tr w:rsidR="00E438B3" w:rsidRPr="009C751C" w14:paraId="09C497D4" w14:textId="77777777" w:rsidTr="003E7343">
        <w:trPr>
          <w:trHeight w:val="397"/>
        </w:trPr>
        <w:tc>
          <w:tcPr>
            <w:tcW w:w="3523" w:type="dxa"/>
            <w:tcBorders>
              <w:top w:val="single" w:sz="4" w:space="0" w:color="auto"/>
              <w:left w:val="single" w:sz="4" w:space="0" w:color="auto"/>
              <w:bottom w:val="single" w:sz="4" w:space="0" w:color="auto"/>
              <w:right w:val="single" w:sz="4" w:space="0" w:color="auto"/>
            </w:tcBorders>
            <w:hideMark/>
          </w:tcPr>
          <w:p w14:paraId="46BAE594" w14:textId="4708E6E1" w:rsidR="00E438B3" w:rsidRPr="009C751C" w:rsidRDefault="00E438B3" w:rsidP="00E438B3">
            <w:pPr>
              <w:tabs>
                <w:tab w:val="left" w:pos="1134"/>
              </w:tabs>
              <w:suppressAutoHyphens/>
              <w:rPr>
                <w:rFonts w:eastAsia="MS Minngs"/>
                <w:sz w:val="22"/>
                <w:szCs w:val="22"/>
                <w:lang w:eastAsia="ar-SA"/>
              </w:rPr>
            </w:pPr>
            <w:r w:rsidRPr="00FE5F0E">
              <w:rPr>
                <w:highlight w:val="yellow"/>
              </w:rPr>
              <w:t>_______</w:t>
            </w:r>
          </w:p>
        </w:tc>
        <w:tc>
          <w:tcPr>
            <w:tcW w:w="6104" w:type="dxa"/>
            <w:tcBorders>
              <w:top w:val="single" w:sz="4" w:space="0" w:color="auto"/>
              <w:left w:val="single" w:sz="4" w:space="0" w:color="auto"/>
              <w:bottom w:val="single" w:sz="4" w:space="0" w:color="auto"/>
              <w:right w:val="single" w:sz="4" w:space="0" w:color="auto"/>
            </w:tcBorders>
            <w:hideMark/>
          </w:tcPr>
          <w:p w14:paraId="0B063FA7" w14:textId="2763C7D4" w:rsidR="00E438B3" w:rsidRPr="009C751C" w:rsidRDefault="00E438B3" w:rsidP="00E438B3">
            <w:pPr>
              <w:tabs>
                <w:tab w:val="left" w:pos="1134"/>
              </w:tabs>
              <w:suppressAutoHyphens/>
              <w:jc w:val="both"/>
              <w:rPr>
                <w:rFonts w:eastAsia="MS Minngs"/>
                <w:sz w:val="22"/>
                <w:szCs w:val="22"/>
                <w:lang w:eastAsia="x-none"/>
              </w:rPr>
            </w:pPr>
            <w:r w:rsidRPr="003C2E15">
              <w:rPr>
                <w:highlight w:val="yellow"/>
              </w:rPr>
              <w:t>_______</w:t>
            </w:r>
          </w:p>
        </w:tc>
      </w:tr>
      <w:tr w:rsidR="00E438B3" w:rsidRPr="009C751C" w14:paraId="791DF6EC" w14:textId="77777777" w:rsidTr="003E7343">
        <w:trPr>
          <w:trHeight w:val="397"/>
        </w:trPr>
        <w:tc>
          <w:tcPr>
            <w:tcW w:w="3523" w:type="dxa"/>
            <w:tcBorders>
              <w:top w:val="single" w:sz="4" w:space="0" w:color="auto"/>
              <w:left w:val="single" w:sz="4" w:space="0" w:color="auto"/>
              <w:bottom w:val="single" w:sz="4" w:space="0" w:color="auto"/>
              <w:right w:val="single" w:sz="4" w:space="0" w:color="auto"/>
            </w:tcBorders>
            <w:hideMark/>
          </w:tcPr>
          <w:p w14:paraId="56014F4B" w14:textId="57C59245" w:rsidR="00E438B3" w:rsidRPr="009C751C" w:rsidRDefault="00E438B3" w:rsidP="00E438B3">
            <w:pPr>
              <w:tabs>
                <w:tab w:val="left" w:pos="1134"/>
              </w:tabs>
              <w:suppressAutoHyphens/>
              <w:rPr>
                <w:rFonts w:eastAsia="MS Minngs"/>
                <w:sz w:val="22"/>
                <w:lang w:eastAsia="ar-SA"/>
              </w:rPr>
            </w:pPr>
            <w:r w:rsidRPr="00FE5F0E">
              <w:rPr>
                <w:highlight w:val="yellow"/>
              </w:rPr>
              <w:t>_______</w:t>
            </w:r>
          </w:p>
        </w:tc>
        <w:tc>
          <w:tcPr>
            <w:tcW w:w="6104" w:type="dxa"/>
            <w:tcBorders>
              <w:top w:val="single" w:sz="4" w:space="0" w:color="auto"/>
              <w:left w:val="single" w:sz="4" w:space="0" w:color="auto"/>
              <w:bottom w:val="single" w:sz="4" w:space="0" w:color="auto"/>
              <w:right w:val="single" w:sz="4" w:space="0" w:color="auto"/>
            </w:tcBorders>
            <w:hideMark/>
          </w:tcPr>
          <w:p w14:paraId="0B4BE1B1" w14:textId="26A6CFEF" w:rsidR="00E438B3" w:rsidRPr="009C751C" w:rsidRDefault="00E438B3" w:rsidP="00E438B3">
            <w:pPr>
              <w:tabs>
                <w:tab w:val="left" w:pos="1134"/>
              </w:tabs>
              <w:suppressAutoHyphens/>
              <w:jc w:val="both"/>
              <w:rPr>
                <w:rFonts w:eastAsia="MS Minngs"/>
                <w:sz w:val="22"/>
                <w:szCs w:val="22"/>
                <w:lang w:eastAsia="x-none"/>
              </w:rPr>
            </w:pPr>
            <w:r w:rsidRPr="003C2E15">
              <w:rPr>
                <w:highlight w:val="yellow"/>
              </w:rPr>
              <w:t>_______</w:t>
            </w:r>
          </w:p>
        </w:tc>
      </w:tr>
      <w:tr w:rsidR="00E438B3" w:rsidRPr="009C751C" w14:paraId="5D2C25E4" w14:textId="77777777" w:rsidTr="003E7343">
        <w:trPr>
          <w:trHeight w:val="397"/>
        </w:trPr>
        <w:tc>
          <w:tcPr>
            <w:tcW w:w="3523" w:type="dxa"/>
            <w:tcBorders>
              <w:top w:val="single" w:sz="4" w:space="0" w:color="auto"/>
              <w:left w:val="single" w:sz="4" w:space="0" w:color="auto"/>
              <w:bottom w:val="single" w:sz="4" w:space="0" w:color="auto"/>
              <w:right w:val="single" w:sz="4" w:space="0" w:color="auto"/>
            </w:tcBorders>
            <w:hideMark/>
          </w:tcPr>
          <w:p w14:paraId="0D96C1B6" w14:textId="1BDEA2D7" w:rsidR="00E438B3" w:rsidRPr="009C751C" w:rsidRDefault="00E438B3" w:rsidP="00E438B3">
            <w:pPr>
              <w:tabs>
                <w:tab w:val="left" w:pos="1134"/>
              </w:tabs>
              <w:suppressAutoHyphens/>
              <w:rPr>
                <w:rFonts w:eastAsia="MS Minngs"/>
                <w:sz w:val="22"/>
                <w:lang w:eastAsia="ar-SA"/>
              </w:rPr>
            </w:pPr>
            <w:r w:rsidRPr="00FE5F0E">
              <w:rPr>
                <w:highlight w:val="yellow"/>
              </w:rPr>
              <w:t>_______</w:t>
            </w:r>
          </w:p>
        </w:tc>
        <w:tc>
          <w:tcPr>
            <w:tcW w:w="6104" w:type="dxa"/>
            <w:tcBorders>
              <w:top w:val="single" w:sz="4" w:space="0" w:color="auto"/>
              <w:left w:val="single" w:sz="4" w:space="0" w:color="auto"/>
              <w:bottom w:val="single" w:sz="4" w:space="0" w:color="auto"/>
              <w:right w:val="single" w:sz="4" w:space="0" w:color="auto"/>
            </w:tcBorders>
            <w:hideMark/>
          </w:tcPr>
          <w:p w14:paraId="6B920DE6" w14:textId="25AAB6A1" w:rsidR="00E438B3" w:rsidRPr="009C751C" w:rsidRDefault="00E438B3" w:rsidP="00E438B3">
            <w:pPr>
              <w:tabs>
                <w:tab w:val="left" w:pos="1134"/>
              </w:tabs>
              <w:suppressAutoHyphens/>
              <w:jc w:val="both"/>
              <w:rPr>
                <w:rFonts w:eastAsia="MS Minngs"/>
                <w:sz w:val="22"/>
                <w:szCs w:val="22"/>
                <w:lang w:eastAsia="x-none"/>
              </w:rPr>
            </w:pPr>
            <w:r w:rsidRPr="003C2E15">
              <w:rPr>
                <w:highlight w:val="yellow"/>
              </w:rPr>
              <w:t>_______</w:t>
            </w:r>
          </w:p>
        </w:tc>
      </w:tr>
      <w:tr w:rsidR="00E438B3" w:rsidRPr="009C751C" w14:paraId="745B25C5" w14:textId="77777777" w:rsidTr="003E7343">
        <w:trPr>
          <w:trHeight w:val="397"/>
        </w:trPr>
        <w:tc>
          <w:tcPr>
            <w:tcW w:w="3523" w:type="dxa"/>
            <w:tcBorders>
              <w:top w:val="single" w:sz="4" w:space="0" w:color="auto"/>
              <w:left w:val="single" w:sz="4" w:space="0" w:color="auto"/>
              <w:bottom w:val="single" w:sz="4" w:space="0" w:color="auto"/>
              <w:right w:val="single" w:sz="4" w:space="0" w:color="auto"/>
            </w:tcBorders>
            <w:hideMark/>
          </w:tcPr>
          <w:p w14:paraId="01B6870E" w14:textId="43A68C53" w:rsidR="00E438B3" w:rsidRPr="009C751C" w:rsidRDefault="00E438B3" w:rsidP="00E438B3">
            <w:pPr>
              <w:tabs>
                <w:tab w:val="left" w:pos="1134"/>
              </w:tabs>
              <w:suppressAutoHyphens/>
              <w:rPr>
                <w:rFonts w:eastAsia="MS Minngs"/>
                <w:sz w:val="22"/>
                <w:lang w:eastAsia="ar-SA"/>
              </w:rPr>
            </w:pPr>
            <w:r w:rsidRPr="00FE5F0E">
              <w:rPr>
                <w:highlight w:val="yellow"/>
              </w:rPr>
              <w:t>_______</w:t>
            </w:r>
          </w:p>
        </w:tc>
        <w:tc>
          <w:tcPr>
            <w:tcW w:w="6104" w:type="dxa"/>
            <w:tcBorders>
              <w:top w:val="single" w:sz="4" w:space="0" w:color="auto"/>
              <w:left w:val="single" w:sz="4" w:space="0" w:color="auto"/>
              <w:bottom w:val="single" w:sz="4" w:space="0" w:color="auto"/>
              <w:right w:val="single" w:sz="4" w:space="0" w:color="auto"/>
            </w:tcBorders>
            <w:hideMark/>
          </w:tcPr>
          <w:p w14:paraId="5267D4CA" w14:textId="58FA0C79" w:rsidR="00E438B3" w:rsidRPr="009C751C" w:rsidRDefault="00E438B3" w:rsidP="00E438B3">
            <w:pPr>
              <w:tabs>
                <w:tab w:val="left" w:pos="1134"/>
              </w:tabs>
              <w:suppressAutoHyphens/>
              <w:jc w:val="both"/>
              <w:rPr>
                <w:rFonts w:eastAsia="MS Minngs"/>
                <w:sz w:val="22"/>
                <w:szCs w:val="22"/>
                <w:lang w:eastAsia="x-none"/>
              </w:rPr>
            </w:pPr>
            <w:r w:rsidRPr="003C2E15">
              <w:rPr>
                <w:highlight w:val="yellow"/>
              </w:rPr>
              <w:t>_______</w:t>
            </w:r>
          </w:p>
        </w:tc>
      </w:tr>
      <w:tr w:rsidR="00E438B3" w:rsidRPr="009C751C" w14:paraId="320AF6EA" w14:textId="77777777" w:rsidTr="003E7343">
        <w:trPr>
          <w:trHeight w:val="397"/>
        </w:trPr>
        <w:tc>
          <w:tcPr>
            <w:tcW w:w="3523" w:type="dxa"/>
            <w:tcBorders>
              <w:top w:val="single" w:sz="4" w:space="0" w:color="auto"/>
              <w:left w:val="single" w:sz="4" w:space="0" w:color="auto"/>
              <w:bottom w:val="single" w:sz="4" w:space="0" w:color="auto"/>
              <w:right w:val="single" w:sz="4" w:space="0" w:color="auto"/>
            </w:tcBorders>
            <w:hideMark/>
          </w:tcPr>
          <w:p w14:paraId="67C4E5FC" w14:textId="3CFEDFEF" w:rsidR="00E438B3" w:rsidRPr="009C751C" w:rsidRDefault="00E438B3" w:rsidP="00E438B3">
            <w:pPr>
              <w:tabs>
                <w:tab w:val="left" w:pos="1134"/>
              </w:tabs>
              <w:suppressAutoHyphens/>
              <w:rPr>
                <w:rFonts w:eastAsia="MS Minngs"/>
                <w:sz w:val="22"/>
                <w:lang w:eastAsia="ar-SA"/>
              </w:rPr>
            </w:pPr>
            <w:r w:rsidRPr="00FE5F0E">
              <w:rPr>
                <w:highlight w:val="yellow"/>
              </w:rPr>
              <w:t>_______</w:t>
            </w:r>
          </w:p>
        </w:tc>
        <w:tc>
          <w:tcPr>
            <w:tcW w:w="6104" w:type="dxa"/>
            <w:tcBorders>
              <w:top w:val="single" w:sz="4" w:space="0" w:color="auto"/>
              <w:left w:val="single" w:sz="4" w:space="0" w:color="auto"/>
              <w:bottom w:val="single" w:sz="4" w:space="0" w:color="auto"/>
              <w:right w:val="single" w:sz="4" w:space="0" w:color="auto"/>
            </w:tcBorders>
            <w:hideMark/>
          </w:tcPr>
          <w:p w14:paraId="07B7D249" w14:textId="7AFA91FA" w:rsidR="00E438B3" w:rsidRPr="009C751C" w:rsidRDefault="00E438B3" w:rsidP="00E438B3">
            <w:pPr>
              <w:tabs>
                <w:tab w:val="left" w:pos="1134"/>
              </w:tabs>
              <w:suppressAutoHyphens/>
              <w:jc w:val="both"/>
              <w:rPr>
                <w:rFonts w:eastAsia="MS Minngs"/>
                <w:sz w:val="22"/>
                <w:szCs w:val="22"/>
                <w:lang w:eastAsia="x-none"/>
              </w:rPr>
            </w:pPr>
            <w:r w:rsidRPr="003C2E15">
              <w:rPr>
                <w:highlight w:val="yellow"/>
              </w:rPr>
              <w:t>_______</w:t>
            </w:r>
          </w:p>
        </w:tc>
      </w:tr>
      <w:tr w:rsidR="00E438B3" w:rsidRPr="009C751C" w14:paraId="7FF961B5" w14:textId="77777777" w:rsidTr="003E7343">
        <w:trPr>
          <w:trHeight w:val="397"/>
        </w:trPr>
        <w:tc>
          <w:tcPr>
            <w:tcW w:w="3523" w:type="dxa"/>
            <w:tcBorders>
              <w:top w:val="single" w:sz="4" w:space="0" w:color="auto"/>
              <w:left w:val="single" w:sz="4" w:space="0" w:color="auto"/>
              <w:bottom w:val="single" w:sz="4" w:space="0" w:color="auto"/>
              <w:right w:val="single" w:sz="4" w:space="0" w:color="auto"/>
            </w:tcBorders>
            <w:hideMark/>
          </w:tcPr>
          <w:p w14:paraId="69AF31EB" w14:textId="25F2775F" w:rsidR="00E438B3" w:rsidRPr="009C751C" w:rsidRDefault="00E438B3" w:rsidP="00E438B3">
            <w:pPr>
              <w:tabs>
                <w:tab w:val="left" w:pos="1134"/>
              </w:tabs>
              <w:suppressAutoHyphens/>
              <w:rPr>
                <w:rFonts w:eastAsia="MS Minngs"/>
                <w:sz w:val="22"/>
                <w:lang w:eastAsia="ar-SA"/>
              </w:rPr>
            </w:pPr>
            <w:r w:rsidRPr="00FE5F0E">
              <w:rPr>
                <w:highlight w:val="yellow"/>
              </w:rPr>
              <w:t>_______</w:t>
            </w:r>
          </w:p>
        </w:tc>
        <w:tc>
          <w:tcPr>
            <w:tcW w:w="6104" w:type="dxa"/>
            <w:tcBorders>
              <w:top w:val="single" w:sz="4" w:space="0" w:color="auto"/>
              <w:left w:val="single" w:sz="4" w:space="0" w:color="auto"/>
              <w:bottom w:val="single" w:sz="4" w:space="0" w:color="auto"/>
              <w:right w:val="single" w:sz="4" w:space="0" w:color="auto"/>
            </w:tcBorders>
            <w:hideMark/>
          </w:tcPr>
          <w:p w14:paraId="011AE615" w14:textId="311E56A9" w:rsidR="00E438B3" w:rsidRPr="009C751C" w:rsidRDefault="00E438B3" w:rsidP="00E438B3">
            <w:pPr>
              <w:tabs>
                <w:tab w:val="left" w:pos="1134"/>
              </w:tabs>
              <w:suppressAutoHyphens/>
              <w:jc w:val="both"/>
              <w:rPr>
                <w:rFonts w:eastAsia="MS Minngs"/>
                <w:sz w:val="22"/>
                <w:szCs w:val="22"/>
                <w:lang w:eastAsia="x-none"/>
              </w:rPr>
            </w:pPr>
            <w:r w:rsidRPr="003C2E15">
              <w:rPr>
                <w:highlight w:val="yellow"/>
              </w:rPr>
              <w:t>_______</w:t>
            </w:r>
          </w:p>
        </w:tc>
      </w:tr>
      <w:tr w:rsidR="00E438B3" w:rsidRPr="009C751C" w14:paraId="021E749E" w14:textId="77777777" w:rsidTr="003E7343">
        <w:trPr>
          <w:trHeight w:val="397"/>
        </w:trPr>
        <w:tc>
          <w:tcPr>
            <w:tcW w:w="3523" w:type="dxa"/>
            <w:tcBorders>
              <w:top w:val="single" w:sz="4" w:space="0" w:color="auto"/>
              <w:left w:val="single" w:sz="4" w:space="0" w:color="auto"/>
              <w:bottom w:val="single" w:sz="4" w:space="0" w:color="auto"/>
              <w:right w:val="single" w:sz="4" w:space="0" w:color="auto"/>
            </w:tcBorders>
            <w:hideMark/>
          </w:tcPr>
          <w:p w14:paraId="1D2651CC" w14:textId="0A7C1467" w:rsidR="00E438B3" w:rsidRPr="009C751C" w:rsidRDefault="00E438B3" w:rsidP="00E438B3">
            <w:pPr>
              <w:tabs>
                <w:tab w:val="left" w:pos="1134"/>
              </w:tabs>
              <w:suppressAutoHyphens/>
              <w:rPr>
                <w:rFonts w:eastAsia="MS Minngs"/>
                <w:sz w:val="22"/>
                <w:lang w:eastAsia="ar-SA"/>
              </w:rPr>
            </w:pPr>
            <w:r w:rsidRPr="00FE5F0E">
              <w:rPr>
                <w:highlight w:val="yellow"/>
              </w:rPr>
              <w:t>_______</w:t>
            </w:r>
          </w:p>
        </w:tc>
        <w:tc>
          <w:tcPr>
            <w:tcW w:w="6104" w:type="dxa"/>
            <w:tcBorders>
              <w:top w:val="single" w:sz="4" w:space="0" w:color="auto"/>
              <w:left w:val="single" w:sz="4" w:space="0" w:color="auto"/>
              <w:bottom w:val="single" w:sz="4" w:space="0" w:color="auto"/>
              <w:right w:val="single" w:sz="4" w:space="0" w:color="auto"/>
            </w:tcBorders>
            <w:hideMark/>
          </w:tcPr>
          <w:p w14:paraId="621CB37C" w14:textId="4056CC79" w:rsidR="00E438B3" w:rsidRPr="009C751C" w:rsidRDefault="00E438B3" w:rsidP="00E438B3">
            <w:pPr>
              <w:tabs>
                <w:tab w:val="left" w:pos="1134"/>
              </w:tabs>
              <w:suppressAutoHyphens/>
              <w:jc w:val="both"/>
              <w:rPr>
                <w:rFonts w:eastAsia="MS Minngs"/>
                <w:sz w:val="22"/>
                <w:szCs w:val="22"/>
                <w:lang w:eastAsia="x-none"/>
              </w:rPr>
            </w:pPr>
            <w:r w:rsidRPr="003C2E15">
              <w:rPr>
                <w:highlight w:val="yellow"/>
              </w:rPr>
              <w:t>_______</w:t>
            </w:r>
          </w:p>
        </w:tc>
      </w:tr>
      <w:tr w:rsidR="00E438B3" w:rsidRPr="009C751C" w14:paraId="42E6A497" w14:textId="77777777" w:rsidTr="003E7343">
        <w:trPr>
          <w:trHeight w:val="397"/>
        </w:trPr>
        <w:tc>
          <w:tcPr>
            <w:tcW w:w="3523" w:type="dxa"/>
            <w:tcBorders>
              <w:top w:val="single" w:sz="4" w:space="0" w:color="auto"/>
              <w:left w:val="single" w:sz="4" w:space="0" w:color="auto"/>
              <w:bottom w:val="single" w:sz="4" w:space="0" w:color="auto"/>
              <w:right w:val="single" w:sz="4" w:space="0" w:color="auto"/>
            </w:tcBorders>
            <w:hideMark/>
          </w:tcPr>
          <w:p w14:paraId="656C7955" w14:textId="65B6F8F0" w:rsidR="00E438B3" w:rsidRPr="009C751C" w:rsidRDefault="00E438B3" w:rsidP="00E438B3">
            <w:pPr>
              <w:tabs>
                <w:tab w:val="left" w:pos="1134"/>
              </w:tabs>
              <w:suppressAutoHyphens/>
              <w:rPr>
                <w:rFonts w:eastAsia="MS Minngs"/>
                <w:sz w:val="22"/>
                <w:lang w:eastAsia="ar-SA"/>
              </w:rPr>
            </w:pPr>
            <w:r w:rsidRPr="00FE5F0E">
              <w:rPr>
                <w:highlight w:val="yellow"/>
              </w:rPr>
              <w:t>_______</w:t>
            </w:r>
          </w:p>
        </w:tc>
        <w:tc>
          <w:tcPr>
            <w:tcW w:w="6104" w:type="dxa"/>
            <w:tcBorders>
              <w:top w:val="single" w:sz="4" w:space="0" w:color="auto"/>
              <w:left w:val="single" w:sz="4" w:space="0" w:color="auto"/>
              <w:bottom w:val="single" w:sz="4" w:space="0" w:color="auto"/>
              <w:right w:val="single" w:sz="4" w:space="0" w:color="auto"/>
            </w:tcBorders>
            <w:hideMark/>
          </w:tcPr>
          <w:p w14:paraId="0D77AAF8" w14:textId="5AF24478" w:rsidR="00E438B3" w:rsidRPr="009C751C" w:rsidRDefault="00E438B3" w:rsidP="00E438B3">
            <w:pPr>
              <w:tabs>
                <w:tab w:val="left" w:pos="1134"/>
              </w:tabs>
              <w:suppressAutoHyphens/>
              <w:jc w:val="both"/>
              <w:rPr>
                <w:rFonts w:eastAsia="MS Minngs"/>
                <w:sz w:val="22"/>
                <w:szCs w:val="22"/>
                <w:lang w:eastAsia="x-none"/>
              </w:rPr>
            </w:pPr>
            <w:r w:rsidRPr="003C2E15">
              <w:rPr>
                <w:highlight w:val="yellow"/>
              </w:rPr>
              <w:t>_______</w:t>
            </w:r>
          </w:p>
        </w:tc>
      </w:tr>
      <w:tr w:rsidR="00E438B3" w:rsidRPr="009C751C" w14:paraId="0BA7670A" w14:textId="77777777" w:rsidTr="003E7343">
        <w:trPr>
          <w:trHeight w:val="397"/>
        </w:trPr>
        <w:tc>
          <w:tcPr>
            <w:tcW w:w="3523" w:type="dxa"/>
            <w:tcBorders>
              <w:top w:val="single" w:sz="4" w:space="0" w:color="auto"/>
              <w:left w:val="single" w:sz="4" w:space="0" w:color="auto"/>
              <w:bottom w:val="single" w:sz="4" w:space="0" w:color="auto"/>
              <w:right w:val="single" w:sz="4" w:space="0" w:color="auto"/>
            </w:tcBorders>
            <w:hideMark/>
          </w:tcPr>
          <w:p w14:paraId="25450D0C" w14:textId="353A1B96" w:rsidR="00E438B3" w:rsidRPr="009C751C" w:rsidRDefault="00E438B3" w:rsidP="00E438B3">
            <w:pPr>
              <w:tabs>
                <w:tab w:val="left" w:pos="1134"/>
              </w:tabs>
              <w:suppressAutoHyphens/>
              <w:rPr>
                <w:rFonts w:eastAsia="MS Minngs"/>
                <w:sz w:val="22"/>
                <w:lang w:eastAsia="ar-SA"/>
              </w:rPr>
            </w:pPr>
            <w:r w:rsidRPr="00FE5F0E">
              <w:rPr>
                <w:highlight w:val="yellow"/>
              </w:rPr>
              <w:t>_______</w:t>
            </w:r>
          </w:p>
        </w:tc>
        <w:tc>
          <w:tcPr>
            <w:tcW w:w="6104" w:type="dxa"/>
            <w:tcBorders>
              <w:top w:val="single" w:sz="4" w:space="0" w:color="auto"/>
              <w:left w:val="single" w:sz="4" w:space="0" w:color="auto"/>
              <w:bottom w:val="single" w:sz="4" w:space="0" w:color="auto"/>
              <w:right w:val="single" w:sz="4" w:space="0" w:color="auto"/>
            </w:tcBorders>
            <w:hideMark/>
          </w:tcPr>
          <w:p w14:paraId="6512572E" w14:textId="0D7649AB" w:rsidR="00E438B3" w:rsidRPr="009C751C" w:rsidRDefault="00E438B3" w:rsidP="00E438B3">
            <w:pPr>
              <w:tabs>
                <w:tab w:val="left" w:pos="1134"/>
              </w:tabs>
              <w:suppressAutoHyphens/>
              <w:jc w:val="both"/>
              <w:rPr>
                <w:rFonts w:eastAsia="MS Minngs"/>
                <w:sz w:val="22"/>
                <w:szCs w:val="22"/>
                <w:lang w:eastAsia="x-none"/>
              </w:rPr>
            </w:pPr>
            <w:r w:rsidRPr="003C2E15">
              <w:rPr>
                <w:highlight w:val="yellow"/>
              </w:rPr>
              <w:t>_______</w:t>
            </w:r>
          </w:p>
        </w:tc>
      </w:tr>
      <w:tr w:rsidR="00E438B3" w:rsidRPr="009C751C" w14:paraId="0B4787DB" w14:textId="77777777" w:rsidTr="003E7343">
        <w:trPr>
          <w:trHeight w:val="397"/>
        </w:trPr>
        <w:tc>
          <w:tcPr>
            <w:tcW w:w="3523" w:type="dxa"/>
            <w:tcBorders>
              <w:top w:val="single" w:sz="4" w:space="0" w:color="auto"/>
              <w:left w:val="single" w:sz="4" w:space="0" w:color="auto"/>
              <w:bottom w:val="single" w:sz="4" w:space="0" w:color="auto"/>
              <w:right w:val="single" w:sz="4" w:space="0" w:color="auto"/>
            </w:tcBorders>
            <w:hideMark/>
          </w:tcPr>
          <w:p w14:paraId="3028B09E" w14:textId="08F2BCB4" w:rsidR="00E438B3" w:rsidRPr="009C751C" w:rsidRDefault="00E438B3" w:rsidP="00E438B3">
            <w:pPr>
              <w:tabs>
                <w:tab w:val="left" w:pos="1134"/>
              </w:tabs>
              <w:suppressAutoHyphens/>
              <w:rPr>
                <w:rFonts w:eastAsia="MS Minngs"/>
                <w:sz w:val="22"/>
                <w:lang w:eastAsia="ar-SA"/>
              </w:rPr>
            </w:pPr>
            <w:r w:rsidRPr="00FE5F0E">
              <w:rPr>
                <w:highlight w:val="yellow"/>
              </w:rPr>
              <w:t>_______</w:t>
            </w:r>
          </w:p>
        </w:tc>
        <w:tc>
          <w:tcPr>
            <w:tcW w:w="6104" w:type="dxa"/>
            <w:tcBorders>
              <w:top w:val="single" w:sz="4" w:space="0" w:color="auto"/>
              <w:left w:val="single" w:sz="4" w:space="0" w:color="auto"/>
              <w:bottom w:val="single" w:sz="4" w:space="0" w:color="auto"/>
              <w:right w:val="single" w:sz="4" w:space="0" w:color="auto"/>
            </w:tcBorders>
            <w:hideMark/>
          </w:tcPr>
          <w:p w14:paraId="240C69E7" w14:textId="03434CFC" w:rsidR="00E438B3" w:rsidRPr="009C751C" w:rsidRDefault="00E438B3" w:rsidP="00E438B3">
            <w:pPr>
              <w:tabs>
                <w:tab w:val="left" w:pos="1134"/>
              </w:tabs>
              <w:suppressAutoHyphens/>
              <w:jc w:val="both"/>
              <w:rPr>
                <w:rFonts w:eastAsia="MS Minngs"/>
                <w:sz w:val="22"/>
                <w:szCs w:val="22"/>
                <w:lang w:eastAsia="x-none"/>
              </w:rPr>
            </w:pPr>
            <w:r w:rsidRPr="003C2E15">
              <w:rPr>
                <w:highlight w:val="yellow"/>
              </w:rPr>
              <w:t>_______</w:t>
            </w:r>
          </w:p>
        </w:tc>
      </w:tr>
      <w:tr w:rsidR="00E438B3" w:rsidRPr="009C751C" w14:paraId="34C572D2" w14:textId="77777777" w:rsidTr="003E7343">
        <w:trPr>
          <w:trHeight w:val="397"/>
        </w:trPr>
        <w:tc>
          <w:tcPr>
            <w:tcW w:w="3523" w:type="dxa"/>
            <w:tcBorders>
              <w:top w:val="single" w:sz="4" w:space="0" w:color="auto"/>
              <w:left w:val="single" w:sz="4" w:space="0" w:color="auto"/>
              <w:bottom w:val="single" w:sz="4" w:space="0" w:color="auto"/>
              <w:right w:val="single" w:sz="4" w:space="0" w:color="auto"/>
            </w:tcBorders>
            <w:hideMark/>
          </w:tcPr>
          <w:p w14:paraId="5233943B" w14:textId="5CC03FF7" w:rsidR="00E438B3" w:rsidRPr="009C751C" w:rsidRDefault="00E438B3" w:rsidP="00E438B3">
            <w:pPr>
              <w:tabs>
                <w:tab w:val="left" w:pos="1134"/>
              </w:tabs>
              <w:suppressAutoHyphens/>
              <w:rPr>
                <w:rFonts w:eastAsia="MS Minngs"/>
                <w:sz w:val="22"/>
                <w:lang w:eastAsia="ar-SA"/>
              </w:rPr>
            </w:pPr>
            <w:r w:rsidRPr="00FE5F0E">
              <w:rPr>
                <w:highlight w:val="yellow"/>
              </w:rPr>
              <w:t>_______</w:t>
            </w:r>
          </w:p>
        </w:tc>
        <w:tc>
          <w:tcPr>
            <w:tcW w:w="6104" w:type="dxa"/>
            <w:tcBorders>
              <w:top w:val="single" w:sz="4" w:space="0" w:color="auto"/>
              <w:left w:val="single" w:sz="4" w:space="0" w:color="auto"/>
              <w:bottom w:val="single" w:sz="4" w:space="0" w:color="auto"/>
              <w:right w:val="single" w:sz="4" w:space="0" w:color="auto"/>
            </w:tcBorders>
            <w:hideMark/>
          </w:tcPr>
          <w:p w14:paraId="1FCA73B4" w14:textId="6D335C86" w:rsidR="00E438B3" w:rsidRPr="009C751C" w:rsidRDefault="00E438B3" w:rsidP="00E438B3">
            <w:pPr>
              <w:tabs>
                <w:tab w:val="left" w:pos="1134"/>
              </w:tabs>
              <w:suppressAutoHyphens/>
              <w:jc w:val="both"/>
              <w:rPr>
                <w:rFonts w:eastAsia="MS Minngs"/>
                <w:sz w:val="22"/>
                <w:szCs w:val="22"/>
                <w:lang w:eastAsia="x-none"/>
              </w:rPr>
            </w:pPr>
            <w:r w:rsidRPr="003C2E15">
              <w:rPr>
                <w:highlight w:val="yellow"/>
              </w:rPr>
              <w:t>_______</w:t>
            </w:r>
          </w:p>
        </w:tc>
      </w:tr>
      <w:tr w:rsidR="00E438B3" w:rsidRPr="009C751C" w14:paraId="5A5B8C19" w14:textId="77777777" w:rsidTr="003E7343">
        <w:trPr>
          <w:trHeight w:val="397"/>
        </w:trPr>
        <w:tc>
          <w:tcPr>
            <w:tcW w:w="3523" w:type="dxa"/>
            <w:tcBorders>
              <w:top w:val="single" w:sz="4" w:space="0" w:color="auto"/>
              <w:left w:val="single" w:sz="4" w:space="0" w:color="auto"/>
              <w:bottom w:val="single" w:sz="4" w:space="0" w:color="auto"/>
              <w:right w:val="single" w:sz="4" w:space="0" w:color="auto"/>
            </w:tcBorders>
            <w:hideMark/>
          </w:tcPr>
          <w:p w14:paraId="15D29F22" w14:textId="25E14E72" w:rsidR="00E438B3" w:rsidRPr="009C751C" w:rsidRDefault="00E438B3" w:rsidP="00E438B3">
            <w:pPr>
              <w:tabs>
                <w:tab w:val="left" w:pos="1134"/>
              </w:tabs>
              <w:suppressAutoHyphens/>
              <w:rPr>
                <w:rFonts w:eastAsia="MS Minngs"/>
                <w:sz w:val="22"/>
                <w:lang w:eastAsia="ar-SA"/>
              </w:rPr>
            </w:pPr>
            <w:r w:rsidRPr="00FE5F0E">
              <w:rPr>
                <w:highlight w:val="yellow"/>
              </w:rPr>
              <w:t>_______</w:t>
            </w:r>
          </w:p>
        </w:tc>
        <w:tc>
          <w:tcPr>
            <w:tcW w:w="6104" w:type="dxa"/>
            <w:tcBorders>
              <w:top w:val="single" w:sz="4" w:space="0" w:color="auto"/>
              <w:left w:val="single" w:sz="4" w:space="0" w:color="auto"/>
              <w:bottom w:val="single" w:sz="4" w:space="0" w:color="auto"/>
              <w:right w:val="single" w:sz="4" w:space="0" w:color="auto"/>
            </w:tcBorders>
            <w:hideMark/>
          </w:tcPr>
          <w:p w14:paraId="4C2FA1B5" w14:textId="296D66D1" w:rsidR="00E438B3" w:rsidRPr="009C751C" w:rsidRDefault="00E438B3" w:rsidP="00E438B3">
            <w:pPr>
              <w:tabs>
                <w:tab w:val="left" w:pos="1134"/>
              </w:tabs>
              <w:suppressAutoHyphens/>
              <w:jc w:val="both"/>
              <w:rPr>
                <w:rFonts w:eastAsia="MS Minngs"/>
                <w:sz w:val="22"/>
                <w:szCs w:val="22"/>
                <w:lang w:eastAsia="x-none"/>
              </w:rPr>
            </w:pPr>
            <w:r w:rsidRPr="003C2E15">
              <w:rPr>
                <w:highlight w:val="yellow"/>
              </w:rPr>
              <w:t>_______</w:t>
            </w:r>
          </w:p>
        </w:tc>
      </w:tr>
    </w:tbl>
    <w:p w14:paraId="5A07D9DA" w14:textId="1745D690" w:rsidR="00C17B1C" w:rsidRPr="009C751C" w:rsidRDefault="00C17B1C" w:rsidP="0050648F">
      <w:pPr>
        <w:pStyle w:val="22"/>
      </w:pPr>
      <w:bookmarkStart w:id="33" w:name="_Toc232674198"/>
      <w:r w:rsidRPr="009C751C">
        <w:t xml:space="preserve">Функции прикладного </w:t>
      </w:r>
      <w:r w:rsidR="00EE60AA" w:rsidRPr="009C751C">
        <w:t>программного обеспечения</w:t>
      </w:r>
      <w:bookmarkEnd w:id="33"/>
    </w:p>
    <w:p w14:paraId="7A3D735B" w14:textId="2B6F8558" w:rsidR="00C17B1C" w:rsidRPr="009C751C" w:rsidRDefault="00C17B1C" w:rsidP="00C17B1C">
      <w:pPr>
        <w:pStyle w:val="text"/>
      </w:pPr>
      <w:r w:rsidRPr="009C751C">
        <w:t xml:space="preserve">Функции прикладного </w:t>
      </w:r>
      <w:r w:rsidR="00EE60AA" w:rsidRPr="009C751C">
        <w:t>ПО</w:t>
      </w:r>
      <w:r w:rsidRPr="009C751C">
        <w:t xml:space="preserve"> </w:t>
      </w:r>
      <w:r w:rsidR="00EE60AA" w:rsidRPr="009C751C">
        <w:t xml:space="preserve">Системы в части </w:t>
      </w:r>
      <w:r w:rsidR="000937FC">
        <w:t xml:space="preserve">подсистемы </w:t>
      </w:r>
      <w:r w:rsidR="000937FC" w:rsidRPr="000937FC">
        <w:rPr>
          <w:highlight w:val="yellow"/>
        </w:rPr>
        <w:t>______</w:t>
      </w:r>
      <w:r w:rsidR="00EE60AA" w:rsidRPr="009C751C">
        <w:t xml:space="preserve"> </w:t>
      </w:r>
      <w:r w:rsidRPr="009C751C">
        <w:t>представлены в таблице </w:t>
      </w:r>
      <w:r w:rsidR="000030D8" w:rsidRPr="009C751C">
        <w:fldChar w:fldCharType="begin"/>
      </w:r>
      <w:r w:rsidR="000030D8" w:rsidRPr="009C751C">
        <w:instrText xml:space="preserve"> REF _Ref209119346 \#\0\h </w:instrText>
      </w:r>
      <w:r w:rsidR="000030D8" w:rsidRPr="009C751C">
        <w:fldChar w:fldCharType="separate"/>
      </w:r>
      <w:r w:rsidR="00B704D9">
        <w:t>5</w:t>
      </w:r>
      <w:r w:rsidR="000030D8" w:rsidRPr="009C751C">
        <w:fldChar w:fldCharType="end"/>
      </w:r>
      <w:r w:rsidRPr="009C751C">
        <w:t>.</w:t>
      </w:r>
    </w:p>
    <w:p w14:paraId="475C7205" w14:textId="6D4222F2" w:rsidR="000030D8" w:rsidRPr="009C751C" w:rsidRDefault="000030D8" w:rsidP="000030D8">
      <w:pPr>
        <w:pStyle w:val="affffff0"/>
      </w:pPr>
      <w:bookmarkStart w:id="34" w:name="_Ref209119346"/>
      <w:r w:rsidRPr="009C751C">
        <w:t xml:space="preserve">Таблица </w:t>
      </w:r>
      <w:fldSimple w:instr=" SEQ Таблица \* ARABIC ">
        <w:r w:rsidR="00B704D9">
          <w:rPr>
            <w:noProof/>
          </w:rPr>
          <w:t>5</w:t>
        </w:r>
      </w:fldSimple>
      <w:bookmarkEnd w:id="34"/>
      <w:r w:rsidRPr="009C751C">
        <w:t xml:space="preserve"> – Функции прикладного </w:t>
      </w:r>
      <w:r w:rsidR="00EE60AA" w:rsidRPr="009C751C">
        <w:t>ПО</w:t>
      </w:r>
      <w:r w:rsidR="003B2B53" w:rsidRPr="009C751C">
        <w:t xml:space="preserve"> </w:t>
      </w:r>
      <w:r w:rsidR="000937FC">
        <w:t xml:space="preserve">подсистемы </w:t>
      </w:r>
      <w:r w:rsidR="000937FC" w:rsidRPr="000937FC">
        <w:rPr>
          <w:highlight w:val="yellow"/>
        </w:rPr>
        <w:t>______</w:t>
      </w:r>
    </w:p>
    <w:tbl>
      <w:tblPr>
        <w:tblStyle w:val="af7"/>
        <w:tblW w:w="5000" w:type="pct"/>
        <w:tblLook w:val="04A0" w:firstRow="1" w:lastRow="0" w:firstColumn="1" w:lastColumn="0" w:noHBand="0" w:noVBand="1"/>
      </w:tblPr>
      <w:tblGrid>
        <w:gridCol w:w="3539"/>
        <w:gridCol w:w="6088"/>
      </w:tblGrid>
      <w:tr w:rsidR="00C17B1C" w:rsidRPr="00EC569A" w14:paraId="79A0C9C3" w14:textId="77777777" w:rsidTr="000569D8">
        <w:trPr>
          <w:trHeight w:val="397"/>
          <w:tblHeader/>
        </w:trPr>
        <w:tc>
          <w:tcPr>
            <w:tcW w:w="3539" w:type="dxa"/>
            <w:shd w:val="clear" w:color="auto" w:fill="D9D9D9" w:themeFill="background1" w:themeFillShade="D9"/>
            <w:vAlign w:val="center"/>
          </w:tcPr>
          <w:p w14:paraId="0E27B1FD" w14:textId="65BD01B8" w:rsidR="00C17B1C" w:rsidRPr="00EC569A" w:rsidRDefault="001C74B9" w:rsidP="000569D8">
            <w:pPr>
              <w:tabs>
                <w:tab w:val="left" w:pos="1134"/>
              </w:tabs>
              <w:suppressAutoHyphens/>
              <w:ind w:left="34"/>
              <w:rPr>
                <w:rFonts w:eastAsia="MS Minngs"/>
                <w:b/>
                <w:sz w:val="22"/>
                <w:szCs w:val="22"/>
                <w:lang w:eastAsia="x-none"/>
              </w:rPr>
            </w:pPr>
            <w:bookmarkStart w:id="35" w:name="_Hlk214214412"/>
            <w:r w:rsidRPr="00EC569A">
              <w:rPr>
                <w:rFonts w:eastAsia="MS Minngs"/>
                <w:b/>
                <w:sz w:val="22"/>
                <w:szCs w:val="22"/>
                <w:lang w:eastAsia="x-none"/>
              </w:rPr>
              <w:t>Наименование</w:t>
            </w:r>
          </w:p>
        </w:tc>
        <w:tc>
          <w:tcPr>
            <w:tcW w:w="6088" w:type="dxa"/>
            <w:shd w:val="clear" w:color="auto" w:fill="D9D9D9" w:themeFill="background1" w:themeFillShade="D9"/>
            <w:vAlign w:val="center"/>
          </w:tcPr>
          <w:p w14:paraId="23E3EA50" w14:textId="5FA41ADC" w:rsidR="00C17B1C" w:rsidRPr="00EC569A" w:rsidRDefault="001C74B9" w:rsidP="000569D8">
            <w:pPr>
              <w:tabs>
                <w:tab w:val="left" w:pos="1134"/>
              </w:tabs>
              <w:suppressAutoHyphens/>
              <w:ind w:left="34"/>
              <w:rPr>
                <w:rFonts w:eastAsia="MS Minngs"/>
                <w:b/>
                <w:sz w:val="22"/>
                <w:szCs w:val="22"/>
                <w:lang w:eastAsia="x-none"/>
              </w:rPr>
            </w:pPr>
            <w:r w:rsidRPr="00EC569A">
              <w:rPr>
                <w:rFonts w:eastAsia="MS Minngs"/>
                <w:b/>
                <w:sz w:val="22"/>
                <w:szCs w:val="22"/>
                <w:lang w:eastAsia="x-none"/>
              </w:rPr>
              <w:t>Описание выполняемой функции</w:t>
            </w:r>
          </w:p>
        </w:tc>
      </w:tr>
      <w:tr w:rsidR="00E438B3" w:rsidRPr="00EC569A" w14:paraId="5FF3A727" w14:textId="77777777" w:rsidTr="008848DC">
        <w:trPr>
          <w:trHeight w:val="397"/>
        </w:trPr>
        <w:tc>
          <w:tcPr>
            <w:tcW w:w="3539" w:type="dxa"/>
            <w:vAlign w:val="center"/>
          </w:tcPr>
          <w:p w14:paraId="286941B7" w14:textId="6A24AFE7" w:rsidR="00E438B3" w:rsidRPr="00EC569A" w:rsidRDefault="00E438B3" w:rsidP="00E438B3">
            <w:pPr>
              <w:tabs>
                <w:tab w:val="left" w:pos="1134"/>
              </w:tabs>
              <w:suppressAutoHyphens/>
              <w:rPr>
                <w:rFonts w:eastAsia="MS Minngs"/>
                <w:sz w:val="22"/>
                <w:szCs w:val="22"/>
                <w:lang w:eastAsia="x-none"/>
              </w:rPr>
            </w:pPr>
            <w:r w:rsidRPr="00EC569A">
              <w:rPr>
                <w:sz w:val="22"/>
                <w:szCs w:val="22"/>
                <w:lang w:eastAsia="en-US"/>
              </w:rPr>
              <w:t xml:space="preserve">Компонент </w:t>
            </w:r>
            <w:r w:rsidRPr="00E438B3">
              <w:rPr>
                <w:highlight w:val="yellow"/>
              </w:rPr>
              <w:t>_______</w:t>
            </w:r>
          </w:p>
        </w:tc>
        <w:tc>
          <w:tcPr>
            <w:tcW w:w="6088" w:type="dxa"/>
          </w:tcPr>
          <w:p w14:paraId="690AD754" w14:textId="1C97025D" w:rsidR="00E438B3" w:rsidRPr="00EC569A" w:rsidRDefault="00E438B3" w:rsidP="00E438B3">
            <w:pPr>
              <w:tabs>
                <w:tab w:val="left" w:pos="1134"/>
              </w:tabs>
              <w:suppressAutoHyphens/>
              <w:jc w:val="both"/>
              <w:rPr>
                <w:rFonts w:eastAsia="MS Minngs"/>
                <w:sz w:val="22"/>
                <w:szCs w:val="22"/>
                <w:lang w:eastAsia="x-none"/>
              </w:rPr>
            </w:pPr>
            <w:r w:rsidRPr="0049657C">
              <w:rPr>
                <w:highlight w:val="yellow"/>
              </w:rPr>
              <w:t>_______</w:t>
            </w:r>
          </w:p>
        </w:tc>
      </w:tr>
      <w:tr w:rsidR="00E438B3" w:rsidRPr="00EC569A" w14:paraId="69234B57" w14:textId="77777777" w:rsidTr="008848DC">
        <w:trPr>
          <w:trHeight w:val="397"/>
        </w:trPr>
        <w:tc>
          <w:tcPr>
            <w:tcW w:w="3539" w:type="dxa"/>
            <w:vAlign w:val="center"/>
          </w:tcPr>
          <w:p w14:paraId="216063C1" w14:textId="532F2527" w:rsidR="00E438B3" w:rsidRPr="00EC569A" w:rsidRDefault="00E438B3" w:rsidP="00E438B3">
            <w:pPr>
              <w:tabs>
                <w:tab w:val="left" w:pos="1134"/>
              </w:tabs>
              <w:suppressAutoHyphens/>
              <w:rPr>
                <w:rFonts w:eastAsia="MS Minngs"/>
                <w:sz w:val="22"/>
                <w:szCs w:val="22"/>
                <w:lang w:eastAsia="x-none"/>
              </w:rPr>
            </w:pPr>
            <w:r w:rsidRPr="00EC569A">
              <w:rPr>
                <w:sz w:val="22"/>
                <w:szCs w:val="22"/>
                <w:lang w:eastAsia="en-US"/>
              </w:rPr>
              <w:t>Веб-приложение «</w:t>
            </w:r>
            <w:r w:rsidRPr="00E438B3">
              <w:rPr>
                <w:highlight w:val="yellow"/>
              </w:rPr>
              <w:t>_______</w:t>
            </w:r>
            <w:r w:rsidRPr="00EC569A">
              <w:rPr>
                <w:sz w:val="22"/>
                <w:szCs w:val="22"/>
                <w:lang w:eastAsia="en-US"/>
              </w:rPr>
              <w:t>»</w:t>
            </w:r>
          </w:p>
        </w:tc>
        <w:tc>
          <w:tcPr>
            <w:tcW w:w="6088" w:type="dxa"/>
          </w:tcPr>
          <w:p w14:paraId="352F0D70" w14:textId="57A7067D" w:rsidR="00E438B3" w:rsidRPr="00EC569A" w:rsidRDefault="00E438B3" w:rsidP="00E438B3">
            <w:pPr>
              <w:tabs>
                <w:tab w:val="left" w:pos="1134"/>
              </w:tabs>
              <w:suppressAutoHyphens/>
              <w:jc w:val="both"/>
              <w:rPr>
                <w:rFonts w:eastAsia="MS Minngs"/>
                <w:sz w:val="22"/>
                <w:szCs w:val="22"/>
                <w:lang w:eastAsia="x-none"/>
              </w:rPr>
            </w:pPr>
            <w:r w:rsidRPr="0049657C">
              <w:rPr>
                <w:highlight w:val="yellow"/>
              </w:rPr>
              <w:t>_______</w:t>
            </w:r>
          </w:p>
        </w:tc>
      </w:tr>
      <w:tr w:rsidR="00E438B3" w:rsidRPr="00EC569A" w14:paraId="7F40D170" w14:textId="77777777" w:rsidTr="008848DC">
        <w:trPr>
          <w:trHeight w:val="397"/>
        </w:trPr>
        <w:tc>
          <w:tcPr>
            <w:tcW w:w="3539" w:type="dxa"/>
            <w:vAlign w:val="center"/>
          </w:tcPr>
          <w:p w14:paraId="0A0E37A7" w14:textId="707C16B0" w:rsidR="00E438B3" w:rsidRPr="00EC569A" w:rsidRDefault="00E438B3" w:rsidP="00E438B3">
            <w:pPr>
              <w:tabs>
                <w:tab w:val="left" w:pos="1134"/>
              </w:tabs>
              <w:suppressAutoHyphens/>
              <w:rPr>
                <w:rFonts w:eastAsia="MS Minngs"/>
                <w:sz w:val="22"/>
                <w:szCs w:val="22"/>
                <w:lang w:eastAsia="x-none"/>
              </w:rPr>
            </w:pPr>
            <w:r w:rsidRPr="00EC569A">
              <w:rPr>
                <w:rFonts w:eastAsia="MS Minngs"/>
                <w:sz w:val="22"/>
                <w:szCs w:val="22"/>
                <w:lang w:eastAsia="x-none"/>
              </w:rPr>
              <w:t xml:space="preserve">Сервис </w:t>
            </w:r>
            <w:r w:rsidRPr="00E438B3">
              <w:rPr>
                <w:highlight w:val="yellow"/>
              </w:rPr>
              <w:t>_______</w:t>
            </w:r>
          </w:p>
        </w:tc>
        <w:tc>
          <w:tcPr>
            <w:tcW w:w="6088" w:type="dxa"/>
          </w:tcPr>
          <w:p w14:paraId="5E79BC7C" w14:textId="44E855C3" w:rsidR="00E438B3" w:rsidRPr="00EC569A" w:rsidRDefault="00E438B3" w:rsidP="00E438B3">
            <w:pPr>
              <w:tabs>
                <w:tab w:val="left" w:pos="1134"/>
              </w:tabs>
              <w:suppressAutoHyphens/>
              <w:jc w:val="both"/>
              <w:rPr>
                <w:rFonts w:eastAsia="MS Minngs"/>
                <w:sz w:val="22"/>
                <w:szCs w:val="22"/>
                <w:lang w:eastAsia="x-none"/>
              </w:rPr>
            </w:pPr>
            <w:r w:rsidRPr="0049657C">
              <w:rPr>
                <w:highlight w:val="yellow"/>
              </w:rPr>
              <w:t>_______</w:t>
            </w:r>
          </w:p>
        </w:tc>
      </w:tr>
      <w:tr w:rsidR="00E438B3" w:rsidRPr="00EC569A" w14:paraId="7D6DCF16" w14:textId="77777777" w:rsidTr="008848DC">
        <w:trPr>
          <w:trHeight w:val="397"/>
        </w:trPr>
        <w:tc>
          <w:tcPr>
            <w:tcW w:w="3539" w:type="dxa"/>
            <w:vAlign w:val="center"/>
          </w:tcPr>
          <w:p w14:paraId="74AFA135" w14:textId="7FB2D28D" w:rsidR="00E438B3" w:rsidRPr="00EC569A" w:rsidRDefault="00E438B3" w:rsidP="00E438B3">
            <w:pPr>
              <w:tabs>
                <w:tab w:val="left" w:pos="1134"/>
              </w:tabs>
              <w:suppressAutoHyphens/>
              <w:rPr>
                <w:rFonts w:eastAsia="MS Minngs"/>
                <w:sz w:val="22"/>
                <w:szCs w:val="22"/>
                <w:lang w:eastAsia="x-none"/>
              </w:rPr>
            </w:pPr>
            <w:r w:rsidRPr="00EC569A">
              <w:rPr>
                <w:sz w:val="22"/>
                <w:szCs w:val="22"/>
                <w:lang w:eastAsia="en-US"/>
              </w:rPr>
              <w:t xml:space="preserve">Компонент </w:t>
            </w:r>
            <w:r w:rsidRPr="00E438B3">
              <w:rPr>
                <w:highlight w:val="yellow"/>
              </w:rPr>
              <w:t>_______</w:t>
            </w:r>
          </w:p>
        </w:tc>
        <w:tc>
          <w:tcPr>
            <w:tcW w:w="6088" w:type="dxa"/>
          </w:tcPr>
          <w:p w14:paraId="6E458E37" w14:textId="44192DF4" w:rsidR="00E438B3" w:rsidRPr="00EC569A" w:rsidRDefault="00E438B3" w:rsidP="00E438B3">
            <w:pPr>
              <w:tabs>
                <w:tab w:val="left" w:pos="1134"/>
              </w:tabs>
              <w:suppressAutoHyphens/>
              <w:jc w:val="both"/>
              <w:rPr>
                <w:rFonts w:eastAsia="MS Minngs"/>
                <w:sz w:val="22"/>
                <w:szCs w:val="22"/>
                <w:lang w:eastAsia="x-none"/>
              </w:rPr>
            </w:pPr>
            <w:r w:rsidRPr="0049657C">
              <w:rPr>
                <w:highlight w:val="yellow"/>
              </w:rPr>
              <w:t>_______</w:t>
            </w:r>
          </w:p>
        </w:tc>
      </w:tr>
      <w:tr w:rsidR="00E438B3" w:rsidRPr="00EC569A" w14:paraId="00E1E1CC" w14:textId="77777777" w:rsidTr="008848DC">
        <w:trPr>
          <w:trHeight w:val="397"/>
        </w:trPr>
        <w:tc>
          <w:tcPr>
            <w:tcW w:w="3539" w:type="dxa"/>
            <w:vAlign w:val="center"/>
          </w:tcPr>
          <w:p w14:paraId="78AE699D" w14:textId="4C100917" w:rsidR="00E438B3" w:rsidRPr="00EC569A" w:rsidRDefault="00E438B3" w:rsidP="00E438B3">
            <w:pPr>
              <w:tabs>
                <w:tab w:val="left" w:pos="1134"/>
              </w:tabs>
              <w:suppressAutoHyphens/>
              <w:rPr>
                <w:rFonts w:eastAsia="MS Minngs"/>
                <w:sz w:val="22"/>
                <w:szCs w:val="22"/>
                <w:lang w:eastAsia="x-none"/>
              </w:rPr>
            </w:pPr>
            <w:r w:rsidRPr="00EC569A">
              <w:rPr>
                <w:rFonts w:eastAsia="MS Minngs"/>
                <w:sz w:val="22"/>
                <w:szCs w:val="22"/>
                <w:lang w:eastAsia="x-none"/>
              </w:rPr>
              <w:t xml:space="preserve">Сервис </w:t>
            </w:r>
            <w:r w:rsidRPr="00E438B3">
              <w:rPr>
                <w:highlight w:val="yellow"/>
              </w:rPr>
              <w:t>_______</w:t>
            </w:r>
          </w:p>
        </w:tc>
        <w:tc>
          <w:tcPr>
            <w:tcW w:w="6088" w:type="dxa"/>
          </w:tcPr>
          <w:p w14:paraId="792E50E2" w14:textId="711CEAC0" w:rsidR="00E438B3" w:rsidRPr="00EC569A" w:rsidRDefault="00E438B3" w:rsidP="00E438B3">
            <w:pPr>
              <w:tabs>
                <w:tab w:val="left" w:pos="1134"/>
              </w:tabs>
              <w:suppressAutoHyphens/>
              <w:jc w:val="both"/>
              <w:rPr>
                <w:rFonts w:eastAsia="MS Minngs"/>
                <w:sz w:val="22"/>
                <w:szCs w:val="22"/>
                <w:lang w:eastAsia="x-none"/>
              </w:rPr>
            </w:pPr>
            <w:r w:rsidRPr="0049657C">
              <w:rPr>
                <w:highlight w:val="yellow"/>
              </w:rPr>
              <w:t>_______</w:t>
            </w:r>
          </w:p>
        </w:tc>
      </w:tr>
      <w:tr w:rsidR="00E438B3" w:rsidRPr="00EC569A" w14:paraId="48458CCD" w14:textId="77777777" w:rsidTr="008848DC">
        <w:trPr>
          <w:trHeight w:val="397"/>
        </w:trPr>
        <w:tc>
          <w:tcPr>
            <w:tcW w:w="3539" w:type="dxa"/>
            <w:vAlign w:val="center"/>
          </w:tcPr>
          <w:p w14:paraId="749FED9A" w14:textId="65A881DE" w:rsidR="00E438B3" w:rsidRPr="00EC569A" w:rsidRDefault="00E438B3" w:rsidP="00E438B3">
            <w:pPr>
              <w:tabs>
                <w:tab w:val="left" w:pos="1134"/>
              </w:tabs>
              <w:suppressAutoHyphens/>
              <w:rPr>
                <w:rFonts w:eastAsia="MS Minngs"/>
                <w:sz w:val="22"/>
                <w:szCs w:val="22"/>
                <w:lang w:eastAsia="x-none"/>
              </w:rPr>
            </w:pPr>
            <w:r w:rsidRPr="00EC569A">
              <w:rPr>
                <w:rFonts w:eastAsia="MS Minngs"/>
                <w:sz w:val="22"/>
                <w:szCs w:val="22"/>
                <w:lang w:eastAsia="x-none"/>
              </w:rPr>
              <w:t xml:space="preserve">Сервис </w:t>
            </w:r>
            <w:r w:rsidRPr="00E438B3">
              <w:rPr>
                <w:highlight w:val="yellow"/>
              </w:rPr>
              <w:t>_______</w:t>
            </w:r>
          </w:p>
        </w:tc>
        <w:tc>
          <w:tcPr>
            <w:tcW w:w="6088" w:type="dxa"/>
          </w:tcPr>
          <w:p w14:paraId="366B2A61" w14:textId="6BA726A9" w:rsidR="00E438B3" w:rsidRPr="00EC569A" w:rsidRDefault="00E438B3" w:rsidP="00E438B3">
            <w:pPr>
              <w:tabs>
                <w:tab w:val="left" w:pos="1134"/>
              </w:tabs>
              <w:suppressAutoHyphens/>
              <w:jc w:val="both"/>
              <w:rPr>
                <w:rFonts w:eastAsia="MS Minngs"/>
                <w:sz w:val="22"/>
                <w:szCs w:val="22"/>
                <w:lang w:eastAsia="x-none"/>
              </w:rPr>
            </w:pPr>
            <w:r w:rsidRPr="0049657C">
              <w:rPr>
                <w:highlight w:val="yellow"/>
              </w:rPr>
              <w:t>_______</w:t>
            </w:r>
          </w:p>
        </w:tc>
      </w:tr>
      <w:tr w:rsidR="00E438B3" w:rsidRPr="00EC569A" w14:paraId="7B67934B" w14:textId="77777777" w:rsidTr="008848DC">
        <w:trPr>
          <w:trHeight w:val="397"/>
        </w:trPr>
        <w:tc>
          <w:tcPr>
            <w:tcW w:w="3539" w:type="dxa"/>
            <w:vAlign w:val="center"/>
          </w:tcPr>
          <w:p w14:paraId="2F376BD7" w14:textId="2039A3A5" w:rsidR="00E438B3" w:rsidRPr="00EC569A" w:rsidRDefault="00E438B3" w:rsidP="00E438B3">
            <w:pPr>
              <w:tabs>
                <w:tab w:val="left" w:pos="1134"/>
              </w:tabs>
              <w:suppressAutoHyphens/>
              <w:rPr>
                <w:rFonts w:eastAsia="MS Minngs"/>
                <w:sz w:val="22"/>
                <w:szCs w:val="22"/>
                <w:lang w:eastAsia="x-none"/>
              </w:rPr>
            </w:pPr>
            <w:r w:rsidRPr="00EC569A">
              <w:rPr>
                <w:rFonts w:eastAsia="MS Minngs"/>
                <w:sz w:val="22"/>
                <w:szCs w:val="22"/>
                <w:lang w:eastAsia="x-none"/>
              </w:rPr>
              <w:t xml:space="preserve">Сервис </w:t>
            </w:r>
            <w:r w:rsidRPr="00E438B3">
              <w:rPr>
                <w:highlight w:val="yellow"/>
              </w:rPr>
              <w:t>_______</w:t>
            </w:r>
          </w:p>
        </w:tc>
        <w:tc>
          <w:tcPr>
            <w:tcW w:w="6088" w:type="dxa"/>
          </w:tcPr>
          <w:p w14:paraId="7C30E900" w14:textId="6D4B57BE" w:rsidR="00E438B3" w:rsidRPr="00EC569A" w:rsidRDefault="00E438B3" w:rsidP="00E438B3">
            <w:pPr>
              <w:tabs>
                <w:tab w:val="left" w:pos="1134"/>
              </w:tabs>
              <w:suppressAutoHyphens/>
              <w:contextualSpacing/>
              <w:jc w:val="both"/>
              <w:rPr>
                <w:rFonts w:eastAsia="MS Minngs"/>
                <w:sz w:val="22"/>
                <w:szCs w:val="22"/>
                <w:lang w:eastAsia="x-none"/>
              </w:rPr>
            </w:pPr>
            <w:r w:rsidRPr="0049657C">
              <w:rPr>
                <w:highlight w:val="yellow"/>
              </w:rPr>
              <w:t>_______</w:t>
            </w:r>
          </w:p>
        </w:tc>
      </w:tr>
    </w:tbl>
    <w:bookmarkEnd w:id="35"/>
    <w:p w14:paraId="0BD8B5CA" w14:textId="77777777" w:rsidR="00C17B1C" w:rsidRPr="009C751C" w:rsidRDefault="00C17B1C" w:rsidP="00C17B1C">
      <w:pPr>
        <w:pStyle w:val="text"/>
        <w:spacing w:before="120"/>
        <w:rPr>
          <w:rFonts w:eastAsia="Calibri"/>
        </w:rPr>
      </w:pPr>
      <w:r w:rsidRPr="009C751C">
        <w:rPr>
          <w:rFonts w:eastAsia="Calibri"/>
        </w:rPr>
        <w:t>Прикладное ПО отвечает следующим требованиям:</w:t>
      </w:r>
    </w:p>
    <w:p w14:paraId="13C2ABA0" w14:textId="77777777" w:rsidR="00C17B1C" w:rsidRPr="009C751C" w:rsidRDefault="00C17B1C" w:rsidP="00C17B1C">
      <w:pPr>
        <w:pStyle w:val="1"/>
      </w:pPr>
      <w:r w:rsidRPr="009C751C">
        <w:t>информационная совместимость в пределах требований к информационному обмену;</w:t>
      </w:r>
    </w:p>
    <w:p w14:paraId="2E3ED72B" w14:textId="77777777" w:rsidR="00C17B1C" w:rsidRPr="009C751C" w:rsidRDefault="00C17B1C" w:rsidP="00C17B1C">
      <w:pPr>
        <w:pStyle w:val="1"/>
      </w:pPr>
      <w:r w:rsidRPr="009C751C">
        <w:lastRenderedPageBreak/>
        <w:t>совместимость программных продуктов в части используемых технических средств и общесистемной инфраструктуры в пределах требований к техническому обеспечению.</w:t>
      </w:r>
    </w:p>
    <w:p w14:paraId="3BD14F62" w14:textId="77777777" w:rsidR="00C17B1C" w:rsidRPr="009C751C" w:rsidRDefault="00C17B1C" w:rsidP="00C17B1C">
      <w:pPr>
        <w:pStyle w:val="text"/>
        <w:rPr>
          <w:rFonts w:eastAsia="Calibri"/>
        </w:rPr>
      </w:pPr>
      <w:r w:rsidRPr="009C751C">
        <w:rPr>
          <w:rFonts w:eastAsia="Calibri"/>
        </w:rPr>
        <w:t>Качество ПО отвечает следующим требованиям:</w:t>
      </w:r>
    </w:p>
    <w:p w14:paraId="67DF365F" w14:textId="787416B0" w:rsidR="00C17B1C" w:rsidRPr="009C751C" w:rsidRDefault="00C17B1C" w:rsidP="00E836EF">
      <w:pPr>
        <w:pStyle w:val="-"/>
        <w:numPr>
          <w:ilvl w:val="0"/>
          <w:numId w:val="11"/>
        </w:numPr>
      </w:pPr>
      <w:r w:rsidRPr="009C751C">
        <w:t>функциональность обеспечивается выполнением подсистем</w:t>
      </w:r>
      <w:r w:rsidR="001C74B9" w:rsidRPr="009C751C">
        <w:t>ой</w:t>
      </w:r>
      <w:r w:rsidRPr="009C751C">
        <w:t xml:space="preserve"> всех </w:t>
      </w:r>
      <w:r w:rsidR="0007566B" w:rsidRPr="009C751C">
        <w:t>ее</w:t>
      </w:r>
      <w:r w:rsidRPr="009C751C">
        <w:t xml:space="preserve"> функций;</w:t>
      </w:r>
    </w:p>
    <w:p w14:paraId="7935B732" w14:textId="77777777" w:rsidR="00C17B1C" w:rsidRPr="009C751C" w:rsidRDefault="00C17B1C" w:rsidP="00E836EF">
      <w:pPr>
        <w:pStyle w:val="-"/>
        <w:numPr>
          <w:ilvl w:val="0"/>
          <w:numId w:val="11"/>
        </w:numPr>
      </w:pPr>
      <w:r w:rsidRPr="009C751C">
        <w:t>эксплуатационная надежность, обеспечивается средствами восстановления и средствами выявления ошибок;</w:t>
      </w:r>
    </w:p>
    <w:p w14:paraId="1CC1ED75" w14:textId="77777777" w:rsidR="00C17B1C" w:rsidRPr="009C751C" w:rsidRDefault="00C17B1C" w:rsidP="00E836EF">
      <w:pPr>
        <w:pStyle w:val="-"/>
        <w:numPr>
          <w:ilvl w:val="0"/>
          <w:numId w:val="11"/>
        </w:numPr>
      </w:pPr>
      <w:r w:rsidRPr="009C751C">
        <w:t>обеспечивается модульность построения и удобство эксплуатации.</w:t>
      </w:r>
    </w:p>
    <w:p w14:paraId="2C414291" w14:textId="77777777" w:rsidR="00DF0316" w:rsidRPr="009C751C" w:rsidRDefault="00DF0316" w:rsidP="00DF0316">
      <w:pPr>
        <w:rPr>
          <w:lang w:eastAsia="en-US"/>
        </w:rPr>
      </w:pPr>
    </w:p>
    <w:p w14:paraId="36BA8939" w14:textId="364E4129" w:rsidR="00756EB3" w:rsidRPr="009C751C" w:rsidRDefault="00DF0316" w:rsidP="00942D98">
      <w:pPr>
        <w:pStyle w:val="12"/>
      </w:pPr>
      <w:bookmarkStart w:id="36" w:name="_Toc208922198"/>
      <w:bookmarkStart w:id="37" w:name="_Hlk114758836"/>
      <w:bookmarkStart w:id="38" w:name="_Toc206665091"/>
      <w:bookmarkStart w:id="39" w:name="_Toc206665092"/>
      <w:bookmarkStart w:id="40" w:name="_Toc206665093"/>
      <w:bookmarkStart w:id="41" w:name="_Toc206665094"/>
      <w:bookmarkStart w:id="42" w:name="_Toc206665095"/>
      <w:bookmarkStart w:id="43" w:name="_heading=h.oy9wjh3rxlmw" w:colFirst="0" w:colLast="0"/>
      <w:bookmarkStart w:id="44" w:name="_Toc232674199"/>
      <w:bookmarkEnd w:id="36"/>
      <w:bookmarkEnd w:id="37"/>
      <w:bookmarkEnd w:id="38"/>
      <w:bookmarkEnd w:id="39"/>
      <w:bookmarkEnd w:id="40"/>
      <w:bookmarkEnd w:id="41"/>
      <w:bookmarkEnd w:id="42"/>
      <w:bookmarkEnd w:id="43"/>
      <w:r w:rsidRPr="009C751C">
        <w:lastRenderedPageBreak/>
        <w:t>Методы и средства разработки</w:t>
      </w:r>
      <w:bookmarkEnd w:id="44"/>
    </w:p>
    <w:p w14:paraId="378DA4BE" w14:textId="77777777" w:rsidR="003B2B53" w:rsidRPr="009C751C" w:rsidRDefault="003B2B53" w:rsidP="003B2B53">
      <w:pPr>
        <w:pStyle w:val="text"/>
      </w:pPr>
      <w:r w:rsidRPr="009C751C">
        <w:t>При разработке Системы использовались следующие подходы и методы программирования:</w:t>
      </w:r>
    </w:p>
    <w:p w14:paraId="4FF5E43D" w14:textId="77777777" w:rsidR="003B2B53" w:rsidRPr="009C751C" w:rsidRDefault="003B2B53" w:rsidP="00E836EF">
      <w:pPr>
        <w:pStyle w:val="-"/>
        <w:numPr>
          <w:ilvl w:val="0"/>
          <w:numId w:val="11"/>
        </w:numPr>
      </w:pPr>
      <w:commentRangeStart w:id="45"/>
      <w:r w:rsidRPr="009C751C">
        <w:t>метод унификации и стандартизации;</w:t>
      </w:r>
    </w:p>
    <w:p w14:paraId="2741E27C" w14:textId="77777777" w:rsidR="003B2B53" w:rsidRPr="009C751C" w:rsidRDefault="003B2B53" w:rsidP="00E836EF">
      <w:pPr>
        <w:pStyle w:val="-"/>
        <w:numPr>
          <w:ilvl w:val="0"/>
          <w:numId w:val="11"/>
        </w:numPr>
      </w:pPr>
      <w:r w:rsidRPr="009C751C">
        <w:t>метод разработки алгоритмической структуры программного обеспечения;</w:t>
      </w:r>
    </w:p>
    <w:p w14:paraId="259A7F39" w14:textId="77777777" w:rsidR="003B2B53" w:rsidRPr="009C751C" w:rsidRDefault="003B2B53" w:rsidP="00E836EF">
      <w:pPr>
        <w:pStyle w:val="-"/>
        <w:numPr>
          <w:ilvl w:val="0"/>
          <w:numId w:val="11"/>
        </w:numPr>
      </w:pPr>
      <w:r w:rsidRPr="009C751C">
        <w:t>метод быстрой разработки приложений;</w:t>
      </w:r>
    </w:p>
    <w:p w14:paraId="330F6ED2" w14:textId="77777777" w:rsidR="003B2B53" w:rsidRPr="009C751C" w:rsidRDefault="003B2B53" w:rsidP="00E836EF">
      <w:pPr>
        <w:pStyle w:val="-"/>
        <w:numPr>
          <w:ilvl w:val="0"/>
          <w:numId w:val="11"/>
        </w:numPr>
      </w:pPr>
      <w:r w:rsidRPr="009C751C">
        <w:t>метод декомпозиции подсистем на модули;</w:t>
      </w:r>
    </w:p>
    <w:p w14:paraId="721B4235" w14:textId="77777777" w:rsidR="003B2B53" w:rsidRPr="009C751C" w:rsidRDefault="003B2B53" w:rsidP="00E836EF">
      <w:pPr>
        <w:pStyle w:val="-"/>
        <w:numPr>
          <w:ilvl w:val="0"/>
          <w:numId w:val="11"/>
        </w:numPr>
      </w:pPr>
      <w:r w:rsidRPr="009C751C">
        <w:t>метод создания функциональной связанности;</w:t>
      </w:r>
    </w:p>
    <w:p w14:paraId="1AC7D5E1" w14:textId="77777777" w:rsidR="003B2B53" w:rsidRPr="009C751C" w:rsidRDefault="003B2B53" w:rsidP="00E836EF">
      <w:pPr>
        <w:pStyle w:val="-"/>
        <w:numPr>
          <w:ilvl w:val="0"/>
          <w:numId w:val="11"/>
        </w:numPr>
      </w:pPr>
      <w:r w:rsidRPr="009C751C">
        <w:t>метод создания информационной связанности;</w:t>
      </w:r>
    </w:p>
    <w:p w14:paraId="7F64DE7E" w14:textId="77777777" w:rsidR="003B2B53" w:rsidRPr="009C751C" w:rsidRDefault="003B2B53" w:rsidP="00E836EF">
      <w:pPr>
        <w:pStyle w:val="-"/>
        <w:numPr>
          <w:ilvl w:val="0"/>
          <w:numId w:val="11"/>
        </w:numPr>
      </w:pPr>
      <w:r w:rsidRPr="009C751C">
        <w:t>метод создания коммуникативной связанности;</w:t>
      </w:r>
    </w:p>
    <w:p w14:paraId="5BB88C18" w14:textId="77777777" w:rsidR="003B2B53" w:rsidRPr="009C751C" w:rsidRDefault="003B2B53" w:rsidP="00E836EF">
      <w:pPr>
        <w:pStyle w:val="-"/>
        <w:numPr>
          <w:ilvl w:val="0"/>
          <w:numId w:val="11"/>
        </w:numPr>
      </w:pPr>
      <w:r w:rsidRPr="009C751C">
        <w:t>метод создания процедурной связанности;</w:t>
      </w:r>
    </w:p>
    <w:p w14:paraId="51E36C87" w14:textId="77777777" w:rsidR="003B2B53" w:rsidRPr="009C751C" w:rsidRDefault="003B2B53" w:rsidP="00E836EF">
      <w:pPr>
        <w:pStyle w:val="-"/>
        <w:numPr>
          <w:ilvl w:val="0"/>
          <w:numId w:val="11"/>
        </w:numPr>
      </w:pPr>
      <w:r w:rsidRPr="009C751C">
        <w:t>метод создания логической связанности;</w:t>
      </w:r>
    </w:p>
    <w:p w14:paraId="1CC761E5" w14:textId="77777777" w:rsidR="003B2B53" w:rsidRPr="009C751C" w:rsidRDefault="003B2B53" w:rsidP="00E836EF">
      <w:pPr>
        <w:pStyle w:val="-"/>
        <w:numPr>
          <w:ilvl w:val="0"/>
          <w:numId w:val="11"/>
        </w:numPr>
      </w:pPr>
      <w:r w:rsidRPr="009C751C">
        <w:t>метод структурного проектирования;</w:t>
      </w:r>
    </w:p>
    <w:p w14:paraId="2803426B" w14:textId="77777777" w:rsidR="003B2B53" w:rsidRPr="009C751C" w:rsidRDefault="003B2B53" w:rsidP="00E836EF">
      <w:pPr>
        <w:pStyle w:val="-"/>
        <w:numPr>
          <w:ilvl w:val="0"/>
          <w:numId w:val="11"/>
        </w:numPr>
      </w:pPr>
      <w:r w:rsidRPr="009C751C">
        <w:t>метод функционального моделирования.</w:t>
      </w:r>
      <w:commentRangeEnd w:id="45"/>
      <w:r w:rsidR="00E438B3" w:rsidRPr="009C751C">
        <w:rPr>
          <w:rStyle w:val="ad"/>
          <w:sz w:val="24"/>
          <w:szCs w:val="24"/>
        </w:rPr>
        <w:commentReference w:id="45"/>
      </w:r>
    </w:p>
    <w:p w14:paraId="707393B0" w14:textId="53A24FD9" w:rsidR="00FF68F1" w:rsidRPr="009C751C" w:rsidRDefault="00FF68F1" w:rsidP="00FF68F1">
      <w:pPr>
        <w:ind w:firstLine="709"/>
        <w:jc w:val="both"/>
      </w:pPr>
      <w:r w:rsidRPr="009C751C">
        <w:t xml:space="preserve">Проектирование модели предметной области </w:t>
      </w:r>
      <w:r w:rsidR="00E438B3">
        <w:t>Системы</w:t>
      </w:r>
      <w:r w:rsidRPr="009C751C">
        <w:t xml:space="preserve"> выполнялось с использованием программного средства </w:t>
      </w:r>
      <w:r w:rsidRPr="00BD3D34">
        <w:rPr>
          <w:highlight w:val="yellow"/>
        </w:rPr>
        <w:t>Draw.io</w:t>
      </w:r>
      <w:r w:rsidRPr="009C751C">
        <w:t>.</w:t>
      </w:r>
    </w:p>
    <w:p w14:paraId="1CF5A93F" w14:textId="67B0F716" w:rsidR="00FF68F1" w:rsidRPr="009C751C" w:rsidRDefault="00FF68F1" w:rsidP="00FF68F1">
      <w:pPr>
        <w:ind w:firstLine="709"/>
        <w:jc w:val="both"/>
        <w:rPr>
          <w:rFonts w:cs="Arial Unicode MS"/>
          <w:color w:val="000000"/>
        </w:rPr>
      </w:pPr>
      <w:r w:rsidRPr="009C751C">
        <w:t xml:space="preserve">Создание структур баз данных для Системы в части </w:t>
      </w:r>
      <w:r w:rsidR="00E438B3">
        <w:t xml:space="preserve">подсистемы </w:t>
      </w:r>
      <w:r w:rsidR="00E438B3" w:rsidRPr="00E438B3">
        <w:rPr>
          <w:highlight w:val="yellow"/>
        </w:rPr>
        <w:t>_______</w:t>
      </w:r>
      <w:r w:rsidRPr="009C751C">
        <w:t xml:space="preserve"> выполнялось с использованием </w:t>
      </w:r>
      <w:r w:rsidRPr="009C751C">
        <w:rPr>
          <w:rFonts w:cs="Arial Unicode MS"/>
          <w:color w:val="000000"/>
        </w:rPr>
        <w:t xml:space="preserve">СУБД </w:t>
      </w:r>
      <w:r w:rsidR="00BD3D34" w:rsidRPr="00BD3D34">
        <w:rPr>
          <w:bCs/>
          <w:highlight w:val="yellow"/>
        </w:rPr>
        <w:t>PostgreSQL</w:t>
      </w:r>
      <w:r w:rsidRPr="009C751C">
        <w:rPr>
          <w:rFonts w:cs="Arial Unicode MS"/>
          <w:color w:val="000000"/>
        </w:rPr>
        <w:t>.</w:t>
      </w:r>
    </w:p>
    <w:p w14:paraId="176A955B" w14:textId="0AC9B0CE" w:rsidR="00FF68F1" w:rsidRPr="009C751C" w:rsidRDefault="00FF68F1" w:rsidP="00FF68F1">
      <w:pPr>
        <w:ind w:firstLine="709"/>
        <w:jc w:val="both"/>
      </w:pPr>
      <w:r w:rsidRPr="009C751C">
        <w:t xml:space="preserve">В качестве средств разработки программного обеспечения Системы в части </w:t>
      </w:r>
      <w:r w:rsidR="00E438B3">
        <w:t xml:space="preserve">подсистемы </w:t>
      </w:r>
      <w:r w:rsidR="00E438B3" w:rsidRPr="00E438B3">
        <w:rPr>
          <w:highlight w:val="yellow"/>
        </w:rPr>
        <w:t>_______</w:t>
      </w:r>
      <w:r w:rsidRPr="009C751C">
        <w:t xml:space="preserve"> использовались:</w:t>
      </w:r>
    </w:p>
    <w:p w14:paraId="6EF071C3" w14:textId="77777777" w:rsidR="00FF68F1" w:rsidRPr="009C751C" w:rsidRDefault="00FF68F1" w:rsidP="00E836EF">
      <w:pPr>
        <w:pStyle w:val="1"/>
        <w:numPr>
          <w:ilvl w:val="0"/>
          <w:numId w:val="29"/>
        </w:numPr>
        <w:pBdr>
          <w:top w:val="none" w:sz="0" w:space="0" w:color="auto"/>
          <w:left w:val="none" w:sz="0" w:space="0" w:color="auto"/>
          <w:bottom w:val="none" w:sz="0" w:space="0" w:color="auto"/>
          <w:right w:val="none" w:sz="0" w:space="0" w:color="auto"/>
          <w:between w:val="none" w:sz="0" w:space="0" w:color="auto"/>
        </w:pBdr>
        <w:ind w:left="1071" w:hanging="357"/>
      </w:pPr>
      <w:commentRangeStart w:id="46"/>
      <w:r w:rsidRPr="009C751C">
        <w:t>платформы:</w:t>
      </w:r>
      <w:commentRangeEnd w:id="46"/>
      <w:r w:rsidR="00E438B3" w:rsidRPr="009C751C">
        <w:rPr>
          <w:rStyle w:val="ad"/>
          <w:sz w:val="24"/>
          <w:szCs w:val="24"/>
        </w:rPr>
        <w:commentReference w:id="46"/>
      </w:r>
    </w:p>
    <w:p w14:paraId="19493E67" w14:textId="2D60EF11" w:rsidR="00FF68F1" w:rsidRPr="009C751C" w:rsidRDefault="00FF68F1" w:rsidP="00E836EF">
      <w:pPr>
        <w:pStyle w:val="21"/>
        <w:numPr>
          <w:ilvl w:val="0"/>
          <w:numId w:val="30"/>
        </w:numPr>
        <w:pBdr>
          <w:top w:val="none" w:sz="0" w:space="0" w:color="auto"/>
          <w:left w:val="none" w:sz="0" w:space="0" w:color="auto"/>
          <w:bottom w:val="none" w:sz="0" w:space="0" w:color="auto"/>
          <w:right w:val="none" w:sz="0" w:space="0" w:color="auto"/>
          <w:between w:val="none" w:sz="0" w:space="0" w:color="auto"/>
        </w:pBdr>
        <w:rPr>
          <w:bCs/>
        </w:rPr>
      </w:pPr>
      <w:r w:rsidRPr="009C751C">
        <w:rPr>
          <w:bCs/>
        </w:rPr>
        <w:t>PostgreSQL. Объектно-реляционная система управления базами данных (ORDBMS), наиболее развитая из открытых СУБД в мире. Имеет открытый исходный код и является альтернативой коммерческим базам данных;</w:t>
      </w:r>
    </w:p>
    <w:p w14:paraId="29EBB2F0" w14:textId="22BE6362" w:rsidR="00FF68F1" w:rsidRPr="009C751C" w:rsidRDefault="00FF68F1" w:rsidP="00E836EF">
      <w:pPr>
        <w:pStyle w:val="21"/>
        <w:numPr>
          <w:ilvl w:val="0"/>
          <w:numId w:val="30"/>
        </w:numPr>
        <w:pBdr>
          <w:top w:val="none" w:sz="0" w:space="0" w:color="auto"/>
          <w:left w:val="none" w:sz="0" w:space="0" w:color="auto"/>
          <w:bottom w:val="none" w:sz="0" w:space="0" w:color="auto"/>
          <w:right w:val="none" w:sz="0" w:space="0" w:color="auto"/>
          <w:between w:val="none" w:sz="0" w:space="0" w:color="auto"/>
        </w:pBdr>
        <w:rPr>
          <w:bCs/>
        </w:rPr>
      </w:pPr>
      <w:r w:rsidRPr="009C751C">
        <w:rPr>
          <w:bCs/>
        </w:rPr>
        <w:t>.NET 6 SDK. Набор инструментов и библиотек, предоставляемых Microsoft для разработки и выполнения приложений на платформе .NET. SDK (Software Development Kit) включает в себя все необходимые компоненты для создания, тестирования и развертывания приложений на .NET;</w:t>
      </w:r>
    </w:p>
    <w:p w14:paraId="523C5988" w14:textId="77777777" w:rsidR="00FF68F1" w:rsidRPr="009C751C" w:rsidRDefault="00FF68F1" w:rsidP="00E836EF">
      <w:pPr>
        <w:pStyle w:val="21"/>
        <w:numPr>
          <w:ilvl w:val="0"/>
          <w:numId w:val="30"/>
        </w:numPr>
        <w:pBdr>
          <w:top w:val="none" w:sz="0" w:space="0" w:color="auto"/>
          <w:left w:val="none" w:sz="0" w:space="0" w:color="auto"/>
          <w:bottom w:val="none" w:sz="0" w:space="0" w:color="auto"/>
          <w:right w:val="none" w:sz="0" w:space="0" w:color="auto"/>
          <w:between w:val="none" w:sz="0" w:space="0" w:color="auto"/>
        </w:pBdr>
        <w:rPr>
          <w:bCs/>
        </w:rPr>
      </w:pPr>
      <w:r w:rsidRPr="009C751C">
        <w:rPr>
          <w:bCs/>
        </w:rPr>
        <w:t>Docker. Платформа контейнеризации с открытым исходным кодом, с помощью которой можно автоматизировать создание приложений, их доставку и управление. Платформа позволяет быстрее тестировать и выкладывать приложения, запускать на одной машине требуемое количество контейнеров;</w:t>
      </w:r>
    </w:p>
    <w:p w14:paraId="7043A705" w14:textId="32775683" w:rsidR="00FF68F1" w:rsidRPr="009C751C" w:rsidRDefault="00FF68F1" w:rsidP="00E836EF">
      <w:pPr>
        <w:pStyle w:val="21"/>
        <w:numPr>
          <w:ilvl w:val="0"/>
          <w:numId w:val="30"/>
        </w:numPr>
        <w:pBdr>
          <w:top w:val="none" w:sz="0" w:space="0" w:color="auto"/>
          <w:left w:val="none" w:sz="0" w:space="0" w:color="auto"/>
          <w:bottom w:val="none" w:sz="0" w:space="0" w:color="auto"/>
          <w:right w:val="none" w:sz="0" w:space="0" w:color="auto"/>
          <w:between w:val="none" w:sz="0" w:space="0" w:color="auto"/>
        </w:pBdr>
        <w:rPr>
          <w:bCs/>
        </w:rPr>
      </w:pPr>
      <w:r w:rsidRPr="009C751C">
        <w:rPr>
          <w:bCs/>
        </w:rPr>
        <w:t xml:space="preserve">RabbitMQ. Программный брокер сообщений на основе стандарта AMQP </w:t>
      </w:r>
      <w:r w:rsidR="00850051" w:rsidRPr="00B704D9">
        <w:rPr>
          <w:bCs/>
        </w:rPr>
        <w:t>–</w:t>
      </w:r>
      <w:r w:rsidRPr="009C751C">
        <w:rPr>
          <w:bCs/>
        </w:rPr>
        <w:t xml:space="preserve"> тиражируемое связующее программное обеспечение, ориентированное на обработку сообщений. Состоит из сервера, библиотек поддержки протоколов HTTP, XMPP и STOMP, клиентских библиотек AMQP для Java и .NET Framework и различных плагинов (таких как плагины для мониторинга и управления через HTTP или веб-интерфейс или плагин Shovel для передачи сообщений между брокерами). Поддерживается горизонтальное масштабирование для построения кластерных решений;</w:t>
      </w:r>
    </w:p>
    <w:p w14:paraId="6E6B6B3E" w14:textId="2630B26A" w:rsidR="00FF68F1" w:rsidRPr="009C751C" w:rsidRDefault="002D3E02" w:rsidP="00E836EF">
      <w:pPr>
        <w:pStyle w:val="21"/>
        <w:numPr>
          <w:ilvl w:val="0"/>
          <w:numId w:val="30"/>
        </w:numPr>
        <w:pBdr>
          <w:top w:val="none" w:sz="0" w:space="0" w:color="auto"/>
          <w:left w:val="none" w:sz="0" w:space="0" w:color="auto"/>
          <w:bottom w:val="none" w:sz="0" w:space="0" w:color="auto"/>
          <w:right w:val="none" w:sz="0" w:space="0" w:color="auto"/>
          <w:between w:val="none" w:sz="0" w:space="0" w:color="auto"/>
        </w:pBdr>
        <w:rPr>
          <w:bCs/>
        </w:rPr>
      </w:pPr>
      <w:r w:rsidRPr="009C751C">
        <w:rPr>
          <w:bCs/>
        </w:rPr>
        <w:t>Nginx</w:t>
      </w:r>
      <w:r w:rsidR="00FF68F1" w:rsidRPr="009C751C">
        <w:rPr>
          <w:bCs/>
        </w:rPr>
        <w:t>. Платформа с открытым исходным кодом для создания легкого и мощного веб-сервера. Также его используют в качестве почтового или обратного прокси-сервера. Nginx решает проблему падения производительности с ростом трафика;</w:t>
      </w:r>
    </w:p>
    <w:p w14:paraId="4175DEF5" w14:textId="77777777" w:rsidR="00FF68F1" w:rsidRPr="009C751C" w:rsidRDefault="00FF68F1" w:rsidP="00E836EF">
      <w:pPr>
        <w:pStyle w:val="1"/>
        <w:numPr>
          <w:ilvl w:val="0"/>
          <w:numId w:val="29"/>
        </w:numPr>
        <w:pBdr>
          <w:top w:val="none" w:sz="0" w:space="0" w:color="auto"/>
          <w:left w:val="none" w:sz="0" w:space="0" w:color="auto"/>
          <w:bottom w:val="none" w:sz="0" w:space="0" w:color="auto"/>
          <w:right w:val="none" w:sz="0" w:space="0" w:color="auto"/>
          <w:between w:val="none" w:sz="0" w:space="0" w:color="auto"/>
        </w:pBdr>
        <w:ind w:left="1071" w:hanging="357"/>
      </w:pPr>
      <w:commentRangeStart w:id="47"/>
      <w:r w:rsidRPr="009C751C">
        <w:t>языки программирования:</w:t>
      </w:r>
      <w:commentRangeEnd w:id="47"/>
      <w:r w:rsidR="00E438B3" w:rsidRPr="009C751C">
        <w:rPr>
          <w:rStyle w:val="ad"/>
          <w:sz w:val="24"/>
          <w:szCs w:val="24"/>
        </w:rPr>
        <w:commentReference w:id="47"/>
      </w:r>
    </w:p>
    <w:p w14:paraId="61F7412E" w14:textId="77777777" w:rsidR="00FF68F1" w:rsidRPr="009C751C" w:rsidRDefault="00FF68F1" w:rsidP="00E836EF">
      <w:pPr>
        <w:pStyle w:val="21"/>
        <w:numPr>
          <w:ilvl w:val="0"/>
          <w:numId w:val="30"/>
        </w:numPr>
        <w:pBdr>
          <w:top w:val="none" w:sz="0" w:space="0" w:color="auto"/>
          <w:left w:val="none" w:sz="0" w:space="0" w:color="auto"/>
          <w:bottom w:val="none" w:sz="0" w:space="0" w:color="auto"/>
          <w:right w:val="none" w:sz="0" w:space="0" w:color="auto"/>
          <w:between w:val="none" w:sz="0" w:space="0" w:color="auto"/>
        </w:pBdr>
      </w:pPr>
      <w:r w:rsidRPr="009C751C">
        <w:t xml:space="preserve">ReactJS. JavaScript-библиотека с открытым исходным кодом для разработки пользовательских интерфейсов; </w:t>
      </w:r>
    </w:p>
    <w:p w14:paraId="658C7C4B" w14:textId="77777777" w:rsidR="00FF68F1" w:rsidRPr="009C751C" w:rsidRDefault="00FF68F1" w:rsidP="00E836EF">
      <w:pPr>
        <w:pStyle w:val="21"/>
        <w:numPr>
          <w:ilvl w:val="0"/>
          <w:numId w:val="30"/>
        </w:numPr>
        <w:pBdr>
          <w:top w:val="none" w:sz="0" w:space="0" w:color="auto"/>
          <w:left w:val="none" w:sz="0" w:space="0" w:color="auto"/>
          <w:bottom w:val="none" w:sz="0" w:space="0" w:color="auto"/>
          <w:right w:val="none" w:sz="0" w:space="0" w:color="auto"/>
          <w:between w:val="none" w:sz="0" w:space="0" w:color="auto"/>
        </w:pBdr>
      </w:pPr>
      <w:r w:rsidRPr="009C751C">
        <w:t xml:space="preserve">SQL. Язык структурированных запросов. Декларативный язык программирования, применяемый для создания, модификации и управления данными в реляционной базе данных, управляемой соответствующей системой управления базами данных. SQL является информационно-логическим языком, </w:t>
      </w:r>
      <w:r w:rsidRPr="009C751C">
        <w:lastRenderedPageBreak/>
        <w:t>предназначенным для описания, изменения и извлечения данных, хранимых в реляционных базах данных;</w:t>
      </w:r>
    </w:p>
    <w:p w14:paraId="59892961" w14:textId="77777777" w:rsidR="00FF68F1" w:rsidRPr="009C751C" w:rsidRDefault="00FF68F1" w:rsidP="00E836EF">
      <w:pPr>
        <w:pStyle w:val="21"/>
        <w:numPr>
          <w:ilvl w:val="0"/>
          <w:numId w:val="30"/>
        </w:numPr>
        <w:pBdr>
          <w:top w:val="none" w:sz="0" w:space="0" w:color="auto"/>
          <w:left w:val="none" w:sz="0" w:space="0" w:color="auto"/>
          <w:bottom w:val="none" w:sz="0" w:space="0" w:color="auto"/>
          <w:right w:val="none" w:sz="0" w:space="0" w:color="auto"/>
          <w:between w:val="none" w:sz="0" w:space="0" w:color="auto"/>
        </w:pBdr>
      </w:pPr>
      <w:r w:rsidRPr="009C751C">
        <w:t>JavaScript. Мультипарадигменный язык программирования. Поддерживает объектно-ориентированный, императивный и функциональный стили. Является реализацией стандарта ECMAScript. JavaScript обычно используется как встраиваемый язык для программного доступа к объектам приложений. Наиболее широкое применение находит в браузерах как язык сценариев для придания интерактивности веб-страницам. Основные архитектурные черты: динамическая типизация, слабая типизация, автоматическое управление памятью, прототипное программирование, функции как объекты первого класса. На JavaScript оказали влияние многие языки, при разработке была цель сделать язык похожим на Java;</w:t>
      </w:r>
    </w:p>
    <w:p w14:paraId="7E0549CC" w14:textId="77777777" w:rsidR="00FF68F1" w:rsidRPr="009C751C" w:rsidRDefault="00FF68F1" w:rsidP="00E836EF">
      <w:pPr>
        <w:pStyle w:val="21"/>
        <w:numPr>
          <w:ilvl w:val="0"/>
          <w:numId w:val="30"/>
        </w:numPr>
        <w:pBdr>
          <w:top w:val="none" w:sz="0" w:space="0" w:color="auto"/>
          <w:left w:val="none" w:sz="0" w:space="0" w:color="auto"/>
          <w:bottom w:val="none" w:sz="0" w:space="0" w:color="auto"/>
          <w:right w:val="none" w:sz="0" w:space="0" w:color="auto"/>
          <w:between w:val="none" w:sz="0" w:space="0" w:color="auto"/>
        </w:pBdr>
      </w:pPr>
      <w:r w:rsidRPr="009C751C">
        <w:t>C#. Это современный, инновационный, с открытым исходным кодом, кросс-платформенный объектно-ориентированный язык программирования;</w:t>
      </w:r>
    </w:p>
    <w:p w14:paraId="2BED15F7" w14:textId="77777777" w:rsidR="00FF68F1" w:rsidRPr="009C751C" w:rsidRDefault="00FF68F1" w:rsidP="00E836EF">
      <w:pPr>
        <w:pStyle w:val="21"/>
        <w:numPr>
          <w:ilvl w:val="0"/>
          <w:numId w:val="30"/>
        </w:numPr>
        <w:pBdr>
          <w:top w:val="none" w:sz="0" w:space="0" w:color="auto"/>
          <w:left w:val="none" w:sz="0" w:space="0" w:color="auto"/>
          <w:bottom w:val="none" w:sz="0" w:space="0" w:color="auto"/>
          <w:right w:val="none" w:sz="0" w:space="0" w:color="auto"/>
          <w:between w:val="none" w:sz="0" w:space="0" w:color="auto"/>
        </w:pBdr>
      </w:pPr>
      <w:r w:rsidRPr="009C751C">
        <w:t>TypeScript (TS). Это язык программирования с открытым исходным кодом, разработанный Microsoft, являющийся надмножеством JavaScript, который добавляет статическую типизацию для повышения надежности и масштабируемости кода в крупных приложениях;</w:t>
      </w:r>
    </w:p>
    <w:p w14:paraId="41706C23" w14:textId="77777777" w:rsidR="00FF68F1" w:rsidRPr="009C751C" w:rsidRDefault="00FF68F1" w:rsidP="00E836EF">
      <w:pPr>
        <w:pStyle w:val="21"/>
        <w:numPr>
          <w:ilvl w:val="0"/>
          <w:numId w:val="30"/>
        </w:numPr>
        <w:pBdr>
          <w:top w:val="none" w:sz="0" w:space="0" w:color="auto"/>
          <w:left w:val="none" w:sz="0" w:space="0" w:color="auto"/>
          <w:bottom w:val="none" w:sz="0" w:space="0" w:color="auto"/>
          <w:right w:val="none" w:sz="0" w:space="0" w:color="auto"/>
          <w:between w:val="none" w:sz="0" w:space="0" w:color="auto"/>
        </w:pBdr>
      </w:pPr>
      <w:r w:rsidRPr="009C751C">
        <w:t>Kotlin.  Современный, кроссплатформенный язык программирования, разработанный компанией JetBrains. Он совместим с Java, лаконичен и типобезопасен, работает поверх Java Virtual Machine (JVM). Kotlin широко применяется в разработке Android-приложений, серверных и веб-сервисов, десктопных и кроссплатформенных приложений; </w:t>
      </w:r>
    </w:p>
    <w:p w14:paraId="10F15887" w14:textId="77777777" w:rsidR="00FF68F1" w:rsidRPr="009C751C" w:rsidRDefault="00FF68F1" w:rsidP="00E836EF">
      <w:pPr>
        <w:pStyle w:val="21"/>
        <w:numPr>
          <w:ilvl w:val="0"/>
          <w:numId w:val="30"/>
        </w:numPr>
        <w:pBdr>
          <w:top w:val="none" w:sz="0" w:space="0" w:color="auto"/>
          <w:left w:val="none" w:sz="0" w:space="0" w:color="auto"/>
          <w:bottom w:val="none" w:sz="0" w:space="0" w:color="auto"/>
          <w:right w:val="none" w:sz="0" w:space="0" w:color="auto"/>
          <w:between w:val="none" w:sz="0" w:space="0" w:color="auto"/>
        </w:pBdr>
      </w:pPr>
      <w:r w:rsidRPr="009C751C">
        <w:t>Objective-C. Объектно-ориентированный, компилируемый язык программирования, построенный на основе C и использующий парадигмы Smalltalk, который применялся Apple для создания приложений под операционные системы macOS и iOS. Он известен своими возможностями динамической типизации и рефлексии, а также возможностью отправки сообщений объектам, что позволяет создавать гибкие и динамичные приложения; </w:t>
      </w:r>
    </w:p>
    <w:p w14:paraId="2A439742" w14:textId="273E9E88" w:rsidR="000030D8" w:rsidRPr="009C751C" w:rsidRDefault="00FF68F1" w:rsidP="00FF68F1">
      <w:pPr>
        <w:pStyle w:val="21"/>
      </w:pPr>
      <w:r w:rsidRPr="009C751C">
        <w:t xml:space="preserve">Swift. современный, мультипарадигмальный, компилируемый язык программирования общего назначения, разработанный компанией Apple и представленный в 2014 году. Его основная сфера применения </w:t>
      </w:r>
      <w:r w:rsidR="00850051" w:rsidRPr="00B704D9">
        <w:t>–</w:t>
      </w:r>
      <w:r w:rsidRPr="009C751C">
        <w:t xml:space="preserve"> разработка приложений для экосистемы Apple (iOS, macOS, watchOS, tvOS, VisionOS). Swift задумывался как более безопасный, быстрый и простой в использовании язык по сравнению с Objective-C, предлагая разработчикам современный синтаксис и высокую производительность.</w:t>
      </w:r>
    </w:p>
    <w:p w14:paraId="732696EF" w14:textId="77777777" w:rsidR="000030D8" w:rsidRPr="009C751C" w:rsidRDefault="000030D8" w:rsidP="000030D8">
      <w:pPr>
        <w:rPr>
          <w:lang w:eastAsia="en-US"/>
        </w:rPr>
      </w:pPr>
    </w:p>
    <w:p w14:paraId="0A2CB22E" w14:textId="5D58462D" w:rsidR="008D10FB" w:rsidRPr="009C751C" w:rsidRDefault="00DF0316" w:rsidP="008D10FB">
      <w:pPr>
        <w:pStyle w:val="12"/>
      </w:pPr>
      <w:bookmarkStart w:id="48" w:name="_Toc232674200"/>
      <w:r w:rsidRPr="009C751C">
        <w:lastRenderedPageBreak/>
        <w:t>Операционная система</w:t>
      </w:r>
      <w:bookmarkEnd w:id="48"/>
    </w:p>
    <w:p w14:paraId="2E93E595" w14:textId="46C2EC96" w:rsidR="00B704D9" w:rsidRDefault="00FF68F1" w:rsidP="00FF68F1">
      <w:pPr>
        <w:ind w:firstLine="709"/>
        <w:jc w:val="both"/>
      </w:pPr>
      <w:r w:rsidRPr="009C751C">
        <w:t xml:space="preserve">В качестве операционной системы, обеспечивающей функционирование подсистемы </w:t>
      </w:r>
      <w:r w:rsidR="00E438B3" w:rsidRPr="00E438B3">
        <w:rPr>
          <w:highlight w:val="yellow"/>
        </w:rPr>
        <w:t>_______</w:t>
      </w:r>
      <w:r w:rsidRPr="009C751C">
        <w:t xml:space="preserve">, используется </w:t>
      </w:r>
      <w:r w:rsidR="00B25709" w:rsidRPr="009C751C">
        <w:t>серверн</w:t>
      </w:r>
      <w:r w:rsidR="00B25709">
        <w:t>ая</w:t>
      </w:r>
      <w:r w:rsidR="00B25709" w:rsidRPr="009C751C">
        <w:t xml:space="preserve"> </w:t>
      </w:r>
      <w:r w:rsidRPr="009C751C">
        <w:t xml:space="preserve">операционная система </w:t>
      </w:r>
      <w:r w:rsidR="00E438B3">
        <w:t>Мос.ОС Серверная</w:t>
      </w:r>
      <w:r w:rsidR="00B704D9">
        <w:t>.</w:t>
      </w:r>
    </w:p>
    <w:p w14:paraId="2DE0D3B9" w14:textId="69DCEFC4" w:rsidR="00FF68F1" w:rsidRPr="009C751C" w:rsidRDefault="00B704D9" w:rsidP="00FF68F1">
      <w:pPr>
        <w:ind w:firstLine="709"/>
        <w:jc w:val="both"/>
      </w:pPr>
      <w:r>
        <w:t xml:space="preserve">ОС </w:t>
      </w:r>
      <w:r w:rsidR="00E438B3">
        <w:t>Мос.ОС Серверная</w:t>
      </w:r>
      <w:r w:rsidR="00FF68F1" w:rsidRPr="009C751C">
        <w:t xml:space="preserve"> обеспечивает:</w:t>
      </w:r>
    </w:p>
    <w:p w14:paraId="252721B2" w14:textId="77777777" w:rsidR="00FF68F1" w:rsidRPr="009C751C" w:rsidRDefault="00FF68F1" w:rsidP="00E836EF">
      <w:pPr>
        <w:numPr>
          <w:ilvl w:val="0"/>
          <w:numId w:val="31"/>
        </w:numPr>
        <w:tabs>
          <w:tab w:val="left" w:pos="1134"/>
        </w:tabs>
        <w:suppressAutoHyphens/>
        <w:contextualSpacing/>
        <w:jc w:val="both"/>
        <w:rPr>
          <w:rFonts w:cs="Arial Unicode MS"/>
          <w:color w:val="000000"/>
        </w:rPr>
      </w:pPr>
      <w:r w:rsidRPr="009C751C">
        <w:rPr>
          <w:rFonts w:cs="Arial Unicode MS"/>
          <w:color w:val="000000"/>
        </w:rPr>
        <w:t>исполнение запросов программ (ввод и вывод данных, запуск и остановка других программ, выделение и освобождение дополнительной памяти и др.);</w:t>
      </w:r>
    </w:p>
    <w:p w14:paraId="69447A0F" w14:textId="77777777" w:rsidR="00FF68F1" w:rsidRPr="009C751C" w:rsidRDefault="00FF68F1" w:rsidP="00E836EF">
      <w:pPr>
        <w:numPr>
          <w:ilvl w:val="0"/>
          <w:numId w:val="31"/>
        </w:numPr>
        <w:tabs>
          <w:tab w:val="left" w:pos="1134"/>
        </w:tabs>
        <w:suppressAutoHyphens/>
        <w:contextualSpacing/>
        <w:jc w:val="both"/>
        <w:rPr>
          <w:rFonts w:cs="Arial Unicode MS"/>
          <w:color w:val="000000"/>
        </w:rPr>
      </w:pPr>
      <w:r w:rsidRPr="009C751C">
        <w:rPr>
          <w:rFonts w:cs="Arial Unicode MS"/>
          <w:color w:val="000000"/>
        </w:rPr>
        <w:t>загрузка программ в оперативную память и их выполнение;</w:t>
      </w:r>
    </w:p>
    <w:p w14:paraId="030B8DD6" w14:textId="77777777" w:rsidR="00FF68F1" w:rsidRPr="009C751C" w:rsidRDefault="00FF68F1" w:rsidP="00E836EF">
      <w:pPr>
        <w:numPr>
          <w:ilvl w:val="0"/>
          <w:numId w:val="31"/>
        </w:numPr>
        <w:tabs>
          <w:tab w:val="left" w:pos="1134"/>
        </w:tabs>
        <w:suppressAutoHyphens/>
        <w:contextualSpacing/>
        <w:jc w:val="both"/>
        <w:rPr>
          <w:rFonts w:cs="Arial Unicode MS"/>
          <w:color w:val="000000"/>
        </w:rPr>
      </w:pPr>
      <w:r w:rsidRPr="009C751C">
        <w:rPr>
          <w:rFonts w:cs="Arial Unicode MS"/>
          <w:color w:val="000000"/>
        </w:rPr>
        <w:t>обеспечение стандартизованного доступа к периферийным устройствам (устройства ввода-вывода);</w:t>
      </w:r>
    </w:p>
    <w:p w14:paraId="6D4CEBEF" w14:textId="77777777" w:rsidR="00FF68F1" w:rsidRPr="009C751C" w:rsidRDefault="00FF68F1" w:rsidP="00E836EF">
      <w:pPr>
        <w:numPr>
          <w:ilvl w:val="0"/>
          <w:numId w:val="31"/>
        </w:numPr>
        <w:tabs>
          <w:tab w:val="left" w:pos="1134"/>
        </w:tabs>
        <w:suppressAutoHyphens/>
        <w:contextualSpacing/>
        <w:jc w:val="both"/>
        <w:rPr>
          <w:rFonts w:cs="Arial Unicode MS"/>
          <w:color w:val="000000"/>
        </w:rPr>
      </w:pPr>
      <w:r w:rsidRPr="009C751C">
        <w:rPr>
          <w:rFonts w:cs="Arial Unicode MS"/>
          <w:color w:val="000000"/>
        </w:rPr>
        <w:t>управление оперативной памятью (распределение памяти между разными процессами, организация виртуальной памяти);</w:t>
      </w:r>
    </w:p>
    <w:p w14:paraId="3B041B93" w14:textId="77777777" w:rsidR="00FF68F1" w:rsidRPr="009C751C" w:rsidRDefault="00FF68F1" w:rsidP="00E836EF">
      <w:pPr>
        <w:numPr>
          <w:ilvl w:val="0"/>
          <w:numId w:val="31"/>
        </w:numPr>
        <w:tabs>
          <w:tab w:val="left" w:pos="1134"/>
        </w:tabs>
        <w:suppressAutoHyphens/>
        <w:contextualSpacing/>
        <w:jc w:val="both"/>
        <w:rPr>
          <w:rFonts w:cs="Arial Unicode MS"/>
          <w:color w:val="000000"/>
        </w:rPr>
      </w:pPr>
      <w:r w:rsidRPr="009C751C">
        <w:rPr>
          <w:rFonts w:cs="Arial Unicode MS"/>
          <w:color w:val="000000"/>
        </w:rPr>
        <w:t>управление доступом к данным, организованным в той или иной файловой системе;</w:t>
      </w:r>
    </w:p>
    <w:p w14:paraId="27A2A89A" w14:textId="77777777" w:rsidR="00FF68F1" w:rsidRPr="009C751C" w:rsidRDefault="00FF68F1" w:rsidP="00E836EF">
      <w:pPr>
        <w:numPr>
          <w:ilvl w:val="0"/>
          <w:numId w:val="31"/>
        </w:numPr>
        <w:tabs>
          <w:tab w:val="left" w:pos="1134"/>
        </w:tabs>
        <w:suppressAutoHyphens/>
        <w:contextualSpacing/>
        <w:jc w:val="both"/>
        <w:rPr>
          <w:rFonts w:cs="Arial Unicode MS"/>
          <w:color w:val="000000"/>
        </w:rPr>
      </w:pPr>
      <w:r w:rsidRPr="009C751C">
        <w:rPr>
          <w:rFonts w:cs="Arial Unicode MS"/>
          <w:color w:val="000000"/>
        </w:rPr>
        <w:t>обеспечение пользовательского интерфейса;</w:t>
      </w:r>
    </w:p>
    <w:p w14:paraId="262AD963" w14:textId="77777777" w:rsidR="00FF68F1" w:rsidRPr="009C751C" w:rsidRDefault="00FF68F1" w:rsidP="00E836EF">
      <w:pPr>
        <w:numPr>
          <w:ilvl w:val="0"/>
          <w:numId w:val="31"/>
        </w:numPr>
        <w:tabs>
          <w:tab w:val="left" w:pos="1134"/>
        </w:tabs>
        <w:suppressAutoHyphens/>
        <w:contextualSpacing/>
        <w:jc w:val="both"/>
        <w:rPr>
          <w:rFonts w:cs="Arial Unicode MS"/>
          <w:color w:val="000000"/>
        </w:rPr>
      </w:pPr>
      <w:r w:rsidRPr="009C751C">
        <w:rPr>
          <w:rFonts w:cs="Arial Unicode MS"/>
          <w:color w:val="000000"/>
        </w:rPr>
        <w:t>сохранение информации об ошибках Системы.</w:t>
      </w:r>
    </w:p>
    <w:p w14:paraId="54E282B4" w14:textId="77777777" w:rsidR="00FF68F1" w:rsidRPr="009C751C" w:rsidRDefault="00FF68F1" w:rsidP="00FF68F1">
      <w:pPr>
        <w:pStyle w:val="text"/>
        <w:rPr>
          <w:rFonts w:cs="Arial Unicode MS"/>
          <w:color w:val="000000"/>
        </w:rPr>
      </w:pPr>
      <w:r w:rsidRPr="009C751C">
        <w:t xml:space="preserve">В качестве ОС для рабочих станций могут использоваться любые настольные ОС, обладающие возможностью запуска веб-браузеров </w:t>
      </w:r>
      <w:commentRangeStart w:id="49"/>
      <w:r w:rsidRPr="009C751C">
        <w:t xml:space="preserve">Google Chrome 85 и выше, </w:t>
      </w:r>
      <w:r w:rsidRPr="009C751C">
        <w:rPr>
          <w:bdr w:val="none" w:sz="0" w:space="0" w:color="auto" w:frame="1"/>
        </w:rPr>
        <w:t>Mozilla Firefox версии 80 и выше, Яндекс браузер версии 19.3.2.177</w:t>
      </w:r>
      <w:commentRangeEnd w:id="49"/>
      <w:r w:rsidR="00E438B3" w:rsidRPr="009C751C">
        <w:rPr>
          <w:rStyle w:val="ad"/>
          <w:sz w:val="24"/>
          <w:szCs w:val="24"/>
          <w:bdr w:val="none" w:sz="0" w:space="0" w:color="auto" w:frame="1"/>
        </w:rPr>
        <w:commentReference w:id="49"/>
      </w:r>
      <w:r w:rsidRPr="009C751C">
        <w:rPr>
          <w:bdr w:val="none" w:sz="0" w:space="0" w:color="auto" w:frame="1"/>
        </w:rPr>
        <w:t xml:space="preserve"> и выше</w:t>
      </w:r>
      <w:r w:rsidRPr="009C751C">
        <w:t xml:space="preserve"> или альтернативного браузера аналогичного класса. </w:t>
      </w:r>
    </w:p>
    <w:p w14:paraId="10BD2822" w14:textId="77777777" w:rsidR="00FF68F1" w:rsidRPr="009C751C" w:rsidRDefault="00FF68F1" w:rsidP="00FF68F1">
      <w:pPr>
        <w:ind w:firstLine="709"/>
        <w:jc w:val="both"/>
      </w:pPr>
      <w:bookmarkStart w:id="50" w:name="_Hlk207364023"/>
      <w:r w:rsidRPr="009C751C">
        <w:t xml:space="preserve">В качестве ОС мобильных устройств используются ОС </w:t>
      </w:r>
      <w:r w:rsidRPr="000937FC">
        <w:rPr>
          <w:highlight w:val="yellow"/>
        </w:rPr>
        <w:t>Android и iOS</w:t>
      </w:r>
      <w:bookmarkEnd w:id="50"/>
      <w:r w:rsidRPr="009C751C">
        <w:t>.</w:t>
      </w:r>
    </w:p>
    <w:p w14:paraId="6E993165" w14:textId="77777777" w:rsidR="006100CB" w:rsidRPr="009C751C" w:rsidRDefault="006100CB" w:rsidP="00C24A06">
      <w:pPr>
        <w:ind w:firstLine="709"/>
        <w:jc w:val="both"/>
        <w:rPr>
          <w:lang w:eastAsia="en-US"/>
        </w:rPr>
      </w:pPr>
    </w:p>
    <w:p w14:paraId="161020F1" w14:textId="51FDC528" w:rsidR="008D10FB" w:rsidRPr="009C751C" w:rsidRDefault="00DF0316" w:rsidP="008D10FB">
      <w:pPr>
        <w:pStyle w:val="12"/>
      </w:pPr>
      <w:bookmarkStart w:id="51" w:name="_Toc232674201"/>
      <w:r w:rsidRPr="009C751C">
        <w:lastRenderedPageBreak/>
        <w:t>Средства, расширяющие возможности операционной системы</w:t>
      </w:r>
      <w:bookmarkEnd w:id="51"/>
    </w:p>
    <w:p w14:paraId="0597022B" w14:textId="77777777" w:rsidR="00FF68F1" w:rsidRPr="009C751C" w:rsidRDefault="00FF68F1" w:rsidP="00FF68F1">
      <w:pPr>
        <w:ind w:firstLine="709"/>
        <w:jc w:val="both"/>
      </w:pPr>
      <w:r w:rsidRPr="009C751C">
        <w:rPr>
          <w:color w:val="000000"/>
          <w:szCs w:val="20"/>
        </w:rPr>
        <w:t>В состав ПО, расширяющего возможности операционной системы, входят:</w:t>
      </w:r>
    </w:p>
    <w:p w14:paraId="0D3AF1E8" w14:textId="77777777" w:rsidR="00FF68F1" w:rsidRPr="009C751C" w:rsidRDefault="00FF68F1" w:rsidP="00E836EF">
      <w:pPr>
        <w:numPr>
          <w:ilvl w:val="0"/>
          <w:numId w:val="31"/>
        </w:numPr>
        <w:tabs>
          <w:tab w:val="left" w:pos="1134"/>
        </w:tabs>
        <w:suppressAutoHyphens/>
        <w:contextualSpacing/>
        <w:jc w:val="both"/>
        <w:rPr>
          <w:rFonts w:cs="Arial Unicode MS"/>
          <w:color w:val="000000"/>
        </w:rPr>
      </w:pPr>
      <w:r w:rsidRPr="009C751C">
        <w:rPr>
          <w:rFonts w:cs="Arial Unicode MS"/>
          <w:color w:val="000000"/>
        </w:rPr>
        <w:t>.NET 6;</w:t>
      </w:r>
    </w:p>
    <w:p w14:paraId="295F134B" w14:textId="08FD169B" w:rsidR="00FF68F1" w:rsidRPr="009C751C" w:rsidRDefault="00E438B3" w:rsidP="00E836EF">
      <w:pPr>
        <w:numPr>
          <w:ilvl w:val="0"/>
          <w:numId w:val="31"/>
        </w:numPr>
        <w:tabs>
          <w:tab w:val="left" w:pos="1134"/>
        </w:tabs>
        <w:suppressAutoHyphens/>
        <w:contextualSpacing/>
        <w:jc w:val="both"/>
        <w:rPr>
          <w:rFonts w:cs="Arial Unicode MS"/>
          <w:color w:val="000000"/>
        </w:rPr>
      </w:pPr>
      <w:r w:rsidRPr="00E438B3">
        <w:rPr>
          <w:highlight w:val="yellow"/>
        </w:rPr>
        <w:t>_______</w:t>
      </w:r>
      <w:r w:rsidR="00FF68F1" w:rsidRPr="009C751C">
        <w:rPr>
          <w:rFonts w:cs="Arial Unicode MS"/>
          <w:color w:val="000000"/>
        </w:rPr>
        <w:t>;</w:t>
      </w:r>
    </w:p>
    <w:p w14:paraId="3F73FF0F" w14:textId="47170249" w:rsidR="00FF68F1" w:rsidRPr="009C751C" w:rsidRDefault="00E438B3" w:rsidP="00E836EF">
      <w:pPr>
        <w:numPr>
          <w:ilvl w:val="0"/>
          <w:numId w:val="31"/>
        </w:numPr>
        <w:tabs>
          <w:tab w:val="left" w:pos="1134"/>
        </w:tabs>
        <w:suppressAutoHyphens/>
        <w:contextualSpacing/>
        <w:jc w:val="both"/>
        <w:rPr>
          <w:rFonts w:cs="Arial Unicode MS"/>
          <w:color w:val="000000"/>
        </w:rPr>
      </w:pPr>
      <w:r w:rsidRPr="00E438B3">
        <w:rPr>
          <w:highlight w:val="yellow"/>
        </w:rPr>
        <w:t>_______</w:t>
      </w:r>
      <w:r w:rsidR="00FF68F1" w:rsidRPr="009C751C">
        <w:rPr>
          <w:rFonts w:cs="Arial Unicode MS"/>
          <w:color w:val="000000"/>
        </w:rPr>
        <w:t>;</w:t>
      </w:r>
    </w:p>
    <w:p w14:paraId="600CC1FB" w14:textId="33BCD153" w:rsidR="00FF68F1" w:rsidRPr="009C751C" w:rsidRDefault="00E438B3" w:rsidP="00E836EF">
      <w:pPr>
        <w:numPr>
          <w:ilvl w:val="0"/>
          <w:numId w:val="31"/>
        </w:numPr>
        <w:tabs>
          <w:tab w:val="left" w:pos="1134"/>
        </w:tabs>
        <w:suppressAutoHyphens/>
        <w:contextualSpacing/>
        <w:jc w:val="both"/>
        <w:rPr>
          <w:rFonts w:cs="Arial Unicode MS"/>
          <w:color w:val="000000"/>
        </w:rPr>
      </w:pPr>
      <w:r w:rsidRPr="00E438B3">
        <w:rPr>
          <w:highlight w:val="yellow"/>
        </w:rPr>
        <w:t>_______</w:t>
      </w:r>
      <w:r>
        <w:rPr>
          <w:rFonts w:cs="Arial Unicode MS"/>
          <w:color w:val="000000"/>
        </w:rPr>
        <w:t>.</w:t>
      </w:r>
    </w:p>
    <w:p w14:paraId="63343C52" w14:textId="3AA89736" w:rsidR="000030D8" w:rsidRPr="009C751C" w:rsidRDefault="00FF68F1" w:rsidP="00FF68F1">
      <w:pPr>
        <w:pStyle w:val="text"/>
      </w:pPr>
      <w:r w:rsidRPr="009C751C">
        <w:rPr>
          <w:color w:val="000000"/>
        </w:rPr>
        <w:t>В состав программного обеспечения, устанавливаемого на клиентских машинах, не входят средства, расширяющие возможности операционной системы</w:t>
      </w:r>
      <w:r w:rsidR="000030D8" w:rsidRPr="009C751C">
        <w:rPr>
          <w:color w:val="000000"/>
        </w:rPr>
        <w:t>.</w:t>
      </w:r>
    </w:p>
    <w:p w14:paraId="2EC654AE" w14:textId="77777777" w:rsidR="000A65C3" w:rsidRPr="009C751C" w:rsidRDefault="000A65C3" w:rsidP="00E836EF">
      <w:pPr>
        <w:pStyle w:val="22"/>
        <w:numPr>
          <w:ilvl w:val="1"/>
          <w:numId w:val="19"/>
        </w:numPr>
      </w:pPr>
      <w:bookmarkStart w:id="52" w:name="_Toc232674202"/>
      <w:r w:rsidRPr="009C751C">
        <w:t>.NET 6</w:t>
      </w:r>
      <w:bookmarkEnd w:id="52"/>
    </w:p>
    <w:p w14:paraId="09AB5DF2" w14:textId="77777777" w:rsidR="000A65C3" w:rsidRPr="009C751C" w:rsidRDefault="000A65C3" w:rsidP="000A65C3">
      <w:pPr>
        <w:pStyle w:val="text"/>
      </w:pPr>
      <w:r w:rsidRPr="009C751C">
        <w:t>.NET 6 – платформа разработки приложений.</w:t>
      </w:r>
    </w:p>
    <w:p w14:paraId="0E3FD260" w14:textId="77777777" w:rsidR="000A65C3" w:rsidRPr="009C751C" w:rsidRDefault="000A65C3" w:rsidP="000A65C3">
      <w:pPr>
        <w:pStyle w:val="text"/>
      </w:pPr>
      <w:r w:rsidRPr="009C751C">
        <w:t>Краткая характеристика: кроссплатформенный фреймворк для разработки веб-, мобильных, десктоп- и микросервисных приложений на C#. Обеспечивает высокую производительность, безопасность и поддержку современных стандартов.</w:t>
      </w:r>
    </w:p>
    <w:p w14:paraId="41766EF6" w14:textId="77777777" w:rsidR="000A65C3" w:rsidRPr="009C751C" w:rsidRDefault="000A65C3" w:rsidP="000A65C3">
      <w:pPr>
        <w:pStyle w:val="text"/>
      </w:pPr>
      <w:r w:rsidRPr="009C751C">
        <w:t>Обоснование: необходим для запуска и поддержки backend-сервисов, разработанных на C#/.NET.</w:t>
      </w:r>
    </w:p>
    <w:p w14:paraId="778BB525" w14:textId="0264C581" w:rsidR="000A65C3" w:rsidRPr="009C751C" w:rsidRDefault="000A65C3" w:rsidP="000A65C3">
      <w:pPr>
        <w:pStyle w:val="text"/>
      </w:pPr>
      <w:r w:rsidRPr="009C751C">
        <w:t xml:space="preserve">Подробное описание выбранного средства и руководство, в соответствии с которым следует настраивать используемое средство, представлено по ссылке: </w:t>
      </w:r>
      <w:hyperlink r:id="rId18" w:history="1">
        <w:r w:rsidRPr="009C751C">
          <w:rPr>
            <w:rStyle w:val="af6"/>
          </w:rPr>
          <w:t>https://dotnet.microsoft.com/en-us/download/dotnet/6.0</w:t>
        </w:r>
      </w:hyperlink>
      <w:r w:rsidRPr="009C751C">
        <w:t>.</w:t>
      </w:r>
    </w:p>
    <w:p w14:paraId="45B14E38" w14:textId="77777777" w:rsidR="000A65C3" w:rsidRPr="009C751C" w:rsidRDefault="000A65C3" w:rsidP="000A65C3">
      <w:pPr>
        <w:pStyle w:val="text"/>
      </w:pPr>
      <w:r w:rsidRPr="009C751C">
        <w:t>Требования к настройке:</w:t>
      </w:r>
    </w:p>
    <w:p w14:paraId="3E1284E6" w14:textId="77777777" w:rsidR="000A65C3" w:rsidRPr="009C751C" w:rsidRDefault="000A65C3" w:rsidP="000A65C3">
      <w:pPr>
        <w:pStyle w:val="1"/>
      </w:pPr>
      <w:r w:rsidRPr="009C751C">
        <w:t>установка .NET 6;</w:t>
      </w:r>
    </w:p>
    <w:p w14:paraId="67813B20" w14:textId="77777777" w:rsidR="000A65C3" w:rsidRPr="009C751C" w:rsidRDefault="000A65C3" w:rsidP="000A65C3">
      <w:pPr>
        <w:pStyle w:val="1"/>
      </w:pPr>
      <w:r w:rsidRPr="009C751C">
        <w:t>настройка переменных среды;</w:t>
      </w:r>
    </w:p>
    <w:p w14:paraId="63C63714" w14:textId="77777777" w:rsidR="000A65C3" w:rsidRPr="009C751C" w:rsidRDefault="000A65C3" w:rsidP="000A65C3">
      <w:pPr>
        <w:pStyle w:val="1"/>
      </w:pPr>
      <w:r w:rsidRPr="009C751C">
        <w:t>настройка служб.</w:t>
      </w:r>
    </w:p>
    <w:p w14:paraId="2F731908" w14:textId="2B6527F4" w:rsidR="000A65C3" w:rsidRPr="009C751C" w:rsidRDefault="00E438B3" w:rsidP="00E836EF">
      <w:pPr>
        <w:pStyle w:val="22"/>
        <w:numPr>
          <w:ilvl w:val="1"/>
          <w:numId w:val="19"/>
        </w:numPr>
      </w:pPr>
      <w:bookmarkStart w:id="53" w:name="_Toc232674203"/>
      <w:r w:rsidRPr="00E438B3">
        <w:rPr>
          <w:highlight w:val="yellow"/>
        </w:rPr>
        <w:t>_______</w:t>
      </w:r>
      <w:bookmarkEnd w:id="53"/>
    </w:p>
    <w:p w14:paraId="59D4E071" w14:textId="7A3D66D7" w:rsidR="000A65C3" w:rsidRPr="009C751C" w:rsidRDefault="00E438B3" w:rsidP="00E438B3">
      <w:pPr>
        <w:pStyle w:val="1"/>
        <w:numPr>
          <w:ilvl w:val="0"/>
          <w:numId w:val="0"/>
        </w:numPr>
        <w:ind w:left="1077"/>
      </w:pPr>
      <w:r w:rsidRPr="00E438B3">
        <w:rPr>
          <w:highlight w:val="yellow"/>
        </w:rPr>
        <w:t>____________________________</w:t>
      </w:r>
      <w:r w:rsidR="000A65C3" w:rsidRPr="009C751C">
        <w:t>.</w:t>
      </w:r>
    </w:p>
    <w:p w14:paraId="7AEAD20B" w14:textId="269AB8E8" w:rsidR="000A65C3" w:rsidRPr="009C751C" w:rsidRDefault="00E438B3" w:rsidP="00E836EF">
      <w:pPr>
        <w:pStyle w:val="22"/>
        <w:numPr>
          <w:ilvl w:val="1"/>
          <w:numId w:val="19"/>
        </w:numPr>
      </w:pPr>
      <w:bookmarkStart w:id="54" w:name="_Toc232674204"/>
      <w:r w:rsidRPr="00E438B3">
        <w:rPr>
          <w:highlight w:val="yellow"/>
        </w:rPr>
        <w:t>_______</w:t>
      </w:r>
      <w:bookmarkEnd w:id="54"/>
    </w:p>
    <w:p w14:paraId="1FE22E73" w14:textId="2EB71D62" w:rsidR="000A65C3" w:rsidRPr="009C751C" w:rsidRDefault="00E438B3" w:rsidP="00E438B3">
      <w:pPr>
        <w:pStyle w:val="1"/>
        <w:numPr>
          <w:ilvl w:val="0"/>
          <w:numId w:val="0"/>
        </w:numPr>
        <w:ind w:left="1077"/>
      </w:pPr>
      <w:r w:rsidRPr="00E438B3">
        <w:rPr>
          <w:highlight w:val="yellow"/>
        </w:rPr>
        <w:t>____________________________</w:t>
      </w:r>
      <w:r w:rsidR="000A65C3" w:rsidRPr="00E438B3">
        <w:rPr>
          <w:highlight w:val="yellow"/>
        </w:rPr>
        <w:t>.</w:t>
      </w:r>
    </w:p>
    <w:p w14:paraId="3B5B2188" w14:textId="78B20ECC" w:rsidR="000A65C3" w:rsidRPr="009C751C" w:rsidRDefault="00E438B3" w:rsidP="00E836EF">
      <w:pPr>
        <w:pStyle w:val="22"/>
        <w:numPr>
          <w:ilvl w:val="1"/>
          <w:numId w:val="19"/>
        </w:numPr>
      </w:pPr>
      <w:bookmarkStart w:id="55" w:name="_Toc232674205"/>
      <w:r w:rsidRPr="00E438B3">
        <w:rPr>
          <w:highlight w:val="yellow"/>
        </w:rPr>
        <w:t>_______</w:t>
      </w:r>
      <w:bookmarkEnd w:id="55"/>
    </w:p>
    <w:p w14:paraId="5C0A0F2E" w14:textId="2BAD0FA9" w:rsidR="000A65C3" w:rsidRPr="009C751C" w:rsidRDefault="00E438B3" w:rsidP="00E438B3">
      <w:pPr>
        <w:pStyle w:val="1"/>
        <w:numPr>
          <w:ilvl w:val="0"/>
          <w:numId w:val="0"/>
        </w:numPr>
        <w:ind w:left="1077"/>
      </w:pPr>
      <w:r w:rsidRPr="00E438B3">
        <w:rPr>
          <w:highlight w:val="yellow"/>
        </w:rPr>
        <w:t>____________________________</w:t>
      </w:r>
      <w:r w:rsidR="000A65C3" w:rsidRPr="009C751C">
        <w:t>.</w:t>
      </w:r>
    </w:p>
    <w:p w14:paraId="0FD6D0F9" w14:textId="462FA2EF" w:rsidR="0012007C" w:rsidRPr="009C751C" w:rsidRDefault="0012007C" w:rsidP="00AC1FF8">
      <w:pPr>
        <w:pStyle w:val="text"/>
      </w:pPr>
    </w:p>
    <w:p w14:paraId="2C8A7887" w14:textId="77777777" w:rsidR="0012007C" w:rsidRPr="009C751C" w:rsidRDefault="0012007C">
      <w:pPr>
        <w:spacing w:after="160" w:line="259" w:lineRule="auto"/>
      </w:pPr>
      <w:r w:rsidRPr="009C751C">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3"/>
        <w:gridCol w:w="970"/>
        <w:gridCol w:w="964"/>
        <w:gridCol w:w="828"/>
        <w:gridCol w:w="1101"/>
        <w:gridCol w:w="1374"/>
        <w:gridCol w:w="828"/>
        <w:gridCol w:w="1424"/>
        <w:gridCol w:w="797"/>
        <w:gridCol w:w="798"/>
      </w:tblGrid>
      <w:tr w:rsidR="0012007C" w:rsidRPr="009C751C" w14:paraId="16CF3611" w14:textId="77777777" w:rsidTr="00E53EF1">
        <w:trPr>
          <w:cantSplit/>
          <w:trHeight w:hRule="exact" w:val="642"/>
        </w:trPr>
        <w:tc>
          <w:tcPr>
            <w:tcW w:w="9617" w:type="dxa"/>
            <w:gridSpan w:val="10"/>
            <w:vAlign w:val="center"/>
          </w:tcPr>
          <w:p w14:paraId="573E9461" w14:textId="77777777" w:rsidR="0012007C" w:rsidRPr="009C751C" w:rsidRDefault="0012007C" w:rsidP="00E53EF1">
            <w:pPr>
              <w:pStyle w:val="affff6"/>
              <w:spacing w:before="0" w:after="0" w:line="240" w:lineRule="auto"/>
              <w:rPr>
                <w:b/>
                <w:bCs/>
                <w:i/>
                <w:sz w:val="22"/>
                <w:szCs w:val="22"/>
              </w:rPr>
            </w:pPr>
            <w:r w:rsidRPr="009C751C">
              <w:rPr>
                <w:sz w:val="22"/>
                <w:szCs w:val="22"/>
              </w:rPr>
              <w:lastRenderedPageBreak/>
              <w:br w:type="page"/>
            </w:r>
            <w:r w:rsidRPr="009C751C">
              <w:rPr>
                <w:b/>
                <w:bCs/>
                <w:i/>
                <w:sz w:val="22"/>
                <w:szCs w:val="22"/>
              </w:rPr>
              <w:t>Лист регистрации изменений</w:t>
            </w:r>
          </w:p>
        </w:tc>
      </w:tr>
      <w:tr w:rsidR="0012007C" w:rsidRPr="009C751C" w14:paraId="450C0886" w14:textId="77777777" w:rsidTr="00E53EF1">
        <w:trPr>
          <w:cantSplit/>
          <w:trHeight w:hRule="exact" w:val="320"/>
        </w:trPr>
        <w:tc>
          <w:tcPr>
            <w:tcW w:w="542" w:type="dxa"/>
            <w:vMerge w:val="restart"/>
            <w:vAlign w:val="center"/>
          </w:tcPr>
          <w:p w14:paraId="2659E213" w14:textId="77777777" w:rsidR="0012007C" w:rsidRPr="009C751C" w:rsidRDefault="0012007C" w:rsidP="00E53EF1">
            <w:pPr>
              <w:pStyle w:val="affff6"/>
              <w:spacing w:before="0" w:after="0" w:line="240" w:lineRule="auto"/>
              <w:jc w:val="left"/>
              <w:rPr>
                <w:i/>
                <w:sz w:val="22"/>
                <w:szCs w:val="22"/>
              </w:rPr>
            </w:pPr>
            <w:r w:rsidRPr="009C751C">
              <w:rPr>
                <w:i/>
                <w:sz w:val="22"/>
                <w:szCs w:val="22"/>
              </w:rPr>
              <w:t>Изм</w:t>
            </w:r>
          </w:p>
        </w:tc>
        <w:tc>
          <w:tcPr>
            <w:tcW w:w="3859" w:type="dxa"/>
            <w:gridSpan w:val="4"/>
            <w:vAlign w:val="center"/>
          </w:tcPr>
          <w:p w14:paraId="6142B9B5" w14:textId="77777777" w:rsidR="0012007C" w:rsidRPr="009C751C" w:rsidRDefault="0012007C" w:rsidP="00E53EF1">
            <w:pPr>
              <w:pStyle w:val="PamkaSmall"/>
              <w:jc w:val="center"/>
              <w:rPr>
                <w:rFonts w:ascii="Times New Roman" w:hAnsi="Times New Roman" w:cs="Times New Roman"/>
                <w:sz w:val="22"/>
                <w:szCs w:val="22"/>
              </w:rPr>
            </w:pPr>
            <w:r w:rsidRPr="009C751C">
              <w:rPr>
                <w:rFonts w:ascii="Times New Roman" w:hAnsi="Times New Roman" w:cs="Times New Roman"/>
                <w:sz w:val="22"/>
                <w:szCs w:val="22"/>
              </w:rPr>
              <w:t>Номера листов (страниц)</w:t>
            </w:r>
          </w:p>
        </w:tc>
        <w:tc>
          <w:tcPr>
            <w:tcW w:w="1373" w:type="dxa"/>
            <w:vMerge w:val="restart"/>
            <w:vAlign w:val="center"/>
          </w:tcPr>
          <w:p w14:paraId="57DB478B" w14:textId="77777777" w:rsidR="0012007C" w:rsidRPr="009C751C" w:rsidRDefault="0012007C" w:rsidP="00E53EF1">
            <w:pPr>
              <w:pStyle w:val="affff6"/>
              <w:spacing w:before="0" w:after="0" w:line="240" w:lineRule="auto"/>
              <w:rPr>
                <w:i/>
                <w:sz w:val="22"/>
                <w:szCs w:val="22"/>
              </w:rPr>
            </w:pPr>
            <w:r w:rsidRPr="009C751C">
              <w:rPr>
                <w:i/>
                <w:sz w:val="22"/>
                <w:szCs w:val="22"/>
              </w:rPr>
              <w:t>Всего листов (страниц) в документе</w:t>
            </w:r>
          </w:p>
        </w:tc>
        <w:tc>
          <w:tcPr>
            <w:tcW w:w="827" w:type="dxa"/>
            <w:vMerge w:val="restart"/>
            <w:vAlign w:val="center"/>
          </w:tcPr>
          <w:p w14:paraId="125483D4" w14:textId="77777777" w:rsidR="0012007C" w:rsidRPr="009C751C" w:rsidRDefault="0012007C" w:rsidP="00E53EF1">
            <w:pPr>
              <w:pStyle w:val="affff6"/>
              <w:spacing w:before="0" w:after="0" w:line="240" w:lineRule="auto"/>
              <w:rPr>
                <w:i/>
                <w:sz w:val="22"/>
                <w:szCs w:val="22"/>
              </w:rPr>
            </w:pPr>
            <w:r w:rsidRPr="009C751C">
              <w:rPr>
                <w:i/>
                <w:sz w:val="22"/>
                <w:szCs w:val="22"/>
              </w:rPr>
              <w:t>№</w:t>
            </w:r>
          </w:p>
          <w:p w14:paraId="4F5217CF" w14:textId="77777777" w:rsidR="0012007C" w:rsidRPr="009C751C" w:rsidRDefault="0012007C" w:rsidP="00E53EF1">
            <w:pPr>
              <w:pStyle w:val="affff6"/>
              <w:spacing w:before="0" w:after="0" w:line="240" w:lineRule="auto"/>
              <w:rPr>
                <w:i/>
                <w:sz w:val="22"/>
                <w:szCs w:val="22"/>
              </w:rPr>
            </w:pPr>
            <w:r w:rsidRPr="009C751C">
              <w:rPr>
                <w:i/>
                <w:sz w:val="22"/>
                <w:szCs w:val="22"/>
              </w:rPr>
              <w:t>документа</w:t>
            </w:r>
          </w:p>
        </w:tc>
        <w:tc>
          <w:tcPr>
            <w:tcW w:w="1423" w:type="dxa"/>
            <w:vMerge w:val="restart"/>
            <w:vAlign w:val="center"/>
          </w:tcPr>
          <w:p w14:paraId="1B683818" w14:textId="77777777" w:rsidR="0012007C" w:rsidRPr="009C751C" w:rsidRDefault="0012007C" w:rsidP="00E53EF1">
            <w:pPr>
              <w:pStyle w:val="affff6"/>
              <w:spacing w:before="0" w:after="0" w:line="240" w:lineRule="auto"/>
              <w:rPr>
                <w:i/>
                <w:sz w:val="22"/>
                <w:szCs w:val="22"/>
              </w:rPr>
            </w:pPr>
            <w:r w:rsidRPr="009C751C">
              <w:rPr>
                <w:i/>
                <w:sz w:val="22"/>
                <w:szCs w:val="22"/>
              </w:rPr>
              <w:t>Входящий № сопроводит. документа и дата</w:t>
            </w:r>
          </w:p>
        </w:tc>
        <w:tc>
          <w:tcPr>
            <w:tcW w:w="796" w:type="dxa"/>
            <w:vMerge w:val="restart"/>
            <w:vAlign w:val="center"/>
          </w:tcPr>
          <w:p w14:paraId="083CA6AC" w14:textId="77777777" w:rsidR="0012007C" w:rsidRPr="009C751C" w:rsidRDefault="0012007C" w:rsidP="00E53EF1">
            <w:pPr>
              <w:pStyle w:val="affff6"/>
              <w:spacing w:before="0" w:after="0" w:line="240" w:lineRule="auto"/>
              <w:rPr>
                <w:i/>
                <w:sz w:val="22"/>
                <w:szCs w:val="22"/>
              </w:rPr>
            </w:pPr>
            <w:r w:rsidRPr="009C751C">
              <w:rPr>
                <w:i/>
                <w:sz w:val="22"/>
                <w:szCs w:val="22"/>
              </w:rPr>
              <w:t>Подп.</w:t>
            </w:r>
          </w:p>
        </w:tc>
        <w:tc>
          <w:tcPr>
            <w:tcW w:w="797" w:type="dxa"/>
            <w:vMerge w:val="restart"/>
            <w:vAlign w:val="center"/>
          </w:tcPr>
          <w:p w14:paraId="19D2BF92" w14:textId="77777777" w:rsidR="0012007C" w:rsidRPr="009C751C" w:rsidRDefault="0012007C" w:rsidP="00E53EF1">
            <w:pPr>
              <w:pStyle w:val="affff6"/>
              <w:spacing w:before="0" w:after="0" w:line="240" w:lineRule="auto"/>
              <w:rPr>
                <w:i/>
                <w:sz w:val="22"/>
                <w:szCs w:val="22"/>
              </w:rPr>
            </w:pPr>
            <w:r w:rsidRPr="009C751C">
              <w:rPr>
                <w:i/>
                <w:sz w:val="22"/>
                <w:szCs w:val="22"/>
              </w:rPr>
              <w:t>Дата</w:t>
            </w:r>
          </w:p>
        </w:tc>
      </w:tr>
      <w:tr w:rsidR="0012007C" w:rsidRPr="009C751C" w14:paraId="285C0073" w14:textId="77777777" w:rsidTr="00E53EF1">
        <w:trPr>
          <w:cantSplit/>
          <w:trHeight w:hRule="exact" w:val="1053"/>
        </w:trPr>
        <w:tc>
          <w:tcPr>
            <w:tcW w:w="542" w:type="dxa"/>
            <w:vMerge/>
            <w:vAlign w:val="center"/>
          </w:tcPr>
          <w:p w14:paraId="79AFD744" w14:textId="77777777" w:rsidR="0012007C" w:rsidRPr="009C751C" w:rsidRDefault="0012007C" w:rsidP="00E53EF1">
            <w:pPr>
              <w:pStyle w:val="PamkaSmall"/>
              <w:rPr>
                <w:rFonts w:ascii="Times New Roman" w:hAnsi="Times New Roman" w:cs="Times New Roman"/>
                <w:sz w:val="22"/>
                <w:szCs w:val="22"/>
              </w:rPr>
            </w:pPr>
          </w:p>
        </w:tc>
        <w:tc>
          <w:tcPr>
            <w:tcW w:w="969" w:type="dxa"/>
            <w:vAlign w:val="center"/>
          </w:tcPr>
          <w:p w14:paraId="69E23CB1" w14:textId="77777777" w:rsidR="0012007C" w:rsidRPr="009C751C" w:rsidRDefault="0012007C" w:rsidP="00E53EF1">
            <w:pPr>
              <w:pStyle w:val="affff6"/>
              <w:spacing w:before="0" w:after="0" w:line="240" w:lineRule="auto"/>
              <w:rPr>
                <w:i/>
                <w:sz w:val="22"/>
                <w:szCs w:val="22"/>
              </w:rPr>
            </w:pPr>
            <w:r w:rsidRPr="009C751C">
              <w:rPr>
                <w:i/>
                <w:sz w:val="22"/>
                <w:szCs w:val="22"/>
              </w:rPr>
              <w:t>Измененных</w:t>
            </w:r>
          </w:p>
        </w:tc>
        <w:tc>
          <w:tcPr>
            <w:tcW w:w="963" w:type="dxa"/>
            <w:vAlign w:val="center"/>
          </w:tcPr>
          <w:p w14:paraId="273F4F35" w14:textId="77777777" w:rsidR="0012007C" w:rsidRPr="009C751C" w:rsidRDefault="0012007C" w:rsidP="00E53EF1">
            <w:pPr>
              <w:pStyle w:val="affff6"/>
              <w:spacing w:before="0" w:after="0" w:line="240" w:lineRule="auto"/>
              <w:rPr>
                <w:i/>
                <w:sz w:val="22"/>
                <w:szCs w:val="22"/>
              </w:rPr>
            </w:pPr>
            <w:r w:rsidRPr="009C751C">
              <w:rPr>
                <w:i/>
                <w:sz w:val="22"/>
                <w:szCs w:val="22"/>
              </w:rPr>
              <w:t>Замененных</w:t>
            </w:r>
          </w:p>
        </w:tc>
        <w:tc>
          <w:tcPr>
            <w:tcW w:w="827" w:type="dxa"/>
            <w:vAlign w:val="center"/>
          </w:tcPr>
          <w:p w14:paraId="42CE763A" w14:textId="77777777" w:rsidR="0012007C" w:rsidRPr="009C751C" w:rsidRDefault="0012007C" w:rsidP="00E53EF1">
            <w:pPr>
              <w:pStyle w:val="affff6"/>
              <w:spacing w:before="0" w:after="0" w:line="240" w:lineRule="auto"/>
              <w:rPr>
                <w:i/>
                <w:sz w:val="22"/>
                <w:szCs w:val="22"/>
              </w:rPr>
            </w:pPr>
            <w:r w:rsidRPr="009C751C">
              <w:rPr>
                <w:i/>
                <w:sz w:val="22"/>
                <w:szCs w:val="22"/>
              </w:rPr>
              <w:t>Новых</w:t>
            </w:r>
          </w:p>
        </w:tc>
        <w:tc>
          <w:tcPr>
            <w:tcW w:w="1100" w:type="dxa"/>
            <w:vAlign w:val="center"/>
          </w:tcPr>
          <w:p w14:paraId="059A5DF9" w14:textId="77777777" w:rsidR="0012007C" w:rsidRPr="009C751C" w:rsidRDefault="0012007C" w:rsidP="00E53EF1">
            <w:pPr>
              <w:pStyle w:val="affff6"/>
              <w:spacing w:before="0" w:after="0" w:line="240" w:lineRule="auto"/>
              <w:rPr>
                <w:i/>
                <w:sz w:val="22"/>
                <w:szCs w:val="22"/>
              </w:rPr>
            </w:pPr>
            <w:r w:rsidRPr="009C751C">
              <w:rPr>
                <w:i/>
                <w:sz w:val="22"/>
                <w:szCs w:val="22"/>
              </w:rPr>
              <w:t>Аннулированных</w:t>
            </w:r>
          </w:p>
        </w:tc>
        <w:tc>
          <w:tcPr>
            <w:tcW w:w="1373" w:type="dxa"/>
            <w:vMerge/>
            <w:vAlign w:val="center"/>
          </w:tcPr>
          <w:p w14:paraId="0E13D734" w14:textId="77777777" w:rsidR="0012007C" w:rsidRPr="009C751C" w:rsidRDefault="0012007C" w:rsidP="00E53EF1">
            <w:pPr>
              <w:pStyle w:val="PamkaSmall"/>
              <w:rPr>
                <w:rFonts w:ascii="Times New Roman" w:hAnsi="Times New Roman" w:cs="Times New Roman"/>
                <w:sz w:val="18"/>
                <w:szCs w:val="18"/>
              </w:rPr>
            </w:pPr>
          </w:p>
        </w:tc>
        <w:tc>
          <w:tcPr>
            <w:tcW w:w="827" w:type="dxa"/>
            <w:vMerge/>
            <w:vAlign w:val="center"/>
          </w:tcPr>
          <w:p w14:paraId="2A338CC8" w14:textId="77777777" w:rsidR="0012007C" w:rsidRPr="009C751C" w:rsidRDefault="0012007C" w:rsidP="00E53EF1">
            <w:pPr>
              <w:pStyle w:val="PamkaSmall"/>
              <w:rPr>
                <w:rFonts w:ascii="Times New Roman" w:hAnsi="Times New Roman" w:cs="Times New Roman"/>
                <w:i w:val="0"/>
                <w:sz w:val="18"/>
                <w:szCs w:val="18"/>
              </w:rPr>
            </w:pPr>
          </w:p>
        </w:tc>
        <w:tc>
          <w:tcPr>
            <w:tcW w:w="1423" w:type="dxa"/>
            <w:vMerge/>
            <w:vAlign w:val="center"/>
          </w:tcPr>
          <w:p w14:paraId="16AC928D" w14:textId="77777777" w:rsidR="0012007C" w:rsidRPr="009C751C" w:rsidRDefault="0012007C" w:rsidP="00E53EF1">
            <w:pPr>
              <w:pStyle w:val="PamkaSmall"/>
              <w:rPr>
                <w:rFonts w:ascii="Times New Roman" w:hAnsi="Times New Roman" w:cs="Times New Roman"/>
                <w:i w:val="0"/>
                <w:sz w:val="18"/>
                <w:szCs w:val="18"/>
              </w:rPr>
            </w:pPr>
          </w:p>
        </w:tc>
        <w:tc>
          <w:tcPr>
            <w:tcW w:w="796" w:type="dxa"/>
            <w:vMerge/>
            <w:vAlign w:val="center"/>
          </w:tcPr>
          <w:p w14:paraId="757EE00B" w14:textId="77777777" w:rsidR="0012007C" w:rsidRPr="009C751C" w:rsidRDefault="0012007C" w:rsidP="00E53EF1">
            <w:pPr>
              <w:pStyle w:val="PamkaSmall"/>
              <w:rPr>
                <w:rFonts w:ascii="Times New Roman" w:hAnsi="Times New Roman" w:cs="Times New Roman"/>
                <w:i w:val="0"/>
                <w:sz w:val="18"/>
                <w:szCs w:val="18"/>
              </w:rPr>
            </w:pPr>
          </w:p>
        </w:tc>
        <w:tc>
          <w:tcPr>
            <w:tcW w:w="797" w:type="dxa"/>
            <w:vMerge/>
            <w:vAlign w:val="center"/>
          </w:tcPr>
          <w:p w14:paraId="1F660860" w14:textId="77777777" w:rsidR="0012007C" w:rsidRPr="009C751C" w:rsidRDefault="0012007C" w:rsidP="00E53EF1">
            <w:pPr>
              <w:pStyle w:val="PamkaSmall"/>
              <w:rPr>
                <w:rFonts w:ascii="Times New Roman" w:hAnsi="Times New Roman" w:cs="Times New Roman"/>
                <w:i w:val="0"/>
                <w:sz w:val="18"/>
                <w:szCs w:val="18"/>
              </w:rPr>
            </w:pPr>
          </w:p>
        </w:tc>
      </w:tr>
      <w:tr w:rsidR="0012007C" w:rsidRPr="009C751C" w14:paraId="5FEE6F0A" w14:textId="77777777" w:rsidTr="00E53EF1">
        <w:trPr>
          <w:cantSplit/>
          <w:trHeight w:hRule="exact" w:val="454"/>
        </w:trPr>
        <w:tc>
          <w:tcPr>
            <w:tcW w:w="542" w:type="dxa"/>
            <w:vAlign w:val="center"/>
          </w:tcPr>
          <w:p w14:paraId="6C8A10BE" w14:textId="77777777" w:rsidR="0012007C" w:rsidRPr="009C751C" w:rsidRDefault="0012007C" w:rsidP="00E53EF1">
            <w:pPr>
              <w:pStyle w:val="VedSoder"/>
              <w:keepNext w:val="0"/>
              <w:jc w:val="center"/>
              <w:rPr>
                <w:szCs w:val="24"/>
              </w:rPr>
            </w:pPr>
          </w:p>
        </w:tc>
        <w:tc>
          <w:tcPr>
            <w:tcW w:w="969" w:type="dxa"/>
            <w:vAlign w:val="center"/>
          </w:tcPr>
          <w:p w14:paraId="07B1487B" w14:textId="77777777" w:rsidR="0012007C" w:rsidRPr="009C751C" w:rsidRDefault="0012007C" w:rsidP="00E53EF1">
            <w:pPr>
              <w:pStyle w:val="VedSoder"/>
              <w:keepNext w:val="0"/>
              <w:rPr>
                <w:szCs w:val="24"/>
              </w:rPr>
            </w:pPr>
          </w:p>
        </w:tc>
        <w:tc>
          <w:tcPr>
            <w:tcW w:w="963" w:type="dxa"/>
            <w:vAlign w:val="center"/>
          </w:tcPr>
          <w:p w14:paraId="3736491C" w14:textId="77777777" w:rsidR="0012007C" w:rsidRPr="009C751C" w:rsidRDefault="0012007C" w:rsidP="00E53EF1">
            <w:pPr>
              <w:pStyle w:val="VedSoder"/>
              <w:keepNext w:val="0"/>
              <w:rPr>
                <w:szCs w:val="24"/>
              </w:rPr>
            </w:pPr>
          </w:p>
        </w:tc>
        <w:tc>
          <w:tcPr>
            <w:tcW w:w="827" w:type="dxa"/>
            <w:vAlign w:val="center"/>
          </w:tcPr>
          <w:p w14:paraId="389F9A61" w14:textId="77777777" w:rsidR="0012007C" w:rsidRPr="009C751C" w:rsidRDefault="0012007C" w:rsidP="00E53EF1">
            <w:pPr>
              <w:pStyle w:val="VedSoder"/>
              <w:keepNext w:val="0"/>
              <w:rPr>
                <w:szCs w:val="24"/>
              </w:rPr>
            </w:pPr>
          </w:p>
        </w:tc>
        <w:tc>
          <w:tcPr>
            <w:tcW w:w="1100" w:type="dxa"/>
            <w:vAlign w:val="center"/>
          </w:tcPr>
          <w:p w14:paraId="5DF24198" w14:textId="77777777" w:rsidR="0012007C" w:rsidRPr="009C751C" w:rsidRDefault="0012007C" w:rsidP="00E53EF1">
            <w:pPr>
              <w:pStyle w:val="VedSoder"/>
              <w:keepNext w:val="0"/>
              <w:rPr>
                <w:szCs w:val="24"/>
              </w:rPr>
            </w:pPr>
          </w:p>
        </w:tc>
        <w:tc>
          <w:tcPr>
            <w:tcW w:w="1373" w:type="dxa"/>
            <w:vAlign w:val="center"/>
          </w:tcPr>
          <w:p w14:paraId="31CB5390" w14:textId="77777777" w:rsidR="0012007C" w:rsidRPr="009C751C" w:rsidRDefault="0012007C" w:rsidP="00E53EF1">
            <w:pPr>
              <w:pStyle w:val="VedSoder"/>
              <w:keepNext w:val="0"/>
              <w:rPr>
                <w:szCs w:val="24"/>
              </w:rPr>
            </w:pPr>
          </w:p>
        </w:tc>
        <w:tc>
          <w:tcPr>
            <w:tcW w:w="827" w:type="dxa"/>
            <w:vAlign w:val="center"/>
          </w:tcPr>
          <w:p w14:paraId="60519201" w14:textId="77777777" w:rsidR="0012007C" w:rsidRPr="009C751C" w:rsidRDefault="0012007C" w:rsidP="00E53EF1">
            <w:pPr>
              <w:pStyle w:val="VedSoder"/>
              <w:keepNext w:val="0"/>
              <w:rPr>
                <w:i w:val="0"/>
                <w:szCs w:val="24"/>
              </w:rPr>
            </w:pPr>
          </w:p>
        </w:tc>
        <w:tc>
          <w:tcPr>
            <w:tcW w:w="1423" w:type="dxa"/>
            <w:vAlign w:val="center"/>
          </w:tcPr>
          <w:p w14:paraId="345B1046" w14:textId="77777777" w:rsidR="0012007C" w:rsidRPr="009C751C" w:rsidRDefault="0012007C" w:rsidP="00E53EF1">
            <w:pPr>
              <w:pStyle w:val="VedSoder"/>
              <w:keepNext w:val="0"/>
              <w:rPr>
                <w:i w:val="0"/>
                <w:szCs w:val="24"/>
              </w:rPr>
            </w:pPr>
          </w:p>
        </w:tc>
        <w:tc>
          <w:tcPr>
            <w:tcW w:w="796" w:type="dxa"/>
            <w:vAlign w:val="center"/>
          </w:tcPr>
          <w:p w14:paraId="248C1417" w14:textId="77777777" w:rsidR="0012007C" w:rsidRPr="009C751C" w:rsidRDefault="0012007C" w:rsidP="00E53EF1">
            <w:pPr>
              <w:pStyle w:val="VedSoder"/>
              <w:keepNext w:val="0"/>
              <w:rPr>
                <w:i w:val="0"/>
                <w:szCs w:val="24"/>
              </w:rPr>
            </w:pPr>
          </w:p>
        </w:tc>
        <w:tc>
          <w:tcPr>
            <w:tcW w:w="797" w:type="dxa"/>
            <w:vAlign w:val="center"/>
          </w:tcPr>
          <w:p w14:paraId="2CEB74D9" w14:textId="77777777" w:rsidR="0012007C" w:rsidRPr="009C751C" w:rsidRDefault="0012007C" w:rsidP="00E53EF1">
            <w:pPr>
              <w:pStyle w:val="VedSoder"/>
              <w:keepNext w:val="0"/>
              <w:rPr>
                <w:i w:val="0"/>
                <w:szCs w:val="24"/>
              </w:rPr>
            </w:pPr>
          </w:p>
        </w:tc>
      </w:tr>
      <w:tr w:rsidR="0012007C" w:rsidRPr="009C751C" w14:paraId="44CC0426" w14:textId="77777777" w:rsidTr="00E53EF1">
        <w:trPr>
          <w:cantSplit/>
          <w:trHeight w:hRule="exact" w:val="454"/>
        </w:trPr>
        <w:tc>
          <w:tcPr>
            <w:tcW w:w="542" w:type="dxa"/>
            <w:vAlign w:val="center"/>
          </w:tcPr>
          <w:p w14:paraId="5926B40A" w14:textId="77777777" w:rsidR="0012007C" w:rsidRPr="009C751C" w:rsidRDefault="0012007C" w:rsidP="00E53EF1">
            <w:pPr>
              <w:pStyle w:val="VedSoder"/>
              <w:keepNext w:val="0"/>
              <w:jc w:val="center"/>
              <w:rPr>
                <w:szCs w:val="24"/>
              </w:rPr>
            </w:pPr>
          </w:p>
        </w:tc>
        <w:tc>
          <w:tcPr>
            <w:tcW w:w="969" w:type="dxa"/>
            <w:vAlign w:val="center"/>
          </w:tcPr>
          <w:p w14:paraId="3CD5C291" w14:textId="77777777" w:rsidR="0012007C" w:rsidRPr="009C751C" w:rsidRDefault="0012007C" w:rsidP="00E53EF1">
            <w:pPr>
              <w:pStyle w:val="VedSoder"/>
              <w:keepNext w:val="0"/>
              <w:rPr>
                <w:szCs w:val="24"/>
              </w:rPr>
            </w:pPr>
          </w:p>
        </w:tc>
        <w:tc>
          <w:tcPr>
            <w:tcW w:w="963" w:type="dxa"/>
            <w:vAlign w:val="center"/>
          </w:tcPr>
          <w:p w14:paraId="6F9613D5" w14:textId="77777777" w:rsidR="0012007C" w:rsidRPr="009C751C" w:rsidRDefault="0012007C" w:rsidP="00E53EF1">
            <w:pPr>
              <w:pStyle w:val="VedSoder"/>
              <w:keepNext w:val="0"/>
              <w:rPr>
                <w:szCs w:val="24"/>
              </w:rPr>
            </w:pPr>
          </w:p>
        </w:tc>
        <w:tc>
          <w:tcPr>
            <w:tcW w:w="827" w:type="dxa"/>
            <w:vAlign w:val="center"/>
          </w:tcPr>
          <w:p w14:paraId="6B83C671" w14:textId="77777777" w:rsidR="0012007C" w:rsidRPr="009C751C" w:rsidRDefault="0012007C" w:rsidP="00E53EF1">
            <w:pPr>
              <w:pStyle w:val="VedSoder"/>
              <w:keepNext w:val="0"/>
              <w:rPr>
                <w:szCs w:val="24"/>
              </w:rPr>
            </w:pPr>
          </w:p>
        </w:tc>
        <w:tc>
          <w:tcPr>
            <w:tcW w:w="1100" w:type="dxa"/>
            <w:vAlign w:val="center"/>
          </w:tcPr>
          <w:p w14:paraId="3960C4D4" w14:textId="77777777" w:rsidR="0012007C" w:rsidRPr="009C751C" w:rsidRDefault="0012007C" w:rsidP="00E53EF1">
            <w:pPr>
              <w:pStyle w:val="VedSoder"/>
              <w:keepNext w:val="0"/>
              <w:rPr>
                <w:szCs w:val="24"/>
              </w:rPr>
            </w:pPr>
          </w:p>
        </w:tc>
        <w:tc>
          <w:tcPr>
            <w:tcW w:w="1373" w:type="dxa"/>
            <w:vAlign w:val="center"/>
          </w:tcPr>
          <w:p w14:paraId="506BC285" w14:textId="77777777" w:rsidR="0012007C" w:rsidRPr="009C751C" w:rsidRDefault="0012007C" w:rsidP="00E53EF1">
            <w:pPr>
              <w:pStyle w:val="VedSoder"/>
              <w:keepNext w:val="0"/>
              <w:rPr>
                <w:szCs w:val="24"/>
              </w:rPr>
            </w:pPr>
          </w:p>
        </w:tc>
        <w:tc>
          <w:tcPr>
            <w:tcW w:w="827" w:type="dxa"/>
            <w:vAlign w:val="center"/>
          </w:tcPr>
          <w:p w14:paraId="5112496C" w14:textId="77777777" w:rsidR="0012007C" w:rsidRPr="009C751C" w:rsidRDefault="0012007C" w:rsidP="00E53EF1">
            <w:pPr>
              <w:pStyle w:val="VedSoder"/>
              <w:keepNext w:val="0"/>
              <w:rPr>
                <w:i w:val="0"/>
                <w:szCs w:val="24"/>
              </w:rPr>
            </w:pPr>
          </w:p>
        </w:tc>
        <w:tc>
          <w:tcPr>
            <w:tcW w:w="1423" w:type="dxa"/>
            <w:vAlign w:val="center"/>
          </w:tcPr>
          <w:p w14:paraId="45979DA9" w14:textId="77777777" w:rsidR="0012007C" w:rsidRPr="009C751C" w:rsidRDefault="0012007C" w:rsidP="00E53EF1">
            <w:pPr>
              <w:pStyle w:val="VedSoder"/>
              <w:keepNext w:val="0"/>
              <w:rPr>
                <w:i w:val="0"/>
                <w:szCs w:val="24"/>
              </w:rPr>
            </w:pPr>
          </w:p>
        </w:tc>
        <w:tc>
          <w:tcPr>
            <w:tcW w:w="796" w:type="dxa"/>
            <w:vAlign w:val="center"/>
          </w:tcPr>
          <w:p w14:paraId="648825AC" w14:textId="77777777" w:rsidR="0012007C" w:rsidRPr="009C751C" w:rsidRDefault="0012007C" w:rsidP="00E53EF1">
            <w:pPr>
              <w:pStyle w:val="VedSoder"/>
              <w:keepNext w:val="0"/>
              <w:rPr>
                <w:i w:val="0"/>
                <w:szCs w:val="24"/>
              </w:rPr>
            </w:pPr>
          </w:p>
        </w:tc>
        <w:tc>
          <w:tcPr>
            <w:tcW w:w="797" w:type="dxa"/>
            <w:vAlign w:val="center"/>
          </w:tcPr>
          <w:p w14:paraId="561A2A0C" w14:textId="77777777" w:rsidR="0012007C" w:rsidRPr="009C751C" w:rsidRDefault="0012007C" w:rsidP="00E53EF1">
            <w:pPr>
              <w:pStyle w:val="VedSoder"/>
              <w:keepNext w:val="0"/>
              <w:rPr>
                <w:i w:val="0"/>
                <w:szCs w:val="24"/>
              </w:rPr>
            </w:pPr>
          </w:p>
        </w:tc>
      </w:tr>
      <w:tr w:rsidR="0012007C" w:rsidRPr="009C751C" w14:paraId="68F6B710" w14:textId="77777777" w:rsidTr="00E53EF1">
        <w:trPr>
          <w:cantSplit/>
          <w:trHeight w:hRule="exact" w:val="454"/>
        </w:trPr>
        <w:tc>
          <w:tcPr>
            <w:tcW w:w="542" w:type="dxa"/>
            <w:vAlign w:val="center"/>
          </w:tcPr>
          <w:p w14:paraId="61C7EDF5" w14:textId="77777777" w:rsidR="0012007C" w:rsidRPr="009C751C" w:rsidRDefault="0012007C" w:rsidP="00E53EF1">
            <w:pPr>
              <w:pStyle w:val="VedSoder"/>
              <w:keepNext w:val="0"/>
              <w:jc w:val="center"/>
              <w:rPr>
                <w:szCs w:val="24"/>
              </w:rPr>
            </w:pPr>
          </w:p>
        </w:tc>
        <w:tc>
          <w:tcPr>
            <w:tcW w:w="969" w:type="dxa"/>
            <w:vAlign w:val="center"/>
          </w:tcPr>
          <w:p w14:paraId="4E00CD22" w14:textId="77777777" w:rsidR="0012007C" w:rsidRPr="009C751C" w:rsidRDefault="0012007C" w:rsidP="00E53EF1">
            <w:pPr>
              <w:pStyle w:val="VedSoder"/>
              <w:keepNext w:val="0"/>
              <w:rPr>
                <w:szCs w:val="24"/>
              </w:rPr>
            </w:pPr>
          </w:p>
        </w:tc>
        <w:tc>
          <w:tcPr>
            <w:tcW w:w="963" w:type="dxa"/>
            <w:vAlign w:val="center"/>
          </w:tcPr>
          <w:p w14:paraId="0FCA783B" w14:textId="77777777" w:rsidR="0012007C" w:rsidRPr="009C751C" w:rsidRDefault="0012007C" w:rsidP="00E53EF1">
            <w:pPr>
              <w:pStyle w:val="VedSoder"/>
              <w:keepNext w:val="0"/>
              <w:rPr>
                <w:szCs w:val="24"/>
              </w:rPr>
            </w:pPr>
          </w:p>
        </w:tc>
        <w:tc>
          <w:tcPr>
            <w:tcW w:w="827" w:type="dxa"/>
            <w:vAlign w:val="center"/>
          </w:tcPr>
          <w:p w14:paraId="657331F8" w14:textId="77777777" w:rsidR="0012007C" w:rsidRPr="009C751C" w:rsidRDefault="0012007C" w:rsidP="00E53EF1">
            <w:pPr>
              <w:pStyle w:val="VedSoder"/>
              <w:keepNext w:val="0"/>
              <w:rPr>
                <w:szCs w:val="24"/>
              </w:rPr>
            </w:pPr>
          </w:p>
        </w:tc>
        <w:tc>
          <w:tcPr>
            <w:tcW w:w="1100" w:type="dxa"/>
            <w:vAlign w:val="center"/>
          </w:tcPr>
          <w:p w14:paraId="0F50DC53" w14:textId="77777777" w:rsidR="0012007C" w:rsidRPr="009C751C" w:rsidRDefault="0012007C" w:rsidP="00E53EF1">
            <w:pPr>
              <w:pStyle w:val="VedSoder"/>
              <w:keepNext w:val="0"/>
              <w:rPr>
                <w:szCs w:val="24"/>
              </w:rPr>
            </w:pPr>
          </w:p>
        </w:tc>
        <w:tc>
          <w:tcPr>
            <w:tcW w:w="1373" w:type="dxa"/>
            <w:vAlign w:val="center"/>
          </w:tcPr>
          <w:p w14:paraId="2C211ED7" w14:textId="77777777" w:rsidR="0012007C" w:rsidRPr="009C751C" w:rsidRDefault="0012007C" w:rsidP="00E53EF1">
            <w:pPr>
              <w:pStyle w:val="VedSoder"/>
              <w:keepNext w:val="0"/>
              <w:rPr>
                <w:szCs w:val="24"/>
              </w:rPr>
            </w:pPr>
          </w:p>
        </w:tc>
        <w:tc>
          <w:tcPr>
            <w:tcW w:w="827" w:type="dxa"/>
            <w:vAlign w:val="center"/>
          </w:tcPr>
          <w:p w14:paraId="0DA8EAE9" w14:textId="77777777" w:rsidR="0012007C" w:rsidRPr="009C751C" w:rsidRDefault="0012007C" w:rsidP="00E53EF1">
            <w:pPr>
              <w:pStyle w:val="VedSoder"/>
              <w:keepNext w:val="0"/>
              <w:rPr>
                <w:i w:val="0"/>
                <w:szCs w:val="24"/>
              </w:rPr>
            </w:pPr>
          </w:p>
        </w:tc>
        <w:tc>
          <w:tcPr>
            <w:tcW w:w="1423" w:type="dxa"/>
            <w:vAlign w:val="center"/>
          </w:tcPr>
          <w:p w14:paraId="2448A717" w14:textId="77777777" w:rsidR="0012007C" w:rsidRPr="009C751C" w:rsidRDefault="0012007C" w:rsidP="00E53EF1">
            <w:pPr>
              <w:pStyle w:val="VedSoder"/>
              <w:keepNext w:val="0"/>
              <w:rPr>
                <w:i w:val="0"/>
                <w:szCs w:val="24"/>
              </w:rPr>
            </w:pPr>
          </w:p>
        </w:tc>
        <w:tc>
          <w:tcPr>
            <w:tcW w:w="796" w:type="dxa"/>
            <w:vAlign w:val="center"/>
          </w:tcPr>
          <w:p w14:paraId="123EEAE9" w14:textId="77777777" w:rsidR="0012007C" w:rsidRPr="009C751C" w:rsidRDefault="0012007C" w:rsidP="00E53EF1">
            <w:pPr>
              <w:pStyle w:val="VedSoder"/>
              <w:keepNext w:val="0"/>
              <w:rPr>
                <w:i w:val="0"/>
                <w:szCs w:val="24"/>
              </w:rPr>
            </w:pPr>
          </w:p>
        </w:tc>
        <w:tc>
          <w:tcPr>
            <w:tcW w:w="797" w:type="dxa"/>
            <w:vAlign w:val="center"/>
          </w:tcPr>
          <w:p w14:paraId="12C6A00C" w14:textId="77777777" w:rsidR="0012007C" w:rsidRPr="009C751C" w:rsidRDefault="0012007C" w:rsidP="00E53EF1">
            <w:pPr>
              <w:pStyle w:val="VedSoder"/>
              <w:keepNext w:val="0"/>
              <w:rPr>
                <w:i w:val="0"/>
                <w:szCs w:val="24"/>
              </w:rPr>
            </w:pPr>
          </w:p>
        </w:tc>
      </w:tr>
      <w:tr w:rsidR="0012007C" w:rsidRPr="009C751C" w14:paraId="70B20809" w14:textId="77777777" w:rsidTr="00E53EF1">
        <w:trPr>
          <w:cantSplit/>
          <w:trHeight w:hRule="exact" w:val="454"/>
        </w:trPr>
        <w:tc>
          <w:tcPr>
            <w:tcW w:w="542" w:type="dxa"/>
            <w:vAlign w:val="center"/>
          </w:tcPr>
          <w:p w14:paraId="5BD9BE52" w14:textId="77777777" w:rsidR="0012007C" w:rsidRPr="009C751C" w:rsidRDefault="0012007C" w:rsidP="00E53EF1">
            <w:pPr>
              <w:pStyle w:val="VedSoder"/>
              <w:keepNext w:val="0"/>
              <w:jc w:val="center"/>
              <w:rPr>
                <w:szCs w:val="24"/>
              </w:rPr>
            </w:pPr>
          </w:p>
        </w:tc>
        <w:tc>
          <w:tcPr>
            <w:tcW w:w="969" w:type="dxa"/>
            <w:vAlign w:val="center"/>
          </w:tcPr>
          <w:p w14:paraId="4B674401" w14:textId="77777777" w:rsidR="0012007C" w:rsidRPr="009C751C" w:rsidRDefault="0012007C" w:rsidP="00E53EF1">
            <w:pPr>
              <w:pStyle w:val="VedSoder"/>
              <w:keepNext w:val="0"/>
              <w:rPr>
                <w:szCs w:val="24"/>
              </w:rPr>
            </w:pPr>
          </w:p>
        </w:tc>
        <w:tc>
          <w:tcPr>
            <w:tcW w:w="963" w:type="dxa"/>
            <w:vAlign w:val="center"/>
          </w:tcPr>
          <w:p w14:paraId="53A8A9A3" w14:textId="77777777" w:rsidR="0012007C" w:rsidRPr="009C751C" w:rsidRDefault="0012007C" w:rsidP="00E53EF1">
            <w:pPr>
              <w:pStyle w:val="VedSoder"/>
              <w:keepNext w:val="0"/>
              <w:rPr>
                <w:szCs w:val="24"/>
              </w:rPr>
            </w:pPr>
          </w:p>
        </w:tc>
        <w:tc>
          <w:tcPr>
            <w:tcW w:w="827" w:type="dxa"/>
            <w:vAlign w:val="center"/>
          </w:tcPr>
          <w:p w14:paraId="0880B2CD" w14:textId="77777777" w:rsidR="0012007C" w:rsidRPr="009C751C" w:rsidRDefault="0012007C" w:rsidP="00E53EF1">
            <w:pPr>
              <w:pStyle w:val="VedSoder"/>
              <w:keepNext w:val="0"/>
              <w:rPr>
                <w:szCs w:val="24"/>
              </w:rPr>
            </w:pPr>
          </w:p>
        </w:tc>
        <w:tc>
          <w:tcPr>
            <w:tcW w:w="1100" w:type="dxa"/>
            <w:vAlign w:val="center"/>
          </w:tcPr>
          <w:p w14:paraId="4C581B1E" w14:textId="77777777" w:rsidR="0012007C" w:rsidRPr="009C751C" w:rsidRDefault="0012007C" w:rsidP="00E53EF1">
            <w:pPr>
              <w:pStyle w:val="VedSoder"/>
              <w:keepNext w:val="0"/>
              <w:rPr>
                <w:szCs w:val="24"/>
              </w:rPr>
            </w:pPr>
          </w:p>
        </w:tc>
        <w:tc>
          <w:tcPr>
            <w:tcW w:w="1373" w:type="dxa"/>
            <w:vAlign w:val="center"/>
          </w:tcPr>
          <w:p w14:paraId="6B153406" w14:textId="77777777" w:rsidR="0012007C" w:rsidRPr="009C751C" w:rsidRDefault="0012007C" w:rsidP="00E53EF1">
            <w:pPr>
              <w:pStyle w:val="VedSoder"/>
              <w:keepNext w:val="0"/>
              <w:rPr>
                <w:szCs w:val="24"/>
              </w:rPr>
            </w:pPr>
          </w:p>
        </w:tc>
        <w:tc>
          <w:tcPr>
            <w:tcW w:w="827" w:type="dxa"/>
            <w:vAlign w:val="center"/>
          </w:tcPr>
          <w:p w14:paraId="2779BA20" w14:textId="77777777" w:rsidR="0012007C" w:rsidRPr="009C751C" w:rsidRDefault="0012007C" w:rsidP="00E53EF1">
            <w:pPr>
              <w:pStyle w:val="VedSoder"/>
              <w:keepNext w:val="0"/>
              <w:rPr>
                <w:i w:val="0"/>
                <w:szCs w:val="24"/>
              </w:rPr>
            </w:pPr>
          </w:p>
        </w:tc>
        <w:tc>
          <w:tcPr>
            <w:tcW w:w="1423" w:type="dxa"/>
            <w:vAlign w:val="center"/>
          </w:tcPr>
          <w:p w14:paraId="03E61F7E" w14:textId="77777777" w:rsidR="0012007C" w:rsidRPr="009C751C" w:rsidRDefault="0012007C" w:rsidP="00E53EF1">
            <w:pPr>
              <w:pStyle w:val="VedSoder"/>
              <w:keepNext w:val="0"/>
              <w:rPr>
                <w:i w:val="0"/>
                <w:szCs w:val="24"/>
              </w:rPr>
            </w:pPr>
          </w:p>
        </w:tc>
        <w:tc>
          <w:tcPr>
            <w:tcW w:w="796" w:type="dxa"/>
            <w:vAlign w:val="center"/>
          </w:tcPr>
          <w:p w14:paraId="2E52CB4A" w14:textId="77777777" w:rsidR="0012007C" w:rsidRPr="009C751C" w:rsidRDefault="0012007C" w:rsidP="00E53EF1">
            <w:pPr>
              <w:pStyle w:val="VedSoder"/>
              <w:keepNext w:val="0"/>
              <w:rPr>
                <w:i w:val="0"/>
                <w:szCs w:val="24"/>
              </w:rPr>
            </w:pPr>
          </w:p>
        </w:tc>
        <w:tc>
          <w:tcPr>
            <w:tcW w:w="797" w:type="dxa"/>
            <w:vAlign w:val="center"/>
          </w:tcPr>
          <w:p w14:paraId="394D974C" w14:textId="77777777" w:rsidR="0012007C" w:rsidRPr="009C751C" w:rsidRDefault="0012007C" w:rsidP="00E53EF1">
            <w:pPr>
              <w:pStyle w:val="VedSoder"/>
              <w:keepNext w:val="0"/>
              <w:rPr>
                <w:i w:val="0"/>
                <w:szCs w:val="24"/>
              </w:rPr>
            </w:pPr>
          </w:p>
        </w:tc>
      </w:tr>
      <w:tr w:rsidR="0012007C" w:rsidRPr="009C751C" w14:paraId="473A836D" w14:textId="77777777" w:rsidTr="00E53EF1">
        <w:trPr>
          <w:cantSplit/>
          <w:trHeight w:hRule="exact" w:val="454"/>
        </w:trPr>
        <w:tc>
          <w:tcPr>
            <w:tcW w:w="542" w:type="dxa"/>
            <w:vAlign w:val="center"/>
          </w:tcPr>
          <w:p w14:paraId="78EB41C5" w14:textId="77777777" w:rsidR="0012007C" w:rsidRPr="009C751C" w:rsidRDefault="0012007C" w:rsidP="00E53EF1">
            <w:pPr>
              <w:pStyle w:val="VedSoder"/>
              <w:keepNext w:val="0"/>
              <w:jc w:val="center"/>
              <w:rPr>
                <w:szCs w:val="24"/>
              </w:rPr>
            </w:pPr>
          </w:p>
        </w:tc>
        <w:tc>
          <w:tcPr>
            <w:tcW w:w="969" w:type="dxa"/>
            <w:vAlign w:val="center"/>
          </w:tcPr>
          <w:p w14:paraId="7447102F" w14:textId="77777777" w:rsidR="0012007C" w:rsidRPr="009C751C" w:rsidRDefault="0012007C" w:rsidP="00E53EF1">
            <w:pPr>
              <w:pStyle w:val="VedSoder"/>
              <w:keepNext w:val="0"/>
              <w:rPr>
                <w:szCs w:val="24"/>
              </w:rPr>
            </w:pPr>
          </w:p>
        </w:tc>
        <w:tc>
          <w:tcPr>
            <w:tcW w:w="963" w:type="dxa"/>
            <w:vAlign w:val="center"/>
          </w:tcPr>
          <w:p w14:paraId="6544D162" w14:textId="77777777" w:rsidR="0012007C" w:rsidRPr="009C751C" w:rsidRDefault="0012007C" w:rsidP="00E53EF1">
            <w:pPr>
              <w:pStyle w:val="VedSoder"/>
              <w:keepNext w:val="0"/>
              <w:rPr>
                <w:szCs w:val="24"/>
              </w:rPr>
            </w:pPr>
          </w:p>
        </w:tc>
        <w:tc>
          <w:tcPr>
            <w:tcW w:w="827" w:type="dxa"/>
            <w:vAlign w:val="center"/>
          </w:tcPr>
          <w:p w14:paraId="1C21959D" w14:textId="77777777" w:rsidR="0012007C" w:rsidRPr="009C751C" w:rsidRDefault="0012007C" w:rsidP="00E53EF1">
            <w:pPr>
              <w:pStyle w:val="VedSoder"/>
              <w:keepNext w:val="0"/>
              <w:rPr>
                <w:szCs w:val="24"/>
              </w:rPr>
            </w:pPr>
          </w:p>
        </w:tc>
        <w:tc>
          <w:tcPr>
            <w:tcW w:w="1100" w:type="dxa"/>
            <w:vAlign w:val="center"/>
          </w:tcPr>
          <w:p w14:paraId="4F7568EC" w14:textId="77777777" w:rsidR="0012007C" w:rsidRPr="009C751C" w:rsidRDefault="0012007C" w:rsidP="00E53EF1">
            <w:pPr>
              <w:pStyle w:val="VedSoder"/>
              <w:keepNext w:val="0"/>
              <w:rPr>
                <w:szCs w:val="24"/>
              </w:rPr>
            </w:pPr>
          </w:p>
        </w:tc>
        <w:tc>
          <w:tcPr>
            <w:tcW w:w="1373" w:type="dxa"/>
            <w:vAlign w:val="center"/>
          </w:tcPr>
          <w:p w14:paraId="66470B1C" w14:textId="77777777" w:rsidR="0012007C" w:rsidRPr="009C751C" w:rsidRDefault="0012007C" w:rsidP="00E53EF1">
            <w:pPr>
              <w:pStyle w:val="VedSoder"/>
              <w:keepNext w:val="0"/>
              <w:rPr>
                <w:szCs w:val="24"/>
              </w:rPr>
            </w:pPr>
          </w:p>
        </w:tc>
        <w:tc>
          <w:tcPr>
            <w:tcW w:w="827" w:type="dxa"/>
            <w:vAlign w:val="center"/>
          </w:tcPr>
          <w:p w14:paraId="4E822828" w14:textId="77777777" w:rsidR="0012007C" w:rsidRPr="009C751C" w:rsidRDefault="0012007C" w:rsidP="00E53EF1">
            <w:pPr>
              <w:pStyle w:val="VedSoder"/>
              <w:keepNext w:val="0"/>
              <w:rPr>
                <w:i w:val="0"/>
                <w:szCs w:val="24"/>
              </w:rPr>
            </w:pPr>
          </w:p>
        </w:tc>
        <w:tc>
          <w:tcPr>
            <w:tcW w:w="1423" w:type="dxa"/>
            <w:vAlign w:val="center"/>
          </w:tcPr>
          <w:p w14:paraId="724B7174" w14:textId="77777777" w:rsidR="0012007C" w:rsidRPr="009C751C" w:rsidRDefault="0012007C" w:rsidP="00E53EF1">
            <w:pPr>
              <w:pStyle w:val="VedSoder"/>
              <w:keepNext w:val="0"/>
              <w:rPr>
                <w:i w:val="0"/>
                <w:szCs w:val="24"/>
              </w:rPr>
            </w:pPr>
          </w:p>
        </w:tc>
        <w:tc>
          <w:tcPr>
            <w:tcW w:w="796" w:type="dxa"/>
            <w:vAlign w:val="center"/>
          </w:tcPr>
          <w:p w14:paraId="534C50B2" w14:textId="77777777" w:rsidR="0012007C" w:rsidRPr="009C751C" w:rsidRDefault="0012007C" w:rsidP="00E53EF1">
            <w:pPr>
              <w:pStyle w:val="VedSoder"/>
              <w:keepNext w:val="0"/>
              <w:rPr>
                <w:i w:val="0"/>
                <w:szCs w:val="24"/>
              </w:rPr>
            </w:pPr>
          </w:p>
        </w:tc>
        <w:tc>
          <w:tcPr>
            <w:tcW w:w="797" w:type="dxa"/>
            <w:vAlign w:val="center"/>
          </w:tcPr>
          <w:p w14:paraId="31C0A9B0" w14:textId="77777777" w:rsidR="0012007C" w:rsidRPr="009C751C" w:rsidRDefault="0012007C" w:rsidP="00E53EF1">
            <w:pPr>
              <w:pStyle w:val="VedSoder"/>
              <w:keepNext w:val="0"/>
              <w:rPr>
                <w:i w:val="0"/>
                <w:szCs w:val="24"/>
              </w:rPr>
            </w:pPr>
          </w:p>
        </w:tc>
      </w:tr>
      <w:tr w:rsidR="0012007C" w:rsidRPr="009C751C" w14:paraId="4345EA4F" w14:textId="77777777" w:rsidTr="00E53EF1">
        <w:trPr>
          <w:cantSplit/>
          <w:trHeight w:hRule="exact" w:val="454"/>
        </w:trPr>
        <w:tc>
          <w:tcPr>
            <w:tcW w:w="542" w:type="dxa"/>
            <w:vAlign w:val="center"/>
          </w:tcPr>
          <w:p w14:paraId="2AD0D92C" w14:textId="77777777" w:rsidR="0012007C" w:rsidRPr="009C751C" w:rsidRDefault="0012007C" w:rsidP="00E53EF1">
            <w:pPr>
              <w:pStyle w:val="VedSoder"/>
              <w:keepNext w:val="0"/>
              <w:jc w:val="center"/>
              <w:rPr>
                <w:szCs w:val="24"/>
              </w:rPr>
            </w:pPr>
          </w:p>
        </w:tc>
        <w:tc>
          <w:tcPr>
            <w:tcW w:w="969" w:type="dxa"/>
            <w:vAlign w:val="center"/>
          </w:tcPr>
          <w:p w14:paraId="29282808" w14:textId="77777777" w:rsidR="0012007C" w:rsidRPr="009C751C" w:rsidRDefault="0012007C" w:rsidP="00E53EF1">
            <w:pPr>
              <w:pStyle w:val="VedSoder"/>
              <w:keepNext w:val="0"/>
              <w:rPr>
                <w:szCs w:val="24"/>
              </w:rPr>
            </w:pPr>
          </w:p>
        </w:tc>
        <w:tc>
          <w:tcPr>
            <w:tcW w:w="963" w:type="dxa"/>
            <w:vAlign w:val="center"/>
          </w:tcPr>
          <w:p w14:paraId="0494737B" w14:textId="77777777" w:rsidR="0012007C" w:rsidRPr="009C751C" w:rsidRDefault="0012007C" w:rsidP="00E53EF1">
            <w:pPr>
              <w:pStyle w:val="VedSoder"/>
              <w:keepNext w:val="0"/>
              <w:rPr>
                <w:szCs w:val="24"/>
              </w:rPr>
            </w:pPr>
          </w:p>
        </w:tc>
        <w:tc>
          <w:tcPr>
            <w:tcW w:w="827" w:type="dxa"/>
            <w:vAlign w:val="center"/>
          </w:tcPr>
          <w:p w14:paraId="4E1EEE7B" w14:textId="77777777" w:rsidR="0012007C" w:rsidRPr="009C751C" w:rsidRDefault="0012007C" w:rsidP="00E53EF1">
            <w:pPr>
              <w:pStyle w:val="VedSoder"/>
              <w:keepNext w:val="0"/>
              <w:rPr>
                <w:szCs w:val="24"/>
              </w:rPr>
            </w:pPr>
          </w:p>
        </w:tc>
        <w:tc>
          <w:tcPr>
            <w:tcW w:w="1100" w:type="dxa"/>
            <w:vAlign w:val="center"/>
          </w:tcPr>
          <w:p w14:paraId="13AFB263" w14:textId="77777777" w:rsidR="0012007C" w:rsidRPr="009C751C" w:rsidRDefault="0012007C" w:rsidP="00E53EF1">
            <w:pPr>
              <w:pStyle w:val="VedSoder"/>
              <w:keepNext w:val="0"/>
              <w:rPr>
                <w:szCs w:val="24"/>
              </w:rPr>
            </w:pPr>
          </w:p>
        </w:tc>
        <w:tc>
          <w:tcPr>
            <w:tcW w:w="1373" w:type="dxa"/>
            <w:vAlign w:val="center"/>
          </w:tcPr>
          <w:p w14:paraId="565B414D" w14:textId="77777777" w:rsidR="0012007C" w:rsidRPr="009C751C" w:rsidRDefault="0012007C" w:rsidP="00E53EF1">
            <w:pPr>
              <w:pStyle w:val="VedSoder"/>
              <w:keepNext w:val="0"/>
              <w:rPr>
                <w:szCs w:val="24"/>
              </w:rPr>
            </w:pPr>
          </w:p>
        </w:tc>
        <w:tc>
          <w:tcPr>
            <w:tcW w:w="827" w:type="dxa"/>
            <w:vAlign w:val="center"/>
          </w:tcPr>
          <w:p w14:paraId="05E50FCD" w14:textId="77777777" w:rsidR="0012007C" w:rsidRPr="009C751C" w:rsidRDefault="0012007C" w:rsidP="00E53EF1">
            <w:pPr>
              <w:pStyle w:val="VedSoder"/>
              <w:keepNext w:val="0"/>
              <w:rPr>
                <w:i w:val="0"/>
                <w:szCs w:val="24"/>
              </w:rPr>
            </w:pPr>
          </w:p>
        </w:tc>
        <w:tc>
          <w:tcPr>
            <w:tcW w:w="1423" w:type="dxa"/>
            <w:vAlign w:val="center"/>
          </w:tcPr>
          <w:p w14:paraId="3F9BE35F" w14:textId="77777777" w:rsidR="0012007C" w:rsidRPr="009C751C" w:rsidRDefault="0012007C" w:rsidP="00E53EF1">
            <w:pPr>
              <w:pStyle w:val="VedSoder"/>
              <w:keepNext w:val="0"/>
              <w:rPr>
                <w:i w:val="0"/>
                <w:szCs w:val="24"/>
              </w:rPr>
            </w:pPr>
          </w:p>
        </w:tc>
        <w:tc>
          <w:tcPr>
            <w:tcW w:w="796" w:type="dxa"/>
            <w:vAlign w:val="center"/>
          </w:tcPr>
          <w:p w14:paraId="5A6E7A51" w14:textId="77777777" w:rsidR="0012007C" w:rsidRPr="009C751C" w:rsidRDefault="0012007C" w:rsidP="00E53EF1">
            <w:pPr>
              <w:pStyle w:val="VedSoder"/>
              <w:keepNext w:val="0"/>
              <w:rPr>
                <w:i w:val="0"/>
                <w:szCs w:val="24"/>
              </w:rPr>
            </w:pPr>
          </w:p>
        </w:tc>
        <w:tc>
          <w:tcPr>
            <w:tcW w:w="797" w:type="dxa"/>
            <w:vAlign w:val="center"/>
          </w:tcPr>
          <w:p w14:paraId="5B576837" w14:textId="77777777" w:rsidR="0012007C" w:rsidRPr="009C751C" w:rsidRDefault="0012007C" w:rsidP="00E53EF1">
            <w:pPr>
              <w:pStyle w:val="VedSoder"/>
              <w:keepNext w:val="0"/>
              <w:rPr>
                <w:i w:val="0"/>
                <w:szCs w:val="24"/>
              </w:rPr>
            </w:pPr>
          </w:p>
        </w:tc>
      </w:tr>
      <w:tr w:rsidR="0012007C" w:rsidRPr="009C751C" w14:paraId="484DFFDC" w14:textId="77777777" w:rsidTr="00E53EF1">
        <w:trPr>
          <w:cantSplit/>
          <w:trHeight w:hRule="exact" w:val="454"/>
        </w:trPr>
        <w:tc>
          <w:tcPr>
            <w:tcW w:w="542" w:type="dxa"/>
            <w:vAlign w:val="center"/>
          </w:tcPr>
          <w:p w14:paraId="6C3ABADA" w14:textId="77777777" w:rsidR="0012007C" w:rsidRPr="009C751C" w:rsidRDefault="0012007C" w:rsidP="00E53EF1">
            <w:pPr>
              <w:pStyle w:val="VedSoder"/>
              <w:keepNext w:val="0"/>
              <w:jc w:val="center"/>
              <w:rPr>
                <w:szCs w:val="24"/>
              </w:rPr>
            </w:pPr>
          </w:p>
        </w:tc>
        <w:tc>
          <w:tcPr>
            <w:tcW w:w="969" w:type="dxa"/>
            <w:vAlign w:val="center"/>
          </w:tcPr>
          <w:p w14:paraId="241F3B74" w14:textId="77777777" w:rsidR="0012007C" w:rsidRPr="009C751C" w:rsidRDefault="0012007C" w:rsidP="00E53EF1">
            <w:pPr>
              <w:pStyle w:val="VedSoder"/>
              <w:keepNext w:val="0"/>
              <w:rPr>
                <w:szCs w:val="24"/>
              </w:rPr>
            </w:pPr>
          </w:p>
        </w:tc>
        <w:tc>
          <w:tcPr>
            <w:tcW w:w="963" w:type="dxa"/>
            <w:vAlign w:val="center"/>
          </w:tcPr>
          <w:p w14:paraId="5D38872A" w14:textId="77777777" w:rsidR="0012007C" w:rsidRPr="009C751C" w:rsidRDefault="0012007C" w:rsidP="00E53EF1">
            <w:pPr>
              <w:pStyle w:val="VedSoder"/>
              <w:keepNext w:val="0"/>
              <w:rPr>
                <w:szCs w:val="24"/>
              </w:rPr>
            </w:pPr>
          </w:p>
        </w:tc>
        <w:tc>
          <w:tcPr>
            <w:tcW w:w="827" w:type="dxa"/>
            <w:vAlign w:val="center"/>
          </w:tcPr>
          <w:p w14:paraId="5CA62EAC" w14:textId="77777777" w:rsidR="0012007C" w:rsidRPr="009C751C" w:rsidRDefault="0012007C" w:rsidP="00E53EF1">
            <w:pPr>
              <w:pStyle w:val="VedSoder"/>
              <w:keepNext w:val="0"/>
              <w:rPr>
                <w:szCs w:val="24"/>
              </w:rPr>
            </w:pPr>
          </w:p>
        </w:tc>
        <w:tc>
          <w:tcPr>
            <w:tcW w:w="1100" w:type="dxa"/>
            <w:vAlign w:val="center"/>
          </w:tcPr>
          <w:p w14:paraId="6E596335" w14:textId="77777777" w:rsidR="0012007C" w:rsidRPr="009C751C" w:rsidRDefault="0012007C" w:rsidP="00E53EF1">
            <w:pPr>
              <w:pStyle w:val="VedSoder"/>
              <w:keepNext w:val="0"/>
              <w:rPr>
                <w:szCs w:val="24"/>
              </w:rPr>
            </w:pPr>
          </w:p>
        </w:tc>
        <w:tc>
          <w:tcPr>
            <w:tcW w:w="1373" w:type="dxa"/>
            <w:vAlign w:val="center"/>
          </w:tcPr>
          <w:p w14:paraId="763FE994" w14:textId="77777777" w:rsidR="0012007C" w:rsidRPr="009C751C" w:rsidRDefault="0012007C" w:rsidP="00E53EF1">
            <w:pPr>
              <w:pStyle w:val="VedSoder"/>
              <w:keepNext w:val="0"/>
              <w:rPr>
                <w:szCs w:val="24"/>
              </w:rPr>
            </w:pPr>
          </w:p>
        </w:tc>
        <w:tc>
          <w:tcPr>
            <w:tcW w:w="827" w:type="dxa"/>
            <w:vAlign w:val="center"/>
          </w:tcPr>
          <w:p w14:paraId="0CF0C064" w14:textId="77777777" w:rsidR="0012007C" w:rsidRPr="009C751C" w:rsidRDefault="0012007C" w:rsidP="00E53EF1">
            <w:pPr>
              <w:pStyle w:val="VedSoder"/>
              <w:keepNext w:val="0"/>
              <w:rPr>
                <w:i w:val="0"/>
                <w:szCs w:val="24"/>
              </w:rPr>
            </w:pPr>
          </w:p>
        </w:tc>
        <w:tc>
          <w:tcPr>
            <w:tcW w:w="1423" w:type="dxa"/>
            <w:vAlign w:val="center"/>
          </w:tcPr>
          <w:p w14:paraId="0B1165EB" w14:textId="77777777" w:rsidR="0012007C" w:rsidRPr="009C751C" w:rsidRDefault="0012007C" w:rsidP="00E53EF1">
            <w:pPr>
              <w:pStyle w:val="VedSoder"/>
              <w:keepNext w:val="0"/>
              <w:rPr>
                <w:i w:val="0"/>
                <w:szCs w:val="24"/>
              </w:rPr>
            </w:pPr>
          </w:p>
        </w:tc>
        <w:tc>
          <w:tcPr>
            <w:tcW w:w="796" w:type="dxa"/>
            <w:vAlign w:val="center"/>
          </w:tcPr>
          <w:p w14:paraId="357F9494" w14:textId="77777777" w:rsidR="0012007C" w:rsidRPr="009C751C" w:rsidRDefault="0012007C" w:rsidP="00E53EF1">
            <w:pPr>
              <w:pStyle w:val="VedSoder"/>
              <w:keepNext w:val="0"/>
              <w:rPr>
                <w:i w:val="0"/>
                <w:szCs w:val="24"/>
              </w:rPr>
            </w:pPr>
          </w:p>
        </w:tc>
        <w:tc>
          <w:tcPr>
            <w:tcW w:w="797" w:type="dxa"/>
            <w:vAlign w:val="center"/>
          </w:tcPr>
          <w:p w14:paraId="7A73D20C" w14:textId="77777777" w:rsidR="0012007C" w:rsidRPr="009C751C" w:rsidRDefault="0012007C" w:rsidP="00E53EF1">
            <w:pPr>
              <w:pStyle w:val="VedSoder"/>
              <w:keepNext w:val="0"/>
              <w:rPr>
                <w:i w:val="0"/>
                <w:szCs w:val="24"/>
              </w:rPr>
            </w:pPr>
          </w:p>
        </w:tc>
      </w:tr>
      <w:tr w:rsidR="0012007C" w:rsidRPr="009C751C" w14:paraId="25354CB9" w14:textId="77777777" w:rsidTr="00E53EF1">
        <w:trPr>
          <w:cantSplit/>
          <w:trHeight w:hRule="exact" w:val="454"/>
        </w:trPr>
        <w:tc>
          <w:tcPr>
            <w:tcW w:w="542" w:type="dxa"/>
            <w:vAlign w:val="center"/>
          </w:tcPr>
          <w:p w14:paraId="735D6B2B" w14:textId="77777777" w:rsidR="0012007C" w:rsidRPr="009C751C" w:rsidRDefault="0012007C" w:rsidP="00E53EF1">
            <w:pPr>
              <w:pStyle w:val="VedSoder"/>
              <w:keepNext w:val="0"/>
              <w:jc w:val="center"/>
              <w:rPr>
                <w:szCs w:val="24"/>
              </w:rPr>
            </w:pPr>
          </w:p>
        </w:tc>
        <w:tc>
          <w:tcPr>
            <w:tcW w:w="969" w:type="dxa"/>
            <w:vAlign w:val="center"/>
          </w:tcPr>
          <w:p w14:paraId="61E53F10" w14:textId="77777777" w:rsidR="0012007C" w:rsidRPr="009C751C" w:rsidRDefault="0012007C" w:rsidP="00E53EF1">
            <w:pPr>
              <w:pStyle w:val="VedSoder"/>
              <w:keepNext w:val="0"/>
              <w:rPr>
                <w:szCs w:val="24"/>
              </w:rPr>
            </w:pPr>
          </w:p>
        </w:tc>
        <w:tc>
          <w:tcPr>
            <w:tcW w:w="963" w:type="dxa"/>
            <w:vAlign w:val="center"/>
          </w:tcPr>
          <w:p w14:paraId="32B13F20" w14:textId="77777777" w:rsidR="0012007C" w:rsidRPr="009C751C" w:rsidRDefault="0012007C" w:rsidP="00E53EF1">
            <w:pPr>
              <w:pStyle w:val="VedSoder"/>
              <w:keepNext w:val="0"/>
              <w:rPr>
                <w:szCs w:val="24"/>
              </w:rPr>
            </w:pPr>
          </w:p>
        </w:tc>
        <w:tc>
          <w:tcPr>
            <w:tcW w:w="827" w:type="dxa"/>
            <w:vAlign w:val="center"/>
          </w:tcPr>
          <w:p w14:paraId="54CF8132" w14:textId="77777777" w:rsidR="0012007C" w:rsidRPr="009C751C" w:rsidRDefault="0012007C" w:rsidP="00E53EF1">
            <w:pPr>
              <w:pStyle w:val="VedSoder"/>
              <w:keepNext w:val="0"/>
              <w:rPr>
                <w:szCs w:val="24"/>
              </w:rPr>
            </w:pPr>
          </w:p>
        </w:tc>
        <w:tc>
          <w:tcPr>
            <w:tcW w:w="1100" w:type="dxa"/>
            <w:vAlign w:val="center"/>
          </w:tcPr>
          <w:p w14:paraId="379C3B73" w14:textId="77777777" w:rsidR="0012007C" w:rsidRPr="009C751C" w:rsidRDefault="0012007C" w:rsidP="00E53EF1">
            <w:pPr>
              <w:pStyle w:val="VedSoder"/>
              <w:keepNext w:val="0"/>
              <w:rPr>
                <w:szCs w:val="24"/>
              </w:rPr>
            </w:pPr>
          </w:p>
        </w:tc>
        <w:tc>
          <w:tcPr>
            <w:tcW w:w="1373" w:type="dxa"/>
            <w:vAlign w:val="center"/>
          </w:tcPr>
          <w:p w14:paraId="7FA16DE9" w14:textId="77777777" w:rsidR="0012007C" w:rsidRPr="009C751C" w:rsidRDefault="0012007C" w:rsidP="00E53EF1">
            <w:pPr>
              <w:pStyle w:val="VedSoder"/>
              <w:keepNext w:val="0"/>
              <w:rPr>
                <w:szCs w:val="24"/>
              </w:rPr>
            </w:pPr>
          </w:p>
        </w:tc>
        <w:tc>
          <w:tcPr>
            <w:tcW w:w="827" w:type="dxa"/>
            <w:vAlign w:val="center"/>
          </w:tcPr>
          <w:p w14:paraId="6F027A41" w14:textId="77777777" w:rsidR="0012007C" w:rsidRPr="009C751C" w:rsidRDefault="0012007C" w:rsidP="00E53EF1">
            <w:pPr>
              <w:pStyle w:val="VedSoder"/>
              <w:keepNext w:val="0"/>
              <w:rPr>
                <w:i w:val="0"/>
                <w:szCs w:val="24"/>
              </w:rPr>
            </w:pPr>
          </w:p>
        </w:tc>
        <w:tc>
          <w:tcPr>
            <w:tcW w:w="1423" w:type="dxa"/>
            <w:vAlign w:val="center"/>
          </w:tcPr>
          <w:p w14:paraId="4D18FE22" w14:textId="77777777" w:rsidR="0012007C" w:rsidRPr="009C751C" w:rsidRDefault="0012007C" w:rsidP="00E53EF1">
            <w:pPr>
              <w:pStyle w:val="VedSoder"/>
              <w:keepNext w:val="0"/>
              <w:rPr>
                <w:i w:val="0"/>
                <w:szCs w:val="24"/>
              </w:rPr>
            </w:pPr>
          </w:p>
        </w:tc>
        <w:tc>
          <w:tcPr>
            <w:tcW w:w="796" w:type="dxa"/>
            <w:vAlign w:val="center"/>
          </w:tcPr>
          <w:p w14:paraId="52DA3531" w14:textId="77777777" w:rsidR="0012007C" w:rsidRPr="009C751C" w:rsidRDefault="0012007C" w:rsidP="00E53EF1">
            <w:pPr>
              <w:pStyle w:val="VedSoder"/>
              <w:keepNext w:val="0"/>
              <w:rPr>
                <w:i w:val="0"/>
                <w:szCs w:val="24"/>
              </w:rPr>
            </w:pPr>
          </w:p>
        </w:tc>
        <w:tc>
          <w:tcPr>
            <w:tcW w:w="797" w:type="dxa"/>
            <w:vAlign w:val="center"/>
          </w:tcPr>
          <w:p w14:paraId="183786A6" w14:textId="77777777" w:rsidR="0012007C" w:rsidRPr="009C751C" w:rsidRDefault="0012007C" w:rsidP="00E53EF1">
            <w:pPr>
              <w:pStyle w:val="VedSoder"/>
              <w:keepNext w:val="0"/>
              <w:rPr>
                <w:i w:val="0"/>
                <w:szCs w:val="24"/>
              </w:rPr>
            </w:pPr>
          </w:p>
        </w:tc>
      </w:tr>
      <w:tr w:rsidR="0012007C" w:rsidRPr="009C751C" w14:paraId="635F8D94" w14:textId="77777777" w:rsidTr="00E53EF1">
        <w:trPr>
          <w:cantSplit/>
          <w:trHeight w:hRule="exact" w:val="454"/>
        </w:trPr>
        <w:tc>
          <w:tcPr>
            <w:tcW w:w="542" w:type="dxa"/>
            <w:vAlign w:val="center"/>
          </w:tcPr>
          <w:p w14:paraId="08CD1473" w14:textId="77777777" w:rsidR="0012007C" w:rsidRPr="009C751C" w:rsidRDefault="0012007C" w:rsidP="00E53EF1">
            <w:pPr>
              <w:pStyle w:val="VedSoder"/>
              <w:keepNext w:val="0"/>
              <w:jc w:val="center"/>
              <w:rPr>
                <w:szCs w:val="24"/>
              </w:rPr>
            </w:pPr>
          </w:p>
        </w:tc>
        <w:tc>
          <w:tcPr>
            <w:tcW w:w="969" w:type="dxa"/>
            <w:vAlign w:val="center"/>
          </w:tcPr>
          <w:p w14:paraId="3E963EF1" w14:textId="77777777" w:rsidR="0012007C" w:rsidRPr="009C751C" w:rsidRDefault="0012007C" w:rsidP="00E53EF1">
            <w:pPr>
              <w:pStyle w:val="VedSoder"/>
              <w:keepNext w:val="0"/>
              <w:rPr>
                <w:szCs w:val="24"/>
              </w:rPr>
            </w:pPr>
          </w:p>
        </w:tc>
        <w:tc>
          <w:tcPr>
            <w:tcW w:w="963" w:type="dxa"/>
            <w:vAlign w:val="center"/>
          </w:tcPr>
          <w:p w14:paraId="24F9821D" w14:textId="77777777" w:rsidR="0012007C" w:rsidRPr="009C751C" w:rsidRDefault="0012007C" w:rsidP="00E53EF1">
            <w:pPr>
              <w:pStyle w:val="VedSoder"/>
              <w:keepNext w:val="0"/>
              <w:rPr>
                <w:szCs w:val="24"/>
              </w:rPr>
            </w:pPr>
          </w:p>
        </w:tc>
        <w:tc>
          <w:tcPr>
            <w:tcW w:w="827" w:type="dxa"/>
            <w:vAlign w:val="center"/>
          </w:tcPr>
          <w:p w14:paraId="13014EDB" w14:textId="77777777" w:rsidR="0012007C" w:rsidRPr="009C751C" w:rsidRDefault="0012007C" w:rsidP="00E53EF1">
            <w:pPr>
              <w:pStyle w:val="VedSoder"/>
              <w:keepNext w:val="0"/>
              <w:rPr>
                <w:szCs w:val="24"/>
              </w:rPr>
            </w:pPr>
          </w:p>
        </w:tc>
        <w:tc>
          <w:tcPr>
            <w:tcW w:w="1100" w:type="dxa"/>
            <w:vAlign w:val="center"/>
          </w:tcPr>
          <w:p w14:paraId="343AE381" w14:textId="77777777" w:rsidR="0012007C" w:rsidRPr="009C751C" w:rsidRDefault="0012007C" w:rsidP="00E53EF1">
            <w:pPr>
              <w:pStyle w:val="VedSoder"/>
              <w:keepNext w:val="0"/>
              <w:rPr>
                <w:szCs w:val="24"/>
              </w:rPr>
            </w:pPr>
          </w:p>
        </w:tc>
        <w:tc>
          <w:tcPr>
            <w:tcW w:w="1373" w:type="dxa"/>
            <w:vAlign w:val="center"/>
          </w:tcPr>
          <w:p w14:paraId="52368B54" w14:textId="77777777" w:rsidR="0012007C" w:rsidRPr="009C751C" w:rsidRDefault="0012007C" w:rsidP="00E53EF1">
            <w:pPr>
              <w:pStyle w:val="VedSoder"/>
              <w:keepNext w:val="0"/>
              <w:rPr>
                <w:szCs w:val="24"/>
              </w:rPr>
            </w:pPr>
          </w:p>
        </w:tc>
        <w:tc>
          <w:tcPr>
            <w:tcW w:w="827" w:type="dxa"/>
            <w:vAlign w:val="center"/>
          </w:tcPr>
          <w:p w14:paraId="118BE997" w14:textId="77777777" w:rsidR="0012007C" w:rsidRPr="009C751C" w:rsidRDefault="0012007C" w:rsidP="00E53EF1">
            <w:pPr>
              <w:pStyle w:val="VedSoder"/>
              <w:keepNext w:val="0"/>
              <w:rPr>
                <w:i w:val="0"/>
                <w:szCs w:val="24"/>
              </w:rPr>
            </w:pPr>
          </w:p>
        </w:tc>
        <w:tc>
          <w:tcPr>
            <w:tcW w:w="1423" w:type="dxa"/>
            <w:vAlign w:val="center"/>
          </w:tcPr>
          <w:p w14:paraId="3F8CF1B0" w14:textId="77777777" w:rsidR="0012007C" w:rsidRPr="009C751C" w:rsidRDefault="0012007C" w:rsidP="00E53EF1">
            <w:pPr>
              <w:pStyle w:val="VedSoder"/>
              <w:keepNext w:val="0"/>
              <w:rPr>
                <w:i w:val="0"/>
                <w:szCs w:val="24"/>
              </w:rPr>
            </w:pPr>
          </w:p>
        </w:tc>
        <w:tc>
          <w:tcPr>
            <w:tcW w:w="796" w:type="dxa"/>
            <w:vAlign w:val="center"/>
          </w:tcPr>
          <w:p w14:paraId="1D20D0BF" w14:textId="77777777" w:rsidR="0012007C" w:rsidRPr="009C751C" w:rsidRDefault="0012007C" w:rsidP="00E53EF1">
            <w:pPr>
              <w:pStyle w:val="VedSoder"/>
              <w:keepNext w:val="0"/>
              <w:rPr>
                <w:i w:val="0"/>
                <w:szCs w:val="24"/>
              </w:rPr>
            </w:pPr>
          </w:p>
        </w:tc>
        <w:tc>
          <w:tcPr>
            <w:tcW w:w="797" w:type="dxa"/>
            <w:vAlign w:val="center"/>
          </w:tcPr>
          <w:p w14:paraId="0EF4E0C5" w14:textId="77777777" w:rsidR="0012007C" w:rsidRPr="009C751C" w:rsidRDefault="0012007C" w:rsidP="00E53EF1">
            <w:pPr>
              <w:pStyle w:val="VedSoder"/>
              <w:keepNext w:val="0"/>
              <w:rPr>
                <w:i w:val="0"/>
                <w:szCs w:val="24"/>
              </w:rPr>
            </w:pPr>
          </w:p>
        </w:tc>
      </w:tr>
      <w:tr w:rsidR="0012007C" w:rsidRPr="009C751C" w14:paraId="1076B5E6" w14:textId="77777777" w:rsidTr="00E53EF1">
        <w:trPr>
          <w:cantSplit/>
          <w:trHeight w:hRule="exact" w:val="454"/>
        </w:trPr>
        <w:tc>
          <w:tcPr>
            <w:tcW w:w="542" w:type="dxa"/>
            <w:vAlign w:val="center"/>
          </w:tcPr>
          <w:p w14:paraId="63C74074" w14:textId="77777777" w:rsidR="0012007C" w:rsidRPr="009C751C" w:rsidRDefault="0012007C" w:rsidP="00E53EF1">
            <w:pPr>
              <w:pStyle w:val="VedSoder"/>
              <w:keepNext w:val="0"/>
              <w:jc w:val="center"/>
              <w:rPr>
                <w:szCs w:val="24"/>
              </w:rPr>
            </w:pPr>
          </w:p>
        </w:tc>
        <w:tc>
          <w:tcPr>
            <w:tcW w:w="969" w:type="dxa"/>
            <w:vAlign w:val="center"/>
          </w:tcPr>
          <w:p w14:paraId="6E008C3D" w14:textId="77777777" w:rsidR="0012007C" w:rsidRPr="009C751C" w:rsidRDefault="0012007C" w:rsidP="00E53EF1">
            <w:pPr>
              <w:pStyle w:val="VedSoder"/>
              <w:keepNext w:val="0"/>
              <w:rPr>
                <w:szCs w:val="24"/>
              </w:rPr>
            </w:pPr>
          </w:p>
        </w:tc>
        <w:tc>
          <w:tcPr>
            <w:tcW w:w="963" w:type="dxa"/>
            <w:vAlign w:val="center"/>
          </w:tcPr>
          <w:p w14:paraId="2610E1CB" w14:textId="77777777" w:rsidR="0012007C" w:rsidRPr="009C751C" w:rsidRDefault="0012007C" w:rsidP="00E53EF1">
            <w:pPr>
              <w:pStyle w:val="VedSoder"/>
              <w:keepNext w:val="0"/>
              <w:rPr>
                <w:szCs w:val="24"/>
              </w:rPr>
            </w:pPr>
          </w:p>
        </w:tc>
        <w:tc>
          <w:tcPr>
            <w:tcW w:w="827" w:type="dxa"/>
            <w:vAlign w:val="center"/>
          </w:tcPr>
          <w:p w14:paraId="70B2F64B" w14:textId="77777777" w:rsidR="0012007C" w:rsidRPr="009C751C" w:rsidRDefault="0012007C" w:rsidP="00E53EF1">
            <w:pPr>
              <w:pStyle w:val="VedSoder"/>
              <w:keepNext w:val="0"/>
              <w:rPr>
                <w:szCs w:val="24"/>
              </w:rPr>
            </w:pPr>
          </w:p>
        </w:tc>
        <w:tc>
          <w:tcPr>
            <w:tcW w:w="1100" w:type="dxa"/>
            <w:vAlign w:val="center"/>
          </w:tcPr>
          <w:p w14:paraId="1C9F9B60" w14:textId="77777777" w:rsidR="0012007C" w:rsidRPr="009C751C" w:rsidRDefault="0012007C" w:rsidP="00E53EF1">
            <w:pPr>
              <w:pStyle w:val="VedSoder"/>
              <w:keepNext w:val="0"/>
              <w:rPr>
                <w:szCs w:val="24"/>
              </w:rPr>
            </w:pPr>
          </w:p>
        </w:tc>
        <w:tc>
          <w:tcPr>
            <w:tcW w:w="1373" w:type="dxa"/>
            <w:vAlign w:val="center"/>
          </w:tcPr>
          <w:p w14:paraId="32187CBB" w14:textId="77777777" w:rsidR="0012007C" w:rsidRPr="009C751C" w:rsidRDefault="0012007C" w:rsidP="00E53EF1">
            <w:pPr>
              <w:pStyle w:val="VedSoder"/>
              <w:keepNext w:val="0"/>
              <w:rPr>
                <w:szCs w:val="24"/>
              </w:rPr>
            </w:pPr>
          </w:p>
        </w:tc>
        <w:tc>
          <w:tcPr>
            <w:tcW w:w="827" w:type="dxa"/>
            <w:vAlign w:val="center"/>
          </w:tcPr>
          <w:p w14:paraId="7075D704" w14:textId="77777777" w:rsidR="0012007C" w:rsidRPr="009C751C" w:rsidRDefault="0012007C" w:rsidP="00E53EF1">
            <w:pPr>
              <w:pStyle w:val="VedSoder"/>
              <w:keepNext w:val="0"/>
              <w:rPr>
                <w:i w:val="0"/>
                <w:szCs w:val="24"/>
              </w:rPr>
            </w:pPr>
          </w:p>
        </w:tc>
        <w:tc>
          <w:tcPr>
            <w:tcW w:w="1423" w:type="dxa"/>
            <w:vAlign w:val="center"/>
          </w:tcPr>
          <w:p w14:paraId="73C6A06C" w14:textId="77777777" w:rsidR="0012007C" w:rsidRPr="009C751C" w:rsidRDefault="0012007C" w:rsidP="00E53EF1">
            <w:pPr>
              <w:pStyle w:val="VedSoder"/>
              <w:keepNext w:val="0"/>
              <w:rPr>
                <w:i w:val="0"/>
                <w:szCs w:val="24"/>
              </w:rPr>
            </w:pPr>
          </w:p>
        </w:tc>
        <w:tc>
          <w:tcPr>
            <w:tcW w:w="796" w:type="dxa"/>
            <w:vAlign w:val="center"/>
          </w:tcPr>
          <w:p w14:paraId="260545B3" w14:textId="77777777" w:rsidR="0012007C" w:rsidRPr="009C751C" w:rsidRDefault="0012007C" w:rsidP="00E53EF1">
            <w:pPr>
              <w:pStyle w:val="VedSoder"/>
              <w:keepNext w:val="0"/>
              <w:rPr>
                <w:i w:val="0"/>
                <w:szCs w:val="24"/>
              </w:rPr>
            </w:pPr>
          </w:p>
        </w:tc>
        <w:tc>
          <w:tcPr>
            <w:tcW w:w="797" w:type="dxa"/>
            <w:vAlign w:val="center"/>
          </w:tcPr>
          <w:p w14:paraId="334F9E3F" w14:textId="77777777" w:rsidR="0012007C" w:rsidRPr="009C751C" w:rsidRDefault="0012007C" w:rsidP="00E53EF1">
            <w:pPr>
              <w:pStyle w:val="VedSoder"/>
              <w:keepNext w:val="0"/>
              <w:rPr>
                <w:i w:val="0"/>
                <w:szCs w:val="24"/>
              </w:rPr>
            </w:pPr>
          </w:p>
        </w:tc>
      </w:tr>
      <w:tr w:rsidR="0012007C" w:rsidRPr="009C751C" w14:paraId="18BF9A84" w14:textId="77777777" w:rsidTr="00E53EF1">
        <w:trPr>
          <w:cantSplit/>
          <w:trHeight w:hRule="exact" w:val="454"/>
        </w:trPr>
        <w:tc>
          <w:tcPr>
            <w:tcW w:w="542" w:type="dxa"/>
            <w:vAlign w:val="center"/>
          </w:tcPr>
          <w:p w14:paraId="352CF852" w14:textId="77777777" w:rsidR="0012007C" w:rsidRPr="009C751C" w:rsidRDefault="0012007C" w:rsidP="00E53EF1">
            <w:pPr>
              <w:pStyle w:val="VedSoder"/>
              <w:keepNext w:val="0"/>
              <w:jc w:val="center"/>
              <w:rPr>
                <w:szCs w:val="24"/>
              </w:rPr>
            </w:pPr>
          </w:p>
        </w:tc>
        <w:tc>
          <w:tcPr>
            <w:tcW w:w="969" w:type="dxa"/>
            <w:vAlign w:val="center"/>
          </w:tcPr>
          <w:p w14:paraId="193F2B5F" w14:textId="77777777" w:rsidR="0012007C" w:rsidRPr="009C751C" w:rsidRDefault="0012007C" w:rsidP="00E53EF1">
            <w:pPr>
              <w:pStyle w:val="VedSoder"/>
              <w:keepNext w:val="0"/>
              <w:rPr>
                <w:szCs w:val="24"/>
              </w:rPr>
            </w:pPr>
          </w:p>
        </w:tc>
        <w:tc>
          <w:tcPr>
            <w:tcW w:w="963" w:type="dxa"/>
            <w:vAlign w:val="center"/>
          </w:tcPr>
          <w:p w14:paraId="276F9D3A" w14:textId="77777777" w:rsidR="0012007C" w:rsidRPr="009C751C" w:rsidRDefault="0012007C" w:rsidP="00E53EF1">
            <w:pPr>
              <w:pStyle w:val="VedSoder"/>
              <w:keepNext w:val="0"/>
              <w:rPr>
                <w:szCs w:val="24"/>
              </w:rPr>
            </w:pPr>
          </w:p>
        </w:tc>
        <w:tc>
          <w:tcPr>
            <w:tcW w:w="827" w:type="dxa"/>
            <w:vAlign w:val="center"/>
          </w:tcPr>
          <w:p w14:paraId="7FEF7902" w14:textId="77777777" w:rsidR="0012007C" w:rsidRPr="009C751C" w:rsidRDefault="0012007C" w:rsidP="00E53EF1">
            <w:pPr>
              <w:pStyle w:val="VedSoder"/>
              <w:keepNext w:val="0"/>
              <w:rPr>
                <w:szCs w:val="24"/>
              </w:rPr>
            </w:pPr>
          </w:p>
        </w:tc>
        <w:tc>
          <w:tcPr>
            <w:tcW w:w="1100" w:type="dxa"/>
            <w:vAlign w:val="center"/>
          </w:tcPr>
          <w:p w14:paraId="210231BF" w14:textId="77777777" w:rsidR="0012007C" w:rsidRPr="009C751C" w:rsidRDefault="0012007C" w:rsidP="00E53EF1">
            <w:pPr>
              <w:pStyle w:val="VedSoder"/>
              <w:keepNext w:val="0"/>
              <w:rPr>
                <w:szCs w:val="24"/>
              </w:rPr>
            </w:pPr>
          </w:p>
        </w:tc>
        <w:tc>
          <w:tcPr>
            <w:tcW w:w="1373" w:type="dxa"/>
            <w:vAlign w:val="center"/>
          </w:tcPr>
          <w:p w14:paraId="6C3B3524" w14:textId="77777777" w:rsidR="0012007C" w:rsidRPr="009C751C" w:rsidRDefault="0012007C" w:rsidP="00E53EF1">
            <w:pPr>
              <w:pStyle w:val="VedSoder"/>
              <w:keepNext w:val="0"/>
              <w:rPr>
                <w:szCs w:val="24"/>
              </w:rPr>
            </w:pPr>
          </w:p>
        </w:tc>
        <w:tc>
          <w:tcPr>
            <w:tcW w:w="827" w:type="dxa"/>
            <w:vAlign w:val="center"/>
          </w:tcPr>
          <w:p w14:paraId="36728E3B" w14:textId="77777777" w:rsidR="0012007C" w:rsidRPr="009C751C" w:rsidRDefault="0012007C" w:rsidP="00E53EF1">
            <w:pPr>
              <w:pStyle w:val="VedSoder"/>
              <w:keepNext w:val="0"/>
              <w:rPr>
                <w:i w:val="0"/>
                <w:szCs w:val="24"/>
              </w:rPr>
            </w:pPr>
          </w:p>
        </w:tc>
        <w:tc>
          <w:tcPr>
            <w:tcW w:w="1423" w:type="dxa"/>
            <w:vAlign w:val="center"/>
          </w:tcPr>
          <w:p w14:paraId="63C7337D" w14:textId="77777777" w:rsidR="0012007C" w:rsidRPr="009C751C" w:rsidRDefault="0012007C" w:rsidP="00E53EF1">
            <w:pPr>
              <w:pStyle w:val="VedSoder"/>
              <w:keepNext w:val="0"/>
              <w:rPr>
                <w:i w:val="0"/>
                <w:szCs w:val="24"/>
              </w:rPr>
            </w:pPr>
          </w:p>
        </w:tc>
        <w:tc>
          <w:tcPr>
            <w:tcW w:w="796" w:type="dxa"/>
            <w:vAlign w:val="center"/>
          </w:tcPr>
          <w:p w14:paraId="6C0F3C3E" w14:textId="77777777" w:rsidR="0012007C" w:rsidRPr="009C751C" w:rsidRDefault="0012007C" w:rsidP="00E53EF1">
            <w:pPr>
              <w:pStyle w:val="VedSoder"/>
              <w:keepNext w:val="0"/>
              <w:rPr>
                <w:i w:val="0"/>
                <w:szCs w:val="24"/>
              </w:rPr>
            </w:pPr>
          </w:p>
        </w:tc>
        <w:tc>
          <w:tcPr>
            <w:tcW w:w="797" w:type="dxa"/>
            <w:vAlign w:val="center"/>
          </w:tcPr>
          <w:p w14:paraId="1F86FDB4" w14:textId="77777777" w:rsidR="0012007C" w:rsidRPr="009C751C" w:rsidRDefault="0012007C" w:rsidP="00E53EF1">
            <w:pPr>
              <w:pStyle w:val="VedSoder"/>
              <w:keepNext w:val="0"/>
              <w:rPr>
                <w:i w:val="0"/>
                <w:szCs w:val="24"/>
              </w:rPr>
            </w:pPr>
          </w:p>
        </w:tc>
      </w:tr>
      <w:tr w:rsidR="0012007C" w:rsidRPr="009C751C" w14:paraId="77F2482E" w14:textId="77777777" w:rsidTr="00E53EF1">
        <w:trPr>
          <w:cantSplit/>
          <w:trHeight w:hRule="exact" w:val="454"/>
        </w:trPr>
        <w:tc>
          <w:tcPr>
            <w:tcW w:w="542" w:type="dxa"/>
            <w:vAlign w:val="center"/>
          </w:tcPr>
          <w:p w14:paraId="09976F4E" w14:textId="77777777" w:rsidR="0012007C" w:rsidRPr="009C751C" w:rsidRDefault="0012007C" w:rsidP="00E53EF1">
            <w:pPr>
              <w:pStyle w:val="VedSoder"/>
              <w:keepNext w:val="0"/>
              <w:jc w:val="center"/>
              <w:rPr>
                <w:szCs w:val="24"/>
              </w:rPr>
            </w:pPr>
          </w:p>
        </w:tc>
        <w:tc>
          <w:tcPr>
            <w:tcW w:w="969" w:type="dxa"/>
            <w:vAlign w:val="center"/>
          </w:tcPr>
          <w:p w14:paraId="1195C367" w14:textId="77777777" w:rsidR="0012007C" w:rsidRPr="009C751C" w:rsidRDefault="0012007C" w:rsidP="00E53EF1">
            <w:pPr>
              <w:pStyle w:val="VedSoder"/>
              <w:keepNext w:val="0"/>
              <w:rPr>
                <w:szCs w:val="24"/>
              </w:rPr>
            </w:pPr>
          </w:p>
        </w:tc>
        <w:tc>
          <w:tcPr>
            <w:tcW w:w="963" w:type="dxa"/>
            <w:vAlign w:val="center"/>
          </w:tcPr>
          <w:p w14:paraId="39760582" w14:textId="77777777" w:rsidR="0012007C" w:rsidRPr="009C751C" w:rsidRDefault="0012007C" w:rsidP="00E53EF1">
            <w:pPr>
              <w:pStyle w:val="VedSoder"/>
              <w:keepNext w:val="0"/>
              <w:rPr>
                <w:szCs w:val="24"/>
              </w:rPr>
            </w:pPr>
          </w:p>
        </w:tc>
        <w:tc>
          <w:tcPr>
            <w:tcW w:w="827" w:type="dxa"/>
            <w:vAlign w:val="center"/>
          </w:tcPr>
          <w:p w14:paraId="7FBE23D0" w14:textId="77777777" w:rsidR="0012007C" w:rsidRPr="009C751C" w:rsidRDefault="0012007C" w:rsidP="00E53EF1">
            <w:pPr>
              <w:pStyle w:val="VedSoder"/>
              <w:keepNext w:val="0"/>
              <w:rPr>
                <w:szCs w:val="24"/>
              </w:rPr>
            </w:pPr>
          </w:p>
        </w:tc>
        <w:tc>
          <w:tcPr>
            <w:tcW w:w="1100" w:type="dxa"/>
            <w:vAlign w:val="center"/>
          </w:tcPr>
          <w:p w14:paraId="3C70EFBA" w14:textId="77777777" w:rsidR="0012007C" w:rsidRPr="009C751C" w:rsidRDefault="0012007C" w:rsidP="00E53EF1">
            <w:pPr>
              <w:pStyle w:val="VedSoder"/>
              <w:keepNext w:val="0"/>
              <w:rPr>
                <w:szCs w:val="24"/>
              </w:rPr>
            </w:pPr>
          </w:p>
        </w:tc>
        <w:tc>
          <w:tcPr>
            <w:tcW w:w="1373" w:type="dxa"/>
            <w:vAlign w:val="center"/>
          </w:tcPr>
          <w:p w14:paraId="53A99480" w14:textId="77777777" w:rsidR="0012007C" w:rsidRPr="009C751C" w:rsidRDefault="0012007C" w:rsidP="00E53EF1">
            <w:pPr>
              <w:pStyle w:val="VedSoder"/>
              <w:keepNext w:val="0"/>
              <w:rPr>
                <w:szCs w:val="24"/>
              </w:rPr>
            </w:pPr>
          </w:p>
        </w:tc>
        <w:tc>
          <w:tcPr>
            <w:tcW w:w="827" w:type="dxa"/>
            <w:vAlign w:val="center"/>
          </w:tcPr>
          <w:p w14:paraId="2BB2DBDA" w14:textId="77777777" w:rsidR="0012007C" w:rsidRPr="009C751C" w:rsidRDefault="0012007C" w:rsidP="00E53EF1">
            <w:pPr>
              <w:pStyle w:val="VedSoder"/>
              <w:keepNext w:val="0"/>
              <w:rPr>
                <w:i w:val="0"/>
                <w:szCs w:val="24"/>
              </w:rPr>
            </w:pPr>
          </w:p>
        </w:tc>
        <w:tc>
          <w:tcPr>
            <w:tcW w:w="1423" w:type="dxa"/>
            <w:vAlign w:val="center"/>
          </w:tcPr>
          <w:p w14:paraId="07A8FC83" w14:textId="77777777" w:rsidR="0012007C" w:rsidRPr="009C751C" w:rsidRDefault="0012007C" w:rsidP="00E53EF1">
            <w:pPr>
              <w:pStyle w:val="VedSoder"/>
              <w:keepNext w:val="0"/>
              <w:rPr>
                <w:i w:val="0"/>
                <w:szCs w:val="24"/>
              </w:rPr>
            </w:pPr>
          </w:p>
        </w:tc>
        <w:tc>
          <w:tcPr>
            <w:tcW w:w="796" w:type="dxa"/>
            <w:vAlign w:val="center"/>
          </w:tcPr>
          <w:p w14:paraId="78EBD78C" w14:textId="77777777" w:rsidR="0012007C" w:rsidRPr="009C751C" w:rsidRDefault="0012007C" w:rsidP="00E53EF1">
            <w:pPr>
              <w:pStyle w:val="VedSoder"/>
              <w:keepNext w:val="0"/>
              <w:rPr>
                <w:i w:val="0"/>
                <w:szCs w:val="24"/>
              </w:rPr>
            </w:pPr>
          </w:p>
        </w:tc>
        <w:tc>
          <w:tcPr>
            <w:tcW w:w="797" w:type="dxa"/>
            <w:vAlign w:val="center"/>
          </w:tcPr>
          <w:p w14:paraId="0AB90B47" w14:textId="77777777" w:rsidR="0012007C" w:rsidRPr="009C751C" w:rsidRDefault="0012007C" w:rsidP="00E53EF1">
            <w:pPr>
              <w:pStyle w:val="VedSoder"/>
              <w:keepNext w:val="0"/>
              <w:rPr>
                <w:i w:val="0"/>
                <w:szCs w:val="24"/>
              </w:rPr>
            </w:pPr>
          </w:p>
        </w:tc>
      </w:tr>
      <w:tr w:rsidR="0012007C" w:rsidRPr="009C751C" w14:paraId="7EF9FEAF" w14:textId="77777777" w:rsidTr="00E53EF1">
        <w:trPr>
          <w:cantSplit/>
          <w:trHeight w:hRule="exact" w:val="454"/>
        </w:trPr>
        <w:tc>
          <w:tcPr>
            <w:tcW w:w="542" w:type="dxa"/>
            <w:vAlign w:val="center"/>
          </w:tcPr>
          <w:p w14:paraId="24C7FF0E" w14:textId="77777777" w:rsidR="0012007C" w:rsidRPr="009C751C" w:rsidRDefault="0012007C" w:rsidP="00E53EF1">
            <w:pPr>
              <w:pStyle w:val="VedSoder"/>
              <w:keepNext w:val="0"/>
              <w:jc w:val="center"/>
              <w:rPr>
                <w:szCs w:val="24"/>
              </w:rPr>
            </w:pPr>
          </w:p>
        </w:tc>
        <w:tc>
          <w:tcPr>
            <w:tcW w:w="969" w:type="dxa"/>
            <w:vAlign w:val="center"/>
          </w:tcPr>
          <w:p w14:paraId="279076C2" w14:textId="77777777" w:rsidR="0012007C" w:rsidRPr="009C751C" w:rsidRDefault="0012007C" w:rsidP="00E53EF1">
            <w:pPr>
              <w:pStyle w:val="VedSoder"/>
              <w:keepNext w:val="0"/>
              <w:rPr>
                <w:szCs w:val="24"/>
              </w:rPr>
            </w:pPr>
          </w:p>
        </w:tc>
        <w:tc>
          <w:tcPr>
            <w:tcW w:w="963" w:type="dxa"/>
            <w:vAlign w:val="center"/>
          </w:tcPr>
          <w:p w14:paraId="6C28AC91" w14:textId="77777777" w:rsidR="0012007C" w:rsidRPr="009C751C" w:rsidRDefault="0012007C" w:rsidP="00E53EF1">
            <w:pPr>
              <w:pStyle w:val="VedSoder"/>
              <w:keepNext w:val="0"/>
              <w:rPr>
                <w:szCs w:val="24"/>
              </w:rPr>
            </w:pPr>
          </w:p>
        </w:tc>
        <w:tc>
          <w:tcPr>
            <w:tcW w:w="827" w:type="dxa"/>
            <w:vAlign w:val="center"/>
          </w:tcPr>
          <w:p w14:paraId="6F712A70" w14:textId="77777777" w:rsidR="0012007C" w:rsidRPr="009C751C" w:rsidRDefault="0012007C" w:rsidP="00E53EF1">
            <w:pPr>
              <w:pStyle w:val="VedSoder"/>
              <w:keepNext w:val="0"/>
              <w:rPr>
                <w:szCs w:val="24"/>
              </w:rPr>
            </w:pPr>
          </w:p>
        </w:tc>
        <w:tc>
          <w:tcPr>
            <w:tcW w:w="1100" w:type="dxa"/>
            <w:vAlign w:val="center"/>
          </w:tcPr>
          <w:p w14:paraId="6375FCF4" w14:textId="77777777" w:rsidR="0012007C" w:rsidRPr="009C751C" w:rsidRDefault="0012007C" w:rsidP="00E53EF1">
            <w:pPr>
              <w:pStyle w:val="VedSoder"/>
              <w:keepNext w:val="0"/>
              <w:rPr>
                <w:szCs w:val="24"/>
              </w:rPr>
            </w:pPr>
          </w:p>
        </w:tc>
        <w:tc>
          <w:tcPr>
            <w:tcW w:w="1373" w:type="dxa"/>
            <w:vAlign w:val="center"/>
          </w:tcPr>
          <w:p w14:paraId="4075F6A1" w14:textId="77777777" w:rsidR="0012007C" w:rsidRPr="009C751C" w:rsidRDefault="0012007C" w:rsidP="00E53EF1">
            <w:pPr>
              <w:pStyle w:val="VedSoder"/>
              <w:keepNext w:val="0"/>
              <w:rPr>
                <w:szCs w:val="24"/>
              </w:rPr>
            </w:pPr>
          </w:p>
        </w:tc>
        <w:tc>
          <w:tcPr>
            <w:tcW w:w="827" w:type="dxa"/>
            <w:vAlign w:val="center"/>
          </w:tcPr>
          <w:p w14:paraId="08835E1A" w14:textId="77777777" w:rsidR="0012007C" w:rsidRPr="009C751C" w:rsidRDefault="0012007C" w:rsidP="00E53EF1">
            <w:pPr>
              <w:pStyle w:val="VedSoder"/>
              <w:keepNext w:val="0"/>
              <w:rPr>
                <w:i w:val="0"/>
                <w:szCs w:val="24"/>
              </w:rPr>
            </w:pPr>
          </w:p>
        </w:tc>
        <w:tc>
          <w:tcPr>
            <w:tcW w:w="1423" w:type="dxa"/>
            <w:vAlign w:val="center"/>
          </w:tcPr>
          <w:p w14:paraId="32BDB63B" w14:textId="77777777" w:rsidR="0012007C" w:rsidRPr="009C751C" w:rsidRDefault="0012007C" w:rsidP="00E53EF1">
            <w:pPr>
              <w:pStyle w:val="VedSoder"/>
              <w:keepNext w:val="0"/>
              <w:rPr>
                <w:i w:val="0"/>
                <w:szCs w:val="24"/>
              </w:rPr>
            </w:pPr>
          </w:p>
        </w:tc>
        <w:tc>
          <w:tcPr>
            <w:tcW w:w="796" w:type="dxa"/>
            <w:vAlign w:val="center"/>
          </w:tcPr>
          <w:p w14:paraId="3304C469" w14:textId="77777777" w:rsidR="0012007C" w:rsidRPr="009C751C" w:rsidRDefault="0012007C" w:rsidP="00E53EF1">
            <w:pPr>
              <w:pStyle w:val="VedSoder"/>
              <w:keepNext w:val="0"/>
              <w:rPr>
                <w:i w:val="0"/>
                <w:szCs w:val="24"/>
              </w:rPr>
            </w:pPr>
          </w:p>
        </w:tc>
        <w:tc>
          <w:tcPr>
            <w:tcW w:w="797" w:type="dxa"/>
            <w:vAlign w:val="center"/>
          </w:tcPr>
          <w:p w14:paraId="58EFB4DA" w14:textId="77777777" w:rsidR="0012007C" w:rsidRPr="009C751C" w:rsidRDefault="0012007C" w:rsidP="00E53EF1">
            <w:pPr>
              <w:pStyle w:val="VedSoder"/>
              <w:keepNext w:val="0"/>
              <w:rPr>
                <w:i w:val="0"/>
                <w:szCs w:val="24"/>
              </w:rPr>
            </w:pPr>
          </w:p>
        </w:tc>
      </w:tr>
      <w:tr w:rsidR="0012007C" w:rsidRPr="009C751C" w14:paraId="5F9375D1" w14:textId="77777777" w:rsidTr="00E53EF1">
        <w:trPr>
          <w:cantSplit/>
          <w:trHeight w:hRule="exact" w:val="454"/>
        </w:trPr>
        <w:tc>
          <w:tcPr>
            <w:tcW w:w="542" w:type="dxa"/>
            <w:vAlign w:val="center"/>
          </w:tcPr>
          <w:p w14:paraId="57AC8A91" w14:textId="77777777" w:rsidR="0012007C" w:rsidRPr="009C751C" w:rsidRDefault="0012007C" w:rsidP="00E53EF1">
            <w:pPr>
              <w:pStyle w:val="VedSoder"/>
              <w:keepNext w:val="0"/>
              <w:jc w:val="center"/>
              <w:rPr>
                <w:szCs w:val="24"/>
              </w:rPr>
            </w:pPr>
          </w:p>
        </w:tc>
        <w:tc>
          <w:tcPr>
            <w:tcW w:w="969" w:type="dxa"/>
            <w:vAlign w:val="center"/>
          </w:tcPr>
          <w:p w14:paraId="114CB46C" w14:textId="77777777" w:rsidR="0012007C" w:rsidRPr="009C751C" w:rsidRDefault="0012007C" w:rsidP="00E53EF1">
            <w:pPr>
              <w:pStyle w:val="VedSoder"/>
              <w:keepNext w:val="0"/>
              <w:rPr>
                <w:szCs w:val="24"/>
              </w:rPr>
            </w:pPr>
          </w:p>
        </w:tc>
        <w:tc>
          <w:tcPr>
            <w:tcW w:w="963" w:type="dxa"/>
            <w:vAlign w:val="center"/>
          </w:tcPr>
          <w:p w14:paraId="46B23B3F" w14:textId="77777777" w:rsidR="0012007C" w:rsidRPr="009C751C" w:rsidRDefault="0012007C" w:rsidP="00E53EF1">
            <w:pPr>
              <w:pStyle w:val="VedSoder"/>
              <w:keepNext w:val="0"/>
              <w:rPr>
                <w:szCs w:val="24"/>
              </w:rPr>
            </w:pPr>
          </w:p>
        </w:tc>
        <w:tc>
          <w:tcPr>
            <w:tcW w:w="827" w:type="dxa"/>
            <w:vAlign w:val="center"/>
          </w:tcPr>
          <w:p w14:paraId="3E97B994" w14:textId="77777777" w:rsidR="0012007C" w:rsidRPr="009C751C" w:rsidRDefault="0012007C" w:rsidP="00E53EF1">
            <w:pPr>
              <w:pStyle w:val="VedSoder"/>
              <w:keepNext w:val="0"/>
              <w:rPr>
                <w:szCs w:val="24"/>
              </w:rPr>
            </w:pPr>
          </w:p>
        </w:tc>
        <w:tc>
          <w:tcPr>
            <w:tcW w:w="1100" w:type="dxa"/>
            <w:vAlign w:val="center"/>
          </w:tcPr>
          <w:p w14:paraId="5DB72680" w14:textId="77777777" w:rsidR="0012007C" w:rsidRPr="009C751C" w:rsidRDefault="0012007C" w:rsidP="00E53EF1">
            <w:pPr>
              <w:pStyle w:val="VedSoder"/>
              <w:keepNext w:val="0"/>
              <w:rPr>
                <w:szCs w:val="24"/>
              </w:rPr>
            </w:pPr>
          </w:p>
        </w:tc>
        <w:tc>
          <w:tcPr>
            <w:tcW w:w="1373" w:type="dxa"/>
            <w:vAlign w:val="center"/>
          </w:tcPr>
          <w:p w14:paraId="564CDE21" w14:textId="77777777" w:rsidR="0012007C" w:rsidRPr="009C751C" w:rsidRDefault="0012007C" w:rsidP="00E53EF1">
            <w:pPr>
              <w:pStyle w:val="VedSoder"/>
              <w:keepNext w:val="0"/>
              <w:rPr>
                <w:szCs w:val="24"/>
              </w:rPr>
            </w:pPr>
          </w:p>
        </w:tc>
        <w:tc>
          <w:tcPr>
            <w:tcW w:w="827" w:type="dxa"/>
            <w:vAlign w:val="center"/>
          </w:tcPr>
          <w:p w14:paraId="5DF28BD3" w14:textId="77777777" w:rsidR="0012007C" w:rsidRPr="009C751C" w:rsidRDefault="0012007C" w:rsidP="00E53EF1">
            <w:pPr>
              <w:pStyle w:val="VedSoder"/>
              <w:keepNext w:val="0"/>
              <w:rPr>
                <w:i w:val="0"/>
                <w:szCs w:val="24"/>
              </w:rPr>
            </w:pPr>
          </w:p>
        </w:tc>
        <w:tc>
          <w:tcPr>
            <w:tcW w:w="1423" w:type="dxa"/>
            <w:vAlign w:val="center"/>
          </w:tcPr>
          <w:p w14:paraId="3CEB16D0" w14:textId="77777777" w:rsidR="0012007C" w:rsidRPr="009C751C" w:rsidRDefault="0012007C" w:rsidP="00E53EF1">
            <w:pPr>
              <w:pStyle w:val="VedSoder"/>
              <w:keepNext w:val="0"/>
              <w:rPr>
                <w:i w:val="0"/>
                <w:szCs w:val="24"/>
              </w:rPr>
            </w:pPr>
          </w:p>
        </w:tc>
        <w:tc>
          <w:tcPr>
            <w:tcW w:w="796" w:type="dxa"/>
            <w:vAlign w:val="center"/>
          </w:tcPr>
          <w:p w14:paraId="21D6F864" w14:textId="77777777" w:rsidR="0012007C" w:rsidRPr="009C751C" w:rsidRDefault="0012007C" w:rsidP="00E53EF1">
            <w:pPr>
              <w:pStyle w:val="VedSoder"/>
              <w:keepNext w:val="0"/>
              <w:rPr>
                <w:i w:val="0"/>
                <w:szCs w:val="24"/>
              </w:rPr>
            </w:pPr>
          </w:p>
        </w:tc>
        <w:tc>
          <w:tcPr>
            <w:tcW w:w="797" w:type="dxa"/>
            <w:vAlign w:val="center"/>
          </w:tcPr>
          <w:p w14:paraId="4F03CB1A" w14:textId="77777777" w:rsidR="0012007C" w:rsidRPr="009C751C" w:rsidRDefault="0012007C" w:rsidP="00E53EF1">
            <w:pPr>
              <w:pStyle w:val="VedSoder"/>
              <w:keepNext w:val="0"/>
              <w:rPr>
                <w:i w:val="0"/>
                <w:szCs w:val="24"/>
              </w:rPr>
            </w:pPr>
          </w:p>
        </w:tc>
      </w:tr>
      <w:tr w:rsidR="0012007C" w:rsidRPr="009C751C" w14:paraId="676558BC" w14:textId="77777777" w:rsidTr="00E53EF1">
        <w:trPr>
          <w:cantSplit/>
          <w:trHeight w:hRule="exact" w:val="454"/>
        </w:trPr>
        <w:tc>
          <w:tcPr>
            <w:tcW w:w="542" w:type="dxa"/>
            <w:vAlign w:val="center"/>
          </w:tcPr>
          <w:p w14:paraId="371BB6CE" w14:textId="77777777" w:rsidR="0012007C" w:rsidRPr="009C751C" w:rsidRDefault="0012007C" w:rsidP="00E53EF1">
            <w:pPr>
              <w:pStyle w:val="VedSoder"/>
              <w:keepNext w:val="0"/>
              <w:jc w:val="center"/>
              <w:rPr>
                <w:szCs w:val="24"/>
              </w:rPr>
            </w:pPr>
          </w:p>
        </w:tc>
        <w:tc>
          <w:tcPr>
            <w:tcW w:w="969" w:type="dxa"/>
            <w:vAlign w:val="center"/>
          </w:tcPr>
          <w:p w14:paraId="3D40DB8C" w14:textId="77777777" w:rsidR="0012007C" w:rsidRPr="009C751C" w:rsidRDefault="0012007C" w:rsidP="00E53EF1">
            <w:pPr>
              <w:pStyle w:val="VedSoder"/>
              <w:keepNext w:val="0"/>
              <w:rPr>
                <w:szCs w:val="24"/>
              </w:rPr>
            </w:pPr>
          </w:p>
        </w:tc>
        <w:tc>
          <w:tcPr>
            <w:tcW w:w="963" w:type="dxa"/>
            <w:vAlign w:val="center"/>
          </w:tcPr>
          <w:p w14:paraId="7C33541C" w14:textId="77777777" w:rsidR="0012007C" w:rsidRPr="009C751C" w:rsidRDefault="0012007C" w:rsidP="00E53EF1">
            <w:pPr>
              <w:pStyle w:val="VedSoder"/>
              <w:keepNext w:val="0"/>
              <w:rPr>
                <w:szCs w:val="24"/>
              </w:rPr>
            </w:pPr>
          </w:p>
        </w:tc>
        <w:tc>
          <w:tcPr>
            <w:tcW w:w="827" w:type="dxa"/>
            <w:vAlign w:val="center"/>
          </w:tcPr>
          <w:p w14:paraId="582EB699" w14:textId="77777777" w:rsidR="0012007C" w:rsidRPr="009C751C" w:rsidRDefault="0012007C" w:rsidP="00E53EF1">
            <w:pPr>
              <w:pStyle w:val="VedSoder"/>
              <w:keepNext w:val="0"/>
              <w:rPr>
                <w:szCs w:val="24"/>
              </w:rPr>
            </w:pPr>
          </w:p>
        </w:tc>
        <w:tc>
          <w:tcPr>
            <w:tcW w:w="1100" w:type="dxa"/>
            <w:vAlign w:val="center"/>
          </w:tcPr>
          <w:p w14:paraId="131FF250" w14:textId="77777777" w:rsidR="0012007C" w:rsidRPr="009C751C" w:rsidRDefault="0012007C" w:rsidP="00E53EF1">
            <w:pPr>
              <w:pStyle w:val="VedSoder"/>
              <w:keepNext w:val="0"/>
              <w:rPr>
                <w:szCs w:val="24"/>
              </w:rPr>
            </w:pPr>
          </w:p>
        </w:tc>
        <w:tc>
          <w:tcPr>
            <w:tcW w:w="1373" w:type="dxa"/>
            <w:vAlign w:val="center"/>
          </w:tcPr>
          <w:p w14:paraId="4B9F9BA9" w14:textId="77777777" w:rsidR="0012007C" w:rsidRPr="009C751C" w:rsidRDefault="0012007C" w:rsidP="00E53EF1">
            <w:pPr>
              <w:pStyle w:val="VedSoder"/>
              <w:keepNext w:val="0"/>
              <w:rPr>
                <w:szCs w:val="24"/>
              </w:rPr>
            </w:pPr>
          </w:p>
        </w:tc>
        <w:tc>
          <w:tcPr>
            <w:tcW w:w="827" w:type="dxa"/>
            <w:vAlign w:val="center"/>
          </w:tcPr>
          <w:p w14:paraId="45238FDD" w14:textId="77777777" w:rsidR="0012007C" w:rsidRPr="009C751C" w:rsidRDefault="0012007C" w:rsidP="00E53EF1">
            <w:pPr>
              <w:pStyle w:val="VedSoder"/>
              <w:keepNext w:val="0"/>
              <w:rPr>
                <w:i w:val="0"/>
                <w:szCs w:val="24"/>
              </w:rPr>
            </w:pPr>
          </w:p>
        </w:tc>
        <w:tc>
          <w:tcPr>
            <w:tcW w:w="1423" w:type="dxa"/>
            <w:vAlign w:val="center"/>
          </w:tcPr>
          <w:p w14:paraId="0052F997" w14:textId="77777777" w:rsidR="0012007C" w:rsidRPr="009C751C" w:rsidRDefault="0012007C" w:rsidP="00E53EF1">
            <w:pPr>
              <w:pStyle w:val="VedSoder"/>
              <w:keepNext w:val="0"/>
              <w:rPr>
                <w:i w:val="0"/>
                <w:szCs w:val="24"/>
              </w:rPr>
            </w:pPr>
          </w:p>
        </w:tc>
        <w:tc>
          <w:tcPr>
            <w:tcW w:w="796" w:type="dxa"/>
            <w:vAlign w:val="center"/>
          </w:tcPr>
          <w:p w14:paraId="0A3DC357" w14:textId="77777777" w:rsidR="0012007C" w:rsidRPr="009C751C" w:rsidRDefault="0012007C" w:rsidP="00E53EF1">
            <w:pPr>
              <w:pStyle w:val="VedSoder"/>
              <w:keepNext w:val="0"/>
              <w:rPr>
                <w:i w:val="0"/>
                <w:szCs w:val="24"/>
              </w:rPr>
            </w:pPr>
          </w:p>
        </w:tc>
        <w:tc>
          <w:tcPr>
            <w:tcW w:w="797" w:type="dxa"/>
            <w:vAlign w:val="center"/>
          </w:tcPr>
          <w:p w14:paraId="7E7B9DE5" w14:textId="77777777" w:rsidR="0012007C" w:rsidRPr="009C751C" w:rsidRDefault="0012007C" w:rsidP="00E53EF1">
            <w:pPr>
              <w:pStyle w:val="VedSoder"/>
              <w:keepNext w:val="0"/>
              <w:rPr>
                <w:i w:val="0"/>
                <w:szCs w:val="24"/>
              </w:rPr>
            </w:pPr>
          </w:p>
        </w:tc>
      </w:tr>
      <w:tr w:rsidR="0012007C" w:rsidRPr="009C751C" w14:paraId="430035D6" w14:textId="77777777" w:rsidTr="00E53EF1">
        <w:trPr>
          <w:cantSplit/>
          <w:trHeight w:hRule="exact" w:val="454"/>
        </w:trPr>
        <w:tc>
          <w:tcPr>
            <w:tcW w:w="542" w:type="dxa"/>
            <w:vAlign w:val="center"/>
          </w:tcPr>
          <w:p w14:paraId="360A0D46" w14:textId="77777777" w:rsidR="0012007C" w:rsidRPr="009C751C" w:rsidRDefault="0012007C" w:rsidP="00E53EF1">
            <w:pPr>
              <w:pStyle w:val="VedSoder"/>
              <w:keepNext w:val="0"/>
              <w:jc w:val="center"/>
              <w:rPr>
                <w:szCs w:val="24"/>
              </w:rPr>
            </w:pPr>
          </w:p>
        </w:tc>
        <w:tc>
          <w:tcPr>
            <w:tcW w:w="969" w:type="dxa"/>
            <w:vAlign w:val="center"/>
          </w:tcPr>
          <w:p w14:paraId="3AABFC43" w14:textId="77777777" w:rsidR="0012007C" w:rsidRPr="009C751C" w:rsidRDefault="0012007C" w:rsidP="00E53EF1">
            <w:pPr>
              <w:pStyle w:val="VedSoder"/>
              <w:keepNext w:val="0"/>
              <w:rPr>
                <w:szCs w:val="24"/>
              </w:rPr>
            </w:pPr>
          </w:p>
        </w:tc>
        <w:tc>
          <w:tcPr>
            <w:tcW w:w="963" w:type="dxa"/>
            <w:vAlign w:val="center"/>
          </w:tcPr>
          <w:p w14:paraId="72F97B44" w14:textId="77777777" w:rsidR="0012007C" w:rsidRPr="009C751C" w:rsidRDefault="0012007C" w:rsidP="00E53EF1">
            <w:pPr>
              <w:pStyle w:val="VedSoder"/>
              <w:keepNext w:val="0"/>
              <w:rPr>
                <w:szCs w:val="24"/>
              </w:rPr>
            </w:pPr>
          </w:p>
        </w:tc>
        <w:tc>
          <w:tcPr>
            <w:tcW w:w="827" w:type="dxa"/>
            <w:vAlign w:val="center"/>
          </w:tcPr>
          <w:p w14:paraId="67FAD33E" w14:textId="77777777" w:rsidR="0012007C" w:rsidRPr="009C751C" w:rsidRDefault="0012007C" w:rsidP="00E53EF1">
            <w:pPr>
              <w:pStyle w:val="VedSoder"/>
              <w:keepNext w:val="0"/>
              <w:rPr>
                <w:szCs w:val="24"/>
              </w:rPr>
            </w:pPr>
          </w:p>
        </w:tc>
        <w:tc>
          <w:tcPr>
            <w:tcW w:w="1100" w:type="dxa"/>
            <w:vAlign w:val="center"/>
          </w:tcPr>
          <w:p w14:paraId="1C86CEF6" w14:textId="77777777" w:rsidR="0012007C" w:rsidRPr="009C751C" w:rsidRDefault="0012007C" w:rsidP="00E53EF1">
            <w:pPr>
              <w:pStyle w:val="VedSoder"/>
              <w:keepNext w:val="0"/>
              <w:rPr>
                <w:szCs w:val="24"/>
              </w:rPr>
            </w:pPr>
          </w:p>
        </w:tc>
        <w:tc>
          <w:tcPr>
            <w:tcW w:w="1373" w:type="dxa"/>
            <w:vAlign w:val="center"/>
          </w:tcPr>
          <w:p w14:paraId="7ABE7A3F" w14:textId="77777777" w:rsidR="0012007C" w:rsidRPr="009C751C" w:rsidRDefault="0012007C" w:rsidP="00E53EF1">
            <w:pPr>
              <w:pStyle w:val="VedSoder"/>
              <w:keepNext w:val="0"/>
              <w:rPr>
                <w:szCs w:val="24"/>
              </w:rPr>
            </w:pPr>
          </w:p>
        </w:tc>
        <w:tc>
          <w:tcPr>
            <w:tcW w:w="827" w:type="dxa"/>
            <w:vAlign w:val="center"/>
          </w:tcPr>
          <w:p w14:paraId="7864BCA4" w14:textId="77777777" w:rsidR="0012007C" w:rsidRPr="009C751C" w:rsidRDefault="0012007C" w:rsidP="00E53EF1">
            <w:pPr>
              <w:pStyle w:val="VedSoder"/>
              <w:keepNext w:val="0"/>
              <w:rPr>
                <w:i w:val="0"/>
                <w:szCs w:val="24"/>
              </w:rPr>
            </w:pPr>
          </w:p>
        </w:tc>
        <w:tc>
          <w:tcPr>
            <w:tcW w:w="1423" w:type="dxa"/>
            <w:vAlign w:val="center"/>
          </w:tcPr>
          <w:p w14:paraId="4BA5E639" w14:textId="77777777" w:rsidR="0012007C" w:rsidRPr="009C751C" w:rsidRDefault="0012007C" w:rsidP="00E53EF1">
            <w:pPr>
              <w:pStyle w:val="VedSoder"/>
              <w:keepNext w:val="0"/>
              <w:rPr>
                <w:i w:val="0"/>
                <w:szCs w:val="24"/>
              </w:rPr>
            </w:pPr>
          </w:p>
        </w:tc>
        <w:tc>
          <w:tcPr>
            <w:tcW w:w="796" w:type="dxa"/>
            <w:vAlign w:val="center"/>
          </w:tcPr>
          <w:p w14:paraId="367E0248" w14:textId="77777777" w:rsidR="0012007C" w:rsidRPr="009C751C" w:rsidRDefault="0012007C" w:rsidP="00E53EF1">
            <w:pPr>
              <w:pStyle w:val="VedSoder"/>
              <w:keepNext w:val="0"/>
              <w:rPr>
                <w:i w:val="0"/>
                <w:szCs w:val="24"/>
              </w:rPr>
            </w:pPr>
          </w:p>
        </w:tc>
        <w:tc>
          <w:tcPr>
            <w:tcW w:w="797" w:type="dxa"/>
            <w:vAlign w:val="center"/>
          </w:tcPr>
          <w:p w14:paraId="1B2A5B60" w14:textId="77777777" w:rsidR="0012007C" w:rsidRPr="009C751C" w:rsidRDefault="0012007C" w:rsidP="00E53EF1">
            <w:pPr>
              <w:pStyle w:val="VedSoder"/>
              <w:keepNext w:val="0"/>
              <w:rPr>
                <w:i w:val="0"/>
                <w:szCs w:val="24"/>
              </w:rPr>
            </w:pPr>
          </w:p>
        </w:tc>
      </w:tr>
      <w:tr w:rsidR="0012007C" w:rsidRPr="009C751C" w14:paraId="3559BBE1" w14:textId="77777777" w:rsidTr="00E53EF1">
        <w:trPr>
          <w:cantSplit/>
          <w:trHeight w:hRule="exact" w:val="454"/>
        </w:trPr>
        <w:tc>
          <w:tcPr>
            <w:tcW w:w="542" w:type="dxa"/>
            <w:vAlign w:val="center"/>
          </w:tcPr>
          <w:p w14:paraId="7A1E22EA" w14:textId="77777777" w:rsidR="0012007C" w:rsidRPr="009C751C" w:rsidRDefault="0012007C" w:rsidP="00E53EF1">
            <w:pPr>
              <w:pStyle w:val="VedSoder"/>
              <w:keepNext w:val="0"/>
              <w:jc w:val="center"/>
              <w:rPr>
                <w:szCs w:val="24"/>
              </w:rPr>
            </w:pPr>
          </w:p>
        </w:tc>
        <w:tc>
          <w:tcPr>
            <w:tcW w:w="969" w:type="dxa"/>
            <w:vAlign w:val="center"/>
          </w:tcPr>
          <w:p w14:paraId="712E527B" w14:textId="77777777" w:rsidR="0012007C" w:rsidRPr="009C751C" w:rsidRDefault="0012007C" w:rsidP="00E53EF1">
            <w:pPr>
              <w:pStyle w:val="VedSoder"/>
              <w:keepNext w:val="0"/>
              <w:rPr>
                <w:szCs w:val="24"/>
              </w:rPr>
            </w:pPr>
          </w:p>
        </w:tc>
        <w:tc>
          <w:tcPr>
            <w:tcW w:w="963" w:type="dxa"/>
            <w:vAlign w:val="center"/>
          </w:tcPr>
          <w:p w14:paraId="191F330B" w14:textId="77777777" w:rsidR="0012007C" w:rsidRPr="009C751C" w:rsidRDefault="0012007C" w:rsidP="00E53EF1">
            <w:pPr>
              <w:pStyle w:val="VedSoder"/>
              <w:keepNext w:val="0"/>
              <w:rPr>
                <w:szCs w:val="24"/>
              </w:rPr>
            </w:pPr>
          </w:p>
        </w:tc>
        <w:tc>
          <w:tcPr>
            <w:tcW w:w="827" w:type="dxa"/>
            <w:vAlign w:val="center"/>
          </w:tcPr>
          <w:p w14:paraId="5CF5F84C" w14:textId="77777777" w:rsidR="0012007C" w:rsidRPr="009C751C" w:rsidRDefault="0012007C" w:rsidP="00E53EF1">
            <w:pPr>
              <w:pStyle w:val="VedSoder"/>
              <w:keepNext w:val="0"/>
              <w:rPr>
                <w:szCs w:val="24"/>
              </w:rPr>
            </w:pPr>
          </w:p>
        </w:tc>
        <w:tc>
          <w:tcPr>
            <w:tcW w:w="1100" w:type="dxa"/>
            <w:vAlign w:val="center"/>
          </w:tcPr>
          <w:p w14:paraId="63436A80" w14:textId="77777777" w:rsidR="0012007C" w:rsidRPr="009C751C" w:rsidRDefault="0012007C" w:rsidP="00E53EF1">
            <w:pPr>
              <w:pStyle w:val="VedSoder"/>
              <w:keepNext w:val="0"/>
              <w:rPr>
                <w:szCs w:val="24"/>
              </w:rPr>
            </w:pPr>
          </w:p>
        </w:tc>
        <w:tc>
          <w:tcPr>
            <w:tcW w:w="1373" w:type="dxa"/>
            <w:vAlign w:val="center"/>
          </w:tcPr>
          <w:p w14:paraId="2C59AA1C" w14:textId="77777777" w:rsidR="0012007C" w:rsidRPr="009C751C" w:rsidRDefault="0012007C" w:rsidP="00E53EF1">
            <w:pPr>
              <w:pStyle w:val="VedSoder"/>
              <w:keepNext w:val="0"/>
              <w:rPr>
                <w:szCs w:val="24"/>
              </w:rPr>
            </w:pPr>
          </w:p>
        </w:tc>
        <w:tc>
          <w:tcPr>
            <w:tcW w:w="827" w:type="dxa"/>
            <w:vAlign w:val="center"/>
          </w:tcPr>
          <w:p w14:paraId="06DFC672" w14:textId="77777777" w:rsidR="0012007C" w:rsidRPr="009C751C" w:rsidRDefault="0012007C" w:rsidP="00E53EF1">
            <w:pPr>
              <w:pStyle w:val="VedSoder"/>
              <w:keepNext w:val="0"/>
              <w:rPr>
                <w:i w:val="0"/>
                <w:szCs w:val="24"/>
              </w:rPr>
            </w:pPr>
          </w:p>
        </w:tc>
        <w:tc>
          <w:tcPr>
            <w:tcW w:w="1423" w:type="dxa"/>
            <w:vAlign w:val="center"/>
          </w:tcPr>
          <w:p w14:paraId="51CCC7D3" w14:textId="77777777" w:rsidR="0012007C" w:rsidRPr="009C751C" w:rsidRDefault="0012007C" w:rsidP="00E53EF1">
            <w:pPr>
              <w:pStyle w:val="VedSoder"/>
              <w:keepNext w:val="0"/>
              <w:rPr>
                <w:i w:val="0"/>
                <w:szCs w:val="24"/>
              </w:rPr>
            </w:pPr>
          </w:p>
        </w:tc>
        <w:tc>
          <w:tcPr>
            <w:tcW w:w="796" w:type="dxa"/>
            <w:vAlign w:val="center"/>
          </w:tcPr>
          <w:p w14:paraId="381ABD46" w14:textId="77777777" w:rsidR="0012007C" w:rsidRPr="009C751C" w:rsidRDefault="0012007C" w:rsidP="00E53EF1">
            <w:pPr>
              <w:pStyle w:val="VedSoder"/>
              <w:keepNext w:val="0"/>
              <w:rPr>
                <w:i w:val="0"/>
                <w:szCs w:val="24"/>
              </w:rPr>
            </w:pPr>
          </w:p>
        </w:tc>
        <w:tc>
          <w:tcPr>
            <w:tcW w:w="797" w:type="dxa"/>
            <w:vAlign w:val="center"/>
          </w:tcPr>
          <w:p w14:paraId="74DBF52D" w14:textId="77777777" w:rsidR="0012007C" w:rsidRPr="009C751C" w:rsidRDefault="0012007C" w:rsidP="00E53EF1">
            <w:pPr>
              <w:pStyle w:val="VedSoder"/>
              <w:keepNext w:val="0"/>
              <w:rPr>
                <w:i w:val="0"/>
                <w:szCs w:val="24"/>
              </w:rPr>
            </w:pPr>
          </w:p>
        </w:tc>
      </w:tr>
      <w:tr w:rsidR="0012007C" w:rsidRPr="009C751C" w14:paraId="71204E19" w14:textId="77777777" w:rsidTr="00E53EF1">
        <w:trPr>
          <w:cantSplit/>
          <w:trHeight w:hRule="exact" w:val="454"/>
        </w:trPr>
        <w:tc>
          <w:tcPr>
            <w:tcW w:w="542" w:type="dxa"/>
            <w:vAlign w:val="center"/>
          </w:tcPr>
          <w:p w14:paraId="4E897C61" w14:textId="77777777" w:rsidR="0012007C" w:rsidRPr="009C751C" w:rsidRDefault="0012007C" w:rsidP="00E53EF1">
            <w:pPr>
              <w:pStyle w:val="VedSoder"/>
              <w:keepNext w:val="0"/>
              <w:jc w:val="center"/>
              <w:rPr>
                <w:szCs w:val="24"/>
              </w:rPr>
            </w:pPr>
          </w:p>
        </w:tc>
        <w:tc>
          <w:tcPr>
            <w:tcW w:w="969" w:type="dxa"/>
            <w:vAlign w:val="center"/>
          </w:tcPr>
          <w:p w14:paraId="0B7586AF" w14:textId="77777777" w:rsidR="0012007C" w:rsidRPr="009C751C" w:rsidRDefault="0012007C" w:rsidP="00E53EF1">
            <w:pPr>
              <w:pStyle w:val="VedSoder"/>
              <w:keepNext w:val="0"/>
              <w:rPr>
                <w:szCs w:val="24"/>
              </w:rPr>
            </w:pPr>
          </w:p>
        </w:tc>
        <w:tc>
          <w:tcPr>
            <w:tcW w:w="963" w:type="dxa"/>
            <w:vAlign w:val="center"/>
          </w:tcPr>
          <w:p w14:paraId="36BC9B33" w14:textId="77777777" w:rsidR="0012007C" w:rsidRPr="009C751C" w:rsidRDefault="0012007C" w:rsidP="00E53EF1">
            <w:pPr>
              <w:pStyle w:val="VedSoder"/>
              <w:keepNext w:val="0"/>
              <w:rPr>
                <w:szCs w:val="24"/>
              </w:rPr>
            </w:pPr>
          </w:p>
        </w:tc>
        <w:tc>
          <w:tcPr>
            <w:tcW w:w="827" w:type="dxa"/>
            <w:vAlign w:val="center"/>
          </w:tcPr>
          <w:p w14:paraId="7C9AD322" w14:textId="77777777" w:rsidR="0012007C" w:rsidRPr="009C751C" w:rsidRDefault="0012007C" w:rsidP="00E53EF1">
            <w:pPr>
              <w:pStyle w:val="VedSoder"/>
              <w:keepNext w:val="0"/>
              <w:rPr>
                <w:szCs w:val="24"/>
              </w:rPr>
            </w:pPr>
          </w:p>
        </w:tc>
        <w:tc>
          <w:tcPr>
            <w:tcW w:w="1100" w:type="dxa"/>
            <w:vAlign w:val="center"/>
          </w:tcPr>
          <w:p w14:paraId="5AA2B6DC" w14:textId="77777777" w:rsidR="0012007C" w:rsidRPr="009C751C" w:rsidRDefault="0012007C" w:rsidP="00E53EF1">
            <w:pPr>
              <w:pStyle w:val="VedSoder"/>
              <w:keepNext w:val="0"/>
              <w:rPr>
                <w:szCs w:val="24"/>
              </w:rPr>
            </w:pPr>
          </w:p>
        </w:tc>
        <w:tc>
          <w:tcPr>
            <w:tcW w:w="1373" w:type="dxa"/>
            <w:vAlign w:val="center"/>
          </w:tcPr>
          <w:p w14:paraId="2F4E0B56" w14:textId="77777777" w:rsidR="0012007C" w:rsidRPr="009C751C" w:rsidRDefault="0012007C" w:rsidP="00E53EF1">
            <w:pPr>
              <w:pStyle w:val="VedSoder"/>
              <w:keepNext w:val="0"/>
              <w:rPr>
                <w:szCs w:val="24"/>
              </w:rPr>
            </w:pPr>
          </w:p>
        </w:tc>
        <w:tc>
          <w:tcPr>
            <w:tcW w:w="827" w:type="dxa"/>
            <w:vAlign w:val="center"/>
          </w:tcPr>
          <w:p w14:paraId="6015ADEB" w14:textId="77777777" w:rsidR="0012007C" w:rsidRPr="009C751C" w:rsidRDefault="0012007C" w:rsidP="00E53EF1">
            <w:pPr>
              <w:pStyle w:val="VedSoder"/>
              <w:keepNext w:val="0"/>
              <w:rPr>
                <w:i w:val="0"/>
                <w:szCs w:val="24"/>
              </w:rPr>
            </w:pPr>
          </w:p>
        </w:tc>
        <w:tc>
          <w:tcPr>
            <w:tcW w:w="1423" w:type="dxa"/>
            <w:vAlign w:val="center"/>
          </w:tcPr>
          <w:p w14:paraId="3ABDFBBE" w14:textId="77777777" w:rsidR="0012007C" w:rsidRPr="009C751C" w:rsidRDefault="0012007C" w:rsidP="00E53EF1">
            <w:pPr>
              <w:pStyle w:val="VedSoder"/>
              <w:keepNext w:val="0"/>
              <w:rPr>
                <w:i w:val="0"/>
                <w:szCs w:val="24"/>
              </w:rPr>
            </w:pPr>
          </w:p>
        </w:tc>
        <w:tc>
          <w:tcPr>
            <w:tcW w:w="796" w:type="dxa"/>
            <w:vAlign w:val="center"/>
          </w:tcPr>
          <w:p w14:paraId="256F8D07" w14:textId="77777777" w:rsidR="0012007C" w:rsidRPr="009C751C" w:rsidRDefault="0012007C" w:rsidP="00E53EF1">
            <w:pPr>
              <w:pStyle w:val="VedSoder"/>
              <w:keepNext w:val="0"/>
              <w:rPr>
                <w:i w:val="0"/>
                <w:szCs w:val="24"/>
              </w:rPr>
            </w:pPr>
          </w:p>
        </w:tc>
        <w:tc>
          <w:tcPr>
            <w:tcW w:w="797" w:type="dxa"/>
            <w:vAlign w:val="center"/>
          </w:tcPr>
          <w:p w14:paraId="438219B0" w14:textId="77777777" w:rsidR="0012007C" w:rsidRPr="009C751C" w:rsidRDefault="0012007C" w:rsidP="00E53EF1">
            <w:pPr>
              <w:pStyle w:val="VedSoder"/>
              <w:keepNext w:val="0"/>
              <w:rPr>
                <w:i w:val="0"/>
                <w:szCs w:val="24"/>
              </w:rPr>
            </w:pPr>
          </w:p>
        </w:tc>
      </w:tr>
      <w:tr w:rsidR="0012007C" w:rsidRPr="009C751C" w14:paraId="42DF2188" w14:textId="77777777" w:rsidTr="00E53EF1">
        <w:trPr>
          <w:cantSplit/>
          <w:trHeight w:hRule="exact" w:val="454"/>
        </w:trPr>
        <w:tc>
          <w:tcPr>
            <w:tcW w:w="542" w:type="dxa"/>
            <w:vAlign w:val="center"/>
          </w:tcPr>
          <w:p w14:paraId="7F611B20" w14:textId="77777777" w:rsidR="0012007C" w:rsidRPr="009C751C" w:rsidRDefault="0012007C" w:rsidP="00E53EF1">
            <w:pPr>
              <w:pStyle w:val="VedSoder"/>
              <w:keepNext w:val="0"/>
              <w:jc w:val="center"/>
              <w:rPr>
                <w:szCs w:val="24"/>
              </w:rPr>
            </w:pPr>
          </w:p>
        </w:tc>
        <w:tc>
          <w:tcPr>
            <w:tcW w:w="969" w:type="dxa"/>
            <w:vAlign w:val="center"/>
          </w:tcPr>
          <w:p w14:paraId="4B5A992E" w14:textId="77777777" w:rsidR="0012007C" w:rsidRPr="009C751C" w:rsidRDefault="0012007C" w:rsidP="00E53EF1">
            <w:pPr>
              <w:pStyle w:val="VedSoder"/>
              <w:keepNext w:val="0"/>
              <w:rPr>
                <w:szCs w:val="24"/>
              </w:rPr>
            </w:pPr>
          </w:p>
        </w:tc>
        <w:tc>
          <w:tcPr>
            <w:tcW w:w="963" w:type="dxa"/>
            <w:vAlign w:val="center"/>
          </w:tcPr>
          <w:p w14:paraId="6DB34B9B" w14:textId="77777777" w:rsidR="0012007C" w:rsidRPr="009C751C" w:rsidRDefault="0012007C" w:rsidP="00E53EF1">
            <w:pPr>
              <w:pStyle w:val="VedSoder"/>
              <w:keepNext w:val="0"/>
              <w:rPr>
                <w:szCs w:val="24"/>
              </w:rPr>
            </w:pPr>
          </w:p>
        </w:tc>
        <w:tc>
          <w:tcPr>
            <w:tcW w:w="827" w:type="dxa"/>
            <w:vAlign w:val="center"/>
          </w:tcPr>
          <w:p w14:paraId="1268679B" w14:textId="77777777" w:rsidR="0012007C" w:rsidRPr="009C751C" w:rsidRDefault="0012007C" w:rsidP="00E53EF1">
            <w:pPr>
              <w:pStyle w:val="VedSoder"/>
              <w:keepNext w:val="0"/>
              <w:rPr>
                <w:szCs w:val="24"/>
              </w:rPr>
            </w:pPr>
          </w:p>
        </w:tc>
        <w:tc>
          <w:tcPr>
            <w:tcW w:w="1100" w:type="dxa"/>
            <w:vAlign w:val="center"/>
          </w:tcPr>
          <w:p w14:paraId="4A5B672C" w14:textId="77777777" w:rsidR="0012007C" w:rsidRPr="009C751C" w:rsidRDefault="0012007C" w:rsidP="00E53EF1">
            <w:pPr>
              <w:pStyle w:val="VedSoder"/>
              <w:keepNext w:val="0"/>
              <w:rPr>
                <w:szCs w:val="24"/>
              </w:rPr>
            </w:pPr>
          </w:p>
        </w:tc>
        <w:tc>
          <w:tcPr>
            <w:tcW w:w="1373" w:type="dxa"/>
            <w:vAlign w:val="center"/>
          </w:tcPr>
          <w:p w14:paraId="2F91CFDD" w14:textId="77777777" w:rsidR="0012007C" w:rsidRPr="009C751C" w:rsidRDefault="0012007C" w:rsidP="00E53EF1">
            <w:pPr>
              <w:pStyle w:val="VedSoder"/>
              <w:keepNext w:val="0"/>
              <w:rPr>
                <w:szCs w:val="24"/>
              </w:rPr>
            </w:pPr>
          </w:p>
        </w:tc>
        <w:tc>
          <w:tcPr>
            <w:tcW w:w="827" w:type="dxa"/>
            <w:vAlign w:val="center"/>
          </w:tcPr>
          <w:p w14:paraId="07E012B4" w14:textId="77777777" w:rsidR="0012007C" w:rsidRPr="009C751C" w:rsidRDefault="0012007C" w:rsidP="00E53EF1">
            <w:pPr>
              <w:pStyle w:val="VedSoder"/>
              <w:keepNext w:val="0"/>
              <w:rPr>
                <w:i w:val="0"/>
                <w:szCs w:val="24"/>
              </w:rPr>
            </w:pPr>
          </w:p>
        </w:tc>
        <w:tc>
          <w:tcPr>
            <w:tcW w:w="1423" w:type="dxa"/>
            <w:vAlign w:val="center"/>
          </w:tcPr>
          <w:p w14:paraId="3A3A2675" w14:textId="77777777" w:rsidR="0012007C" w:rsidRPr="009C751C" w:rsidRDefault="0012007C" w:rsidP="00E53EF1">
            <w:pPr>
              <w:pStyle w:val="VedSoder"/>
              <w:keepNext w:val="0"/>
              <w:rPr>
                <w:i w:val="0"/>
                <w:szCs w:val="24"/>
              </w:rPr>
            </w:pPr>
          </w:p>
        </w:tc>
        <w:tc>
          <w:tcPr>
            <w:tcW w:w="796" w:type="dxa"/>
            <w:vAlign w:val="center"/>
          </w:tcPr>
          <w:p w14:paraId="63E230A4" w14:textId="77777777" w:rsidR="0012007C" w:rsidRPr="009C751C" w:rsidRDefault="0012007C" w:rsidP="00E53EF1">
            <w:pPr>
              <w:pStyle w:val="VedSoder"/>
              <w:keepNext w:val="0"/>
              <w:rPr>
                <w:i w:val="0"/>
                <w:szCs w:val="24"/>
              </w:rPr>
            </w:pPr>
          </w:p>
        </w:tc>
        <w:tc>
          <w:tcPr>
            <w:tcW w:w="797" w:type="dxa"/>
            <w:vAlign w:val="center"/>
          </w:tcPr>
          <w:p w14:paraId="7770F11F" w14:textId="77777777" w:rsidR="0012007C" w:rsidRPr="009C751C" w:rsidRDefault="0012007C" w:rsidP="00E53EF1">
            <w:pPr>
              <w:pStyle w:val="VedSoder"/>
              <w:keepNext w:val="0"/>
              <w:rPr>
                <w:i w:val="0"/>
                <w:szCs w:val="24"/>
              </w:rPr>
            </w:pPr>
          </w:p>
        </w:tc>
      </w:tr>
      <w:tr w:rsidR="0012007C" w:rsidRPr="009C751C" w14:paraId="73AB92DA" w14:textId="77777777" w:rsidTr="00E53EF1">
        <w:trPr>
          <w:cantSplit/>
          <w:trHeight w:hRule="exact" w:val="454"/>
        </w:trPr>
        <w:tc>
          <w:tcPr>
            <w:tcW w:w="542" w:type="dxa"/>
            <w:vAlign w:val="center"/>
          </w:tcPr>
          <w:p w14:paraId="05162E35" w14:textId="77777777" w:rsidR="0012007C" w:rsidRPr="009C751C" w:rsidRDefault="0012007C" w:rsidP="00E53EF1">
            <w:pPr>
              <w:pStyle w:val="VedSoder"/>
              <w:keepNext w:val="0"/>
              <w:jc w:val="center"/>
              <w:rPr>
                <w:szCs w:val="24"/>
              </w:rPr>
            </w:pPr>
          </w:p>
        </w:tc>
        <w:tc>
          <w:tcPr>
            <w:tcW w:w="969" w:type="dxa"/>
            <w:vAlign w:val="center"/>
          </w:tcPr>
          <w:p w14:paraId="3EF76BE3" w14:textId="77777777" w:rsidR="0012007C" w:rsidRPr="009C751C" w:rsidRDefault="0012007C" w:rsidP="00E53EF1">
            <w:pPr>
              <w:pStyle w:val="VedSoder"/>
              <w:keepNext w:val="0"/>
              <w:rPr>
                <w:szCs w:val="24"/>
              </w:rPr>
            </w:pPr>
          </w:p>
        </w:tc>
        <w:tc>
          <w:tcPr>
            <w:tcW w:w="963" w:type="dxa"/>
            <w:vAlign w:val="center"/>
          </w:tcPr>
          <w:p w14:paraId="34F2CBFE" w14:textId="77777777" w:rsidR="0012007C" w:rsidRPr="009C751C" w:rsidRDefault="0012007C" w:rsidP="00E53EF1">
            <w:pPr>
              <w:pStyle w:val="VedSoder"/>
              <w:keepNext w:val="0"/>
              <w:rPr>
                <w:szCs w:val="24"/>
              </w:rPr>
            </w:pPr>
          </w:p>
        </w:tc>
        <w:tc>
          <w:tcPr>
            <w:tcW w:w="827" w:type="dxa"/>
            <w:vAlign w:val="center"/>
          </w:tcPr>
          <w:p w14:paraId="618891A8" w14:textId="77777777" w:rsidR="0012007C" w:rsidRPr="009C751C" w:rsidRDefault="0012007C" w:rsidP="00E53EF1">
            <w:pPr>
              <w:pStyle w:val="VedSoder"/>
              <w:keepNext w:val="0"/>
              <w:rPr>
                <w:szCs w:val="24"/>
              </w:rPr>
            </w:pPr>
          </w:p>
        </w:tc>
        <w:tc>
          <w:tcPr>
            <w:tcW w:w="1100" w:type="dxa"/>
            <w:vAlign w:val="center"/>
          </w:tcPr>
          <w:p w14:paraId="4F48D7AF" w14:textId="77777777" w:rsidR="0012007C" w:rsidRPr="009C751C" w:rsidRDefault="0012007C" w:rsidP="00E53EF1">
            <w:pPr>
              <w:pStyle w:val="VedSoder"/>
              <w:keepNext w:val="0"/>
              <w:rPr>
                <w:szCs w:val="24"/>
              </w:rPr>
            </w:pPr>
          </w:p>
        </w:tc>
        <w:tc>
          <w:tcPr>
            <w:tcW w:w="1373" w:type="dxa"/>
            <w:vAlign w:val="center"/>
          </w:tcPr>
          <w:p w14:paraId="388745DE" w14:textId="77777777" w:rsidR="0012007C" w:rsidRPr="009C751C" w:rsidRDefault="0012007C" w:rsidP="00E53EF1">
            <w:pPr>
              <w:pStyle w:val="VedSoder"/>
              <w:keepNext w:val="0"/>
              <w:rPr>
                <w:szCs w:val="24"/>
              </w:rPr>
            </w:pPr>
          </w:p>
        </w:tc>
        <w:tc>
          <w:tcPr>
            <w:tcW w:w="827" w:type="dxa"/>
            <w:vAlign w:val="center"/>
          </w:tcPr>
          <w:p w14:paraId="389021B4" w14:textId="77777777" w:rsidR="0012007C" w:rsidRPr="009C751C" w:rsidRDefault="0012007C" w:rsidP="00E53EF1">
            <w:pPr>
              <w:pStyle w:val="VedSoder"/>
              <w:keepNext w:val="0"/>
              <w:rPr>
                <w:i w:val="0"/>
                <w:szCs w:val="24"/>
              </w:rPr>
            </w:pPr>
          </w:p>
        </w:tc>
        <w:tc>
          <w:tcPr>
            <w:tcW w:w="1423" w:type="dxa"/>
            <w:vAlign w:val="center"/>
          </w:tcPr>
          <w:p w14:paraId="0C69B7E2" w14:textId="77777777" w:rsidR="0012007C" w:rsidRPr="009C751C" w:rsidRDefault="0012007C" w:rsidP="00E53EF1">
            <w:pPr>
              <w:pStyle w:val="VedSoder"/>
              <w:keepNext w:val="0"/>
              <w:rPr>
                <w:i w:val="0"/>
                <w:szCs w:val="24"/>
              </w:rPr>
            </w:pPr>
          </w:p>
        </w:tc>
        <w:tc>
          <w:tcPr>
            <w:tcW w:w="796" w:type="dxa"/>
            <w:vAlign w:val="center"/>
          </w:tcPr>
          <w:p w14:paraId="4EC00323" w14:textId="77777777" w:rsidR="0012007C" w:rsidRPr="009C751C" w:rsidRDefault="0012007C" w:rsidP="00E53EF1">
            <w:pPr>
              <w:pStyle w:val="VedSoder"/>
              <w:keepNext w:val="0"/>
              <w:rPr>
                <w:i w:val="0"/>
                <w:szCs w:val="24"/>
              </w:rPr>
            </w:pPr>
          </w:p>
        </w:tc>
        <w:tc>
          <w:tcPr>
            <w:tcW w:w="797" w:type="dxa"/>
            <w:vAlign w:val="center"/>
          </w:tcPr>
          <w:p w14:paraId="37452BBC" w14:textId="77777777" w:rsidR="0012007C" w:rsidRPr="009C751C" w:rsidRDefault="0012007C" w:rsidP="00E53EF1">
            <w:pPr>
              <w:pStyle w:val="VedSoder"/>
              <w:keepNext w:val="0"/>
              <w:rPr>
                <w:i w:val="0"/>
                <w:szCs w:val="24"/>
              </w:rPr>
            </w:pPr>
          </w:p>
        </w:tc>
      </w:tr>
      <w:tr w:rsidR="0012007C" w:rsidRPr="009C751C" w14:paraId="44CFFE29" w14:textId="77777777" w:rsidTr="00E53EF1">
        <w:trPr>
          <w:cantSplit/>
          <w:trHeight w:hRule="exact" w:val="454"/>
        </w:trPr>
        <w:tc>
          <w:tcPr>
            <w:tcW w:w="542" w:type="dxa"/>
            <w:vAlign w:val="center"/>
          </w:tcPr>
          <w:p w14:paraId="182DA0F2" w14:textId="77777777" w:rsidR="0012007C" w:rsidRPr="009C751C" w:rsidRDefault="0012007C" w:rsidP="00E53EF1">
            <w:pPr>
              <w:pStyle w:val="VedSoder"/>
              <w:keepNext w:val="0"/>
              <w:jc w:val="center"/>
              <w:rPr>
                <w:szCs w:val="24"/>
              </w:rPr>
            </w:pPr>
          </w:p>
        </w:tc>
        <w:tc>
          <w:tcPr>
            <w:tcW w:w="969" w:type="dxa"/>
            <w:vAlign w:val="center"/>
          </w:tcPr>
          <w:p w14:paraId="29841F2F" w14:textId="77777777" w:rsidR="0012007C" w:rsidRPr="009C751C" w:rsidRDefault="0012007C" w:rsidP="00E53EF1">
            <w:pPr>
              <w:pStyle w:val="VedSoder"/>
              <w:keepNext w:val="0"/>
              <w:rPr>
                <w:szCs w:val="24"/>
              </w:rPr>
            </w:pPr>
          </w:p>
        </w:tc>
        <w:tc>
          <w:tcPr>
            <w:tcW w:w="963" w:type="dxa"/>
            <w:vAlign w:val="center"/>
          </w:tcPr>
          <w:p w14:paraId="4CAD1B8D" w14:textId="77777777" w:rsidR="0012007C" w:rsidRPr="009C751C" w:rsidRDefault="0012007C" w:rsidP="00E53EF1">
            <w:pPr>
              <w:pStyle w:val="VedSoder"/>
              <w:keepNext w:val="0"/>
              <w:rPr>
                <w:szCs w:val="24"/>
              </w:rPr>
            </w:pPr>
          </w:p>
        </w:tc>
        <w:tc>
          <w:tcPr>
            <w:tcW w:w="827" w:type="dxa"/>
            <w:vAlign w:val="center"/>
          </w:tcPr>
          <w:p w14:paraId="2806C305" w14:textId="77777777" w:rsidR="0012007C" w:rsidRPr="009C751C" w:rsidRDefault="0012007C" w:rsidP="00E53EF1">
            <w:pPr>
              <w:pStyle w:val="VedSoder"/>
              <w:keepNext w:val="0"/>
              <w:rPr>
                <w:szCs w:val="24"/>
              </w:rPr>
            </w:pPr>
          </w:p>
        </w:tc>
        <w:tc>
          <w:tcPr>
            <w:tcW w:w="1100" w:type="dxa"/>
            <w:vAlign w:val="center"/>
          </w:tcPr>
          <w:p w14:paraId="267465A5" w14:textId="77777777" w:rsidR="0012007C" w:rsidRPr="009C751C" w:rsidRDefault="0012007C" w:rsidP="00E53EF1">
            <w:pPr>
              <w:pStyle w:val="VedSoder"/>
              <w:keepNext w:val="0"/>
              <w:rPr>
                <w:szCs w:val="24"/>
              </w:rPr>
            </w:pPr>
          </w:p>
        </w:tc>
        <w:tc>
          <w:tcPr>
            <w:tcW w:w="1373" w:type="dxa"/>
            <w:vAlign w:val="center"/>
          </w:tcPr>
          <w:p w14:paraId="5A6C21B6" w14:textId="77777777" w:rsidR="0012007C" w:rsidRPr="009C751C" w:rsidRDefault="0012007C" w:rsidP="00E53EF1">
            <w:pPr>
              <w:pStyle w:val="VedSoder"/>
              <w:keepNext w:val="0"/>
              <w:rPr>
                <w:szCs w:val="24"/>
              </w:rPr>
            </w:pPr>
          </w:p>
        </w:tc>
        <w:tc>
          <w:tcPr>
            <w:tcW w:w="827" w:type="dxa"/>
            <w:vAlign w:val="center"/>
          </w:tcPr>
          <w:p w14:paraId="01563ADB" w14:textId="77777777" w:rsidR="0012007C" w:rsidRPr="009C751C" w:rsidRDefault="0012007C" w:rsidP="00E53EF1">
            <w:pPr>
              <w:pStyle w:val="VedSoder"/>
              <w:keepNext w:val="0"/>
              <w:rPr>
                <w:i w:val="0"/>
                <w:szCs w:val="24"/>
              </w:rPr>
            </w:pPr>
          </w:p>
        </w:tc>
        <w:tc>
          <w:tcPr>
            <w:tcW w:w="1423" w:type="dxa"/>
            <w:vAlign w:val="center"/>
          </w:tcPr>
          <w:p w14:paraId="641CA113" w14:textId="77777777" w:rsidR="0012007C" w:rsidRPr="009C751C" w:rsidRDefault="0012007C" w:rsidP="00E53EF1">
            <w:pPr>
              <w:pStyle w:val="VedSoder"/>
              <w:keepNext w:val="0"/>
              <w:rPr>
                <w:i w:val="0"/>
                <w:szCs w:val="24"/>
              </w:rPr>
            </w:pPr>
          </w:p>
        </w:tc>
        <w:tc>
          <w:tcPr>
            <w:tcW w:w="796" w:type="dxa"/>
            <w:vAlign w:val="center"/>
          </w:tcPr>
          <w:p w14:paraId="395C349D" w14:textId="77777777" w:rsidR="0012007C" w:rsidRPr="009C751C" w:rsidRDefault="0012007C" w:rsidP="00E53EF1">
            <w:pPr>
              <w:pStyle w:val="VedSoder"/>
              <w:keepNext w:val="0"/>
              <w:rPr>
                <w:i w:val="0"/>
                <w:szCs w:val="24"/>
              </w:rPr>
            </w:pPr>
          </w:p>
        </w:tc>
        <w:tc>
          <w:tcPr>
            <w:tcW w:w="797" w:type="dxa"/>
            <w:vAlign w:val="center"/>
          </w:tcPr>
          <w:p w14:paraId="215B40C1" w14:textId="77777777" w:rsidR="0012007C" w:rsidRPr="009C751C" w:rsidRDefault="0012007C" w:rsidP="00E53EF1">
            <w:pPr>
              <w:pStyle w:val="VedSoder"/>
              <w:keepNext w:val="0"/>
              <w:rPr>
                <w:i w:val="0"/>
                <w:szCs w:val="24"/>
              </w:rPr>
            </w:pPr>
          </w:p>
        </w:tc>
      </w:tr>
      <w:tr w:rsidR="0012007C" w:rsidRPr="009C751C" w14:paraId="1EEBB8A0" w14:textId="77777777" w:rsidTr="00E53EF1">
        <w:trPr>
          <w:cantSplit/>
          <w:trHeight w:hRule="exact" w:val="454"/>
        </w:trPr>
        <w:tc>
          <w:tcPr>
            <w:tcW w:w="542" w:type="dxa"/>
            <w:vAlign w:val="center"/>
          </w:tcPr>
          <w:p w14:paraId="7A5640C2" w14:textId="77777777" w:rsidR="0012007C" w:rsidRPr="009C751C" w:rsidRDefault="0012007C" w:rsidP="00E53EF1">
            <w:pPr>
              <w:pStyle w:val="VedSoder"/>
              <w:keepNext w:val="0"/>
              <w:jc w:val="center"/>
              <w:rPr>
                <w:szCs w:val="24"/>
              </w:rPr>
            </w:pPr>
          </w:p>
        </w:tc>
        <w:tc>
          <w:tcPr>
            <w:tcW w:w="969" w:type="dxa"/>
            <w:vAlign w:val="center"/>
          </w:tcPr>
          <w:p w14:paraId="59FF58D2" w14:textId="77777777" w:rsidR="0012007C" w:rsidRPr="009C751C" w:rsidRDefault="0012007C" w:rsidP="00E53EF1">
            <w:pPr>
              <w:pStyle w:val="VedSoder"/>
              <w:keepNext w:val="0"/>
              <w:rPr>
                <w:szCs w:val="24"/>
              </w:rPr>
            </w:pPr>
          </w:p>
        </w:tc>
        <w:tc>
          <w:tcPr>
            <w:tcW w:w="963" w:type="dxa"/>
            <w:vAlign w:val="center"/>
          </w:tcPr>
          <w:p w14:paraId="33FF645B" w14:textId="77777777" w:rsidR="0012007C" w:rsidRPr="009C751C" w:rsidRDefault="0012007C" w:rsidP="00E53EF1">
            <w:pPr>
              <w:pStyle w:val="VedSoder"/>
              <w:keepNext w:val="0"/>
              <w:rPr>
                <w:szCs w:val="24"/>
              </w:rPr>
            </w:pPr>
          </w:p>
        </w:tc>
        <w:tc>
          <w:tcPr>
            <w:tcW w:w="827" w:type="dxa"/>
            <w:vAlign w:val="center"/>
          </w:tcPr>
          <w:p w14:paraId="67B9B865" w14:textId="77777777" w:rsidR="0012007C" w:rsidRPr="009C751C" w:rsidRDefault="0012007C" w:rsidP="00E53EF1">
            <w:pPr>
              <w:pStyle w:val="VedSoder"/>
              <w:keepNext w:val="0"/>
              <w:rPr>
                <w:szCs w:val="24"/>
              </w:rPr>
            </w:pPr>
          </w:p>
        </w:tc>
        <w:tc>
          <w:tcPr>
            <w:tcW w:w="1100" w:type="dxa"/>
            <w:vAlign w:val="center"/>
          </w:tcPr>
          <w:p w14:paraId="5AE3E384" w14:textId="77777777" w:rsidR="0012007C" w:rsidRPr="009C751C" w:rsidRDefault="0012007C" w:rsidP="00E53EF1">
            <w:pPr>
              <w:pStyle w:val="VedSoder"/>
              <w:keepNext w:val="0"/>
              <w:rPr>
                <w:szCs w:val="24"/>
              </w:rPr>
            </w:pPr>
          </w:p>
        </w:tc>
        <w:tc>
          <w:tcPr>
            <w:tcW w:w="1373" w:type="dxa"/>
            <w:vAlign w:val="center"/>
          </w:tcPr>
          <w:p w14:paraId="739C1D36" w14:textId="77777777" w:rsidR="0012007C" w:rsidRPr="009C751C" w:rsidRDefault="0012007C" w:rsidP="00E53EF1">
            <w:pPr>
              <w:pStyle w:val="VedSoder"/>
              <w:keepNext w:val="0"/>
              <w:rPr>
                <w:szCs w:val="24"/>
              </w:rPr>
            </w:pPr>
          </w:p>
        </w:tc>
        <w:tc>
          <w:tcPr>
            <w:tcW w:w="827" w:type="dxa"/>
            <w:vAlign w:val="center"/>
          </w:tcPr>
          <w:p w14:paraId="47198DCA" w14:textId="77777777" w:rsidR="0012007C" w:rsidRPr="009C751C" w:rsidRDefault="0012007C" w:rsidP="00E53EF1">
            <w:pPr>
              <w:pStyle w:val="VedSoder"/>
              <w:keepNext w:val="0"/>
              <w:rPr>
                <w:i w:val="0"/>
                <w:szCs w:val="24"/>
              </w:rPr>
            </w:pPr>
          </w:p>
        </w:tc>
        <w:tc>
          <w:tcPr>
            <w:tcW w:w="1423" w:type="dxa"/>
            <w:vAlign w:val="center"/>
          </w:tcPr>
          <w:p w14:paraId="3A614AE3" w14:textId="77777777" w:rsidR="0012007C" w:rsidRPr="009C751C" w:rsidRDefault="0012007C" w:rsidP="00E53EF1">
            <w:pPr>
              <w:pStyle w:val="VedSoder"/>
              <w:keepNext w:val="0"/>
              <w:rPr>
                <w:i w:val="0"/>
                <w:szCs w:val="24"/>
              </w:rPr>
            </w:pPr>
          </w:p>
        </w:tc>
        <w:tc>
          <w:tcPr>
            <w:tcW w:w="796" w:type="dxa"/>
            <w:vAlign w:val="center"/>
          </w:tcPr>
          <w:p w14:paraId="4182AB66" w14:textId="77777777" w:rsidR="0012007C" w:rsidRPr="009C751C" w:rsidRDefault="0012007C" w:rsidP="00E53EF1">
            <w:pPr>
              <w:pStyle w:val="VedSoder"/>
              <w:keepNext w:val="0"/>
              <w:rPr>
                <w:i w:val="0"/>
                <w:szCs w:val="24"/>
              </w:rPr>
            </w:pPr>
          </w:p>
        </w:tc>
        <w:tc>
          <w:tcPr>
            <w:tcW w:w="797" w:type="dxa"/>
            <w:vAlign w:val="center"/>
          </w:tcPr>
          <w:p w14:paraId="4CF64617" w14:textId="77777777" w:rsidR="0012007C" w:rsidRPr="009C751C" w:rsidRDefault="0012007C" w:rsidP="00E53EF1">
            <w:pPr>
              <w:pStyle w:val="VedSoder"/>
              <w:keepNext w:val="0"/>
              <w:rPr>
                <w:i w:val="0"/>
                <w:szCs w:val="24"/>
              </w:rPr>
            </w:pPr>
          </w:p>
        </w:tc>
      </w:tr>
      <w:tr w:rsidR="0012007C" w:rsidRPr="009C751C" w14:paraId="4A6213D6" w14:textId="77777777" w:rsidTr="00E53EF1">
        <w:trPr>
          <w:cantSplit/>
          <w:trHeight w:hRule="exact" w:val="454"/>
        </w:trPr>
        <w:tc>
          <w:tcPr>
            <w:tcW w:w="542" w:type="dxa"/>
            <w:vAlign w:val="center"/>
          </w:tcPr>
          <w:p w14:paraId="5416848D" w14:textId="77777777" w:rsidR="0012007C" w:rsidRPr="009C751C" w:rsidRDefault="0012007C" w:rsidP="00E53EF1">
            <w:pPr>
              <w:pStyle w:val="VedSoder"/>
              <w:keepNext w:val="0"/>
              <w:jc w:val="center"/>
              <w:rPr>
                <w:szCs w:val="24"/>
              </w:rPr>
            </w:pPr>
          </w:p>
        </w:tc>
        <w:tc>
          <w:tcPr>
            <w:tcW w:w="969" w:type="dxa"/>
            <w:vAlign w:val="center"/>
          </w:tcPr>
          <w:p w14:paraId="7EE7F86D" w14:textId="77777777" w:rsidR="0012007C" w:rsidRPr="009C751C" w:rsidRDefault="0012007C" w:rsidP="00E53EF1">
            <w:pPr>
              <w:pStyle w:val="VedSoder"/>
              <w:keepNext w:val="0"/>
              <w:rPr>
                <w:szCs w:val="24"/>
              </w:rPr>
            </w:pPr>
          </w:p>
        </w:tc>
        <w:tc>
          <w:tcPr>
            <w:tcW w:w="963" w:type="dxa"/>
            <w:vAlign w:val="center"/>
          </w:tcPr>
          <w:p w14:paraId="24325A52" w14:textId="77777777" w:rsidR="0012007C" w:rsidRPr="009C751C" w:rsidRDefault="0012007C" w:rsidP="00E53EF1">
            <w:pPr>
              <w:pStyle w:val="VedSoder"/>
              <w:keepNext w:val="0"/>
              <w:rPr>
                <w:szCs w:val="24"/>
              </w:rPr>
            </w:pPr>
          </w:p>
        </w:tc>
        <w:tc>
          <w:tcPr>
            <w:tcW w:w="827" w:type="dxa"/>
            <w:vAlign w:val="center"/>
          </w:tcPr>
          <w:p w14:paraId="3ABFC4D8" w14:textId="77777777" w:rsidR="0012007C" w:rsidRPr="009C751C" w:rsidRDefault="0012007C" w:rsidP="00E53EF1">
            <w:pPr>
              <w:pStyle w:val="VedSoder"/>
              <w:keepNext w:val="0"/>
              <w:rPr>
                <w:szCs w:val="24"/>
              </w:rPr>
            </w:pPr>
          </w:p>
        </w:tc>
        <w:tc>
          <w:tcPr>
            <w:tcW w:w="1100" w:type="dxa"/>
            <w:vAlign w:val="center"/>
          </w:tcPr>
          <w:p w14:paraId="69EF7020" w14:textId="77777777" w:rsidR="0012007C" w:rsidRPr="009C751C" w:rsidRDefault="0012007C" w:rsidP="00E53EF1">
            <w:pPr>
              <w:pStyle w:val="VedSoder"/>
              <w:keepNext w:val="0"/>
              <w:rPr>
                <w:szCs w:val="24"/>
              </w:rPr>
            </w:pPr>
          </w:p>
        </w:tc>
        <w:tc>
          <w:tcPr>
            <w:tcW w:w="1373" w:type="dxa"/>
            <w:vAlign w:val="center"/>
          </w:tcPr>
          <w:p w14:paraId="21AD7DC7" w14:textId="77777777" w:rsidR="0012007C" w:rsidRPr="009C751C" w:rsidRDefault="0012007C" w:rsidP="00E53EF1">
            <w:pPr>
              <w:pStyle w:val="VedSoder"/>
              <w:keepNext w:val="0"/>
              <w:rPr>
                <w:szCs w:val="24"/>
              </w:rPr>
            </w:pPr>
          </w:p>
        </w:tc>
        <w:tc>
          <w:tcPr>
            <w:tcW w:w="827" w:type="dxa"/>
            <w:vAlign w:val="center"/>
          </w:tcPr>
          <w:p w14:paraId="17BF0254" w14:textId="77777777" w:rsidR="0012007C" w:rsidRPr="009C751C" w:rsidRDefault="0012007C" w:rsidP="00E53EF1">
            <w:pPr>
              <w:pStyle w:val="VedSoder"/>
              <w:keepNext w:val="0"/>
              <w:rPr>
                <w:i w:val="0"/>
                <w:szCs w:val="24"/>
              </w:rPr>
            </w:pPr>
          </w:p>
        </w:tc>
        <w:tc>
          <w:tcPr>
            <w:tcW w:w="1423" w:type="dxa"/>
            <w:vAlign w:val="center"/>
          </w:tcPr>
          <w:p w14:paraId="15C90B7D" w14:textId="77777777" w:rsidR="0012007C" w:rsidRPr="009C751C" w:rsidRDefault="0012007C" w:rsidP="00E53EF1">
            <w:pPr>
              <w:pStyle w:val="VedSoder"/>
              <w:keepNext w:val="0"/>
              <w:rPr>
                <w:i w:val="0"/>
                <w:szCs w:val="24"/>
              </w:rPr>
            </w:pPr>
          </w:p>
        </w:tc>
        <w:tc>
          <w:tcPr>
            <w:tcW w:w="796" w:type="dxa"/>
            <w:vAlign w:val="center"/>
          </w:tcPr>
          <w:p w14:paraId="5CCA6C03" w14:textId="77777777" w:rsidR="0012007C" w:rsidRPr="009C751C" w:rsidRDefault="0012007C" w:rsidP="00E53EF1">
            <w:pPr>
              <w:pStyle w:val="VedSoder"/>
              <w:keepNext w:val="0"/>
              <w:rPr>
                <w:i w:val="0"/>
                <w:szCs w:val="24"/>
              </w:rPr>
            </w:pPr>
          </w:p>
        </w:tc>
        <w:tc>
          <w:tcPr>
            <w:tcW w:w="797" w:type="dxa"/>
            <w:vAlign w:val="center"/>
          </w:tcPr>
          <w:p w14:paraId="5C9E925E" w14:textId="77777777" w:rsidR="0012007C" w:rsidRPr="009C751C" w:rsidRDefault="0012007C" w:rsidP="00E53EF1">
            <w:pPr>
              <w:pStyle w:val="VedSoder"/>
              <w:keepNext w:val="0"/>
              <w:rPr>
                <w:i w:val="0"/>
                <w:szCs w:val="24"/>
              </w:rPr>
            </w:pPr>
          </w:p>
        </w:tc>
      </w:tr>
      <w:tr w:rsidR="0012007C" w:rsidRPr="009C751C" w14:paraId="2C14C260" w14:textId="77777777" w:rsidTr="00E53EF1">
        <w:trPr>
          <w:cantSplit/>
          <w:trHeight w:hRule="exact" w:val="454"/>
        </w:trPr>
        <w:tc>
          <w:tcPr>
            <w:tcW w:w="542" w:type="dxa"/>
            <w:vAlign w:val="center"/>
          </w:tcPr>
          <w:p w14:paraId="2F9FE3F7" w14:textId="77777777" w:rsidR="0012007C" w:rsidRPr="009C751C" w:rsidRDefault="0012007C" w:rsidP="00E53EF1">
            <w:pPr>
              <w:pStyle w:val="VedSoder"/>
              <w:keepNext w:val="0"/>
              <w:jc w:val="center"/>
              <w:rPr>
                <w:szCs w:val="24"/>
              </w:rPr>
            </w:pPr>
          </w:p>
        </w:tc>
        <w:tc>
          <w:tcPr>
            <w:tcW w:w="969" w:type="dxa"/>
            <w:vAlign w:val="center"/>
          </w:tcPr>
          <w:p w14:paraId="23F951CD" w14:textId="77777777" w:rsidR="0012007C" w:rsidRPr="009C751C" w:rsidRDefault="0012007C" w:rsidP="00E53EF1">
            <w:pPr>
              <w:pStyle w:val="VedSoder"/>
              <w:keepNext w:val="0"/>
              <w:rPr>
                <w:szCs w:val="24"/>
              </w:rPr>
            </w:pPr>
          </w:p>
        </w:tc>
        <w:tc>
          <w:tcPr>
            <w:tcW w:w="963" w:type="dxa"/>
            <w:vAlign w:val="center"/>
          </w:tcPr>
          <w:p w14:paraId="2EC3DB7F" w14:textId="77777777" w:rsidR="0012007C" w:rsidRPr="009C751C" w:rsidRDefault="0012007C" w:rsidP="00E53EF1">
            <w:pPr>
              <w:pStyle w:val="VedSoder"/>
              <w:keepNext w:val="0"/>
              <w:rPr>
                <w:szCs w:val="24"/>
              </w:rPr>
            </w:pPr>
          </w:p>
        </w:tc>
        <w:tc>
          <w:tcPr>
            <w:tcW w:w="827" w:type="dxa"/>
            <w:vAlign w:val="center"/>
          </w:tcPr>
          <w:p w14:paraId="2AC86F8E" w14:textId="77777777" w:rsidR="0012007C" w:rsidRPr="009C751C" w:rsidRDefault="0012007C" w:rsidP="00E53EF1">
            <w:pPr>
              <w:pStyle w:val="VedSoder"/>
              <w:keepNext w:val="0"/>
              <w:rPr>
                <w:szCs w:val="24"/>
              </w:rPr>
            </w:pPr>
          </w:p>
        </w:tc>
        <w:tc>
          <w:tcPr>
            <w:tcW w:w="1100" w:type="dxa"/>
            <w:vAlign w:val="center"/>
          </w:tcPr>
          <w:p w14:paraId="666C5AF3" w14:textId="77777777" w:rsidR="0012007C" w:rsidRPr="009C751C" w:rsidRDefault="0012007C" w:rsidP="00E53EF1">
            <w:pPr>
              <w:pStyle w:val="VedSoder"/>
              <w:keepNext w:val="0"/>
              <w:rPr>
                <w:szCs w:val="24"/>
              </w:rPr>
            </w:pPr>
          </w:p>
        </w:tc>
        <w:tc>
          <w:tcPr>
            <w:tcW w:w="1373" w:type="dxa"/>
            <w:vAlign w:val="center"/>
          </w:tcPr>
          <w:p w14:paraId="65E9F73D" w14:textId="77777777" w:rsidR="0012007C" w:rsidRPr="009C751C" w:rsidRDefault="0012007C" w:rsidP="00E53EF1">
            <w:pPr>
              <w:pStyle w:val="VedSoder"/>
              <w:keepNext w:val="0"/>
              <w:rPr>
                <w:szCs w:val="24"/>
              </w:rPr>
            </w:pPr>
          </w:p>
        </w:tc>
        <w:tc>
          <w:tcPr>
            <w:tcW w:w="827" w:type="dxa"/>
            <w:vAlign w:val="center"/>
          </w:tcPr>
          <w:p w14:paraId="5BBECCA1" w14:textId="77777777" w:rsidR="0012007C" w:rsidRPr="009C751C" w:rsidRDefault="0012007C" w:rsidP="00E53EF1">
            <w:pPr>
              <w:pStyle w:val="VedSoder"/>
              <w:keepNext w:val="0"/>
              <w:rPr>
                <w:i w:val="0"/>
                <w:szCs w:val="24"/>
              </w:rPr>
            </w:pPr>
          </w:p>
        </w:tc>
        <w:tc>
          <w:tcPr>
            <w:tcW w:w="1423" w:type="dxa"/>
            <w:vAlign w:val="center"/>
          </w:tcPr>
          <w:p w14:paraId="41BD24CA" w14:textId="77777777" w:rsidR="0012007C" w:rsidRPr="009C751C" w:rsidRDefault="0012007C" w:rsidP="00E53EF1">
            <w:pPr>
              <w:pStyle w:val="VedSoder"/>
              <w:keepNext w:val="0"/>
              <w:rPr>
                <w:i w:val="0"/>
                <w:szCs w:val="24"/>
              </w:rPr>
            </w:pPr>
          </w:p>
        </w:tc>
        <w:tc>
          <w:tcPr>
            <w:tcW w:w="796" w:type="dxa"/>
            <w:vAlign w:val="center"/>
          </w:tcPr>
          <w:p w14:paraId="10392D3B" w14:textId="77777777" w:rsidR="0012007C" w:rsidRPr="009C751C" w:rsidRDefault="0012007C" w:rsidP="00E53EF1">
            <w:pPr>
              <w:pStyle w:val="VedSoder"/>
              <w:keepNext w:val="0"/>
              <w:rPr>
                <w:i w:val="0"/>
                <w:szCs w:val="24"/>
              </w:rPr>
            </w:pPr>
          </w:p>
        </w:tc>
        <w:tc>
          <w:tcPr>
            <w:tcW w:w="797" w:type="dxa"/>
            <w:vAlign w:val="center"/>
          </w:tcPr>
          <w:p w14:paraId="7C88EDB9" w14:textId="77777777" w:rsidR="0012007C" w:rsidRPr="009C751C" w:rsidRDefault="0012007C" w:rsidP="00E53EF1">
            <w:pPr>
              <w:pStyle w:val="VedSoder"/>
              <w:keepNext w:val="0"/>
              <w:rPr>
                <w:i w:val="0"/>
                <w:szCs w:val="24"/>
              </w:rPr>
            </w:pPr>
          </w:p>
        </w:tc>
      </w:tr>
      <w:tr w:rsidR="0012007C" w:rsidRPr="009C751C" w14:paraId="3F8DF34E" w14:textId="77777777" w:rsidTr="00E53EF1">
        <w:trPr>
          <w:cantSplit/>
          <w:trHeight w:hRule="exact" w:val="454"/>
        </w:trPr>
        <w:tc>
          <w:tcPr>
            <w:tcW w:w="542" w:type="dxa"/>
            <w:vAlign w:val="center"/>
          </w:tcPr>
          <w:p w14:paraId="3371B391" w14:textId="77777777" w:rsidR="0012007C" w:rsidRPr="009C751C" w:rsidRDefault="0012007C" w:rsidP="00E53EF1">
            <w:pPr>
              <w:pStyle w:val="VedSoder"/>
              <w:keepNext w:val="0"/>
              <w:jc w:val="center"/>
              <w:rPr>
                <w:szCs w:val="24"/>
              </w:rPr>
            </w:pPr>
          </w:p>
        </w:tc>
        <w:tc>
          <w:tcPr>
            <w:tcW w:w="969" w:type="dxa"/>
            <w:vAlign w:val="center"/>
          </w:tcPr>
          <w:p w14:paraId="2C02A196" w14:textId="77777777" w:rsidR="0012007C" w:rsidRPr="009C751C" w:rsidRDefault="0012007C" w:rsidP="00E53EF1">
            <w:pPr>
              <w:pStyle w:val="VedSoder"/>
              <w:keepNext w:val="0"/>
              <w:rPr>
                <w:szCs w:val="24"/>
              </w:rPr>
            </w:pPr>
          </w:p>
        </w:tc>
        <w:tc>
          <w:tcPr>
            <w:tcW w:w="963" w:type="dxa"/>
            <w:vAlign w:val="center"/>
          </w:tcPr>
          <w:p w14:paraId="7BFDBE25" w14:textId="77777777" w:rsidR="0012007C" w:rsidRPr="009C751C" w:rsidRDefault="0012007C" w:rsidP="00E53EF1">
            <w:pPr>
              <w:pStyle w:val="VedSoder"/>
              <w:keepNext w:val="0"/>
              <w:rPr>
                <w:szCs w:val="24"/>
              </w:rPr>
            </w:pPr>
          </w:p>
        </w:tc>
        <w:tc>
          <w:tcPr>
            <w:tcW w:w="827" w:type="dxa"/>
            <w:vAlign w:val="center"/>
          </w:tcPr>
          <w:p w14:paraId="50749CA8" w14:textId="77777777" w:rsidR="0012007C" w:rsidRPr="009C751C" w:rsidRDefault="0012007C" w:rsidP="00E53EF1">
            <w:pPr>
              <w:pStyle w:val="VedSoder"/>
              <w:keepNext w:val="0"/>
              <w:rPr>
                <w:szCs w:val="24"/>
              </w:rPr>
            </w:pPr>
          </w:p>
        </w:tc>
        <w:tc>
          <w:tcPr>
            <w:tcW w:w="1100" w:type="dxa"/>
            <w:vAlign w:val="center"/>
          </w:tcPr>
          <w:p w14:paraId="24AAC5C1" w14:textId="77777777" w:rsidR="0012007C" w:rsidRPr="009C751C" w:rsidRDefault="0012007C" w:rsidP="00E53EF1">
            <w:pPr>
              <w:pStyle w:val="VedSoder"/>
              <w:keepNext w:val="0"/>
              <w:rPr>
                <w:szCs w:val="24"/>
              </w:rPr>
            </w:pPr>
          </w:p>
        </w:tc>
        <w:tc>
          <w:tcPr>
            <w:tcW w:w="1373" w:type="dxa"/>
            <w:vAlign w:val="center"/>
          </w:tcPr>
          <w:p w14:paraId="46714618" w14:textId="77777777" w:rsidR="0012007C" w:rsidRPr="009C751C" w:rsidRDefault="0012007C" w:rsidP="00E53EF1">
            <w:pPr>
              <w:pStyle w:val="VedSoder"/>
              <w:keepNext w:val="0"/>
              <w:rPr>
                <w:szCs w:val="24"/>
              </w:rPr>
            </w:pPr>
          </w:p>
        </w:tc>
        <w:tc>
          <w:tcPr>
            <w:tcW w:w="827" w:type="dxa"/>
            <w:vAlign w:val="center"/>
          </w:tcPr>
          <w:p w14:paraId="029ADD6A" w14:textId="77777777" w:rsidR="0012007C" w:rsidRPr="009C751C" w:rsidRDefault="0012007C" w:rsidP="00E53EF1">
            <w:pPr>
              <w:pStyle w:val="VedSoder"/>
              <w:keepNext w:val="0"/>
              <w:rPr>
                <w:i w:val="0"/>
                <w:szCs w:val="24"/>
              </w:rPr>
            </w:pPr>
          </w:p>
        </w:tc>
        <w:tc>
          <w:tcPr>
            <w:tcW w:w="1423" w:type="dxa"/>
            <w:vAlign w:val="center"/>
          </w:tcPr>
          <w:p w14:paraId="0A2CE50E" w14:textId="77777777" w:rsidR="0012007C" w:rsidRPr="009C751C" w:rsidRDefault="0012007C" w:rsidP="00E53EF1">
            <w:pPr>
              <w:pStyle w:val="VedSoder"/>
              <w:keepNext w:val="0"/>
              <w:rPr>
                <w:i w:val="0"/>
                <w:szCs w:val="24"/>
              </w:rPr>
            </w:pPr>
          </w:p>
        </w:tc>
        <w:tc>
          <w:tcPr>
            <w:tcW w:w="796" w:type="dxa"/>
            <w:vAlign w:val="center"/>
          </w:tcPr>
          <w:p w14:paraId="775C10BE" w14:textId="77777777" w:rsidR="0012007C" w:rsidRPr="009C751C" w:rsidRDefault="0012007C" w:rsidP="00E53EF1">
            <w:pPr>
              <w:pStyle w:val="VedSoder"/>
              <w:keepNext w:val="0"/>
              <w:rPr>
                <w:i w:val="0"/>
                <w:szCs w:val="24"/>
              </w:rPr>
            </w:pPr>
          </w:p>
        </w:tc>
        <w:tc>
          <w:tcPr>
            <w:tcW w:w="797" w:type="dxa"/>
            <w:vAlign w:val="center"/>
          </w:tcPr>
          <w:p w14:paraId="21FB44DF" w14:textId="77777777" w:rsidR="0012007C" w:rsidRPr="009C751C" w:rsidRDefault="0012007C" w:rsidP="00E53EF1">
            <w:pPr>
              <w:pStyle w:val="VedSoder"/>
              <w:keepNext w:val="0"/>
              <w:rPr>
                <w:i w:val="0"/>
                <w:szCs w:val="24"/>
              </w:rPr>
            </w:pPr>
          </w:p>
        </w:tc>
      </w:tr>
    </w:tbl>
    <w:p w14:paraId="0E4D4A7F" w14:textId="77777777" w:rsidR="00AC1FF8" w:rsidRPr="009C751C" w:rsidRDefault="00AC1FF8" w:rsidP="00AC1FF8">
      <w:pPr>
        <w:pStyle w:val="text"/>
      </w:pPr>
    </w:p>
    <w:sectPr w:rsidR="00AC1FF8" w:rsidRPr="009C751C" w:rsidSect="009C2F67">
      <w:headerReference w:type="default" r:id="rId19"/>
      <w:pgSz w:w="11906" w:h="16838" w:code="9"/>
      <w:pgMar w:top="1134" w:right="851" w:bottom="1134" w:left="1418"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ИЕР" w:date="2026-06-18T10:59:00Z" w:initials="ИЕР">
    <w:p w14:paraId="329B7DFF" w14:textId="7C62039A" w:rsidR="00057E1B" w:rsidRDefault="00057E1B">
      <w:pPr>
        <w:pStyle w:val="ae"/>
      </w:pPr>
      <w:r>
        <w:rPr>
          <w:rStyle w:val="ad"/>
        </w:rPr>
        <w:annotationRef/>
      </w:r>
      <w:r>
        <w:t>Актуализировать после наполнения документа</w:t>
      </w:r>
    </w:p>
  </w:comment>
  <w:comment w:id="17" w:author="ИЕР" w:date="2026-06-18T11:00:00Z" w:initials="ИЕР">
    <w:p w14:paraId="1A71FBCC" w14:textId="13DC6625" w:rsidR="00057E1B" w:rsidRDefault="00057E1B">
      <w:pPr>
        <w:pStyle w:val="ae"/>
      </w:pPr>
      <w:r>
        <w:rPr>
          <w:rStyle w:val="ad"/>
        </w:rPr>
        <w:annotationRef/>
      </w:r>
      <w:r>
        <w:t>Актуализировать после наполнения документа</w:t>
      </w:r>
    </w:p>
  </w:comment>
  <w:comment w:id="23" w:author="ИЕР" w:date="2026-06-18T11:05:00Z" w:initials="ИЕР">
    <w:p w14:paraId="223A748B" w14:textId="0934BE17" w:rsidR="00057E1B" w:rsidRDefault="00057E1B">
      <w:pPr>
        <w:pStyle w:val="ae"/>
      </w:pPr>
      <w:r>
        <w:rPr>
          <w:rStyle w:val="ad"/>
        </w:rPr>
        <w:annotationRef/>
      </w:r>
      <w:r>
        <w:t>См. ТЗ</w:t>
      </w:r>
    </w:p>
  </w:comment>
  <w:comment w:id="45" w:author="ИЕР" w:date="2026-06-18T11:12:00Z" w:initials="ИЕР">
    <w:p w14:paraId="7E72120D" w14:textId="51923C59" w:rsidR="00E438B3" w:rsidRDefault="00E438B3">
      <w:pPr>
        <w:pStyle w:val="ae"/>
      </w:pPr>
      <w:r>
        <w:rPr>
          <w:rStyle w:val="ad"/>
        </w:rPr>
        <w:annotationRef/>
      </w:r>
      <w:r>
        <w:t>При необходимости актуализировать</w:t>
      </w:r>
    </w:p>
  </w:comment>
  <w:comment w:id="46" w:author="ИЕР" w:date="2026-06-18T11:13:00Z" w:initials="ИЕР">
    <w:p w14:paraId="63BE1952" w14:textId="3AD47F4A" w:rsidR="00E438B3" w:rsidRDefault="00E438B3">
      <w:pPr>
        <w:pStyle w:val="ae"/>
      </w:pPr>
      <w:r>
        <w:rPr>
          <w:rStyle w:val="ad"/>
        </w:rPr>
        <w:annotationRef/>
      </w:r>
      <w:r>
        <w:t>Актуализировать под соответствующую Систему/Подсистему</w:t>
      </w:r>
    </w:p>
  </w:comment>
  <w:comment w:id="47" w:author="ИЕР" w:date="2026-06-18T11:14:00Z" w:initials="ИЕР">
    <w:p w14:paraId="06B7D491" w14:textId="77777777" w:rsidR="00E438B3" w:rsidRDefault="00E438B3" w:rsidP="00E438B3">
      <w:pPr>
        <w:pStyle w:val="ae"/>
      </w:pPr>
      <w:r>
        <w:rPr>
          <w:rStyle w:val="ad"/>
        </w:rPr>
        <w:annotationRef/>
      </w:r>
      <w:r>
        <w:t>Актуализировать под соответствующую Систему/Подсистему</w:t>
      </w:r>
    </w:p>
    <w:p w14:paraId="052418E5" w14:textId="55627646" w:rsidR="00E438B3" w:rsidRDefault="00E438B3">
      <w:pPr>
        <w:pStyle w:val="ae"/>
      </w:pPr>
    </w:p>
  </w:comment>
  <w:comment w:id="49" w:author="ИЕР" w:date="2026-06-18T11:15:00Z" w:initials="ИЕР">
    <w:p w14:paraId="1659C256" w14:textId="0C41DA4F" w:rsidR="00E438B3" w:rsidRDefault="00E438B3">
      <w:pPr>
        <w:pStyle w:val="ae"/>
      </w:pPr>
      <w:r>
        <w:rPr>
          <w:rStyle w:val="ad"/>
        </w:rPr>
        <w:annotationRef/>
      </w:r>
      <w:r>
        <w:t>См. ТЗ</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9B7DFF" w15:done="0"/>
  <w15:commentEx w15:paraId="1A71FBCC" w15:done="0"/>
  <w15:commentEx w15:paraId="223A748B" w15:done="0"/>
  <w15:commentEx w15:paraId="7E72120D" w15:done="0"/>
  <w15:commentEx w15:paraId="63BE1952" w15:done="0"/>
  <w15:commentEx w15:paraId="052418E5" w15:done="0"/>
  <w15:commentEx w15:paraId="1659C2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6AE1A1" w16cex:dateUtc="2026-06-18T06:59:00Z"/>
  <w16cex:commentExtensible w16cex:durableId="1504F115" w16cex:dateUtc="2026-06-18T07:00:00Z"/>
  <w16cex:commentExtensible w16cex:durableId="3A20EDEB" w16cex:dateUtc="2026-06-18T07:05:00Z"/>
  <w16cex:commentExtensible w16cex:durableId="787AE128" w16cex:dateUtc="2026-06-18T07:12:00Z"/>
  <w16cex:commentExtensible w16cex:durableId="10A5809A" w16cex:dateUtc="2026-06-18T07:13:00Z"/>
  <w16cex:commentExtensible w16cex:durableId="1CEE2671" w16cex:dateUtc="2026-06-18T07:14:00Z"/>
  <w16cex:commentExtensible w16cex:durableId="0F5083FA" w16cex:dateUtc="2026-06-18T07: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9B7DFF" w16cid:durableId="0A6AE1A1"/>
  <w16cid:commentId w16cid:paraId="1A71FBCC" w16cid:durableId="1504F115"/>
  <w16cid:commentId w16cid:paraId="223A748B" w16cid:durableId="3A20EDEB"/>
  <w16cid:commentId w16cid:paraId="7E72120D" w16cid:durableId="787AE128"/>
  <w16cid:commentId w16cid:paraId="63BE1952" w16cid:durableId="10A5809A"/>
  <w16cid:commentId w16cid:paraId="052418E5" w16cid:durableId="1CEE2671"/>
  <w16cid:commentId w16cid:paraId="1659C256" w16cid:durableId="0F5083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2DF80" w14:textId="77777777" w:rsidR="00B15179" w:rsidRDefault="00B15179" w:rsidP="00953A85">
      <w:r>
        <w:separator/>
      </w:r>
    </w:p>
    <w:p w14:paraId="71950DCF" w14:textId="77777777" w:rsidR="00B15179" w:rsidRDefault="00B15179" w:rsidP="00953A85"/>
  </w:endnote>
  <w:endnote w:type="continuationSeparator" w:id="0">
    <w:p w14:paraId="6D3655A6" w14:textId="77777777" w:rsidR="00B15179" w:rsidRDefault="00B15179" w:rsidP="00953A85">
      <w:r>
        <w:continuationSeparator/>
      </w:r>
    </w:p>
    <w:p w14:paraId="5880A2EF" w14:textId="77777777" w:rsidR="00B15179" w:rsidRDefault="00B15179" w:rsidP="00953A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attrocento Sans">
    <w:altName w:val="Calibri"/>
    <w:charset w:val="00"/>
    <w:family w:val="swiss"/>
    <w:pitch w:val="variable"/>
    <w:sig w:usb0="800000BF" w:usb1="4000005B" w:usb2="00000000" w:usb3="00000000" w:csb0="00000001" w:csb1="00000000"/>
  </w:font>
  <w:font w:name="Noto Sans Symbols">
    <w:altName w:val="Calibri"/>
    <w:charset w:val="00"/>
    <w:family w:val="auto"/>
    <w:pitch w:val="default"/>
  </w:font>
  <w:font w:name="Segoe WP SemiLight">
    <w:altName w:val="Calibri"/>
    <w:charset w:val="CC"/>
    <w:family w:val="swiss"/>
    <w:pitch w:val="variable"/>
    <w:sig w:usb0="00000001" w:usb1="1000405A"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00000000"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Times New Roman Полужирный">
    <w:altName w:val="Times New Roman"/>
    <w:panose1 w:val="02020803070505020304"/>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MS Minngs">
    <w:panose1 w:val="00000000000000000000"/>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3D670" w14:textId="77777777" w:rsidR="001D386F" w:rsidRDefault="001D386F" w:rsidP="00953A85">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082FC" w14:textId="77777777" w:rsidR="001D386F" w:rsidRDefault="001D386F" w:rsidP="00953A85">
    <w:pPr>
      <w:pStyle w:val="af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1493A" w14:textId="403F1991" w:rsidR="001D386F" w:rsidRDefault="001D386F">
    <w:pPr>
      <w:pStyle w:val="af4"/>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B4760" w14:textId="77777777" w:rsidR="00B15179" w:rsidRDefault="00B15179" w:rsidP="00953A85">
      <w:r>
        <w:separator/>
      </w:r>
    </w:p>
    <w:p w14:paraId="76DE2156" w14:textId="77777777" w:rsidR="00B15179" w:rsidRDefault="00B15179" w:rsidP="00953A85"/>
  </w:footnote>
  <w:footnote w:type="continuationSeparator" w:id="0">
    <w:p w14:paraId="3C752D2A" w14:textId="77777777" w:rsidR="00B15179" w:rsidRDefault="00B15179" w:rsidP="00953A85">
      <w:r>
        <w:continuationSeparator/>
      </w:r>
    </w:p>
    <w:p w14:paraId="76527F84" w14:textId="77777777" w:rsidR="00B15179" w:rsidRDefault="00B15179" w:rsidP="00953A8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D6C57" w14:textId="77777777" w:rsidR="001D386F" w:rsidRDefault="001D386F" w:rsidP="00953A85">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2F072" w14:textId="77777777" w:rsidR="001D386F" w:rsidRDefault="001D386F" w:rsidP="00953A85">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5512333"/>
      <w:docPartObj>
        <w:docPartGallery w:val="Page Numbers (Top of Page)"/>
        <w:docPartUnique/>
      </w:docPartObj>
    </w:sdtPr>
    <w:sdtEndPr>
      <w:rPr>
        <w:highlight w:val="yellow"/>
      </w:rPr>
    </w:sdtEndPr>
    <w:sdtContent>
      <w:p w14:paraId="5E654DFA" w14:textId="44B05F6E" w:rsidR="001D386F" w:rsidRDefault="001D386F" w:rsidP="004249F0">
        <w:pPr>
          <w:pStyle w:val="af2"/>
          <w:jc w:val="center"/>
        </w:pPr>
        <w:r>
          <w:fldChar w:fldCharType="begin"/>
        </w:r>
        <w:r>
          <w:instrText xml:space="preserve"> PAGE   \* MERGEFORMAT </w:instrText>
        </w:r>
        <w:r>
          <w:fldChar w:fldCharType="separate"/>
        </w:r>
        <w:r>
          <w:rPr>
            <w:noProof/>
          </w:rPr>
          <w:t>3</w:t>
        </w:r>
        <w:r>
          <w:fldChar w:fldCharType="end"/>
        </w:r>
      </w:p>
      <w:p w14:paraId="265F5A29" w14:textId="73E17DF9" w:rsidR="001D386F" w:rsidRDefault="001062B0" w:rsidP="00081EFF">
        <w:pPr>
          <w:pStyle w:val="af2"/>
          <w:tabs>
            <w:tab w:val="clear" w:pos="4677"/>
          </w:tabs>
          <w:spacing w:before="60" w:after="120"/>
          <w:jc w:val="center"/>
        </w:pPr>
        <w:r>
          <w:t>1227700142801</w:t>
        </w:r>
        <w:r w:rsidR="001D386F" w:rsidRPr="004E5CBD">
          <w:t>.</w:t>
        </w:r>
        <w:r w:rsidR="001D386F" w:rsidRPr="007C0B6C">
          <w:rPr>
            <w:highlight w:val="yellow"/>
          </w:rPr>
          <w:t>63.99.10.190.0</w:t>
        </w:r>
        <w:r w:rsidR="00E77CBB" w:rsidRPr="007C0B6C">
          <w:rPr>
            <w:highlight w:val="yellow"/>
          </w:rPr>
          <w:t>02</w:t>
        </w:r>
        <w:r w:rsidR="001D386F" w:rsidRPr="00F20B9D">
          <w:t>.П</w:t>
        </w:r>
        <w:r w:rsidR="00EF215E">
          <w:t>А</w:t>
        </w:r>
        <w:r w:rsidR="001D386F" w:rsidRPr="00F20B9D">
          <w:t>.</w:t>
        </w:r>
        <w:r w:rsidR="00B25709" w:rsidRPr="007C0B6C">
          <w:rPr>
            <w:highlight w:val="yellow"/>
          </w:rPr>
          <w:t>12</w:t>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375512"/>
      <w:docPartObj>
        <w:docPartGallery w:val="Page Numbers (Top of Page)"/>
        <w:docPartUnique/>
      </w:docPartObj>
    </w:sdtPr>
    <w:sdtContent>
      <w:p w14:paraId="05FDE03C" w14:textId="77777777" w:rsidR="00BC3D2E" w:rsidRDefault="00BC3D2E">
        <w:pPr>
          <w:pStyle w:val="af2"/>
          <w:jc w:val="center"/>
        </w:pPr>
        <w:r>
          <w:fldChar w:fldCharType="begin"/>
        </w:r>
        <w:r>
          <w:instrText>PAGE   \* MERGEFORMAT</w:instrText>
        </w:r>
        <w:r>
          <w:fldChar w:fldCharType="separate"/>
        </w:r>
        <w:r>
          <w:t>2</w:t>
        </w:r>
        <w:r>
          <w:fldChar w:fldCharType="end"/>
        </w:r>
      </w:p>
    </w:sdtContent>
  </w:sdt>
  <w:p w14:paraId="77901278" w14:textId="360F59D8" w:rsidR="00BC3D2E" w:rsidRDefault="00000000" w:rsidP="00FF14F3">
    <w:pPr>
      <w:pStyle w:val="af2"/>
      <w:tabs>
        <w:tab w:val="clear" w:pos="4677"/>
        <w:tab w:val="center" w:pos="567"/>
      </w:tabs>
      <w:spacing w:after="240"/>
      <w:jc w:val="center"/>
    </w:pPr>
    <w:sdt>
      <w:sdtPr>
        <w:id w:val="-2055996729"/>
        <w:docPartObj>
          <w:docPartGallery w:val="Page Numbers (Top of Page)"/>
          <w:docPartUnique/>
        </w:docPartObj>
      </w:sdtPr>
      <w:sdtContent>
        <w:r w:rsidR="001062B0" w:rsidRPr="002D2678">
          <w:t>1227700142801</w:t>
        </w:r>
        <w:r w:rsidR="00BC3D2E" w:rsidRPr="002D2678">
          <w:t>.</w:t>
        </w:r>
        <w:r w:rsidR="00BC3D2E" w:rsidRPr="007C0B6C">
          <w:rPr>
            <w:highlight w:val="yellow"/>
          </w:rPr>
          <w:t>63.99.10.190.0</w:t>
        </w:r>
        <w:r w:rsidR="00CE0A46" w:rsidRPr="007C0B6C">
          <w:rPr>
            <w:highlight w:val="yellow"/>
          </w:rPr>
          <w:t>02</w:t>
        </w:r>
        <w:r w:rsidR="00BC3D2E" w:rsidRPr="002D2678">
          <w:t>.П</w:t>
        </w:r>
        <w:r w:rsidR="00EF215E">
          <w:t>А</w:t>
        </w:r>
      </w:sdtContent>
    </w:sdt>
    <w:r w:rsidR="00BC3D2E" w:rsidRPr="002D2678">
      <w:t>.</w:t>
    </w:r>
    <w:r w:rsidR="00B25709" w:rsidRPr="007C0B6C">
      <w:rPr>
        <w:highlight w:val="yellow"/>
      </w:rPr>
      <w:t>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multilevel"/>
    <w:tmpl w:val="AE662AAE"/>
    <w:name w:val="Нумерованный список 5"/>
    <w:lvl w:ilvl="0">
      <w:start w:val="1"/>
      <w:numFmt w:val="decimal"/>
      <w:pStyle w:val="5"/>
      <w:lvlText w:val="%1)"/>
      <w:lvlJc w:val="left"/>
      <w:pPr>
        <w:tabs>
          <w:tab w:val="num" w:pos="3592"/>
        </w:tabs>
        <w:ind w:left="2835" w:firstLine="397"/>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FFFFFF7D"/>
    <w:multiLevelType w:val="multilevel"/>
    <w:tmpl w:val="3F5E4DDE"/>
    <w:name w:val="Нумерованный список 4"/>
    <w:lvl w:ilvl="0">
      <w:start w:val="1"/>
      <w:numFmt w:val="decimal"/>
      <w:pStyle w:val="4"/>
      <w:lvlText w:val="%1)"/>
      <w:lvlJc w:val="left"/>
      <w:pPr>
        <w:tabs>
          <w:tab w:val="num" w:pos="3025"/>
        </w:tabs>
        <w:ind w:left="2268" w:firstLine="397"/>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FFFFFF7E"/>
    <w:multiLevelType w:val="multilevel"/>
    <w:tmpl w:val="2EE4655C"/>
    <w:name w:val="Нумерованный список 3"/>
    <w:lvl w:ilvl="0">
      <w:start w:val="1"/>
      <w:numFmt w:val="decimal"/>
      <w:pStyle w:val="3"/>
      <w:lvlText w:val="%1)"/>
      <w:lvlJc w:val="left"/>
      <w:pPr>
        <w:tabs>
          <w:tab w:val="num" w:pos="2458"/>
        </w:tabs>
        <w:ind w:left="1701" w:firstLine="397"/>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FFFFFF7F"/>
    <w:multiLevelType w:val="multilevel"/>
    <w:tmpl w:val="21DEB6A4"/>
    <w:name w:val="Нумерованный список 2"/>
    <w:lvl w:ilvl="0">
      <w:start w:val="1"/>
      <w:numFmt w:val="decimal"/>
      <w:pStyle w:val="2"/>
      <w:lvlText w:val="%1)"/>
      <w:lvlJc w:val="left"/>
      <w:pPr>
        <w:tabs>
          <w:tab w:val="num" w:pos="1891"/>
        </w:tabs>
        <w:ind w:left="1134" w:firstLine="397"/>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52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600"/>
        </w:tabs>
        <w:ind w:left="3240" w:hanging="360"/>
      </w:pPr>
      <w:rPr>
        <w:rFonts w:hint="default"/>
      </w:rPr>
    </w:lvl>
  </w:abstractNum>
  <w:abstractNum w:abstractNumId="4" w15:restartNumberingAfterBreak="0">
    <w:nsid w:val="FFFFFF80"/>
    <w:multiLevelType w:val="singleLevel"/>
    <w:tmpl w:val="77BCEC58"/>
    <w:name w:val="5"/>
    <w:lvl w:ilvl="0">
      <w:start w:val="1"/>
      <w:numFmt w:val="bullet"/>
      <w:pStyle w:val="50"/>
      <w:lvlText w:val=""/>
      <w:lvlJc w:val="left"/>
      <w:pPr>
        <w:tabs>
          <w:tab w:val="num" w:pos="3649"/>
        </w:tabs>
        <w:ind w:left="2835" w:firstLine="454"/>
      </w:pPr>
      <w:rPr>
        <w:rFonts w:ascii="Symbol" w:hAnsi="Symbol" w:hint="default"/>
        <w:color w:val="auto"/>
      </w:rPr>
    </w:lvl>
  </w:abstractNum>
  <w:abstractNum w:abstractNumId="5" w15:restartNumberingAfterBreak="0">
    <w:nsid w:val="FFFFFF81"/>
    <w:multiLevelType w:val="singleLevel"/>
    <w:tmpl w:val="2E829588"/>
    <w:name w:val="6"/>
    <w:lvl w:ilvl="0">
      <w:start w:val="1"/>
      <w:numFmt w:val="bullet"/>
      <w:pStyle w:val="40"/>
      <w:lvlText w:val=""/>
      <w:lvlJc w:val="left"/>
      <w:pPr>
        <w:tabs>
          <w:tab w:val="num" w:pos="3082"/>
        </w:tabs>
        <w:ind w:left="2268" w:firstLine="454"/>
      </w:pPr>
      <w:rPr>
        <w:rFonts w:ascii="Symbol" w:hAnsi="Symbol" w:hint="default"/>
      </w:rPr>
    </w:lvl>
  </w:abstractNum>
  <w:abstractNum w:abstractNumId="6" w15:restartNumberingAfterBreak="0">
    <w:nsid w:val="FFFFFF83"/>
    <w:multiLevelType w:val="hybridMultilevel"/>
    <w:tmpl w:val="91CCCD56"/>
    <w:lvl w:ilvl="0" w:tplc="46580268">
      <w:start w:val="1"/>
      <w:numFmt w:val="bullet"/>
      <w:pStyle w:val="20"/>
      <w:lvlText w:val=""/>
      <w:lvlJc w:val="left"/>
      <w:pPr>
        <w:tabs>
          <w:tab w:val="num" w:pos="643"/>
        </w:tabs>
        <w:ind w:left="643" w:hanging="360"/>
      </w:pPr>
      <w:rPr>
        <w:rFonts w:ascii="Symbol" w:hAnsi="Symbol" w:hint="default"/>
      </w:rPr>
    </w:lvl>
    <w:lvl w:ilvl="1" w:tplc="CEC4E5AA">
      <w:numFmt w:val="decimal"/>
      <w:lvlText w:val=""/>
      <w:lvlJc w:val="left"/>
    </w:lvl>
    <w:lvl w:ilvl="2" w:tplc="3B00BF46">
      <w:numFmt w:val="decimal"/>
      <w:lvlText w:val=""/>
      <w:lvlJc w:val="left"/>
    </w:lvl>
    <w:lvl w:ilvl="3" w:tplc="75B047FA">
      <w:numFmt w:val="decimal"/>
      <w:lvlText w:val=""/>
      <w:lvlJc w:val="left"/>
    </w:lvl>
    <w:lvl w:ilvl="4" w:tplc="B286741E">
      <w:numFmt w:val="decimal"/>
      <w:lvlText w:val=""/>
      <w:lvlJc w:val="left"/>
    </w:lvl>
    <w:lvl w:ilvl="5" w:tplc="0D5CC6E4">
      <w:numFmt w:val="decimal"/>
      <w:lvlText w:val=""/>
      <w:lvlJc w:val="left"/>
    </w:lvl>
    <w:lvl w:ilvl="6" w:tplc="9F04EF0E">
      <w:numFmt w:val="decimal"/>
      <w:lvlText w:val=""/>
      <w:lvlJc w:val="left"/>
    </w:lvl>
    <w:lvl w:ilvl="7" w:tplc="93A4A5C0">
      <w:numFmt w:val="decimal"/>
      <w:lvlText w:val=""/>
      <w:lvlJc w:val="left"/>
    </w:lvl>
    <w:lvl w:ilvl="8" w:tplc="35C0846E">
      <w:numFmt w:val="decimal"/>
      <w:lvlText w:val=""/>
      <w:lvlJc w:val="left"/>
    </w:lvl>
  </w:abstractNum>
  <w:abstractNum w:abstractNumId="7" w15:restartNumberingAfterBreak="0">
    <w:nsid w:val="00000002"/>
    <w:multiLevelType w:val="multilevel"/>
    <w:tmpl w:val="00000002"/>
    <w:name w:val="WWNum22"/>
    <w:lvl w:ilvl="0">
      <w:start w:val="1"/>
      <w:numFmt w:val="decimal"/>
      <w:lvlText w:val="%1)"/>
      <w:lvlJc w:val="left"/>
      <w:pPr>
        <w:tabs>
          <w:tab w:val="num" w:pos="3025"/>
        </w:tabs>
        <w:ind w:left="2268" w:firstLine="397"/>
      </w:pPr>
    </w:lvl>
    <w:lvl w:ilvl="1">
      <w:start w:val="1"/>
      <w:numFmt w:val="lowerLetter"/>
      <w:lvlText w:val="%2)"/>
      <w:lvlJc w:val="left"/>
      <w:pPr>
        <w:tabs>
          <w:tab w:val="num" w:pos="720"/>
        </w:tabs>
        <w:ind w:left="720" w:hanging="360"/>
      </w:pPr>
    </w:lvl>
    <w:lvl w:ilvl="2">
      <w:start w:val="1"/>
      <w:numFmt w:val="lowerRoman"/>
      <w:lvlText w:val="%2.%3)"/>
      <w:lvlJc w:val="left"/>
      <w:pPr>
        <w:tabs>
          <w:tab w:val="num" w:pos="1080"/>
        </w:tabs>
        <w:ind w:left="1080" w:hanging="360"/>
      </w:pPr>
    </w:lvl>
    <w:lvl w:ilvl="3">
      <w:start w:val="1"/>
      <w:numFmt w:val="decimal"/>
      <w:lvlText w:val="(%2.%3.%4)"/>
      <w:lvlJc w:val="left"/>
      <w:pPr>
        <w:tabs>
          <w:tab w:val="num" w:pos="1440"/>
        </w:tabs>
        <w:ind w:left="1440" w:hanging="360"/>
      </w:pPr>
    </w:lvl>
    <w:lvl w:ilvl="4">
      <w:start w:val="1"/>
      <w:numFmt w:val="lowerLetter"/>
      <w:lvlText w:val="(%2.%3.%4.%5)"/>
      <w:lvlJc w:val="left"/>
      <w:pPr>
        <w:tabs>
          <w:tab w:val="num" w:pos="1800"/>
        </w:tabs>
        <w:ind w:left="1800" w:hanging="360"/>
      </w:pPr>
    </w:lvl>
    <w:lvl w:ilvl="5">
      <w:start w:val="1"/>
      <w:numFmt w:val="lowerRoman"/>
      <w:lvlText w:val="(%2.%3.%4.%5.%6)"/>
      <w:lvlJc w:val="left"/>
      <w:pPr>
        <w:tabs>
          <w:tab w:val="num" w:pos="2160"/>
        </w:tabs>
        <w:ind w:left="2160" w:hanging="360"/>
      </w:pPr>
    </w:lvl>
    <w:lvl w:ilvl="6">
      <w:start w:val="1"/>
      <w:numFmt w:val="decimal"/>
      <w:lvlText w:val="%2.%3.%4.%5.%6.%7."/>
      <w:lvlJc w:val="left"/>
      <w:pPr>
        <w:tabs>
          <w:tab w:val="num" w:pos="2520"/>
        </w:tabs>
        <w:ind w:left="2520" w:hanging="360"/>
      </w:pPr>
    </w:lvl>
    <w:lvl w:ilvl="7">
      <w:start w:val="1"/>
      <w:numFmt w:val="lowerLetter"/>
      <w:lvlText w:val="%2.%3.%4.%5.%6.%7.%8."/>
      <w:lvlJc w:val="left"/>
      <w:pPr>
        <w:tabs>
          <w:tab w:val="num" w:pos="2880"/>
        </w:tabs>
        <w:ind w:left="2880" w:hanging="360"/>
      </w:pPr>
    </w:lvl>
    <w:lvl w:ilvl="8">
      <w:start w:val="1"/>
      <w:numFmt w:val="lowerRoman"/>
      <w:lvlText w:val="%2.%3.%4.%5.%6.%7.%8.%9."/>
      <w:lvlJc w:val="left"/>
      <w:pPr>
        <w:tabs>
          <w:tab w:val="num" w:pos="3240"/>
        </w:tabs>
        <w:ind w:left="3240" w:hanging="360"/>
      </w:pPr>
    </w:lvl>
  </w:abstractNum>
  <w:abstractNum w:abstractNumId="8" w15:restartNumberingAfterBreak="0">
    <w:nsid w:val="00000008"/>
    <w:multiLevelType w:val="multilevel"/>
    <w:tmpl w:val="00000008"/>
    <w:name w:val="WWNum131"/>
    <w:lvl w:ilvl="0">
      <w:start w:val="1"/>
      <w:numFmt w:val="bullet"/>
      <w:lvlText w:val=""/>
      <w:lvlJc w:val="left"/>
      <w:pPr>
        <w:tabs>
          <w:tab w:val="num" w:pos="0"/>
        </w:tabs>
        <w:ind w:left="720" w:hanging="360"/>
      </w:pPr>
      <w:rPr>
        <w:rFonts w:ascii="Symbol" w:hAnsi="Symbol" w:cs="Times New Roman"/>
        <w:sz w:val="24"/>
        <w:szCs w:val="32"/>
      </w:rPr>
    </w:lvl>
    <w:lvl w:ilvl="1">
      <w:start w:val="1"/>
      <w:numFmt w:val="bullet"/>
      <w:lvlText w:val="o"/>
      <w:lvlJc w:val="left"/>
      <w:pPr>
        <w:tabs>
          <w:tab w:val="num" w:pos="0"/>
        </w:tabs>
        <w:ind w:left="1440" w:hanging="360"/>
      </w:pPr>
      <w:rPr>
        <w:rFonts w:ascii="Courier New" w:hAnsi="Courier New"/>
        <w:color w:val="00000A"/>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olor w:val="00000A"/>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olor w:val="00000A"/>
      </w:rPr>
    </w:lvl>
    <w:lvl w:ilvl="8">
      <w:start w:val="1"/>
      <w:numFmt w:val="bullet"/>
      <w:lvlText w:val=""/>
      <w:lvlJc w:val="left"/>
      <w:pPr>
        <w:tabs>
          <w:tab w:val="num" w:pos="0"/>
        </w:tabs>
        <w:ind w:left="6480" w:hanging="360"/>
      </w:pPr>
      <w:rPr>
        <w:rFonts w:ascii="Wingdings" w:hAnsi="Wingdings"/>
      </w:rPr>
    </w:lvl>
  </w:abstractNum>
  <w:abstractNum w:abstractNumId="9" w15:restartNumberingAfterBreak="0">
    <w:nsid w:val="00000009"/>
    <w:multiLevelType w:val="multilevel"/>
    <w:tmpl w:val="00000009"/>
    <w:name w:val="WWNum149"/>
    <w:lvl w:ilvl="0">
      <w:start w:val="1"/>
      <w:numFmt w:val="bullet"/>
      <w:lvlText w:val="o"/>
      <w:lvlJc w:val="left"/>
      <w:pPr>
        <w:tabs>
          <w:tab w:val="num" w:pos="0"/>
        </w:tabs>
        <w:ind w:left="720" w:hanging="360"/>
      </w:pPr>
      <w:rPr>
        <w:rFonts w:ascii="Courier New" w:hAnsi="Courier New"/>
        <w:color w:val="00000A"/>
      </w:rPr>
    </w:lvl>
    <w:lvl w:ilvl="1">
      <w:start w:val="1"/>
      <w:numFmt w:val="bullet"/>
      <w:lvlText w:val="o"/>
      <w:lvlJc w:val="left"/>
      <w:pPr>
        <w:tabs>
          <w:tab w:val="num" w:pos="0"/>
        </w:tabs>
        <w:ind w:left="1440" w:hanging="360"/>
      </w:pPr>
      <w:rPr>
        <w:rFonts w:ascii="Courier New" w:hAnsi="Courier New"/>
        <w:color w:val="00000A"/>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olor w:val="00000A"/>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olor w:val="00000A"/>
      </w:rPr>
    </w:lvl>
    <w:lvl w:ilvl="8">
      <w:start w:val="1"/>
      <w:numFmt w:val="bullet"/>
      <w:lvlText w:val=""/>
      <w:lvlJc w:val="left"/>
      <w:pPr>
        <w:tabs>
          <w:tab w:val="num" w:pos="0"/>
        </w:tabs>
        <w:ind w:left="6480" w:hanging="360"/>
      </w:pPr>
      <w:rPr>
        <w:rFonts w:ascii="Wingdings" w:hAnsi="Wingdings"/>
      </w:rPr>
    </w:lvl>
  </w:abstractNum>
  <w:abstractNum w:abstractNumId="10" w15:restartNumberingAfterBreak="0">
    <w:nsid w:val="0000000A"/>
    <w:multiLevelType w:val="multilevel"/>
    <w:tmpl w:val="0000000A"/>
    <w:name w:val="WWNum151"/>
    <w:lvl w:ilvl="0">
      <w:start w:val="1"/>
      <w:numFmt w:val="bullet"/>
      <w:lvlText w:val="o"/>
      <w:lvlJc w:val="left"/>
      <w:pPr>
        <w:tabs>
          <w:tab w:val="num" w:pos="0"/>
        </w:tabs>
        <w:ind w:left="720" w:hanging="360"/>
      </w:pPr>
      <w:rPr>
        <w:rFonts w:ascii="Courier New" w:hAnsi="Courier New"/>
        <w:color w:val="00000A"/>
      </w:rPr>
    </w:lvl>
    <w:lvl w:ilvl="1">
      <w:start w:val="1"/>
      <w:numFmt w:val="bullet"/>
      <w:lvlText w:val="o"/>
      <w:lvlJc w:val="left"/>
      <w:pPr>
        <w:tabs>
          <w:tab w:val="num" w:pos="0"/>
        </w:tabs>
        <w:ind w:left="1440" w:hanging="360"/>
      </w:pPr>
      <w:rPr>
        <w:rFonts w:ascii="Courier New" w:hAnsi="Courier New"/>
        <w:color w:val="00000A"/>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olor w:val="00000A"/>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olor w:val="00000A"/>
      </w:rPr>
    </w:lvl>
    <w:lvl w:ilvl="8">
      <w:start w:val="1"/>
      <w:numFmt w:val="bullet"/>
      <w:lvlText w:val=""/>
      <w:lvlJc w:val="left"/>
      <w:pPr>
        <w:tabs>
          <w:tab w:val="num" w:pos="0"/>
        </w:tabs>
        <w:ind w:left="6480" w:hanging="360"/>
      </w:pPr>
      <w:rPr>
        <w:rFonts w:ascii="Wingdings" w:hAnsi="Wingdings"/>
      </w:rPr>
    </w:lvl>
  </w:abstractNum>
  <w:abstractNum w:abstractNumId="11" w15:restartNumberingAfterBreak="0">
    <w:nsid w:val="0000000B"/>
    <w:multiLevelType w:val="multilevel"/>
    <w:tmpl w:val="0000000B"/>
    <w:name w:val="WWNum146"/>
    <w:lvl w:ilvl="0">
      <w:start w:val="1"/>
      <w:numFmt w:val="bullet"/>
      <w:lvlText w:val=""/>
      <w:lvlJc w:val="left"/>
      <w:pPr>
        <w:tabs>
          <w:tab w:val="num" w:pos="0"/>
        </w:tabs>
        <w:ind w:left="1490" w:hanging="360"/>
      </w:pPr>
      <w:rPr>
        <w:rFonts w:ascii="Symbol" w:hAnsi="Symbol"/>
      </w:rPr>
    </w:lvl>
    <w:lvl w:ilvl="1">
      <w:start w:val="1"/>
      <w:numFmt w:val="bullet"/>
      <w:lvlText w:val="o"/>
      <w:lvlJc w:val="left"/>
      <w:pPr>
        <w:tabs>
          <w:tab w:val="num" w:pos="0"/>
        </w:tabs>
        <w:ind w:left="2210" w:hanging="360"/>
      </w:pPr>
      <w:rPr>
        <w:rFonts w:ascii="Courier New" w:hAnsi="Courier New"/>
        <w:color w:val="00000A"/>
      </w:rPr>
    </w:lvl>
    <w:lvl w:ilvl="2">
      <w:start w:val="1"/>
      <w:numFmt w:val="bullet"/>
      <w:lvlText w:val=""/>
      <w:lvlJc w:val="left"/>
      <w:pPr>
        <w:tabs>
          <w:tab w:val="num" w:pos="0"/>
        </w:tabs>
        <w:ind w:left="2930" w:hanging="360"/>
      </w:pPr>
      <w:rPr>
        <w:rFonts w:ascii="Wingdings" w:hAnsi="Wingdings"/>
      </w:rPr>
    </w:lvl>
    <w:lvl w:ilvl="3">
      <w:start w:val="1"/>
      <w:numFmt w:val="bullet"/>
      <w:lvlText w:val=""/>
      <w:lvlJc w:val="left"/>
      <w:pPr>
        <w:tabs>
          <w:tab w:val="num" w:pos="0"/>
        </w:tabs>
        <w:ind w:left="3650" w:hanging="360"/>
      </w:pPr>
      <w:rPr>
        <w:rFonts w:ascii="Symbol" w:hAnsi="Symbol"/>
      </w:rPr>
    </w:lvl>
    <w:lvl w:ilvl="4">
      <w:start w:val="1"/>
      <w:numFmt w:val="bullet"/>
      <w:lvlText w:val="o"/>
      <w:lvlJc w:val="left"/>
      <w:pPr>
        <w:tabs>
          <w:tab w:val="num" w:pos="0"/>
        </w:tabs>
        <w:ind w:left="4370" w:hanging="360"/>
      </w:pPr>
      <w:rPr>
        <w:rFonts w:ascii="Courier New" w:hAnsi="Courier New"/>
        <w:color w:val="00000A"/>
      </w:rPr>
    </w:lvl>
    <w:lvl w:ilvl="5">
      <w:start w:val="1"/>
      <w:numFmt w:val="bullet"/>
      <w:lvlText w:val=""/>
      <w:lvlJc w:val="left"/>
      <w:pPr>
        <w:tabs>
          <w:tab w:val="num" w:pos="0"/>
        </w:tabs>
        <w:ind w:left="5090" w:hanging="360"/>
      </w:pPr>
      <w:rPr>
        <w:rFonts w:ascii="Wingdings" w:hAnsi="Wingdings"/>
      </w:rPr>
    </w:lvl>
    <w:lvl w:ilvl="6">
      <w:start w:val="1"/>
      <w:numFmt w:val="bullet"/>
      <w:lvlText w:val=""/>
      <w:lvlJc w:val="left"/>
      <w:pPr>
        <w:tabs>
          <w:tab w:val="num" w:pos="0"/>
        </w:tabs>
        <w:ind w:left="5810" w:hanging="360"/>
      </w:pPr>
      <w:rPr>
        <w:rFonts w:ascii="Symbol" w:hAnsi="Symbol"/>
      </w:rPr>
    </w:lvl>
    <w:lvl w:ilvl="7">
      <w:start w:val="1"/>
      <w:numFmt w:val="bullet"/>
      <w:lvlText w:val="o"/>
      <w:lvlJc w:val="left"/>
      <w:pPr>
        <w:tabs>
          <w:tab w:val="num" w:pos="0"/>
        </w:tabs>
        <w:ind w:left="6530" w:hanging="360"/>
      </w:pPr>
      <w:rPr>
        <w:rFonts w:ascii="Courier New" w:hAnsi="Courier New"/>
        <w:color w:val="00000A"/>
      </w:rPr>
    </w:lvl>
    <w:lvl w:ilvl="8">
      <w:start w:val="1"/>
      <w:numFmt w:val="bullet"/>
      <w:lvlText w:val=""/>
      <w:lvlJc w:val="left"/>
      <w:pPr>
        <w:tabs>
          <w:tab w:val="num" w:pos="0"/>
        </w:tabs>
        <w:ind w:left="7250" w:hanging="360"/>
      </w:pPr>
      <w:rPr>
        <w:rFonts w:ascii="Wingdings" w:hAnsi="Wingdings"/>
      </w:rPr>
    </w:lvl>
  </w:abstractNum>
  <w:abstractNum w:abstractNumId="12" w15:restartNumberingAfterBreak="0">
    <w:nsid w:val="0000000C"/>
    <w:multiLevelType w:val="multilevel"/>
    <w:tmpl w:val="0000000C"/>
    <w:name w:val="WWNum145"/>
    <w:lvl w:ilvl="0">
      <w:start w:val="1"/>
      <w:numFmt w:val="bullet"/>
      <w:lvlText w:val=""/>
      <w:lvlJc w:val="left"/>
      <w:pPr>
        <w:tabs>
          <w:tab w:val="num" w:pos="0"/>
        </w:tabs>
        <w:ind w:left="1429" w:hanging="360"/>
      </w:pPr>
      <w:rPr>
        <w:rFonts w:ascii="Symbol" w:hAnsi="Symbol"/>
      </w:rPr>
    </w:lvl>
    <w:lvl w:ilvl="1">
      <w:start w:val="1"/>
      <w:numFmt w:val="bullet"/>
      <w:lvlText w:val="o"/>
      <w:lvlJc w:val="left"/>
      <w:pPr>
        <w:tabs>
          <w:tab w:val="num" w:pos="0"/>
        </w:tabs>
        <w:ind w:left="2149" w:hanging="360"/>
      </w:pPr>
      <w:rPr>
        <w:rFonts w:ascii="Courier New" w:hAnsi="Courier New"/>
        <w:color w:val="00000A"/>
      </w:rPr>
    </w:lvl>
    <w:lvl w:ilvl="2">
      <w:start w:val="1"/>
      <w:numFmt w:val="bullet"/>
      <w:lvlText w:val=""/>
      <w:lvlJc w:val="left"/>
      <w:pPr>
        <w:tabs>
          <w:tab w:val="num" w:pos="0"/>
        </w:tabs>
        <w:ind w:left="2869" w:hanging="360"/>
      </w:pPr>
      <w:rPr>
        <w:rFonts w:ascii="Wingdings" w:hAnsi="Wingdings"/>
      </w:rPr>
    </w:lvl>
    <w:lvl w:ilvl="3">
      <w:start w:val="1"/>
      <w:numFmt w:val="bullet"/>
      <w:lvlText w:val=""/>
      <w:lvlJc w:val="left"/>
      <w:pPr>
        <w:tabs>
          <w:tab w:val="num" w:pos="0"/>
        </w:tabs>
        <w:ind w:left="3589" w:hanging="360"/>
      </w:pPr>
      <w:rPr>
        <w:rFonts w:ascii="Symbol" w:hAnsi="Symbol"/>
      </w:rPr>
    </w:lvl>
    <w:lvl w:ilvl="4">
      <w:start w:val="1"/>
      <w:numFmt w:val="bullet"/>
      <w:lvlText w:val="o"/>
      <w:lvlJc w:val="left"/>
      <w:pPr>
        <w:tabs>
          <w:tab w:val="num" w:pos="0"/>
        </w:tabs>
        <w:ind w:left="4309" w:hanging="360"/>
      </w:pPr>
      <w:rPr>
        <w:rFonts w:ascii="Courier New" w:hAnsi="Courier New"/>
        <w:color w:val="00000A"/>
      </w:rPr>
    </w:lvl>
    <w:lvl w:ilvl="5">
      <w:start w:val="1"/>
      <w:numFmt w:val="bullet"/>
      <w:lvlText w:val=""/>
      <w:lvlJc w:val="left"/>
      <w:pPr>
        <w:tabs>
          <w:tab w:val="num" w:pos="0"/>
        </w:tabs>
        <w:ind w:left="5029" w:hanging="360"/>
      </w:pPr>
      <w:rPr>
        <w:rFonts w:ascii="Wingdings" w:hAnsi="Wingdings"/>
      </w:rPr>
    </w:lvl>
    <w:lvl w:ilvl="6">
      <w:start w:val="1"/>
      <w:numFmt w:val="bullet"/>
      <w:lvlText w:val=""/>
      <w:lvlJc w:val="left"/>
      <w:pPr>
        <w:tabs>
          <w:tab w:val="num" w:pos="0"/>
        </w:tabs>
        <w:ind w:left="5749" w:hanging="360"/>
      </w:pPr>
      <w:rPr>
        <w:rFonts w:ascii="Symbol" w:hAnsi="Symbol"/>
      </w:rPr>
    </w:lvl>
    <w:lvl w:ilvl="7">
      <w:start w:val="1"/>
      <w:numFmt w:val="bullet"/>
      <w:lvlText w:val="o"/>
      <w:lvlJc w:val="left"/>
      <w:pPr>
        <w:tabs>
          <w:tab w:val="num" w:pos="0"/>
        </w:tabs>
        <w:ind w:left="6469" w:hanging="360"/>
      </w:pPr>
      <w:rPr>
        <w:rFonts w:ascii="Courier New" w:hAnsi="Courier New"/>
        <w:color w:val="00000A"/>
      </w:rPr>
    </w:lvl>
    <w:lvl w:ilvl="8">
      <w:start w:val="1"/>
      <w:numFmt w:val="bullet"/>
      <w:lvlText w:val=""/>
      <w:lvlJc w:val="left"/>
      <w:pPr>
        <w:tabs>
          <w:tab w:val="num" w:pos="0"/>
        </w:tabs>
        <w:ind w:left="7189" w:hanging="360"/>
      </w:pPr>
      <w:rPr>
        <w:rFonts w:ascii="Wingdings" w:hAnsi="Wingdings"/>
      </w:rPr>
    </w:lvl>
  </w:abstractNum>
  <w:abstractNum w:abstractNumId="13" w15:restartNumberingAfterBreak="0">
    <w:nsid w:val="0000000D"/>
    <w:multiLevelType w:val="multilevel"/>
    <w:tmpl w:val="0000000D"/>
    <w:name w:val="WWNum137"/>
    <w:lvl w:ilvl="0">
      <w:start w:val="1"/>
      <w:numFmt w:val="bullet"/>
      <w:lvlText w:val=""/>
      <w:lvlJc w:val="left"/>
      <w:pPr>
        <w:tabs>
          <w:tab w:val="num" w:pos="0"/>
        </w:tabs>
        <w:ind w:left="1429" w:hanging="360"/>
      </w:pPr>
      <w:rPr>
        <w:rFonts w:ascii="Symbol" w:hAnsi="Symbol"/>
      </w:rPr>
    </w:lvl>
    <w:lvl w:ilvl="1">
      <w:start w:val="1"/>
      <w:numFmt w:val="bullet"/>
      <w:lvlText w:val=""/>
      <w:lvlJc w:val="left"/>
      <w:pPr>
        <w:tabs>
          <w:tab w:val="num" w:pos="0"/>
        </w:tabs>
        <w:ind w:left="2149" w:hanging="360"/>
      </w:pPr>
      <w:rPr>
        <w:rFonts w:ascii="Symbol" w:hAnsi="Symbol"/>
      </w:rPr>
    </w:lvl>
    <w:lvl w:ilvl="2">
      <w:start w:val="1"/>
      <w:numFmt w:val="bullet"/>
      <w:lvlText w:val=""/>
      <w:lvlJc w:val="left"/>
      <w:pPr>
        <w:tabs>
          <w:tab w:val="num" w:pos="0"/>
        </w:tabs>
        <w:ind w:left="2869" w:hanging="360"/>
      </w:pPr>
      <w:rPr>
        <w:rFonts w:ascii="Wingdings" w:hAnsi="Wingdings"/>
      </w:rPr>
    </w:lvl>
    <w:lvl w:ilvl="3">
      <w:start w:val="1"/>
      <w:numFmt w:val="bullet"/>
      <w:lvlText w:val=""/>
      <w:lvlJc w:val="left"/>
      <w:pPr>
        <w:tabs>
          <w:tab w:val="num" w:pos="0"/>
        </w:tabs>
        <w:ind w:left="3589" w:hanging="360"/>
      </w:pPr>
      <w:rPr>
        <w:rFonts w:ascii="Symbol" w:hAnsi="Symbol"/>
      </w:rPr>
    </w:lvl>
    <w:lvl w:ilvl="4">
      <w:start w:val="1"/>
      <w:numFmt w:val="bullet"/>
      <w:lvlText w:val="o"/>
      <w:lvlJc w:val="left"/>
      <w:pPr>
        <w:tabs>
          <w:tab w:val="num" w:pos="0"/>
        </w:tabs>
        <w:ind w:left="4309" w:hanging="360"/>
      </w:pPr>
      <w:rPr>
        <w:rFonts w:ascii="Courier New" w:hAnsi="Courier New"/>
        <w:color w:val="00000A"/>
      </w:rPr>
    </w:lvl>
    <w:lvl w:ilvl="5">
      <w:start w:val="1"/>
      <w:numFmt w:val="bullet"/>
      <w:lvlText w:val=""/>
      <w:lvlJc w:val="left"/>
      <w:pPr>
        <w:tabs>
          <w:tab w:val="num" w:pos="0"/>
        </w:tabs>
        <w:ind w:left="5029" w:hanging="360"/>
      </w:pPr>
      <w:rPr>
        <w:rFonts w:ascii="Wingdings" w:hAnsi="Wingdings"/>
      </w:rPr>
    </w:lvl>
    <w:lvl w:ilvl="6">
      <w:start w:val="1"/>
      <w:numFmt w:val="bullet"/>
      <w:lvlText w:val=""/>
      <w:lvlJc w:val="left"/>
      <w:pPr>
        <w:tabs>
          <w:tab w:val="num" w:pos="0"/>
        </w:tabs>
        <w:ind w:left="5749" w:hanging="360"/>
      </w:pPr>
      <w:rPr>
        <w:rFonts w:ascii="Symbol" w:hAnsi="Symbol"/>
      </w:rPr>
    </w:lvl>
    <w:lvl w:ilvl="7">
      <w:start w:val="1"/>
      <w:numFmt w:val="bullet"/>
      <w:lvlText w:val="o"/>
      <w:lvlJc w:val="left"/>
      <w:pPr>
        <w:tabs>
          <w:tab w:val="num" w:pos="0"/>
        </w:tabs>
        <w:ind w:left="6469" w:hanging="360"/>
      </w:pPr>
      <w:rPr>
        <w:rFonts w:ascii="Courier New" w:hAnsi="Courier New"/>
        <w:color w:val="00000A"/>
      </w:rPr>
    </w:lvl>
    <w:lvl w:ilvl="8">
      <w:start w:val="1"/>
      <w:numFmt w:val="bullet"/>
      <w:lvlText w:val=""/>
      <w:lvlJc w:val="left"/>
      <w:pPr>
        <w:tabs>
          <w:tab w:val="num" w:pos="0"/>
        </w:tabs>
        <w:ind w:left="7189" w:hanging="360"/>
      </w:pPr>
      <w:rPr>
        <w:rFonts w:ascii="Wingdings" w:hAnsi="Wingdings"/>
      </w:rPr>
    </w:lvl>
  </w:abstractNum>
  <w:abstractNum w:abstractNumId="14" w15:restartNumberingAfterBreak="0">
    <w:nsid w:val="0000000E"/>
    <w:multiLevelType w:val="multilevel"/>
    <w:tmpl w:val="0000000E"/>
    <w:name w:val="WWNum152"/>
    <w:lvl w:ilvl="0">
      <w:start w:val="1"/>
      <w:numFmt w:val="bullet"/>
      <w:lvlText w:val=""/>
      <w:lvlJc w:val="left"/>
      <w:pPr>
        <w:tabs>
          <w:tab w:val="num" w:pos="0"/>
        </w:tabs>
        <w:ind w:left="1429" w:hanging="360"/>
      </w:pPr>
      <w:rPr>
        <w:rFonts w:ascii="Symbol" w:hAnsi="Symbol"/>
      </w:rPr>
    </w:lvl>
    <w:lvl w:ilvl="1">
      <w:start w:val="1"/>
      <w:numFmt w:val="bullet"/>
      <w:lvlText w:val=""/>
      <w:lvlJc w:val="left"/>
      <w:pPr>
        <w:tabs>
          <w:tab w:val="num" w:pos="0"/>
        </w:tabs>
        <w:ind w:left="2149" w:hanging="360"/>
      </w:pPr>
      <w:rPr>
        <w:rFonts w:ascii="Symbol" w:hAnsi="Symbol"/>
      </w:rPr>
    </w:lvl>
    <w:lvl w:ilvl="2">
      <w:start w:val="1"/>
      <w:numFmt w:val="bullet"/>
      <w:lvlText w:val="o"/>
      <w:lvlJc w:val="left"/>
      <w:pPr>
        <w:tabs>
          <w:tab w:val="num" w:pos="0"/>
        </w:tabs>
        <w:ind w:left="2210" w:hanging="360"/>
      </w:pPr>
      <w:rPr>
        <w:rFonts w:ascii="Courier New" w:hAnsi="Courier New"/>
        <w:color w:val="00000A"/>
      </w:rPr>
    </w:lvl>
    <w:lvl w:ilvl="3">
      <w:start w:val="1"/>
      <w:numFmt w:val="bullet"/>
      <w:lvlText w:val=""/>
      <w:lvlJc w:val="left"/>
      <w:pPr>
        <w:tabs>
          <w:tab w:val="num" w:pos="0"/>
        </w:tabs>
        <w:ind w:left="3589" w:hanging="360"/>
      </w:pPr>
      <w:rPr>
        <w:rFonts w:ascii="Symbol" w:hAnsi="Symbol"/>
      </w:rPr>
    </w:lvl>
    <w:lvl w:ilvl="4">
      <w:start w:val="1"/>
      <w:numFmt w:val="bullet"/>
      <w:lvlText w:val="o"/>
      <w:lvlJc w:val="left"/>
      <w:pPr>
        <w:tabs>
          <w:tab w:val="num" w:pos="0"/>
        </w:tabs>
        <w:ind w:left="4309" w:hanging="360"/>
      </w:pPr>
      <w:rPr>
        <w:rFonts w:ascii="Courier New" w:hAnsi="Courier New"/>
        <w:color w:val="00000A"/>
      </w:rPr>
    </w:lvl>
    <w:lvl w:ilvl="5">
      <w:start w:val="1"/>
      <w:numFmt w:val="bullet"/>
      <w:lvlText w:val=""/>
      <w:lvlJc w:val="left"/>
      <w:pPr>
        <w:tabs>
          <w:tab w:val="num" w:pos="0"/>
        </w:tabs>
        <w:ind w:left="5029" w:hanging="360"/>
      </w:pPr>
      <w:rPr>
        <w:rFonts w:ascii="Wingdings" w:hAnsi="Wingdings"/>
      </w:rPr>
    </w:lvl>
    <w:lvl w:ilvl="6">
      <w:start w:val="1"/>
      <w:numFmt w:val="bullet"/>
      <w:lvlText w:val=""/>
      <w:lvlJc w:val="left"/>
      <w:pPr>
        <w:tabs>
          <w:tab w:val="num" w:pos="0"/>
        </w:tabs>
        <w:ind w:left="5749" w:hanging="360"/>
      </w:pPr>
      <w:rPr>
        <w:rFonts w:ascii="Symbol" w:hAnsi="Symbol"/>
      </w:rPr>
    </w:lvl>
    <w:lvl w:ilvl="7">
      <w:start w:val="1"/>
      <w:numFmt w:val="bullet"/>
      <w:lvlText w:val="o"/>
      <w:lvlJc w:val="left"/>
      <w:pPr>
        <w:tabs>
          <w:tab w:val="num" w:pos="0"/>
        </w:tabs>
        <w:ind w:left="6469" w:hanging="360"/>
      </w:pPr>
      <w:rPr>
        <w:rFonts w:ascii="Courier New" w:hAnsi="Courier New"/>
        <w:color w:val="00000A"/>
      </w:rPr>
    </w:lvl>
    <w:lvl w:ilvl="8">
      <w:start w:val="1"/>
      <w:numFmt w:val="bullet"/>
      <w:lvlText w:val=""/>
      <w:lvlJc w:val="left"/>
      <w:pPr>
        <w:tabs>
          <w:tab w:val="num" w:pos="0"/>
        </w:tabs>
        <w:ind w:left="7189" w:hanging="360"/>
      </w:pPr>
      <w:rPr>
        <w:rFonts w:ascii="Wingdings" w:hAnsi="Wingdings"/>
      </w:rPr>
    </w:lvl>
  </w:abstractNum>
  <w:abstractNum w:abstractNumId="15" w15:restartNumberingAfterBreak="0">
    <w:nsid w:val="03806EFD"/>
    <w:multiLevelType w:val="hybridMultilevel"/>
    <w:tmpl w:val="92C406EE"/>
    <w:name w:val="1422"/>
    <w:lvl w:ilvl="0" w:tplc="27D0BB18">
      <w:start w:val="1"/>
      <w:numFmt w:val="decimal"/>
      <w:lvlText w:val="2.7.%1"/>
      <w:lvlJc w:val="left"/>
      <w:pPr>
        <w:ind w:left="92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65526578">
      <w:start w:val="1"/>
      <w:numFmt w:val="decimal"/>
      <w:lvlText w:val="5.%4"/>
      <w:lvlJc w:val="left"/>
      <w:pPr>
        <w:ind w:left="2880" w:hanging="360"/>
      </w:pPr>
      <w:rPr>
        <w:rFonts w:hint="default"/>
      </w:r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1A2C7226">
      <w:start w:val="1"/>
      <w:numFmt w:val="decimal"/>
      <w:lvlText w:val="14.%7"/>
      <w:lvlJc w:val="left"/>
      <w:pPr>
        <w:ind w:left="5040" w:hanging="360"/>
      </w:pPr>
      <w:rPr>
        <w:rFonts w:hint="default"/>
      </w:r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07E76481"/>
    <w:multiLevelType w:val="hybridMultilevel"/>
    <w:tmpl w:val="E190FCB8"/>
    <w:name w:val="142232222"/>
    <w:lvl w:ilvl="0" w:tplc="7D6E5FEA">
      <w:start w:val="1"/>
      <w:numFmt w:val="decimal"/>
      <w:lvlText w:val="6.%1"/>
      <w:lvlJc w:val="left"/>
      <w:pPr>
        <w:ind w:left="28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E2F5219"/>
    <w:multiLevelType w:val="multilevel"/>
    <w:tmpl w:val="C3529A0C"/>
    <w:lvl w:ilvl="0">
      <w:start w:val="1"/>
      <w:numFmt w:val="bullet"/>
      <w:pStyle w:val="1"/>
      <w:lvlText w:val="–"/>
      <w:lvlJc w:val="left"/>
      <w:pPr>
        <w:ind w:left="1077" w:hanging="360"/>
      </w:pPr>
      <w:rPr>
        <w:rFonts w:ascii="Quattrocento Sans" w:eastAsia="Quattrocento Sans" w:hAnsi="Quattrocento Sans" w:cs="Quattrocento Sans"/>
        <w:b w:val="0"/>
        <w:i w:val="0"/>
        <w:smallCaps w:val="0"/>
        <w:strike w:val="0"/>
        <w:u w:val="none"/>
        <w:vertAlign w:val="baseline"/>
      </w:rPr>
    </w:lvl>
    <w:lvl w:ilvl="1">
      <w:start w:val="1"/>
      <w:numFmt w:val="bullet"/>
      <w:lvlText w:val="●"/>
      <w:lvlJc w:val="left"/>
      <w:pPr>
        <w:ind w:left="1797" w:hanging="360"/>
      </w:pPr>
      <w:rPr>
        <w:rFonts w:ascii="Noto Sans Symbols" w:eastAsia="Noto Sans Symbols" w:hAnsi="Noto Sans Symbols" w:cs="Noto Sans Symbols"/>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abstractNum w:abstractNumId="18" w15:restartNumberingAfterBreak="0">
    <w:nsid w:val="14547D83"/>
    <w:multiLevelType w:val="hybridMultilevel"/>
    <w:tmpl w:val="F3000302"/>
    <w:lvl w:ilvl="0" w:tplc="9B4650D8">
      <w:start w:val="1"/>
      <w:numFmt w:val="bullet"/>
      <w:pStyle w:val="21"/>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14CC14B3"/>
    <w:multiLevelType w:val="hybridMultilevel"/>
    <w:tmpl w:val="762C13D0"/>
    <w:name w:val="1422322"/>
    <w:lvl w:ilvl="0" w:tplc="A7AE421A">
      <w:start w:val="1"/>
      <w:numFmt w:val="decimal"/>
      <w:lvlText w:val="5.3.%1"/>
      <w:lvlJc w:val="left"/>
      <w:pPr>
        <w:ind w:left="28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1E7514C0"/>
    <w:multiLevelType w:val="hybridMultilevel"/>
    <w:tmpl w:val="9460BB30"/>
    <w:lvl w:ilvl="0" w:tplc="5BAE7718">
      <w:start w:val="1"/>
      <w:numFmt w:val="bullet"/>
      <w:pStyle w:val="41"/>
      <w:lvlText w:val=""/>
      <w:lvlJc w:val="left"/>
      <w:pPr>
        <w:ind w:left="2149" w:hanging="360"/>
      </w:pPr>
      <w:rPr>
        <w:rFonts w:ascii="Wingdings" w:hAnsi="Wingdings"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1" w15:restartNumberingAfterBreak="0">
    <w:nsid w:val="246F735D"/>
    <w:multiLevelType w:val="hybridMultilevel"/>
    <w:tmpl w:val="1C10DC92"/>
    <w:name w:val="14223222222222222"/>
    <w:lvl w:ilvl="0" w:tplc="763EC9C6">
      <w:start w:val="1"/>
      <w:numFmt w:val="decimal"/>
      <w:lvlText w:val="11.%1"/>
      <w:lvlJc w:val="left"/>
      <w:pPr>
        <w:ind w:left="28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2B552487"/>
    <w:multiLevelType w:val="hybridMultilevel"/>
    <w:tmpl w:val="2AA8FB60"/>
    <w:name w:val="14223222"/>
    <w:lvl w:ilvl="0" w:tplc="C56AFFA8">
      <w:start w:val="1"/>
      <w:numFmt w:val="decimal"/>
      <w:lvlText w:val="5.4.%1"/>
      <w:lvlJc w:val="left"/>
      <w:pPr>
        <w:ind w:left="28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2DED1E90"/>
    <w:multiLevelType w:val="hybridMultilevel"/>
    <w:tmpl w:val="4BAA1026"/>
    <w:name w:val="142232222222222"/>
    <w:lvl w:ilvl="0" w:tplc="D9D8E554">
      <w:start w:val="1"/>
      <w:numFmt w:val="decimal"/>
      <w:lvlText w:val="9.1.2.%1"/>
      <w:lvlJc w:val="left"/>
      <w:pPr>
        <w:ind w:left="28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180266F"/>
    <w:multiLevelType w:val="hybridMultilevel"/>
    <w:tmpl w:val="F084AB64"/>
    <w:lvl w:ilvl="0" w:tplc="9CBA0002">
      <w:start w:val="1"/>
      <w:numFmt w:val="bullet"/>
      <w:pStyle w:val="51"/>
      <w:lvlText w:val="o"/>
      <w:lvlJc w:val="left"/>
      <w:pPr>
        <w:ind w:left="1851" w:hanging="360"/>
      </w:pPr>
      <w:rPr>
        <w:rFonts w:ascii="Courier New" w:hAnsi="Courier New" w:cs="Courier New" w:hint="default"/>
      </w:rPr>
    </w:lvl>
    <w:lvl w:ilvl="1" w:tplc="04190005">
      <w:start w:val="1"/>
      <w:numFmt w:val="bullet"/>
      <w:lvlText w:val=""/>
      <w:lvlJc w:val="left"/>
      <w:pPr>
        <w:ind w:left="2931" w:hanging="360"/>
      </w:pPr>
      <w:rPr>
        <w:rFonts w:ascii="Wingdings" w:hAnsi="Wingdings" w:hint="default"/>
      </w:rPr>
    </w:lvl>
    <w:lvl w:ilvl="2" w:tplc="04190005">
      <w:start w:val="1"/>
      <w:numFmt w:val="bullet"/>
      <w:lvlText w:val=""/>
      <w:lvlJc w:val="left"/>
      <w:pPr>
        <w:ind w:left="3651" w:hanging="360"/>
      </w:pPr>
      <w:rPr>
        <w:rFonts w:ascii="Wingdings" w:hAnsi="Wingdings" w:hint="default"/>
      </w:rPr>
    </w:lvl>
    <w:lvl w:ilvl="3" w:tplc="04190001">
      <w:start w:val="1"/>
      <w:numFmt w:val="bullet"/>
      <w:lvlText w:val=""/>
      <w:lvlJc w:val="left"/>
      <w:pPr>
        <w:ind w:left="4371" w:hanging="360"/>
      </w:pPr>
      <w:rPr>
        <w:rFonts w:ascii="Symbol" w:hAnsi="Symbol" w:hint="default"/>
      </w:rPr>
    </w:lvl>
    <w:lvl w:ilvl="4" w:tplc="04190003" w:tentative="1">
      <w:start w:val="1"/>
      <w:numFmt w:val="bullet"/>
      <w:lvlText w:val="o"/>
      <w:lvlJc w:val="left"/>
      <w:pPr>
        <w:ind w:left="5091" w:hanging="360"/>
      </w:pPr>
      <w:rPr>
        <w:rFonts w:ascii="Courier New" w:hAnsi="Courier New" w:cs="Courier New" w:hint="default"/>
      </w:rPr>
    </w:lvl>
    <w:lvl w:ilvl="5" w:tplc="04190005" w:tentative="1">
      <w:start w:val="1"/>
      <w:numFmt w:val="bullet"/>
      <w:lvlText w:val=""/>
      <w:lvlJc w:val="left"/>
      <w:pPr>
        <w:ind w:left="5811" w:hanging="360"/>
      </w:pPr>
      <w:rPr>
        <w:rFonts w:ascii="Wingdings" w:hAnsi="Wingdings" w:hint="default"/>
      </w:rPr>
    </w:lvl>
    <w:lvl w:ilvl="6" w:tplc="04190001" w:tentative="1">
      <w:start w:val="1"/>
      <w:numFmt w:val="bullet"/>
      <w:lvlText w:val=""/>
      <w:lvlJc w:val="left"/>
      <w:pPr>
        <w:ind w:left="6531" w:hanging="360"/>
      </w:pPr>
      <w:rPr>
        <w:rFonts w:ascii="Symbol" w:hAnsi="Symbol" w:hint="default"/>
      </w:rPr>
    </w:lvl>
    <w:lvl w:ilvl="7" w:tplc="04190003" w:tentative="1">
      <w:start w:val="1"/>
      <w:numFmt w:val="bullet"/>
      <w:lvlText w:val="o"/>
      <w:lvlJc w:val="left"/>
      <w:pPr>
        <w:ind w:left="7251" w:hanging="360"/>
      </w:pPr>
      <w:rPr>
        <w:rFonts w:ascii="Courier New" w:hAnsi="Courier New" w:cs="Courier New" w:hint="default"/>
      </w:rPr>
    </w:lvl>
    <w:lvl w:ilvl="8" w:tplc="04190005" w:tentative="1">
      <w:start w:val="1"/>
      <w:numFmt w:val="bullet"/>
      <w:lvlText w:val=""/>
      <w:lvlJc w:val="left"/>
      <w:pPr>
        <w:ind w:left="7971" w:hanging="360"/>
      </w:pPr>
      <w:rPr>
        <w:rFonts w:ascii="Wingdings" w:hAnsi="Wingdings" w:hint="default"/>
      </w:rPr>
    </w:lvl>
  </w:abstractNum>
  <w:abstractNum w:abstractNumId="25" w15:restartNumberingAfterBreak="0">
    <w:nsid w:val="33672BAB"/>
    <w:multiLevelType w:val="hybridMultilevel"/>
    <w:tmpl w:val="E13A1586"/>
    <w:name w:val="142232"/>
    <w:lvl w:ilvl="0" w:tplc="DE2E3BC6">
      <w:start w:val="1"/>
      <w:numFmt w:val="decimal"/>
      <w:lvlText w:val="5.2.%1"/>
      <w:lvlJc w:val="left"/>
      <w:pPr>
        <w:ind w:left="28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346546DA"/>
    <w:multiLevelType w:val="hybridMultilevel"/>
    <w:tmpl w:val="BBCAA450"/>
    <w:name w:val="14222"/>
    <w:lvl w:ilvl="0" w:tplc="1FC06940">
      <w:start w:val="1"/>
      <w:numFmt w:val="decimal"/>
      <w:lvlText w:val="3.%1"/>
      <w:lvlJc w:val="left"/>
      <w:pPr>
        <w:ind w:left="288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34EE584A"/>
    <w:multiLevelType w:val="hybridMultilevel"/>
    <w:tmpl w:val="9B14F4E6"/>
    <w:styleLink w:val="10"/>
    <w:lvl w:ilvl="0" w:tplc="DBB6573A">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37FD224B"/>
    <w:multiLevelType w:val="hybridMultilevel"/>
    <w:tmpl w:val="BCF0BAB2"/>
    <w:name w:val="14223"/>
    <w:lvl w:ilvl="0" w:tplc="3D183026">
      <w:start w:val="1"/>
      <w:numFmt w:val="decimal"/>
      <w:lvlText w:val="5.1.%1"/>
      <w:lvlJc w:val="left"/>
      <w:pPr>
        <w:ind w:left="28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39CF790A"/>
    <w:multiLevelType w:val="hybridMultilevel"/>
    <w:tmpl w:val="68424DC8"/>
    <w:name w:val="1422322222222"/>
    <w:lvl w:ilvl="0" w:tplc="4AB8F494">
      <w:start w:val="1"/>
      <w:numFmt w:val="decimal"/>
      <w:lvlText w:val="9.1.%1"/>
      <w:lvlJc w:val="left"/>
      <w:pPr>
        <w:ind w:left="28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3C1065DB"/>
    <w:multiLevelType w:val="hybridMultilevel"/>
    <w:tmpl w:val="0D08724A"/>
    <w:lvl w:ilvl="0" w:tplc="5CC6A0B8">
      <w:start w:val="1"/>
      <w:numFmt w:val="decimal"/>
      <w:pStyle w:val="a"/>
      <w:lvlText w:val="%1)"/>
      <w:lvlJc w:val="left"/>
      <w:pPr>
        <w:tabs>
          <w:tab w:val="num" w:pos="1353"/>
        </w:tabs>
        <w:ind w:left="596" w:firstLine="397"/>
      </w:pPr>
      <w:rPr>
        <w:rFonts w:hint="default"/>
      </w:rPr>
    </w:lvl>
    <w:lvl w:ilvl="1" w:tplc="198C9932">
      <w:start w:val="1"/>
      <w:numFmt w:val="lowerLetter"/>
      <w:lvlText w:val="%2."/>
      <w:lvlJc w:val="left"/>
      <w:pPr>
        <w:tabs>
          <w:tab w:val="num" w:pos="761"/>
        </w:tabs>
        <w:ind w:left="761" w:hanging="360"/>
      </w:pPr>
      <w:rPr>
        <w:rFonts w:hint="default"/>
      </w:rPr>
    </w:lvl>
    <w:lvl w:ilvl="2" w:tplc="B8623924">
      <w:start w:val="1"/>
      <w:numFmt w:val="lowerRoman"/>
      <w:lvlText w:val="%3."/>
      <w:lvlJc w:val="right"/>
      <w:pPr>
        <w:tabs>
          <w:tab w:val="num" w:pos="1481"/>
        </w:tabs>
        <w:ind w:left="1481" w:hanging="180"/>
      </w:pPr>
      <w:rPr>
        <w:rFonts w:hint="default"/>
      </w:rPr>
    </w:lvl>
    <w:lvl w:ilvl="3" w:tplc="93A83326">
      <w:start w:val="1"/>
      <w:numFmt w:val="decimal"/>
      <w:lvlText w:val="%4."/>
      <w:lvlJc w:val="left"/>
      <w:pPr>
        <w:tabs>
          <w:tab w:val="num" w:pos="2201"/>
        </w:tabs>
        <w:ind w:left="2201" w:hanging="360"/>
      </w:pPr>
      <w:rPr>
        <w:rFonts w:hint="default"/>
      </w:rPr>
    </w:lvl>
    <w:lvl w:ilvl="4" w:tplc="91BAFC3C">
      <w:start w:val="1"/>
      <w:numFmt w:val="lowerLetter"/>
      <w:lvlText w:val="%5."/>
      <w:lvlJc w:val="left"/>
      <w:pPr>
        <w:tabs>
          <w:tab w:val="num" w:pos="2921"/>
        </w:tabs>
        <w:ind w:left="2921" w:hanging="360"/>
      </w:pPr>
      <w:rPr>
        <w:rFonts w:hint="default"/>
      </w:rPr>
    </w:lvl>
    <w:lvl w:ilvl="5" w:tplc="54188458">
      <w:start w:val="1"/>
      <w:numFmt w:val="lowerRoman"/>
      <w:lvlText w:val="%6."/>
      <w:lvlJc w:val="right"/>
      <w:pPr>
        <w:tabs>
          <w:tab w:val="num" w:pos="3641"/>
        </w:tabs>
        <w:ind w:left="3641" w:hanging="180"/>
      </w:pPr>
      <w:rPr>
        <w:rFonts w:hint="default"/>
      </w:rPr>
    </w:lvl>
    <w:lvl w:ilvl="6" w:tplc="B798E59A">
      <w:start w:val="1"/>
      <w:numFmt w:val="decimal"/>
      <w:lvlText w:val="%7."/>
      <w:lvlJc w:val="left"/>
      <w:pPr>
        <w:tabs>
          <w:tab w:val="num" w:pos="4361"/>
        </w:tabs>
        <w:ind w:left="4361" w:hanging="360"/>
      </w:pPr>
      <w:rPr>
        <w:rFonts w:hint="default"/>
      </w:rPr>
    </w:lvl>
    <w:lvl w:ilvl="7" w:tplc="0C00D592">
      <w:start w:val="1"/>
      <w:numFmt w:val="lowerLetter"/>
      <w:lvlText w:val="%8."/>
      <w:lvlJc w:val="left"/>
      <w:pPr>
        <w:tabs>
          <w:tab w:val="num" w:pos="5081"/>
        </w:tabs>
        <w:ind w:left="5081" w:hanging="360"/>
      </w:pPr>
      <w:rPr>
        <w:rFonts w:hint="default"/>
      </w:rPr>
    </w:lvl>
    <w:lvl w:ilvl="8" w:tplc="DFEE369A">
      <w:start w:val="1"/>
      <w:numFmt w:val="lowerRoman"/>
      <w:lvlText w:val="%9."/>
      <w:lvlJc w:val="right"/>
      <w:pPr>
        <w:tabs>
          <w:tab w:val="num" w:pos="5801"/>
        </w:tabs>
        <w:ind w:left="5801" w:hanging="180"/>
      </w:pPr>
      <w:rPr>
        <w:rFonts w:hint="default"/>
      </w:rPr>
    </w:lvl>
  </w:abstractNum>
  <w:abstractNum w:abstractNumId="31" w15:restartNumberingAfterBreak="0">
    <w:nsid w:val="3D330BB8"/>
    <w:multiLevelType w:val="hybridMultilevel"/>
    <w:tmpl w:val="12E08F54"/>
    <w:lvl w:ilvl="0" w:tplc="7B06309A">
      <w:start w:val="1"/>
      <w:numFmt w:val="decimal"/>
      <w:pStyle w:val="a0"/>
      <w:suff w:val="space"/>
      <w:lvlText w:val="Рисунок %1"/>
      <w:lvlJc w:val="left"/>
      <w:pPr>
        <w:ind w:left="0" w:firstLine="0"/>
      </w:pPr>
      <w:rPr>
        <w:rFonts w:hint="default"/>
      </w:r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32" w15:restartNumberingAfterBreak="0">
    <w:nsid w:val="3DA92D93"/>
    <w:multiLevelType w:val="hybridMultilevel"/>
    <w:tmpl w:val="2D5468C0"/>
    <w:name w:val="142232222222222222"/>
    <w:lvl w:ilvl="0" w:tplc="2EF48F1A">
      <w:start w:val="1"/>
      <w:numFmt w:val="decimal"/>
      <w:lvlText w:val="13.%1"/>
      <w:lvlJc w:val="left"/>
      <w:pPr>
        <w:ind w:left="28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40EB3E47"/>
    <w:multiLevelType w:val="hybridMultilevel"/>
    <w:tmpl w:val="0CE2A4DC"/>
    <w:lvl w:ilvl="0" w:tplc="46F21E0C">
      <w:start w:val="1"/>
      <w:numFmt w:val="bullet"/>
      <w:pStyle w:val="-"/>
      <w:lvlText w:val="–"/>
      <w:lvlJc w:val="left"/>
      <w:pPr>
        <w:ind w:left="1077" w:hanging="360"/>
      </w:pPr>
      <w:rPr>
        <w:rFonts w:ascii="Segoe WP SemiLight" w:hAnsi="Segoe WP SemiLight"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190003">
      <w:start w:val="1"/>
      <w:numFmt w:val="bullet"/>
      <w:lvlText w:val="o"/>
      <w:lvlJc w:val="left"/>
      <w:pPr>
        <w:ind w:left="1797" w:hanging="360"/>
      </w:pPr>
      <w:rPr>
        <w:rFonts w:ascii="Courier New" w:hAnsi="Courier New" w:cs="Courier New" w:hint="default"/>
      </w:rPr>
    </w:lvl>
    <w:lvl w:ilvl="2" w:tplc="04190005">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34" w15:restartNumberingAfterBreak="0">
    <w:nsid w:val="41E534AB"/>
    <w:multiLevelType w:val="hybridMultilevel"/>
    <w:tmpl w:val="7D8CC43C"/>
    <w:name w:val="14223222222"/>
    <w:lvl w:ilvl="0" w:tplc="AF6C41D2">
      <w:start w:val="1"/>
      <w:numFmt w:val="decimal"/>
      <w:lvlText w:val="8.%1"/>
      <w:lvlJc w:val="left"/>
      <w:pPr>
        <w:ind w:left="28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44176738"/>
    <w:multiLevelType w:val="hybridMultilevel"/>
    <w:tmpl w:val="D1F8B7C8"/>
    <w:lvl w:ilvl="0" w:tplc="F84888D2">
      <w:start w:val="1"/>
      <w:numFmt w:val="bullet"/>
      <w:pStyle w:val="11"/>
      <w:lvlText w:val="-"/>
      <w:lvlJc w:val="left"/>
      <w:pPr>
        <w:ind w:left="1429" w:hanging="360"/>
      </w:pPr>
      <w:rPr>
        <w:rFonts w:ascii="Courier New" w:hAnsi="Courier New"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36" w15:restartNumberingAfterBreak="0">
    <w:nsid w:val="45687ADF"/>
    <w:multiLevelType w:val="hybridMultilevel"/>
    <w:tmpl w:val="AF4C8DAC"/>
    <w:name w:val="19"/>
    <w:lvl w:ilvl="0" w:tplc="9A40F0DC">
      <w:start w:val="1"/>
      <w:numFmt w:val="decimal"/>
      <w:lvlText w:val="%1."/>
      <w:lvlJc w:val="left"/>
      <w:pPr>
        <w:tabs>
          <w:tab w:val="num" w:pos="1134"/>
        </w:tabs>
        <w:ind w:left="1134" w:hanging="56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7" w15:restartNumberingAfterBreak="0">
    <w:nsid w:val="4BCB639D"/>
    <w:multiLevelType w:val="multilevel"/>
    <w:tmpl w:val="54C0B5F2"/>
    <w:lvl w:ilvl="0">
      <w:start w:val="1"/>
      <w:numFmt w:val="decimal"/>
      <w:pStyle w:val="12"/>
      <w:suff w:val="space"/>
      <w:lvlText w:val="%1"/>
      <w:lvlJc w:val="left"/>
      <w:pPr>
        <w:ind w:left="0" w:firstLine="709"/>
      </w:pPr>
      <w:rPr>
        <w:rFonts w:hint="default"/>
      </w:rPr>
    </w:lvl>
    <w:lvl w:ilvl="1">
      <w:start w:val="1"/>
      <w:numFmt w:val="decimal"/>
      <w:pStyle w:val="22"/>
      <w:suff w:val="space"/>
      <w:lvlText w:val="%1.%2"/>
      <w:lvlJc w:val="left"/>
      <w:pPr>
        <w:ind w:left="0" w:firstLine="709"/>
      </w:pPr>
      <w:rPr>
        <w:rFonts w:hint="default"/>
      </w:rPr>
    </w:lvl>
    <w:lvl w:ilvl="2">
      <w:start w:val="1"/>
      <w:numFmt w:val="decimal"/>
      <w:pStyle w:val="30"/>
      <w:suff w:val="space"/>
      <w:lvlText w:val="%1.%2.%3"/>
      <w:lvlJc w:val="left"/>
      <w:pPr>
        <w:ind w:left="0" w:firstLine="709"/>
      </w:pPr>
      <w:rPr>
        <w:rFonts w:hint="default"/>
      </w:rPr>
    </w:lvl>
    <w:lvl w:ilvl="3">
      <w:start w:val="1"/>
      <w:numFmt w:val="decimal"/>
      <w:pStyle w:val="42"/>
      <w:suff w:val="space"/>
      <w:lvlText w:val="%1.%2.%3.%4"/>
      <w:lvlJc w:val="left"/>
      <w:pPr>
        <w:ind w:left="0" w:firstLine="709"/>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4CB90C96"/>
    <w:multiLevelType w:val="hybridMultilevel"/>
    <w:tmpl w:val="2542D46E"/>
    <w:name w:val="1422322222"/>
    <w:lvl w:ilvl="0" w:tplc="CCE87F5E">
      <w:start w:val="1"/>
      <w:numFmt w:val="decimal"/>
      <w:lvlText w:val="7.%1"/>
      <w:lvlJc w:val="left"/>
      <w:pPr>
        <w:ind w:left="28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4E817739"/>
    <w:multiLevelType w:val="hybridMultilevel"/>
    <w:tmpl w:val="FE40A6C2"/>
    <w:name w:val="20"/>
    <w:lvl w:ilvl="0" w:tplc="F4A03762">
      <w:start w:val="1"/>
      <w:numFmt w:val="bullet"/>
      <w:lvlText w:val=""/>
      <w:lvlJc w:val="left"/>
      <w:pPr>
        <w:tabs>
          <w:tab w:val="num" w:pos="1701"/>
        </w:tabs>
        <w:ind w:left="1701" w:hanging="39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00D70F8"/>
    <w:multiLevelType w:val="multilevel"/>
    <w:tmpl w:val="500D70F8"/>
    <w:name w:val="WW8Num24"/>
    <w:lvl w:ilvl="0">
      <w:start w:val="1"/>
      <w:numFmt w:val="bullet"/>
      <w:lvlText w:val=""/>
      <w:lvlJc w:val="left"/>
      <w:pPr>
        <w:tabs>
          <w:tab w:val="left" w:pos="397"/>
        </w:tabs>
        <w:ind w:left="397" w:hanging="397"/>
      </w:pPr>
      <w:rPr>
        <w:rFonts w:ascii="Symbol" w:hAnsi="Symbol"/>
      </w:rPr>
    </w:lvl>
    <w:lvl w:ilvl="1">
      <w:start w:val="1"/>
      <w:numFmt w:val="bullet"/>
      <w:lvlText w:val=""/>
      <w:lvlJc w:val="left"/>
      <w:pPr>
        <w:tabs>
          <w:tab w:val="left" w:pos="794"/>
        </w:tabs>
        <w:ind w:left="794" w:hanging="397"/>
      </w:pPr>
      <w:rPr>
        <w:rFonts w:ascii="Symbol" w:hAnsi="Symbol"/>
      </w:rPr>
    </w:lvl>
    <w:lvl w:ilvl="2">
      <w:start w:val="1"/>
      <w:numFmt w:val="bullet"/>
      <w:lvlText w:val=""/>
      <w:lvlJc w:val="left"/>
      <w:pPr>
        <w:tabs>
          <w:tab w:val="left" w:pos="3011"/>
        </w:tabs>
        <w:ind w:left="3011" w:hanging="360"/>
      </w:pPr>
      <w:rPr>
        <w:rFonts w:ascii="Wingdings" w:hAnsi="Wingdings"/>
      </w:rPr>
    </w:lvl>
    <w:lvl w:ilvl="3">
      <w:start w:val="1"/>
      <w:numFmt w:val="bullet"/>
      <w:lvlText w:val=""/>
      <w:lvlJc w:val="left"/>
      <w:pPr>
        <w:tabs>
          <w:tab w:val="left" w:pos="3731"/>
        </w:tabs>
        <w:ind w:left="3731" w:hanging="360"/>
      </w:pPr>
      <w:rPr>
        <w:rFonts w:ascii="Symbol" w:hAnsi="Symbol"/>
      </w:rPr>
    </w:lvl>
    <w:lvl w:ilvl="4">
      <w:start w:val="1"/>
      <w:numFmt w:val="bullet"/>
      <w:lvlText w:val="o"/>
      <w:lvlJc w:val="left"/>
      <w:pPr>
        <w:tabs>
          <w:tab w:val="left" w:pos="4451"/>
        </w:tabs>
        <w:ind w:left="4451" w:hanging="360"/>
      </w:pPr>
      <w:rPr>
        <w:rFonts w:ascii="Courier New" w:hAnsi="Courier New"/>
      </w:rPr>
    </w:lvl>
    <w:lvl w:ilvl="5">
      <w:start w:val="1"/>
      <w:numFmt w:val="bullet"/>
      <w:lvlText w:val=""/>
      <w:lvlJc w:val="left"/>
      <w:pPr>
        <w:tabs>
          <w:tab w:val="left" w:pos="5171"/>
        </w:tabs>
        <w:ind w:left="5171" w:hanging="360"/>
      </w:pPr>
      <w:rPr>
        <w:rFonts w:ascii="Wingdings" w:hAnsi="Wingdings"/>
      </w:rPr>
    </w:lvl>
    <w:lvl w:ilvl="6">
      <w:start w:val="1"/>
      <w:numFmt w:val="bullet"/>
      <w:lvlText w:val=""/>
      <w:lvlJc w:val="left"/>
      <w:pPr>
        <w:tabs>
          <w:tab w:val="left" w:pos="5891"/>
        </w:tabs>
        <w:ind w:left="5891" w:hanging="360"/>
      </w:pPr>
      <w:rPr>
        <w:rFonts w:ascii="Symbol" w:hAnsi="Symbol"/>
      </w:rPr>
    </w:lvl>
    <w:lvl w:ilvl="7">
      <w:start w:val="1"/>
      <w:numFmt w:val="bullet"/>
      <w:lvlText w:val="o"/>
      <w:lvlJc w:val="left"/>
      <w:pPr>
        <w:tabs>
          <w:tab w:val="left" w:pos="6611"/>
        </w:tabs>
        <w:ind w:left="6611" w:hanging="360"/>
      </w:pPr>
      <w:rPr>
        <w:rFonts w:ascii="Courier New" w:hAnsi="Courier New"/>
      </w:rPr>
    </w:lvl>
    <w:lvl w:ilvl="8">
      <w:start w:val="1"/>
      <w:numFmt w:val="bullet"/>
      <w:lvlText w:val=""/>
      <w:lvlJc w:val="left"/>
      <w:pPr>
        <w:tabs>
          <w:tab w:val="left" w:pos="7331"/>
        </w:tabs>
        <w:ind w:left="7331" w:hanging="360"/>
      </w:pPr>
      <w:rPr>
        <w:rFonts w:ascii="Wingdings" w:hAnsi="Wingdings"/>
      </w:rPr>
    </w:lvl>
  </w:abstractNum>
  <w:abstractNum w:abstractNumId="41" w15:restartNumberingAfterBreak="0">
    <w:nsid w:val="500D7106"/>
    <w:multiLevelType w:val="multilevel"/>
    <w:tmpl w:val="500D7106"/>
    <w:name w:val="Нумерованный список 15"/>
    <w:lvl w:ilvl="0">
      <w:start w:val="1"/>
      <w:numFmt w:val="decimal"/>
      <w:lvlText w:val="%1)"/>
      <w:lvlJc w:val="left"/>
      <w:pPr>
        <w:tabs>
          <w:tab w:val="left" w:pos="720"/>
        </w:tabs>
        <w:ind w:left="720" w:hanging="360"/>
      </w:pPr>
      <w:rPr>
        <w:rFonts w:cs="Times New Roman"/>
      </w:rPr>
    </w:lvl>
    <w:lvl w:ilvl="1">
      <w:start w:val="1"/>
      <w:numFmt w:val="decimal"/>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42" w15:restartNumberingAfterBreak="0">
    <w:nsid w:val="500D710A"/>
    <w:multiLevelType w:val="multilevel"/>
    <w:tmpl w:val="029ED9B2"/>
    <w:name w:val="Нумерованный список 19"/>
    <w:lvl w:ilvl="0">
      <w:start w:val="1"/>
      <w:numFmt w:val="decimal"/>
      <w:lvlText w:val="%1."/>
      <w:lvlJc w:val="left"/>
      <w:pPr>
        <w:tabs>
          <w:tab w:val="num" w:pos="502"/>
        </w:tabs>
        <w:ind w:left="502" w:hanging="360"/>
      </w:pPr>
      <w:rPr>
        <w:rFonts w:cs="Times New Roman" w:hint="default"/>
      </w:rPr>
    </w:lvl>
    <w:lvl w:ilvl="1">
      <w:start w:val="1"/>
      <w:numFmt w:val="decimal"/>
      <w:lvlText w:val="%1.%2."/>
      <w:lvlJc w:val="left"/>
      <w:pPr>
        <w:tabs>
          <w:tab w:val="num" w:pos="934"/>
        </w:tabs>
        <w:ind w:left="934" w:hanging="432"/>
      </w:pPr>
      <w:rPr>
        <w:rFonts w:cs="Times New Roman" w:hint="default"/>
      </w:rPr>
    </w:lvl>
    <w:lvl w:ilvl="2">
      <w:start w:val="1"/>
      <w:numFmt w:val="decimal"/>
      <w:lvlText w:val="%1.%2.%3."/>
      <w:lvlJc w:val="left"/>
      <w:pPr>
        <w:tabs>
          <w:tab w:val="num" w:pos="1072"/>
        </w:tabs>
        <w:ind w:left="1072" w:hanging="504"/>
      </w:pPr>
      <w:rPr>
        <w:rFonts w:cs="Times New Roman" w:hint="default"/>
        <w:sz w:val="24"/>
        <w:szCs w:val="24"/>
      </w:rPr>
    </w:lvl>
    <w:lvl w:ilvl="3">
      <w:start w:val="1"/>
      <w:numFmt w:val="decimal"/>
      <w:lvlText w:val="%1.%2.%3.%4."/>
      <w:lvlJc w:val="left"/>
      <w:pPr>
        <w:tabs>
          <w:tab w:val="num" w:pos="1358"/>
        </w:tabs>
        <w:ind w:left="1358" w:hanging="648"/>
      </w:pPr>
      <w:rPr>
        <w:rFonts w:ascii="Times New Roman" w:hAnsi="Times New Roman" w:cs="Times New Roman" w:hint="default"/>
        <w:b/>
      </w:rPr>
    </w:lvl>
    <w:lvl w:ilvl="4">
      <w:start w:val="1"/>
      <w:numFmt w:val="decimal"/>
      <w:lvlText w:val="%1.%2.%3.%4.%5."/>
      <w:lvlJc w:val="left"/>
      <w:pPr>
        <w:tabs>
          <w:tab w:val="num" w:pos="3344"/>
        </w:tabs>
        <w:ind w:left="3344" w:hanging="792"/>
      </w:pPr>
      <w:rPr>
        <w:rFonts w:cs="Times New Roman" w:hint="default"/>
      </w:rPr>
    </w:lvl>
    <w:lvl w:ilvl="5">
      <w:start w:val="1"/>
      <w:numFmt w:val="decimal"/>
      <w:lvlText w:val="%1.%2.%3.%4.%5.%6."/>
      <w:lvlJc w:val="left"/>
      <w:pPr>
        <w:tabs>
          <w:tab w:val="num" w:pos="2878"/>
        </w:tabs>
        <w:ind w:left="2878" w:hanging="936"/>
      </w:pPr>
      <w:rPr>
        <w:rFonts w:cs="Times New Roman" w:hint="default"/>
      </w:rPr>
    </w:lvl>
    <w:lvl w:ilvl="6">
      <w:start w:val="1"/>
      <w:numFmt w:val="decimal"/>
      <w:lvlText w:val="%1.%2.%3.%4.%5.%6.%7."/>
      <w:lvlJc w:val="left"/>
      <w:pPr>
        <w:tabs>
          <w:tab w:val="num" w:pos="3382"/>
        </w:tabs>
        <w:ind w:left="3382" w:hanging="1080"/>
      </w:pPr>
      <w:rPr>
        <w:rFonts w:cs="Times New Roman" w:hint="default"/>
      </w:rPr>
    </w:lvl>
    <w:lvl w:ilvl="7">
      <w:start w:val="1"/>
      <w:numFmt w:val="decimal"/>
      <w:lvlText w:val="%1.%2.%3.%4.%5.%6.%7.%8."/>
      <w:lvlJc w:val="left"/>
      <w:pPr>
        <w:tabs>
          <w:tab w:val="num" w:pos="3886"/>
        </w:tabs>
        <w:ind w:left="3886" w:hanging="1224"/>
      </w:pPr>
      <w:rPr>
        <w:rFonts w:cs="Times New Roman" w:hint="default"/>
      </w:rPr>
    </w:lvl>
    <w:lvl w:ilvl="8">
      <w:start w:val="1"/>
      <w:numFmt w:val="decimal"/>
      <w:lvlText w:val="%1.%2.%3.%4.%5.%6.%7.%8.%9."/>
      <w:lvlJc w:val="left"/>
      <w:pPr>
        <w:tabs>
          <w:tab w:val="num" w:pos="4462"/>
        </w:tabs>
        <w:ind w:left="4462" w:hanging="1440"/>
      </w:pPr>
      <w:rPr>
        <w:rFonts w:cs="Times New Roman" w:hint="default"/>
      </w:rPr>
    </w:lvl>
  </w:abstractNum>
  <w:abstractNum w:abstractNumId="43" w15:restartNumberingAfterBreak="0">
    <w:nsid w:val="500D710F"/>
    <w:multiLevelType w:val="multilevel"/>
    <w:tmpl w:val="95FC6FC2"/>
    <w:name w:val="Нумерованный список 24"/>
    <w:lvl w:ilvl="0">
      <w:start w:val="1"/>
      <w:numFmt w:val="bullet"/>
      <w:lvlText w:val=""/>
      <w:lvlJc w:val="left"/>
      <w:pPr>
        <w:tabs>
          <w:tab w:val="num" w:pos="717"/>
        </w:tabs>
        <w:ind w:left="717" w:hanging="360"/>
      </w:pPr>
      <w:rPr>
        <w:rFonts w:ascii="Symbol" w:hAnsi="Symbol" w:hint="default"/>
        <w:color w:val="auto"/>
      </w:rPr>
    </w:lvl>
    <w:lvl w:ilvl="1">
      <w:start w:val="1"/>
      <w:numFmt w:val="bullet"/>
      <w:lvlText w:val=""/>
      <w:lvlJc w:val="left"/>
      <w:pPr>
        <w:tabs>
          <w:tab w:val="num" w:pos="1437"/>
        </w:tabs>
        <w:ind w:left="1437" w:hanging="360"/>
      </w:pPr>
      <w:rPr>
        <w:rFonts w:ascii="Symbol" w:hAnsi="Symbol" w:hint="default"/>
      </w:rPr>
    </w:lvl>
    <w:lvl w:ilvl="2">
      <w:start w:val="1"/>
      <w:numFmt w:val="lowerRoman"/>
      <w:lvlText w:val="%3."/>
      <w:lvlJc w:val="left"/>
      <w:pPr>
        <w:tabs>
          <w:tab w:val="num" w:pos="2157"/>
        </w:tabs>
        <w:ind w:left="2157" w:hanging="180"/>
      </w:pPr>
      <w:rPr>
        <w:rFonts w:cs="Times New Roman" w:hint="default"/>
      </w:rPr>
    </w:lvl>
    <w:lvl w:ilvl="3">
      <w:start w:val="1"/>
      <w:numFmt w:val="decimal"/>
      <w:lvlText w:val="%4."/>
      <w:lvlJc w:val="left"/>
      <w:pPr>
        <w:tabs>
          <w:tab w:val="num" w:pos="2877"/>
        </w:tabs>
        <w:ind w:left="2877" w:hanging="360"/>
      </w:pPr>
      <w:rPr>
        <w:rFonts w:cs="Times New Roman" w:hint="default"/>
      </w:rPr>
    </w:lvl>
    <w:lvl w:ilvl="4">
      <w:start w:val="1"/>
      <w:numFmt w:val="lowerLetter"/>
      <w:lvlText w:val="%5."/>
      <w:lvlJc w:val="left"/>
      <w:pPr>
        <w:tabs>
          <w:tab w:val="num" w:pos="3597"/>
        </w:tabs>
        <w:ind w:left="3597" w:hanging="360"/>
      </w:pPr>
      <w:rPr>
        <w:rFonts w:cs="Times New Roman" w:hint="default"/>
      </w:rPr>
    </w:lvl>
    <w:lvl w:ilvl="5">
      <w:start w:val="1"/>
      <w:numFmt w:val="lowerRoman"/>
      <w:lvlText w:val="%6."/>
      <w:lvlJc w:val="left"/>
      <w:pPr>
        <w:tabs>
          <w:tab w:val="num" w:pos="4317"/>
        </w:tabs>
        <w:ind w:left="4317" w:hanging="180"/>
      </w:pPr>
      <w:rPr>
        <w:rFonts w:cs="Times New Roman" w:hint="default"/>
      </w:rPr>
    </w:lvl>
    <w:lvl w:ilvl="6">
      <w:start w:val="1"/>
      <w:numFmt w:val="decimal"/>
      <w:lvlText w:val="%7."/>
      <w:lvlJc w:val="left"/>
      <w:pPr>
        <w:tabs>
          <w:tab w:val="num" w:pos="5037"/>
        </w:tabs>
        <w:ind w:left="5037" w:hanging="360"/>
      </w:pPr>
      <w:rPr>
        <w:rFonts w:cs="Times New Roman" w:hint="default"/>
      </w:rPr>
    </w:lvl>
    <w:lvl w:ilvl="7">
      <w:start w:val="1"/>
      <w:numFmt w:val="lowerLetter"/>
      <w:lvlText w:val="%8."/>
      <w:lvlJc w:val="left"/>
      <w:pPr>
        <w:tabs>
          <w:tab w:val="num" w:pos="5757"/>
        </w:tabs>
        <w:ind w:left="5757" w:hanging="360"/>
      </w:pPr>
      <w:rPr>
        <w:rFonts w:cs="Times New Roman" w:hint="default"/>
      </w:rPr>
    </w:lvl>
    <w:lvl w:ilvl="8">
      <w:start w:val="1"/>
      <w:numFmt w:val="lowerRoman"/>
      <w:lvlText w:val="%9."/>
      <w:lvlJc w:val="left"/>
      <w:pPr>
        <w:tabs>
          <w:tab w:val="num" w:pos="6477"/>
        </w:tabs>
        <w:ind w:left="6477" w:hanging="180"/>
      </w:pPr>
      <w:rPr>
        <w:rFonts w:cs="Times New Roman" w:hint="default"/>
      </w:rPr>
    </w:lvl>
  </w:abstractNum>
  <w:abstractNum w:abstractNumId="44" w15:restartNumberingAfterBreak="0">
    <w:nsid w:val="568F797C"/>
    <w:multiLevelType w:val="hybridMultilevel"/>
    <w:tmpl w:val="C8CAA9DA"/>
    <w:name w:val="14223222222222"/>
    <w:lvl w:ilvl="0" w:tplc="1E9492AE">
      <w:start w:val="1"/>
      <w:numFmt w:val="decimal"/>
      <w:lvlText w:val="9.1.1.%1"/>
      <w:lvlJc w:val="left"/>
      <w:pPr>
        <w:ind w:left="28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5A652B6B"/>
    <w:multiLevelType w:val="hybridMultilevel"/>
    <w:tmpl w:val="FF4CCF26"/>
    <w:lvl w:ilvl="0" w:tplc="9C9A60A0">
      <w:start w:val="1"/>
      <w:numFmt w:val="bullet"/>
      <w:pStyle w:val="31"/>
      <w:lvlText w:val="o"/>
      <w:lvlJc w:val="left"/>
      <w:pPr>
        <w:ind w:left="1789" w:hanging="360"/>
      </w:pPr>
      <w:rPr>
        <w:rFonts w:ascii="Courier New" w:hAnsi="Courier New" w:cs="Courier New"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46" w15:restartNumberingAfterBreak="0">
    <w:nsid w:val="5AE4192E"/>
    <w:multiLevelType w:val="hybridMultilevel"/>
    <w:tmpl w:val="EAE018CC"/>
    <w:lvl w:ilvl="0" w:tplc="D3F61702">
      <w:start w:val="1"/>
      <w:numFmt w:val="decimal"/>
      <w:pStyle w:val="a1"/>
      <w:suff w:val="space"/>
      <w:lvlText w:val="Таблица %1"/>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6965281C"/>
    <w:multiLevelType w:val="hybridMultilevel"/>
    <w:tmpl w:val="CDEEDD1A"/>
    <w:lvl w:ilvl="0" w:tplc="2CBC931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6B045146"/>
    <w:multiLevelType w:val="hybridMultilevel"/>
    <w:tmpl w:val="4468BADE"/>
    <w:name w:val="24"/>
    <w:lvl w:ilvl="0" w:tplc="616274BC">
      <w:start w:val="1"/>
      <w:numFmt w:val="decimal"/>
      <w:lvlText w:val="%1."/>
      <w:lvlJc w:val="left"/>
      <w:pPr>
        <w:tabs>
          <w:tab w:val="num" w:pos="1701"/>
        </w:tabs>
        <w:ind w:left="1701" w:hanging="567"/>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9" w15:restartNumberingAfterBreak="0">
    <w:nsid w:val="6D471CD5"/>
    <w:multiLevelType w:val="multilevel"/>
    <w:tmpl w:val="54686B36"/>
    <w:lvl w:ilvl="0">
      <w:start w:val="1"/>
      <w:numFmt w:val="bullet"/>
      <w:pStyle w:val="13"/>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russianLower"/>
      <w:lvlText w:val="%3)"/>
      <w:lvlJc w:val="left"/>
      <w:pPr>
        <w:tabs>
          <w:tab w:val="num" w:pos="3905"/>
        </w:tabs>
        <w:ind w:left="3905" w:hanging="360"/>
      </w:pPr>
      <w:rPr>
        <w:rFonts w:hint="default"/>
        <w:sz w:val="24"/>
        <w:szCs w:val="32"/>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07876B3"/>
    <w:multiLevelType w:val="hybridMultilevel"/>
    <w:tmpl w:val="0B0C25B8"/>
    <w:lvl w:ilvl="0" w:tplc="012AEDBA">
      <w:start w:val="1"/>
      <w:numFmt w:val="bullet"/>
      <w:pStyle w:val="23"/>
      <w:lvlText w:val=""/>
      <w:lvlJc w:val="left"/>
      <w:pPr>
        <w:ind w:left="1494" w:hanging="360"/>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1" w15:restartNumberingAfterBreak="0">
    <w:nsid w:val="72557A38"/>
    <w:multiLevelType w:val="multilevel"/>
    <w:tmpl w:val="1902BE40"/>
    <w:lvl w:ilvl="0">
      <w:start w:val="1"/>
      <w:numFmt w:val="decimal"/>
      <w:pStyle w:val="14"/>
      <w:suff w:val="space"/>
      <w:lvlText w:val="%1"/>
      <w:lvlJc w:val="left"/>
      <w:pPr>
        <w:ind w:left="0" w:firstLine="0"/>
      </w:pPr>
      <w:rPr>
        <w:rFonts w:ascii="Times New Roman" w:hAnsi="Times New Roman" w:cs="Times New Roman" w:hint="default"/>
        <w:b/>
        <w:i w:val="0"/>
        <w:iCs w:val="0"/>
        <w:caps w:val="0"/>
        <w:smallCaps w:val="0"/>
        <w:strike w:val="0"/>
        <w:dstrike w:val="0"/>
        <w:noProof w:val="0"/>
        <w:vanish w:val="0"/>
        <w:color w:val="000000"/>
        <w:spacing w:val="0"/>
        <w:position w:val="0"/>
        <w:sz w:val="24"/>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4"/>
      <w:suff w:val="space"/>
      <w:lvlText w:val="%1.%2"/>
      <w:lvlJc w:val="left"/>
      <w:pPr>
        <w:ind w:left="0" w:firstLine="0"/>
      </w:pPr>
      <w:rPr>
        <w:rFonts w:ascii="Times New Roman" w:hAnsi="Times New Roman" w:cs="Times New Roman" w:hint="default"/>
        <w:b/>
        <w:i w:val="0"/>
        <w:caps w:val="0"/>
        <w:strike w:val="0"/>
        <w:dstrike w:val="0"/>
        <w:vanish w:val="0"/>
        <w:color w:val="000000"/>
        <w:sz w:val="24"/>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2"/>
      <w:suff w:val="space"/>
      <w:lvlText w:val="%1.%2.%3"/>
      <w:lvlJc w:val="left"/>
      <w:pPr>
        <w:ind w:left="0" w:firstLine="0"/>
      </w:pPr>
      <w:rPr>
        <w:lang w:bidi="x-none"/>
        <w:specVanish w:val="0"/>
      </w:rPr>
    </w:lvl>
    <w:lvl w:ilvl="3">
      <w:start w:val="1"/>
      <w:numFmt w:val="decimal"/>
      <w:pStyle w:val="43"/>
      <w:suff w:val="space"/>
      <w:lvlText w:val="%1.%2.%3.%4"/>
      <w:lvlJc w:val="left"/>
      <w:pPr>
        <w:ind w:left="0" w:firstLine="0"/>
      </w:pPr>
      <w:rPr>
        <w:rFonts w:hint="default"/>
        <w:b/>
        <w:bCs/>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space"/>
      <w:lvlText w:val="%1.%2.%3.%4.%5"/>
      <w:lvlJc w:val="left"/>
      <w:pPr>
        <w:ind w:left="568" w:firstLine="0"/>
      </w:pPr>
      <w:rPr>
        <w:rFonts w:hint="default"/>
        <w:b/>
        <w:bCs/>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space"/>
      <w:lvlText w:val="%1.%2.%3.%4.%5.%6"/>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num" w:pos="2651"/>
        </w:tabs>
        <w:ind w:left="2651" w:hanging="1800"/>
      </w:pPr>
      <w:rPr>
        <w:rFonts w:hint="default"/>
      </w:rPr>
    </w:lvl>
    <w:lvl w:ilvl="7">
      <w:start w:val="1"/>
      <w:numFmt w:val="decimal"/>
      <w:lvlRestart w:val="0"/>
      <w:suff w:val="space"/>
      <w:lvlText w:val="Рисунок %8 –"/>
      <w:lvlJc w:val="left"/>
      <w:pPr>
        <w:ind w:left="0" w:firstLine="0"/>
      </w:pPr>
      <w:rPr>
        <w:rFonts w:ascii="Arial" w:hAnsi="Arial" w:hint="default"/>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Restart w:val="0"/>
      <w:suff w:val="space"/>
      <w:lvlText w:val="Таблица %9 –"/>
      <w:lvlJc w:val="left"/>
      <w:pPr>
        <w:ind w:left="0" w:firstLine="0"/>
      </w:pPr>
      <w:rPr>
        <w:rFonts w:ascii="Times New Roman" w:hAnsi="Times New Roman" w:cs="Times New Roman" w:hint="default"/>
        <w:b/>
        <w:bCs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2" w15:restartNumberingAfterBreak="0">
    <w:nsid w:val="7A915EEE"/>
    <w:multiLevelType w:val="hybridMultilevel"/>
    <w:tmpl w:val="19703880"/>
    <w:name w:val="142232222222"/>
    <w:lvl w:ilvl="0" w:tplc="E3A61794">
      <w:start w:val="1"/>
      <w:numFmt w:val="decimal"/>
      <w:lvlText w:val="9.%1"/>
      <w:lvlJc w:val="left"/>
      <w:pPr>
        <w:ind w:left="28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7D9750C3"/>
    <w:multiLevelType w:val="hybridMultilevel"/>
    <w:tmpl w:val="7E202FAA"/>
    <w:name w:val="62"/>
    <w:lvl w:ilvl="0" w:tplc="EB44174A">
      <w:start w:val="1"/>
      <w:numFmt w:val="bullet"/>
      <w:pStyle w:val="33"/>
      <w:lvlText w:val=""/>
      <w:lvlJc w:val="left"/>
      <w:pPr>
        <w:tabs>
          <w:tab w:val="num" w:pos="2515"/>
        </w:tabs>
        <w:ind w:left="1701" w:firstLine="454"/>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16cid:durableId="1462111617">
    <w:abstractNumId w:val="49"/>
  </w:num>
  <w:num w:numId="2" w16cid:durableId="882447806">
    <w:abstractNumId w:val="6"/>
  </w:num>
  <w:num w:numId="3" w16cid:durableId="16937190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17808714">
    <w:abstractNumId w:val="5"/>
  </w:num>
  <w:num w:numId="5" w16cid:durableId="1394037955">
    <w:abstractNumId w:val="1"/>
  </w:num>
  <w:num w:numId="6" w16cid:durableId="1301762164">
    <w:abstractNumId w:val="4"/>
  </w:num>
  <w:num w:numId="7" w16cid:durableId="588806224">
    <w:abstractNumId w:val="3"/>
  </w:num>
  <w:num w:numId="8" w16cid:durableId="865291341">
    <w:abstractNumId w:val="2"/>
  </w:num>
  <w:num w:numId="9" w16cid:durableId="736244082">
    <w:abstractNumId w:val="0"/>
  </w:num>
  <w:num w:numId="10" w16cid:durableId="1508013857">
    <w:abstractNumId w:val="53"/>
  </w:num>
  <w:num w:numId="11" w16cid:durableId="558518793">
    <w:abstractNumId w:val="33"/>
  </w:num>
  <w:num w:numId="12" w16cid:durableId="1426460957">
    <w:abstractNumId w:val="24"/>
  </w:num>
  <w:num w:numId="13" w16cid:durableId="1467313485">
    <w:abstractNumId w:val="46"/>
  </w:num>
  <w:num w:numId="14" w16cid:durableId="1422530268">
    <w:abstractNumId w:val="31"/>
  </w:num>
  <w:num w:numId="15" w16cid:durableId="1897930423">
    <w:abstractNumId w:val="47"/>
  </w:num>
  <w:num w:numId="16" w16cid:durableId="626011675">
    <w:abstractNumId w:val="50"/>
  </w:num>
  <w:num w:numId="17" w16cid:durableId="869535636">
    <w:abstractNumId w:val="33"/>
  </w:num>
  <w:num w:numId="18" w16cid:durableId="669529253">
    <w:abstractNumId w:val="51"/>
  </w:num>
  <w:num w:numId="19" w16cid:durableId="903687531">
    <w:abstractNumId w:val="37"/>
  </w:num>
  <w:num w:numId="20" w16cid:durableId="1195461217">
    <w:abstractNumId w:val="37"/>
  </w:num>
  <w:num w:numId="21" w16cid:durableId="1321740010">
    <w:abstractNumId w:val="17"/>
  </w:num>
  <w:num w:numId="22" w16cid:durableId="1562132632">
    <w:abstractNumId w:val="18"/>
  </w:num>
  <w:num w:numId="23" w16cid:durableId="438140863">
    <w:abstractNumId w:val="45"/>
  </w:num>
  <w:num w:numId="24" w16cid:durableId="601373703">
    <w:abstractNumId w:val="20"/>
  </w:num>
  <w:num w:numId="25" w16cid:durableId="2017876436">
    <w:abstractNumId w:val="35"/>
  </w:num>
  <w:num w:numId="26" w16cid:durableId="1114204611">
    <w:abstractNumId w:val="27"/>
  </w:num>
  <w:num w:numId="27" w16cid:durableId="133780821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791555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51907601">
    <w:abstractNumId w:val="17"/>
  </w:num>
  <w:num w:numId="30" w16cid:durableId="2123375128">
    <w:abstractNumId w:val="18"/>
  </w:num>
  <w:num w:numId="31" w16cid:durableId="169493048">
    <w:abstractNumId w:val="33"/>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ИЕР">
    <w15:presenceInfo w15:providerId="None" w15:userId="ИЕР"/>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BC0"/>
    <w:rsid w:val="000002F1"/>
    <w:rsid w:val="0000159F"/>
    <w:rsid w:val="000018FA"/>
    <w:rsid w:val="00001A9D"/>
    <w:rsid w:val="00001CF2"/>
    <w:rsid w:val="00001F94"/>
    <w:rsid w:val="00002214"/>
    <w:rsid w:val="00002391"/>
    <w:rsid w:val="00002F6A"/>
    <w:rsid w:val="000030D8"/>
    <w:rsid w:val="00004AA5"/>
    <w:rsid w:val="00004D3E"/>
    <w:rsid w:val="00004E9F"/>
    <w:rsid w:val="00005B3C"/>
    <w:rsid w:val="00006AD5"/>
    <w:rsid w:val="00006D5C"/>
    <w:rsid w:val="0000722C"/>
    <w:rsid w:val="00007381"/>
    <w:rsid w:val="00007FA9"/>
    <w:rsid w:val="00010938"/>
    <w:rsid w:val="00010E9F"/>
    <w:rsid w:val="00011A4A"/>
    <w:rsid w:val="000123BD"/>
    <w:rsid w:val="000123D6"/>
    <w:rsid w:val="00013AFC"/>
    <w:rsid w:val="000147D4"/>
    <w:rsid w:val="00014839"/>
    <w:rsid w:val="00014CA2"/>
    <w:rsid w:val="00014FA6"/>
    <w:rsid w:val="000154AB"/>
    <w:rsid w:val="000155D7"/>
    <w:rsid w:val="000155F7"/>
    <w:rsid w:val="00015B76"/>
    <w:rsid w:val="00015F21"/>
    <w:rsid w:val="000163EC"/>
    <w:rsid w:val="0002018E"/>
    <w:rsid w:val="0002057C"/>
    <w:rsid w:val="00020951"/>
    <w:rsid w:val="00021C8D"/>
    <w:rsid w:val="000224D2"/>
    <w:rsid w:val="00022604"/>
    <w:rsid w:val="00022CDA"/>
    <w:rsid w:val="00023B00"/>
    <w:rsid w:val="0002401D"/>
    <w:rsid w:val="00024ABA"/>
    <w:rsid w:val="00025B54"/>
    <w:rsid w:val="0002681F"/>
    <w:rsid w:val="00026F69"/>
    <w:rsid w:val="0002703B"/>
    <w:rsid w:val="00027E2F"/>
    <w:rsid w:val="00030529"/>
    <w:rsid w:val="00030A80"/>
    <w:rsid w:val="000311AB"/>
    <w:rsid w:val="00031C01"/>
    <w:rsid w:val="0003201E"/>
    <w:rsid w:val="000328F0"/>
    <w:rsid w:val="00032BE9"/>
    <w:rsid w:val="00032D2B"/>
    <w:rsid w:val="000330C1"/>
    <w:rsid w:val="00033834"/>
    <w:rsid w:val="00034188"/>
    <w:rsid w:val="00034D25"/>
    <w:rsid w:val="00036755"/>
    <w:rsid w:val="00036B5A"/>
    <w:rsid w:val="00036B9A"/>
    <w:rsid w:val="00036EF7"/>
    <w:rsid w:val="000422F5"/>
    <w:rsid w:val="00042970"/>
    <w:rsid w:val="000432AA"/>
    <w:rsid w:val="00043364"/>
    <w:rsid w:val="000433FD"/>
    <w:rsid w:val="00045022"/>
    <w:rsid w:val="00045640"/>
    <w:rsid w:val="0004674B"/>
    <w:rsid w:val="00046829"/>
    <w:rsid w:val="000474F2"/>
    <w:rsid w:val="000500E6"/>
    <w:rsid w:val="0005041A"/>
    <w:rsid w:val="000508B0"/>
    <w:rsid w:val="0005191A"/>
    <w:rsid w:val="00051984"/>
    <w:rsid w:val="00052429"/>
    <w:rsid w:val="00052994"/>
    <w:rsid w:val="00054BEA"/>
    <w:rsid w:val="00055EDB"/>
    <w:rsid w:val="000560E1"/>
    <w:rsid w:val="000565AB"/>
    <w:rsid w:val="000569D8"/>
    <w:rsid w:val="00057E1B"/>
    <w:rsid w:val="00062A9C"/>
    <w:rsid w:val="000631DE"/>
    <w:rsid w:val="00063506"/>
    <w:rsid w:val="00063EE1"/>
    <w:rsid w:val="00065F52"/>
    <w:rsid w:val="000661CA"/>
    <w:rsid w:val="00066797"/>
    <w:rsid w:val="000674C5"/>
    <w:rsid w:val="00070167"/>
    <w:rsid w:val="00070586"/>
    <w:rsid w:val="00071757"/>
    <w:rsid w:val="00071772"/>
    <w:rsid w:val="00071D0E"/>
    <w:rsid w:val="00071F26"/>
    <w:rsid w:val="0007566B"/>
    <w:rsid w:val="00075873"/>
    <w:rsid w:val="000759DF"/>
    <w:rsid w:val="00075C11"/>
    <w:rsid w:val="0007606B"/>
    <w:rsid w:val="00076173"/>
    <w:rsid w:val="000762F0"/>
    <w:rsid w:val="000768BF"/>
    <w:rsid w:val="00077CBB"/>
    <w:rsid w:val="000819A7"/>
    <w:rsid w:val="00081EFF"/>
    <w:rsid w:val="00081F45"/>
    <w:rsid w:val="000832F3"/>
    <w:rsid w:val="00083975"/>
    <w:rsid w:val="00083A95"/>
    <w:rsid w:val="00084030"/>
    <w:rsid w:val="0008467D"/>
    <w:rsid w:val="00085141"/>
    <w:rsid w:val="00086762"/>
    <w:rsid w:val="000868EF"/>
    <w:rsid w:val="00087297"/>
    <w:rsid w:val="000906C4"/>
    <w:rsid w:val="000907BC"/>
    <w:rsid w:val="00090B37"/>
    <w:rsid w:val="00090F43"/>
    <w:rsid w:val="00091B57"/>
    <w:rsid w:val="00093009"/>
    <w:rsid w:val="0009303A"/>
    <w:rsid w:val="000937FC"/>
    <w:rsid w:val="00093950"/>
    <w:rsid w:val="00093E70"/>
    <w:rsid w:val="00094121"/>
    <w:rsid w:val="000954DD"/>
    <w:rsid w:val="0009625B"/>
    <w:rsid w:val="000964BF"/>
    <w:rsid w:val="00096BEB"/>
    <w:rsid w:val="0009787D"/>
    <w:rsid w:val="000A0CD6"/>
    <w:rsid w:val="000A1D10"/>
    <w:rsid w:val="000A2D50"/>
    <w:rsid w:val="000A39E4"/>
    <w:rsid w:val="000A4F30"/>
    <w:rsid w:val="000A5660"/>
    <w:rsid w:val="000A577C"/>
    <w:rsid w:val="000A5B74"/>
    <w:rsid w:val="000A6498"/>
    <w:rsid w:val="000A65C3"/>
    <w:rsid w:val="000A667E"/>
    <w:rsid w:val="000A70C6"/>
    <w:rsid w:val="000B0755"/>
    <w:rsid w:val="000B09DB"/>
    <w:rsid w:val="000B130A"/>
    <w:rsid w:val="000B141D"/>
    <w:rsid w:val="000B17B4"/>
    <w:rsid w:val="000B183E"/>
    <w:rsid w:val="000B1B83"/>
    <w:rsid w:val="000B26EA"/>
    <w:rsid w:val="000B2C25"/>
    <w:rsid w:val="000B4863"/>
    <w:rsid w:val="000B4D6F"/>
    <w:rsid w:val="000B5BFB"/>
    <w:rsid w:val="000B71DB"/>
    <w:rsid w:val="000C0C3D"/>
    <w:rsid w:val="000C142E"/>
    <w:rsid w:val="000C1575"/>
    <w:rsid w:val="000C280B"/>
    <w:rsid w:val="000C2A00"/>
    <w:rsid w:val="000C3CF5"/>
    <w:rsid w:val="000C4167"/>
    <w:rsid w:val="000C4435"/>
    <w:rsid w:val="000C45D2"/>
    <w:rsid w:val="000C4A30"/>
    <w:rsid w:val="000C4B7D"/>
    <w:rsid w:val="000C52EF"/>
    <w:rsid w:val="000C5C46"/>
    <w:rsid w:val="000C643C"/>
    <w:rsid w:val="000C645B"/>
    <w:rsid w:val="000C70AE"/>
    <w:rsid w:val="000C7481"/>
    <w:rsid w:val="000D21F4"/>
    <w:rsid w:val="000D2C05"/>
    <w:rsid w:val="000D330D"/>
    <w:rsid w:val="000D3C8A"/>
    <w:rsid w:val="000D4499"/>
    <w:rsid w:val="000D582F"/>
    <w:rsid w:val="000D6010"/>
    <w:rsid w:val="000D6060"/>
    <w:rsid w:val="000D6D8C"/>
    <w:rsid w:val="000E0229"/>
    <w:rsid w:val="000E0755"/>
    <w:rsid w:val="000E0A8B"/>
    <w:rsid w:val="000E18B0"/>
    <w:rsid w:val="000E1F59"/>
    <w:rsid w:val="000E4980"/>
    <w:rsid w:val="000E4D91"/>
    <w:rsid w:val="000E5324"/>
    <w:rsid w:val="000E5C57"/>
    <w:rsid w:val="000E5CEB"/>
    <w:rsid w:val="000E7606"/>
    <w:rsid w:val="000F0483"/>
    <w:rsid w:val="000F054F"/>
    <w:rsid w:val="000F0DEC"/>
    <w:rsid w:val="000F1574"/>
    <w:rsid w:val="000F1DEE"/>
    <w:rsid w:val="000F3632"/>
    <w:rsid w:val="000F3E4A"/>
    <w:rsid w:val="000F4EDE"/>
    <w:rsid w:val="000F5195"/>
    <w:rsid w:val="000F545B"/>
    <w:rsid w:val="000F7185"/>
    <w:rsid w:val="000F723D"/>
    <w:rsid w:val="000F7268"/>
    <w:rsid w:val="001009FE"/>
    <w:rsid w:val="00101B3B"/>
    <w:rsid w:val="00102C02"/>
    <w:rsid w:val="00103094"/>
    <w:rsid w:val="00103F25"/>
    <w:rsid w:val="00103F9F"/>
    <w:rsid w:val="0010425A"/>
    <w:rsid w:val="00106255"/>
    <w:rsid w:val="00106284"/>
    <w:rsid w:val="001062B0"/>
    <w:rsid w:val="00107329"/>
    <w:rsid w:val="00107CDA"/>
    <w:rsid w:val="00107D55"/>
    <w:rsid w:val="001105C3"/>
    <w:rsid w:val="00113AB8"/>
    <w:rsid w:val="00113E39"/>
    <w:rsid w:val="0011465D"/>
    <w:rsid w:val="00114B87"/>
    <w:rsid w:val="00115BF8"/>
    <w:rsid w:val="00116B77"/>
    <w:rsid w:val="00116BA4"/>
    <w:rsid w:val="00117D6D"/>
    <w:rsid w:val="00117F02"/>
    <w:rsid w:val="0012007C"/>
    <w:rsid w:val="00121547"/>
    <w:rsid w:val="0012172D"/>
    <w:rsid w:val="00121C89"/>
    <w:rsid w:val="001234E9"/>
    <w:rsid w:val="00123A98"/>
    <w:rsid w:val="00123D59"/>
    <w:rsid w:val="0012481C"/>
    <w:rsid w:val="00125338"/>
    <w:rsid w:val="00126066"/>
    <w:rsid w:val="00126336"/>
    <w:rsid w:val="00126AD4"/>
    <w:rsid w:val="00126BCE"/>
    <w:rsid w:val="00126D7E"/>
    <w:rsid w:val="00127009"/>
    <w:rsid w:val="00127A4D"/>
    <w:rsid w:val="00131297"/>
    <w:rsid w:val="0013130E"/>
    <w:rsid w:val="001319D0"/>
    <w:rsid w:val="0013291F"/>
    <w:rsid w:val="001334D4"/>
    <w:rsid w:val="00133C7D"/>
    <w:rsid w:val="00133EA3"/>
    <w:rsid w:val="00134768"/>
    <w:rsid w:val="00134858"/>
    <w:rsid w:val="00134D95"/>
    <w:rsid w:val="001351F2"/>
    <w:rsid w:val="00135D27"/>
    <w:rsid w:val="00136B76"/>
    <w:rsid w:val="001374D4"/>
    <w:rsid w:val="00137C11"/>
    <w:rsid w:val="001402CA"/>
    <w:rsid w:val="001406BD"/>
    <w:rsid w:val="00140F41"/>
    <w:rsid w:val="0014192B"/>
    <w:rsid w:val="0014429F"/>
    <w:rsid w:val="001444E8"/>
    <w:rsid w:val="001444F7"/>
    <w:rsid w:val="00144AE9"/>
    <w:rsid w:val="0014582A"/>
    <w:rsid w:val="00145B59"/>
    <w:rsid w:val="001465BE"/>
    <w:rsid w:val="00150920"/>
    <w:rsid w:val="00151D7B"/>
    <w:rsid w:val="00152296"/>
    <w:rsid w:val="0015266C"/>
    <w:rsid w:val="00152FF3"/>
    <w:rsid w:val="00153B64"/>
    <w:rsid w:val="00153F44"/>
    <w:rsid w:val="001546DB"/>
    <w:rsid w:val="00154BC7"/>
    <w:rsid w:val="00155670"/>
    <w:rsid w:val="00155903"/>
    <w:rsid w:val="001564BE"/>
    <w:rsid w:val="00157DD0"/>
    <w:rsid w:val="00160399"/>
    <w:rsid w:val="00160F0F"/>
    <w:rsid w:val="00162008"/>
    <w:rsid w:val="00162529"/>
    <w:rsid w:val="00163929"/>
    <w:rsid w:val="0016496C"/>
    <w:rsid w:val="00165001"/>
    <w:rsid w:val="00165E0D"/>
    <w:rsid w:val="00166B0F"/>
    <w:rsid w:val="0016747F"/>
    <w:rsid w:val="001707A5"/>
    <w:rsid w:val="00170A3B"/>
    <w:rsid w:val="00170B10"/>
    <w:rsid w:val="0017116A"/>
    <w:rsid w:val="00171853"/>
    <w:rsid w:val="00171F3D"/>
    <w:rsid w:val="00171F7E"/>
    <w:rsid w:val="00172F1C"/>
    <w:rsid w:val="00173DEF"/>
    <w:rsid w:val="00175851"/>
    <w:rsid w:val="00175D83"/>
    <w:rsid w:val="00176386"/>
    <w:rsid w:val="00176662"/>
    <w:rsid w:val="00176A12"/>
    <w:rsid w:val="00176A6A"/>
    <w:rsid w:val="00176EB3"/>
    <w:rsid w:val="0017702E"/>
    <w:rsid w:val="00180270"/>
    <w:rsid w:val="00181452"/>
    <w:rsid w:val="0018159A"/>
    <w:rsid w:val="00181744"/>
    <w:rsid w:val="00182475"/>
    <w:rsid w:val="00182914"/>
    <w:rsid w:val="0018342A"/>
    <w:rsid w:val="00183A7C"/>
    <w:rsid w:val="00183B0D"/>
    <w:rsid w:val="00184345"/>
    <w:rsid w:val="00184543"/>
    <w:rsid w:val="00184809"/>
    <w:rsid w:val="001851C2"/>
    <w:rsid w:val="00185505"/>
    <w:rsid w:val="00185F43"/>
    <w:rsid w:val="00186640"/>
    <w:rsid w:val="00187EFC"/>
    <w:rsid w:val="00190316"/>
    <w:rsid w:val="001907CF"/>
    <w:rsid w:val="001914C4"/>
    <w:rsid w:val="00194012"/>
    <w:rsid w:val="00194EDB"/>
    <w:rsid w:val="00195937"/>
    <w:rsid w:val="00195AB4"/>
    <w:rsid w:val="00195CEA"/>
    <w:rsid w:val="0019656D"/>
    <w:rsid w:val="00197917"/>
    <w:rsid w:val="00197B7C"/>
    <w:rsid w:val="001A0A5C"/>
    <w:rsid w:val="001A0BE6"/>
    <w:rsid w:val="001A17B4"/>
    <w:rsid w:val="001A1F45"/>
    <w:rsid w:val="001A34AF"/>
    <w:rsid w:val="001A37CD"/>
    <w:rsid w:val="001A41E5"/>
    <w:rsid w:val="001A57AB"/>
    <w:rsid w:val="001A587F"/>
    <w:rsid w:val="001A595B"/>
    <w:rsid w:val="001A618C"/>
    <w:rsid w:val="001A6E38"/>
    <w:rsid w:val="001A76A0"/>
    <w:rsid w:val="001A7A0B"/>
    <w:rsid w:val="001B027E"/>
    <w:rsid w:val="001B0474"/>
    <w:rsid w:val="001B0D4D"/>
    <w:rsid w:val="001B13A2"/>
    <w:rsid w:val="001B2450"/>
    <w:rsid w:val="001B2A50"/>
    <w:rsid w:val="001B5527"/>
    <w:rsid w:val="001B60BD"/>
    <w:rsid w:val="001B6488"/>
    <w:rsid w:val="001B6B48"/>
    <w:rsid w:val="001B6FF5"/>
    <w:rsid w:val="001B74BC"/>
    <w:rsid w:val="001C0207"/>
    <w:rsid w:val="001C0FC5"/>
    <w:rsid w:val="001C2114"/>
    <w:rsid w:val="001C27C6"/>
    <w:rsid w:val="001C341A"/>
    <w:rsid w:val="001C39B6"/>
    <w:rsid w:val="001C60FF"/>
    <w:rsid w:val="001C7408"/>
    <w:rsid w:val="001C74B9"/>
    <w:rsid w:val="001D1506"/>
    <w:rsid w:val="001D35F6"/>
    <w:rsid w:val="001D386F"/>
    <w:rsid w:val="001D596D"/>
    <w:rsid w:val="001D6247"/>
    <w:rsid w:val="001D6A4A"/>
    <w:rsid w:val="001D6E89"/>
    <w:rsid w:val="001D7346"/>
    <w:rsid w:val="001D736D"/>
    <w:rsid w:val="001E0436"/>
    <w:rsid w:val="001E04AF"/>
    <w:rsid w:val="001E052F"/>
    <w:rsid w:val="001E08C7"/>
    <w:rsid w:val="001E0BB9"/>
    <w:rsid w:val="001E0DD3"/>
    <w:rsid w:val="001E1E4F"/>
    <w:rsid w:val="001E2470"/>
    <w:rsid w:val="001E53ED"/>
    <w:rsid w:val="001E5BAD"/>
    <w:rsid w:val="001E61D0"/>
    <w:rsid w:val="001E66F1"/>
    <w:rsid w:val="001E6DC2"/>
    <w:rsid w:val="001F0187"/>
    <w:rsid w:val="001F1CD5"/>
    <w:rsid w:val="001F20AB"/>
    <w:rsid w:val="001F40D3"/>
    <w:rsid w:val="001F4874"/>
    <w:rsid w:val="001F4BED"/>
    <w:rsid w:val="001F552E"/>
    <w:rsid w:val="001F578A"/>
    <w:rsid w:val="001F5A99"/>
    <w:rsid w:val="001F65CE"/>
    <w:rsid w:val="001F69F0"/>
    <w:rsid w:val="001F778F"/>
    <w:rsid w:val="001F78BF"/>
    <w:rsid w:val="001F7B34"/>
    <w:rsid w:val="00200114"/>
    <w:rsid w:val="00202496"/>
    <w:rsid w:val="00203354"/>
    <w:rsid w:val="00204263"/>
    <w:rsid w:val="00204337"/>
    <w:rsid w:val="00204728"/>
    <w:rsid w:val="002049C1"/>
    <w:rsid w:val="00204C45"/>
    <w:rsid w:val="00204ED7"/>
    <w:rsid w:val="00205570"/>
    <w:rsid w:val="002055F0"/>
    <w:rsid w:val="00210A34"/>
    <w:rsid w:val="00212AA3"/>
    <w:rsid w:val="00212BD9"/>
    <w:rsid w:val="00213C62"/>
    <w:rsid w:val="00214547"/>
    <w:rsid w:val="00214635"/>
    <w:rsid w:val="002162B0"/>
    <w:rsid w:val="00216587"/>
    <w:rsid w:val="00216C37"/>
    <w:rsid w:val="00217A1C"/>
    <w:rsid w:val="00220359"/>
    <w:rsid w:val="00220BE4"/>
    <w:rsid w:val="0022154D"/>
    <w:rsid w:val="00222E96"/>
    <w:rsid w:val="00223180"/>
    <w:rsid w:val="00223BD3"/>
    <w:rsid w:val="00224612"/>
    <w:rsid w:val="0022526B"/>
    <w:rsid w:val="00225DB7"/>
    <w:rsid w:val="00225E5F"/>
    <w:rsid w:val="00226108"/>
    <w:rsid w:val="0022717C"/>
    <w:rsid w:val="002272F0"/>
    <w:rsid w:val="002274E0"/>
    <w:rsid w:val="002308A4"/>
    <w:rsid w:val="00230EA0"/>
    <w:rsid w:val="002318FC"/>
    <w:rsid w:val="00231FDA"/>
    <w:rsid w:val="00233A4E"/>
    <w:rsid w:val="00233D24"/>
    <w:rsid w:val="0023439F"/>
    <w:rsid w:val="002343B3"/>
    <w:rsid w:val="0023464D"/>
    <w:rsid w:val="00236454"/>
    <w:rsid w:val="00236D3D"/>
    <w:rsid w:val="00236E42"/>
    <w:rsid w:val="00240605"/>
    <w:rsid w:val="00241324"/>
    <w:rsid w:val="00242293"/>
    <w:rsid w:val="0024302C"/>
    <w:rsid w:val="00243A4E"/>
    <w:rsid w:val="00244091"/>
    <w:rsid w:val="002442E1"/>
    <w:rsid w:val="00245459"/>
    <w:rsid w:val="002455E7"/>
    <w:rsid w:val="0024591B"/>
    <w:rsid w:val="00245976"/>
    <w:rsid w:val="00245A10"/>
    <w:rsid w:val="00245B2F"/>
    <w:rsid w:val="002466B9"/>
    <w:rsid w:val="002475F0"/>
    <w:rsid w:val="0024763E"/>
    <w:rsid w:val="00250602"/>
    <w:rsid w:val="002506DB"/>
    <w:rsid w:val="00250BA2"/>
    <w:rsid w:val="00250E06"/>
    <w:rsid w:val="002527C7"/>
    <w:rsid w:val="00252B40"/>
    <w:rsid w:val="00253478"/>
    <w:rsid w:val="00253B57"/>
    <w:rsid w:val="00254285"/>
    <w:rsid w:val="00255407"/>
    <w:rsid w:val="00255EDC"/>
    <w:rsid w:val="00256159"/>
    <w:rsid w:val="00256F28"/>
    <w:rsid w:val="00260CC7"/>
    <w:rsid w:val="002612FE"/>
    <w:rsid w:val="002613E1"/>
    <w:rsid w:val="0026196D"/>
    <w:rsid w:val="00261B49"/>
    <w:rsid w:val="002620F1"/>
    <w:rsid w:val="002623AC"/>
    <w:rsid w:val="00264814"/>
    <w:rsid w:val="00266079"/>
    <w:rsid w:val="0026644B"/>
    <w:rsid w:val="00266699"/>
    <w:rsid w:val="00267584"/>
    <w:rsid w:val="002677E2"/>
    <w:rsid w:val="00267857"/>
    <w:rsid w:val="0027056F"/>
    <w:rsid w:val="0027067B"/>
    <w:rsid w:val="002711B5"/>
    <w:rsid w:val="00271373"/>
    <w:rsid w:val="00271719"/>
    <w:rsid w:val="00271A36"/>
    <w:rsid w:val="00271FC6"/>
    <w:rsid w:val="00272DE6"/>
    <w:rsid w:val="00273282"/>
    <w:rsid w:val="00274207"/>
    <w:rsid w:val="002753FC"/>
    <w:rsid w:val="00276849"/>
    <w:rsid w:val="00277474"/>
    <w:rsid w:val="002805B5"/>
    <w:rsid w:val="002805F2"/>
    <w:rsid w:val="002818D1"/>
    <w:rsid w:val="00282088"/>
    <w:rsid w:val="0028225E"/>
    <w:rsid w:val="002826CA"/>
    <w:rsid w:val="00282DF6"/>
    <w:rsid w:val="00283A0D"/>
    <w:rsid w:val="002843F8"/>
    <w:rsid w:val="00285533"/>
    <w:rsid w:val="00285562"/>
    <w:rsid w:val="00285B29"/>
    <w:rsid w:val="00285FA1"/>
    <w:rsid w:val="002861A7"/>
    <w:rsid w:val="002864FB"/>
    <w:rsid w:val="00286E7F"/>
    <w:rsid w:val="0028776F"/>
    <w:rsid w:val="00287B90"/>
    <w:rsid w:val="00291635"/>
    <w:rsid w:val="00292430"/>
    <w:rsid w:val="00292AA4"/>
    <w:rsid w:val="00293094"/>
    <w:rsid w:val="002946F8"/>
    <w:rsid w:val="0029487F"/>
    <w:rsid w:val="0029568A"/>
    <w:rsid w:val="00295916"/>
    <w:rsid w:val="00295A02"/>
    <w:rsid w:val="00295B1B"/>
    <w:rsid w:val="00296513"/>
    <w:rsid w:val="00296B3C"/>
    <w:rsid w:val="00296B5E"/>
    <w:rsid w:val="002971EE"/>
    <w:rsid w:val="0029751E"/>
    <w:rsid w:val="002A0B1A"/>
    <w:rsid w:val="002A0C9C"/>
    <w:rsid w:val="002A14C3"/>
    <w:rsid w:val="002A1819"/>
    <w:rsid w:val="002A1997"/>
    <w:rsid w:val="002A1DC0"/>
    <w:rsid w:val="002A26EC"/>
    <w:rsid w:val="002A35AA"/>
    <w:rsid w:val="002A387F"/>
    <w:rsid w:val="002A4057"/>
    <w:rsid w:val="002A45F9"/>
    <w:rsid w:val="002A4720"/>
    <w:rsid w:val="002A53CA"/>
    <w:rsid w:val="002A6E89"/>
    <w:rsid w:val="002A705D"/>
    <w:rsid w:val="002B0DE2"/>
    <w:rsid w:val="002B18B4"/>
    <w:rsid w:val="002B1C05"/>
    <w:rsid w:val="002B2C2B"/>
    <w:rsid w:val="002B3162"/>
    <w:rsid w:val="002B3B45"/>
    <w:rsid w:val="002B4046"/>
    <w:rsid w:val="002B54EB"/>
    <w:rsid w:val="002B6E17"/>
    <w:rsid w:val="002B7F7A"/>
    <w:rsid w:val="002C00F7"/>
    <w:rsid w:val="002C044A"/>
    <w:rsid w:val="002C0EAA"/>
    <w:rsid w:val="002C1447"/>
    <w:rsid w:val="002C2010"/>
    <w:rsid w:val="002C20C0"/>
    <w:rsid w:val="002C20EB"/>
    <w:rsid w:val="002C2AA2"/>
    <w:rsid w:val="002C2CC1"/>
    <w:rsid w:val="002C48D8"/>
    <w:rsid w:val="002C4C4C"/>
    <w:rsid w:val="002C523F"/>
    <w:rsid w:val="002C5820"/>
    <w:rsid w:val="002C672B"/>
    <w:rsid w:val="002C745A"/>
    <w:rsid w:val="002C7BD8"/>
    <w:rsid w:val="002D0D6A"/>
    <w:rsid w:val="002D2678"/>
    <w:rsid w:val="002D27B6"/>
    <w:rsid w:val="002D2B52"/>
    <w:rsid w:val="002D35F7"/>
    <w:rsid w:val="002D3956"/>
    <w:rsid w:val="002D3E02"/>
    <w:rsid w:val="002D3F52"/>
    <w:rsid w:val="002D4D8E"/>
    <w:rsid w:val="002D504F"/>
    <w:rsid w:val="002D5341"/>
    <w:rsid w:val="002D55D0"/>
    <w:rsid w:val="002D5A7A"/>
    <w:rsid w:val="002D68BB"/>
    <w:rsid w:val="002D7259"/>
    <w:rsid w:val="002E0683"/>
    <w:rsid w:val="002E145E"/>
    <w:rsid w:val="002E19E4"/>
    <w:rsid w:val="002E2FC2"/>
    <w:rsid w:val="002E30D2"/>
    <w:rsid w:val="002E34D8"/>
    <w:rsid w:val="002E3D75"/>
    <w:rsid w:val="002E593B"/>
    <w:rsid w:val="002E595F"/>
    <w:rsid w:val="002E5A65"/>
    <w:rsid w:val="002E5C81"/>
    <w:rsid w:val="002E6394"/>
    <w:rsid w:val="002E6A7C"/>
    <w:rsid w:val="002E6F58"/>
    <w:rsid w:val="002F21D5"/>
    <w:rsid w:val="002F29E5"/>
    <w:rsid w:val="002F46A4"/>
    <w:rsid w:val="002F6AB9"/>
    <w:rsid w:val="002F6CE3"/>
    <w:rsid w:val="002F6F66"/>
    <w:rsid w:val="002F746D"/>
    <w:rsid w:val="002F7D61"/>
    <w:rsid w:val="003007D1"/>
    <w:rsid w:val="003016E6"/>
    <w:rsid w:val="00302AD6"/>
    <w:rsid w:val="00302F6D"/>
    <w:rsid w:val="00303925"/>
    <w:rsid w:val="00304ED7"/>
    <w:rsid w:val="00305480"/>
    <w:rsid w:val="00305E66"/>
    <w:rsid w:val="00306C56"/>
    <w:rsid w:val="0030771C"/>
    <w:rsid w:val="00307915"/>
    <w:rsid w:val="00307ABC"/>
    <w:rsid w:val="00307CF8"/>
    <w:rsid w:val="003103D0"/>
    <w:rsid w:val="00310A10"/>
    <w:rsid w:val="00310FBD"/>
    <w:rsid w:val="00311CB4"/>
    <w:rsid w:val="00312A5E"/>
    <w:rsid w:val="00312B19"/>
    <w:rsid w:val="00312ECF"/>
    <w:rsid w:val="00313E61"/>
    <w:rsid w:val="00313F90"/>
    <w:rsid w:val="00314591"/>
    <w:rsid w:val="00314B82"/>
    <w:rsid w:val="003172C1"/>
    <w:rsid w:val="00317599"/>
    <w:rsid w:val="0031775A"/>
    <w:rsid w:val="00320836"/>
    <w:rsid w:val="003222E0"/>
    <w:rsid w:val="00322584"/>
    <w:rsid w:val="00323446"/>
    <w:rsid w:val="00323D7A"/>
    <w:rsid w:val="0032451D"/>
    <w:rsid w:val="00324A5E"/>
    <w:rsid w:val="00324D7A"/>
    <w:rsid w:val="0033026E"/>
    <w:rsid w:val="00330DD4"/>
    <w:rsid w:val="00331511"/>
    <w:rsid w:val="003318DF"/>
    <w:rsid w:val="00331F6E"/>
    <w:rsid w:val="00331FFE"/>
    <w:rsid w:val="003320D3"/>
    <w:rsid w:val="00332440"/>
    <w:rsid w:val="00332654"/>
    <w:rsid w:val="00332917"/>
    <w:rsid w:val="00332D4F"/>
    <w:rsid w:val="00332F68"/>
    <w:rsid w:val="0033329E"/>
    <w:rsid w:val="00333E62"/>
    <w:rsid w:val="00334D88"/>
    <w:rsid w:val="00335E68"/>
    <w:rsid w:val="0033690A"/>
    <w:rsid w:val="00337973"/>
    <w:rsid w:val="0034134C"/>
    <w:rsid w:val="00344032"/>
    <w:rsid w:val="003443C4"/>
    <w:rsid w:val="003451EA"/>
    <w:rsid w:val="00346343"/>
    <w:rsid w:val="00346425"/>
    <w:rsid w:val="00346878"/>
    <w:rsid w:val="00346D70"/>
    <w:rsid w:val="00347271"/>
    <w:rsid w:val="00347412"/>
    <w:rsid w:val="00347804"/>
    <w:rsid w:val="00347912"/>
    <w:rsid w:val="00351827"/>
    <w:rsid w:val="003520DB"/>
    <w:rsid w:val="00352FE6"/>
    <w:rsid w:val="00353402"/>
    <w:rsid w:val="003535FD"/>
    <w:rsid w:val="00353B89"/>
    <w:rsid w:val="00353C67"/>
    <w:rsid w:val="0035473A"/>
    <w:rsid w:val="00355E9B"/>
    <w:rsid w:val="00356171"/>
    <w:rsid w:val="003567B6"/>
    <w:rsid w:val="003578D6"/>
    <w:rsid w:val="00357B53"/>
    <w:rsid w:val="00360EDF"/>
    <w:rsid w:val="003610B0"/>
    <w:rsid w:val="00361569"/>
    <w:rsid w:val="00361617"/>
    <w:rsid w:val="003616D4"/>
    <w:rsid w:val="00361AEF"/>
    <w:rsid w:val="00363FB2"/>
    <w:rsid w:val="003662E2"/>
    <w:rsid w:val="0036718C"/>
    <w:rsid w:val="003672FD"/>
    <w:rsid w:val="003673B4"/>
    <w:rsid w:val="00367B21"/>
    <w:rsid w:val="00371E9C"/>
    <w:rsid w:val="00372453"/>
    <w:rsid w:val="0037280F"/>
    <w:rsid w:val="00372C0B"/>
    <w:rsid w:val="003730A6"/>
    <w:rsid w:val="003739FF"/>
    <w:rsid w:val="00373EFA"/>
    <w:rsid w:val="003747B9"/>
    <w:rsid w:val="003749A2"/>
    <w:rsid w:val="00374CBD"/>
    <w:rsid w:val="0037546B"/>
    <w:rsid w:val="00376771"/>
    <w:rsid w:val="00377214"/>
    <w:rsid w:val="00383845"/>
    <w:rsid w:val="00383BD0"/>
    <w:rsid w:val="00384282"/>
    <w:rsid w:val="00384566"/>
    <w:rsid w:val="00385564"/>
    <w:rsid w:val="003859D8"/>
    <w:rsid w:val="003862B0"/>
    <w:rsid w:val="00386FD8"/>
    <w:rsid w:val="00387451"/>
    <w:rsid w:val="003877AC"/>
    <w:rsid w:val="003877C2"/>
    <w:rsid w:val="00387E50"/>
    <w:rsid w:val="00390176"/>
    <w:rsid w:val="00390DFF"/>
    <w:rsid w:val="00391EF0"/>
    <w:rsid w:val="00392EC4"/>
    <w:rsid w:val="00393659"/>
    <w:rsid w:val="00394177"/>
    <w:rsid w:val="00394B52"/>
    <w:rsid w:val="003954E9"/>
    <w:rsid w:val="003955CD"/>
    <w:rsid w:val="003957AB"/>
    <w:rsid w:val="00396429"/>
    <w:rsid w:val="00396826"/>
    <w:rsid w:val="00397714"/>
    <w:rsid w:val="003978F6"/>
    <w:rsid w:val="003A00B4"/>
    <w:rsid w:val="003A1E8E"/>
    <w:rsid w:val="003A2652"/>
    <w:rsid w:val="003A2FEA"/>
    <w:rsid w:val="003A3D0B"/>
    <w:rsid w:val="003A4B75"/>
    <w:rsid w:val="003A54EB"/>
    <w:rsid w:val="003A5747"/>
    <w:rsid w:val="003A5D0D"/>
    <w:rsid w:val="003A65EF"/>
    <w:rsid w:val="003A66D4"/>
    <w:rsid w:val="003A6D59"/>
    <w:rsid w:val="003B043E"/>
    <w:rsid w:val="003B1611"/>
    <w:rsid w:val="003B26DF"/>
    <w:rsid w:val="003B2B53"/>
    <w:rsid w:val="003B2D4E"/>
    <w:rsid w:val="003B3C89"/>
    <w:rsid w:val="003B3F9B"/>
    <w:rsid w:val="003B4338"/>
    <w:rsid w:val="003B46F7"/>
    <w:rsid w:val="003B5FF2"/>
    <w:rsid w:val="003B601A"/>
    <w:rsid w:val="003B640D"/>
    <w:rsid w:val="003B75E9"/>
    <w:rsid w:val="003B77C2"/>
    <w:rsid w:val="003B7DD8"/>
    <w:rsid w:val="003C0885"/>
    <w:rsid w:val="003C0C9F"/>
    <w:rsid w:val="003C10D4"/>
    <w:rsid w:val="003C1108"/>
    <w:rsid w:val="003C11C0"/>
    <w:rsid w:val="003C1443"/>
    <w:rsid w:val="003C1EC2"/>
    <w:rsid w:val="003C21FE"/>
    <w:rsid w:val="003C226F"/>
    <w:rsid w:val="003C2519"/>
    <w:rsid w:val="003C275D"/>
    <w:rsid w:val="003C3A3B"/>
    <w:rsid w:val="003C4E86"/>
    <w:rsid w:val="003C4EF2"/>
    <w:rsid w:val="003C56D8"/>
    <w:rsid w:val="003C597F"/>
    <w:rsid w:val="003C6241"/>
    <w:rsid w:val="003C6283"/>
    <w:rsid w:val="003C6702"/>
    <w:rsid w:val="003C6819"/>
    <w:rsid w:val="003C715C"/>
    <w:rsid w:val="003C78EC"/>
    <w:rsid w:val="003D0F12"/>
    <w:rsid w:val="003D1490"/>
    <w:rsid w:val="003D1DB8"/>
    <w:rsid w:val="003D2B30"/>
    <w:rsid w:val="003D2C78"/>
    <w:rsid w:val="003D2E4B"/>
    <w:rsid w:val="003D339D"/>
    <w:rsid w:val="003D387C"/>
    <w:rsid w:val="003D3A7E"/>
    <w:rsid w:val="003D3C51"/>
    <w:rsid w:val="003D485A"/>
    <w:rsid w:val="003D5ABB"/>
    <w:rsid w:val="003D5C44"/>
    <w:rsid w:val="003D60DC"/>
    <w:rsid w:val="003D62F6"/>
    <w:rsid w:val="003D730C"/>
    <w:rsid w:val="003D74C3"/>
    <w:rsid w:val="003D7BF5"/>
    <w:rsid w:val="003E02D0"/>
    <w:rsid w:val="003E0353"/>
    <w:rsid w:val="003E1A72"/>
    <w:rsid w:val="003E2620"/>
    <w:rsid w:val="003E30AE"/>
    <w:rsid w:val="003E4160"/>
    <w:rsid w:val="003E5109"/>
    <w:rsid w:val="003E5200"/>
    <w:rsid w:val="003E5485"/>
    <w:rsid w:val="003E55A1"/>
    <w:rsid w:val="003E7179"/>
    <w:rsid w:val="003F0008"/>
    <w:rsid w:val="003F01D3"/>
    <w:rsid w:val="003F1497"/>
    <w:rsid w:val="003F26A3"/>
    <w:rsid w:val="003F2833"/>
    <w:rsid w:val="003F2B79"/>
    <w:rsid w:val="003F56D9"/>
    <w:rsid w:val="003F6E49"/>
    <w:rsid w:val="003F6E6F"/>
    <w:rsid w:val="003F7F5D"/>
    <w:rsid w:val="0040021B"/>
    <w:rsid w:val="004007E8"/>
    <w:rsid w:val="0040096D"/>
    <w:rsid w:val="00400B90"/>
    <w:rsid w:val="0040270B"/>
    <w:rsid w:val="0040290B"/>
    <w:rsid w:val="00402992"/>
    <w:rsid w:val="00402B6E"/>
    <w:rsid w:val="00404280"/>
    <w:rsid w:val="00404B2B"/>
    <w:rsid w:val="00405407"/>
    <w:rsid w:val="00405878"/>
    <w:rsid w:val="004074EC"/>
    <w:rsid w:val="00407F75"/>
    <w:rsid w:val="00410158"/>
    <w:rsid w:val="004106A5"/>
    <w:rsid w:val="00411189"/>
    <w:rsid w:val="004112A6"/>
    <w:rsid w:val="004120F2"/>
    <w:rsid w:val="004123BB"/>
    <w:rsid w:val="00413A7F"/>
    <w:rsid w:val="00414A25"/>
    <w:rsid w:val="004160C0"/>
    <w:rsid w:val="00416CF6"/>
    <w:rsid w:val="004172B9"/>
    <w:rsid w:val="0041789F"/>
    <w:rsid w:val="00417FD5"/>
    <w:rsid w:val="0042049D"/>
    <w:rsid w:val="00420510"/>
    <w:rsid w:val="00420D94"/>
    <w:rsid w:val="004223A6"/>
    <w:rsid w:val="00422E95"/>
    <w:rsid w:val="0042323C"/>
    <w:rsid w:val="004246F3"/>
    <w:rsid w:val="004249F0"/>
    <w:rsid w:val="00424A11"/>
    <w:rsid w:val="0042581F"/>
    <w:rsid w:val="00430046"/>
    <w:rsid w:val="00430700"/>
    <w:rsid w:val="00430815"/>
    <w:rsid w:val="00430E5C"/>
    <w:rsid w:val="00432F86"/>
    <w:rsid w:val="00434031"/>
    <w:rsid w:val="004341DC"/>
    <w:rsid w:val="00435758"/>
    <w:rsid w:val="0043595B"/>
    <w:rsid w:val="00436109"/>
    <w:rsid w:val="004365C4"/>
    <w:rsid w:val="00436E1F"/>
    <w:rsid w:val="0043764E"/>
    <w:rsid w:val="00440259"/>
    <w:rsid w:val="004407F1"/>
    <w:rsid w:val="00440D07"/>
    <w:rsid w:val="004410AD"/>
    <w:rsid w:val="00441ACF"/>
    <w:rsid w:val="00441E1F"/>
    <w:rsid w:val="00442E18"/>
    <w:rsid w:val="0044305B"/>
    <w:rsid w:val="00443761"/>
    <w:rsid w:val="00443996"/>
    <w:rsid w:val="004442CE"/>
    <w:rsid w:val="00444B6F"/>
    <w:rsid w:val="00445277"/>
    <w:rsid w:val="004463C5"/>
    <w:rsid w:val="00447025"/>
    <w:rsid w:val="00447AFA"/>
    <w:rsid w:val="00447C3D"/>
    <w:rsid w:val="004504FA"/>
    <w:rsid w:val="0045127D"/>
    <w:rsid w:val="00452E3D"/>
    <w:rsid w:val="00452FB1"/>
    <w:rsid w:val="00453002"/>
    <w:rsid w:val="00453347"/>
    <w:rsid w:val="00453712"/>
    <w:rsid w:val="00455B13"/>
    <w:rsid w:val="00455FCB"/>
    <w:rsid w:val="00457DF9"/>
    <w:rsid w:val="00461513"/>
    <w:rsid w:val="00462C46"/>
    <w:rsid w:val="004630D1"/>
    <w:rsid w:val="00463B3B"/>
    <w:rsid w:val="00464E53"/>
    <w:rsid w:val="00465B43"/>
    <w:rsid w:val="00466C78"/>
    <w:rsid w:val="00466CFC"/>
    <w:rsid w:val="00466D52"/>
    <w:rsid w:val="00467085"/>
    <w:rsid w:val="00467EAD"/>
    <w:rsid w:val="0047073B"/>
    <w:rsid w:val="00470FA0"/>
    <w:rsid w:val="00472FE1"/>
    <w:rsid w:val="00473896"/>
    <w:rsid w:val="004748D4"/>
    <w:rsid w:val="004754FB"/>
    <w:rsid w:val="00477643"/>
    <w:rsid w:val="00477BFE"/>
    <w:rsid w:val="00477C8A"/>
    <w:rsid w:val="00480674"/>
    <w:rsid w:val="004816D7"/>
    <w:rsid w:val="0048178A"/>
    <w:rsid w:val="004820E6"/>
    <w:rsid w:val="00482E1E"/>
    <w:rsid w:val="004837B4"/>
    <w:rsid w:val="004844ED"/>
    <w:rsid w:val="00484685"/>
    <w:rsid w:val="004869FF"/>
    <w:rsid w:val="0049015E"/>
    <w:rsid w:val="004905C0"/>
    <w:rsid w:val="004907B5"/>
    <w:rsid w:val="00490FED"/>
    <w:rsid w:val="00491CD7"/>
    <w:rsid w:val="00492305"/>
    <w:rsid w:val="00492375"/>
    <w:rsid w:val="00493233"/>
    <w:rsid w:val="00493346"/>
    <w:rsid w:val="00493807"/>
    <w:rsid w:val="00493B9C"/>
    <w:rsid w:val="00493BEF"/>
    <w:rsid w:val="00493F06"/>
    <w:rsid w:val="00494C90"/>
    <w:rsid w:val="00494D64"/>
    <w:rsid w:val="00494EF2"/>
    <w:rsid w:val="00495264"/>
    <w:rsid w:val="00495FEE"/>
    <w:rsid w:val="00496202"/>
    <w:rsid w:val="0049749E"/>
    <w:rsid w:val="00497D61"/>
    <w:rsid w:val="004A007F"/>
    <w:rsid w:val="004A0751"/>
    <w:rsid w:val="004A22D8"/>
    <w:rsid w:val="004A25C5"/>
    <w:rsid w:val="004A2937"/>
    <w:rsid w:val="004A3999"/>
    <w:rsid w:val="004A3E74"/>
    <w:rsid w:val="004A3E8F"/>
    <w:rsid w:val="004A3F61"/>
    <w:rsid w:val="004A622C"/>
    <w:rsid w:val="004A6958"/>
    <w:rsid w:val="004A6D2F"/>
    <w:rsid w:val="004A7075"/>
    <w:rsid w:val="004A7771"/>
    <w:rsid w:val="004A7ADF"/>
    <w:rsid w:val="004B1D4D"/>
    <w:rsid w:val="004B2689"/>
    <w:rsid w:val="004B36F8"/>
    <w:rsid w:val="004B3841"/>
    <w:rsid w:val="004B3E9D"/>
    <w:rsid w:val="004B4876"/>
    <w:rsid w:val="004B4CB1"/>
    <w:rsid w:val="004B4D9D"/>
    <w:rsid w:val="004B4EF6"/>
    <w:rsid w:val="004B5360"/>
    <w:rsid w:val="004B5A67"/>
    <w:rsid w:val="004B5A92"/>
    <w:rsid w:val="004B5F97"/>
    <w:rsid w:val="004B727F"/>
    <w:rsid w:val="004B762B"/>
    <w:rsid w:val="004C2583"/>
    <w:rsid w:val="004C2CA2"/>
    <w:rsid w:val="004C30B5"/>
    <w:rsid w:val="004C3132"/>
    <w:rsid w:val="004C31F8"/>
    <w:rsid w:val="004C392B"/>
    <w:rsid w:val="004C5736"/>
    <w:rsid w:val="004C5781"/>
    <w:rsid w:val="004C62DA"/>
    <w:rsid w:val="004D01F9"/>
    <w:rsid w:val="004D0A84"/>
    <w:rsid w:val="004D0AB0"/>
    <w:rsid w:val="004D10DD"/>
    <w:rsid w:val="004D1146"/>
    <w:rsid w:val="004D138B"/>
    <w:rsid w:val="004D32A7"/>
    <w:rsid w:val="004D3458"/>
    <w:rsid w:val="004D37C5"/>
    <w:rsid w:val="004D4A23"/>
    <w:rsid w:val="004D4D36"/>
    <w:rsid w:val="004D4F00"/>
    <w:rsid w:val="004D561C"/>
    <w:rsid w:val="004D61E7"/>
    <w:rsid w:val="004D6A85"/>
    <w:rsid w:val="004D6F6C"/>
    <w:rsid w:val="004D7632"/>
    <w:rsid w:val="004E019A"/>
    <w:rsid w:val="004E1EF7"/>
    <w:rsid w:val="004E214A"/>
    <w:rsid w:val="004E27F7"/>
    <w:rsid w:val="004E2AEE"/>
    <w:rsid w:val="004E3197"/>
    <w:rsid w:val="004E34EB"/>
    <w:rsid w:val="004E352C"/>
    <w:rsid w:val="004E395A"/>
    <w:rsid w:val="004E5CBD"/>
    <w:rsid w:val="004E659F"/>
    <w:rsid w:val="004E669B"/>
    <w:rsid w:val="004E6745"/>
    <w:rsid w:val="004E72AB"/>
    <w:rsid w:val="004E7F62"/>
    <w:rsid w:val="004F1088"/>
    <w:rsid w:val="004F1B15"/>
    <w:rsid w:val="004F1FE4"/>
    <w:rsid w:val="004F22FA"/>
    <w:rsid w:val="004F300D"/>
    <w:rsid w:val="004F34B4"/>
    <w:rsid w:val="004F359C"/>
    <w:rsid w:val="004F4BB2"/>
    <w:rsid w:val="004F4C1A"/>
    <w:rsid w:val="004F53C3"/>
    <w:rsid w:val="004F5871"/>
    <w:rsid w:val="004F5BE5"/>
    <w:rsid w:val="004F7FA3"/>
    <w:rsid w:val="005007DE"/>
    <w:rsid w:val="0050215D"/>
    <w:rsid w:val="00504BD3"/>
    <w:rsid w:val="00505183"/>
    <w:rsid w:val="00505BD3"/>
    <w:rsid w:val="0050648F"/>
    <w:rsid w:val="00506CD3"/>
    <w:rsid w:val="00507465"/>
    <w:rsid w:val="0051019D"/>
    <w:rsid w:val="005101CF"/>
    <w:rsid w:val="00510F7F"/>
    <w:rsid w:val="005110DE"/>
    <w:rsid w:val="005113F6"/>
    <w:rsid w:val="005118E8"/>
    <w:rsid w:val="00511FF9"/>
    <w:rsid w:val="0051257C"/>
    <w:rsid w:val="00512FD1"/>
    <w:rsid w:val="0051321F"/>
    <w:rsid w:val="00513BD6"/>
    <w:rsid w:val="00513CE0"/>
    <w:rsid w:val="00513E2A"/>
    <w:rsid w:val="0051576D"/>
    <w:rsid w:val="005159BE"/>
    <w:rsid w:val="00516EB0"/>
    <w:rsid w:val="0051784F"/>
    <w:rsid w:val="00517BA1"/>
    <w:rsid w:val="005205B4"/>
    <w:rsid w:val="00520953"/>
    <w:rsid w:val="00520AC4"/>
    <w:rsid w:val="00520E1C"/>
    <w:rsid w:val="00521A7C"/>
    <w:rsid w:val="00524BD6"/>
    <w:rsid w:val="00526356"/>
    <w:rsid w:val="00526A32"/>
    <w:rsid w:val="00526B76"/>
    <w:rsid w:val="00526BC0"/>
    <w:rsid w:val="00526EEF"/>
    <w:rsid w:val="0052796F"/>
    <w:rsid w:val="00534210"/>
    <w:rsid w:val="0053431D"/>
    <w:rsid w:val="00534767"/>
    <w:rsid w:val="00534E2A"/>
    <w:rsid w:val="00535014"/>
    <w:rsid w:val="00536258"/>
    <w:rsid w:val="00536B58"/>
    <w:rsid w:val="00537219"/>
    <w:rsid w:val="00537EAF"/>
    <w:rsid w:val="0054043D"/>
    <w:rsid w:val="005412CF"/>
    <w:rsid w:val="00541645"/>
    <w:rsid w:val="005416EA"/>
    <w:rsid w:val="0054246B"/>
    <w:rsid w:val="00542801"/>
    <w:rsid w:val="00542CEF"/>
    <w:rsid w:val="005436AE"/>
    <w:rsid w:val="005437F1"/>
    <w:rsid w:val="00543D02"/>
    <w:rsid w:val="005443A6"/>
    <w:rsid w:val="00544818"/>
    <w:rsid w:val="00544D35"/>
    <w:rsid w:val="00545025"/>
    <w:rsid w:val="005450D3"/>
    <w:rsid w:val="0054536C"/>
    <w:rsid w:val="00545634"/>
    <w:rsid w:val="005467CD"/>
    <w:rsid w:val="0054688E"/>
    <w:rsid w:val="0054742E"/>
    <w:rsid w:val="00547E66"/>
    <w:rsid w:val="0055054C"/>
    <w:rsid w:val="00550A5B"/>
    <w:rsid w:val="00550A63"/>
    <w:rsid w:val="0055159E"/>
    <w:rsid w:val="00551A1A"/>
    <w:rsid w:val="00553418"/>
    <w:rsid w:val="005542D2"/>
    <w:rsid w:val="00555560"/>
    <w:rsid w:val="00555791"/>
    <w:rsid w:val="0055596D"/>
    <w:rsid w:val="005568D1"/>
    <w:rsid w:val="00557E11"/>
    <w:rsid w:val="00560335"/>
    <w:rsid w:val="00561669"/>
    <w:rsid w:val="0056240B"/>
    <w:rsid w:val="005625DA"/>
    <w:rsid w:val="00562BC9"/>
    <w:rsid w:val="00562F02"/>
    <w:rsid w:val="00563885"/>
    <w:rsid w:val="00563A20"/>
    <w:rsid w:val="005644CF"/>
    <w:rsid w:val="005648E5"/>
    <w:rsid w:val="00564A8F"/>
    <w:rsid w:val="0056549E"/>
    <w:rsid w:val="00565996"/>
    <w:rsid w:val="0056641A"/>
    <w:rsid w:val="00571895"/>
    <w:rsid w:val="00572569"/>
    <w:rsid w:val="00573E45"/>
    <w:rsid w:val="0057423D"/>
    <w:rsid w:val="0057455C"/>
    <w:rsid w:val="005757A0"/>
    <w:rsid w:val="005760BE"/>
    <w:rsid w:val="00576B8D"/>
    <w:rsid w:val="00576C40"/>
    <w:rsid w:val="005807B7"/>
    <w:rsid w:val="00580B5B"/>
    <w:rsid w:val="005813ED"/>
    <w:rsid w:val="005815B3"/>
    <w:rsid w:val="005831FE"/>
    <w:rsid w:val="005843D6"/>
    <w:rsid w:val="00584754"/>
    <w:rsid w:val="005856C2"/>
    <w:rsid w:val="00585FEC"/>
    <w:rsid w:val="00586094"/>
    <w:rsid w:val="0058618A"/>
    <w:rsid w:val="00586D69"/>
    <w:rsid w:val="0058714F"/>
    <w:rsid w:val="005876FE"/>
    <w:rsid w:val="00587AD3"/>
    <w:rsid w:val="00587DD2"/>
    <w:rsid w:val="00590931"/>
    <w:rsid w:val="00590F2C"/>
    <w:rsid w:val="005915ED"/>
    <w:rsid w:val="00591A28"/>
    <w:rsid w:val="005924DF"/>
    <w:rsid w:val="00592D0A"/>
    <w:rsid w:val="00593F68"/>
    <w:rsid w:val="00594454"/>
    <w:rsid w:val="00595D5E"/>
    <w:rsid w:val="005960F1"/>
    <w:rsid w:val="00596810"/>
    <w:rsid w:val="00596FB8"/>
    <w:rsid w:val="0059707C"/>
    <w:rsid w:val="00597A37"/>
    <w:rsid w:val="005A0B5C"/>
    <w:rsid w:val="005A0D31"/>
    <w:rsid w:val="005A111D"/>
    <w:rsid w:val="005A2699"/>
    <w:rsid w:val="005A28D4"/>
    <w:rsid w:val="005A291E"/>
    <w:rsid w:val="005A2A9F"/>
    <w:rsid w:val="005A2E4D"/>
    <w:rsid w:val="005A47B5"/>
    <w:rsid w:val="005A5254"/>
    <w:rsid w:val="005A602A"/>
    <w:rsid w:val="005A73C6"/>
    <w:rsid w:val="005A7D44"/>
    <w:rsid w:val="005B157C"/>
    <w:rsid w:val="005B2B09"/>
    <w:rsid w:val="005B37C0"/>
    <w:rsid w:val="005B3E90"/>
    <w:rsid w:val="005B42A7"/>
    <w:rsid w:val="005B48B2"/>
    <w:rsid w:val="005B4CD6"/>
    <w:rsid w:val="005B4CF6"/>
    <w:rsid w:val="005B6932"/>
    <w:rsid w:val="005C02CF"/>
    <w:rsid w:val="005C0F63"/>
    <w:rsid w:val="005C109A"/>
    <w:rsid w:val="005C191B"/>
    <w:rsid w:val="005C2DC4"/>
    <w:rsid w:val="005C3206"/>
    <w:rsid w:val="005C393B"/>
    <w:rsid w:val="005C595A"/>
    <w:rsid w:val="005C6238"/>
    <w:rsid w:val="005C6277"/>
    <w:rsid w:val="005C73FC"/>
    <w:rsid w:val="005D015A"/>
    <w:rsid w:val="005D02C8"/>
    <w:rsid w:val="005D14C0"/>
    <w:rsid w:val="005D1C79"/>
    <w:rsid w:val="005D213B"/>
    <w:rsid w:val="005D3237"/>
    <w:rsid w:val="005D404E"/>
    <w:rsid w:val="005D4052"/>
    <w:rsid w:val="005D4458"/>
    <w:rsid w:val="005D51DD"/>
    <w:rsid w:val="005D66EE"/>
    <w:rsid w:val="005D67E6"/>
    <w:rsid w:val="005D70FD"/>
    <w:rsid w:val="005D76FB"/>
    <w:rsid w:val="005E0263"/>
    <w:rsid w:val="005E03B4"/>
    <w:rsid w:val="005E0920"/>
    <w:rsid w:val="005E1D6A"/>
    <w:rsid w:val="005E400A"/>
    <w:rsid w:val="005E4149"/>
    <w:rsid w:val="005E515A"/>
    <w:rsid w:val="005E59E4"/>
    <w:rsid w:val="005E75FE"/>
    <w:rsid w:val="005E7A6D"/>
    <w:rsid w:val="005F145C"/>
    <w:rsid w:val="005F1736"/>
    <w:rsid w:val="005F42E2"/>
    <w:rsid w:val="005F431C"/>
    <w:rsid w:val="005F7D04"/>
    <w:rsid w:val="005F7EF5"/>
    <w:rsid w:val="00600745"/>
    <w:rsid w:val="0060149A"/>
    <w:rsid w:val="0060187F"/>
    <w:rsid w:val="006018C8"/>
    <w:rsid w:val="00602534"/>
    <w:rsid w:val="00602D1A"/>
    <w:rsid w:val="00604B04"/>
    <w:rsid w:val="00604EE2"/>
    <w:rsid w:val="00605197"/>
    <w:rsid w:val="00605732"/>
    <w:rsid w:val="00606A8F"/>
    <w:rsid w:val="006070C6"/>
    <w:rsid w:val="0060771D"/>
    <w:rsid w:val="0060798A"/>
    <w:rsid w:val="006100CB"/>
    <w:rsid w:val="00610723"/>
    <w:rsid w:val="00610E68"/>
    <w:rsid w:val="006118F9"/>
    <w:rsid w:val="0061347F"/>
    <w:rsid w:val="006135A0"/>
    <w:rsid w:val="00614044"/>
    <w:rsid w:val="00615E24"/>
    <w:rsid w:val="0061618E"/>
    <w:rsid w:val="006167D2"/>
    <w:rsid w:val="00617035"/>
    <w:rsid w:val="00617358"/>
    <w:rsid w:val="006206EC"/>
    <w:rsid w:val="00620E60"/>
    <w:rsid w:val="006212C0"/>
    <w:rsid w:val="0062153F"/>
    <w:rsid w:val="00621761"/>
    <w:rsid w:val="006224FC"/>
    <w:rsid w:val="00622F1C"/>
    <w:rsid w:val="00623E77"/>
    <w:rsid w:val="006241C8"/>
    <w:rsid w:val="00625459"/>
    <w:rsid w:val="0062572C"/>
    <w:rsid w:val="00626432"/>
    <w:rsid w:val="00626730"/>
    <w:rsid w:val="00626790"/>
    <w:rsid w:val="00626F32"/>
    <w:rsid w:val="006276C2"/>
    <w:rsid w:val="00627A27"/>
    <w:rsid w:val="006300A8"/>
    <w:rsid w:val="006308AA"/>
    <w:rsid w:val="00630A1A"/>
    <w:rsid w:val="00630D89"/>
    <w:rsid w:val="006311A8"/>
    <w:rsid w:val="00631E60"/>
    <w:rsid w:val="006329AC"/>
    <w:rsid w:val="0063307A"/>
    <w:rsid w:val="006339BE"/>
    <w:rsid w:val="00634904"/>
    <w:rsid w:val="00635BAA"/>
    <w:rsid w:val="00635CEA"/>
    <w:rsid w:val="0063625C"/>
    <w:rsid w:val="00636430"/>
    <w:rsid w:val="0063647A"/>
    <w:rsid w:val="0063661F"/>
    <w:rsid w:val="0063685D"/>
    <w:rsid w:val="0063727D"/>
    <w:rsid w:val="00637ABE"/>
    <w:rsid w:val="00637D19"/>
    <w:rsid w:val="00640DEC"/>
    <w:rsid w:val="00641642"/>
    <w:rsid w:val="0064259A"/>
    <w:rsid w:val="00643155"/>
    <w:rsid w:val="006432AB"/>
    <w:rsid w:val="00643907"/>
    <w:rsid w:val="00643B8E"/>
    <w:rsid w:val="00645182"/>
    <w:rsid w:val="0064666F"/>
    <w:rsid w:val="0064672E"/>
    <w:rsid w:val="00646BCE"/>
    <w:rsid w:val="00647B58"/>
    <w:rsid w:val="00647E12"/>
    <w:rsid w:val="006500BB"/>
    <w:rsid w:val="00650F50"/>
    <w:rsid w:val="00650F58"/>
    <w:rsid w:val="006510E0"/>
    <w:rsid w:val="00651310"/>
    <w:rsid w:val="0065156E"/>
    <w:rsid w:val="0065160F"/>
    <w:rsid w:val="006542EA"/>
    <w:rsid w:val="0065446F"/>
    <w:rsid w:val="00654A90"/>
    <w:rsid w:val="00656549"/>
    <w:rsid w:val="0065762D"/>
    <w:rsid w:val="006577ED"/>
    <w:rsid w:val="00661124"/>
    <w:rsid w:val="006614DB"/>
    <w:rsid w:val="00661BE4"/>
    <w:rsid w:val="00661E18"/>
    <w:rsid w:val="00662056"/>
    <w:rsid w:val="00662282"/>
    <w:rsid w:val="006622C3"/>
    <w:rsid w:val="00663962"/>
    <w:rsid w:val="0066446A"/>
    <w:rsid w:val="00664B18"/>
    <w:rsid w:val="006651BA"/>
    <w:rsid w:val="0067048F"/>
    <w:rsid w:val="00670B4A"/>
    <w:rsid w:val="00671599"/>
    <w:rsid w:val="0067174E"/>
    <w:rsid w:val="00671CA6"/>
    <w:rsid w:val="00671EED"/>
    <w:rsid w:val="00672D05"/>
    <w:rsid w:val="006732D0"/>
    <w:rsid w:val="006736D2"/>
    <w:rsid w:val="00673AF2"/>
    <w:rsid w:val="00673F17"/>
    <w:rsid w:val="00674A5F"/>
    <w:rsid w:val="006757F8"/>
    <w:rsid w:val="00675E29"/>
    <w:rsid w:val="00676A81"/>
    <w:rsid w:val="006810B7"/>
    <w:rsid w:val="006818CA"/>
    <w:rsid w:val="00682CF8"/>
    <w:rsid w:val="00683378"/>
    <w:rsid w:val="006851E9"/>
    <w:rsid w:val="0068578C"/>
    <w:rsid w:val="00687649"/>
    <w:rsid w:val="00687DDF"/>
    <w:rsid w:val="006900F9"/>
    <w:rsid w:val="0069096A"/>
    <w:rsid w:val="0069097A"/>
    <w:rsid w:val="0069147F"/>
    <w:rsid w:val="00691C0C"/>
    <w:rsid w:val="00692522"/>
    <w:rsid w:val="00693374"/>
    <w:rsid w:val="0069403B"/>
    <w:rsid w:val="0069409B"/>
    <w:rsid w:val="006943EA"/>
    <w:rsid w:val="00694474"/>
    <w:rsid w:val="00694B12"/>
    <w:rsid w:val="00695F6F"/>
    <w:rsid w:val="00696C01"/>
    <w:rsid w:val="0069730F"/>
    <w:rsid w:val="00697473"/>
    <w:rsid w:val="00697CC4"/>
    <w:rsid w:val="006A028C"/>
    <w:rsid w:val="006A075E"/>
    <w:rsid w:val="006A1012"/>
    <w:rsid w:val="006A1079"/>
    <w:rsid w:val="006A1142"/>
    <w:rsid w:val="006A15F3"/>
    <w:rsid w:val="006A1BEB"/>
    <w:rsid w:val="006A1DEC"/>
    <w:rsid w:val="006A3368"/>
    <w:rsid w:val="006A3FE8"/>
    <w:rsid w:val="006A5272"/>
    <w:rsid w:val="006A67EB"/>
    <w:rsid w:val="006A7BCD"/>
    <w:rsid w:val="006B06A4"/>
    <w:rsid w:val="006B1377"/>
    <w:rsid w:val="006B1678"/>
    <w:rsid w:val="006B235C"/>
    <w:rsid w:val="006B333C"/>
    <w:rsid w:val="006B3635"/>
    <w:rsid w:val="006B36DE"/>
    <w:rsid w:val="006B3E35"/>
    <w:rsid w:val="006B3E66"/>
    <w:rsid w:val="006B4FA4"/>
    <w:rsid w:val="006B5CAF"/>
    <w:rsid w:val="006B6377"/>
    <w:rsid w:val="006B6E0A"/>
    <w:rsid w:val="006B700D"/>
    <w:rsid w:val="006B7262"/>
    <w:rsid w:val="006B7302"/>
    <w:rsid w:val="006B737B"/>
    <w:rsid w:val="006C0058"/>
    <w:rsid w:val="006C0261"/>
    <w:rsid w:val="006C0E1F"/>
    <w:rsid w:val="006C1432"/>
    <w:rsid w:val="006C1A0E"/>
    <w:rsid w:val="006C1F80"/>
    <w:rsid w:val="006C34B4"/>
    <w:rsid w:val="006C355D"/>
    <w:rsid w:val="006C35C1"/>
    <w:rsid w:val="006C3862"/>
    <w:rsid w:val="006C40BA"/>
    <w:rsid w:val="006C45C3"/>
    <w:rsid w:val="006C4F4D"/>
    <w:rsid w:val="006C5E10"/>
    <w:rsid w:val="006C7F9E"/>
    <w:rsid w:val="006D07E5"/>
    <w:rsid w:val="006D11E3"/>
    <w:rsid w:val="006D20F2"/>
    <w:rsid w:val="006D3726"/>
    <w:rsid w:val="006D3F20"/>
    <w:rsid w:val="006D4349"/>
    <w:rsid w:val="006D46AE"/>
    <w:rsid w:val="006D4EDE"/>
    <w:rsid w:val="006D4FA5"/>
    <w:rsid w:val="006D52A5"/>
    <w:rsid w:val="006D6198"/>
    <w:rsid w:val="006D66E5"/>
    <w:rsid w:val="006D68C5"/>
    <w:rsid w:val="006D6C60"/>
    <w:rsid w:val="006D7B05"/>
    <w:rsid w:val="006E0B16"/>
    <w:rsid w:val="006E1131"/>
    <w:rsid w:val="006E2E6B"/>
    <w:rsid w:val="006E2E94"/>
    <w:rsid w:val="006E3680"/>
    <w:rsid w:val="006E3ABA"/>
    <w:rsid w:val="006E3D82"/>
    <w:rsid w:val="006E3F30"/>
    <w:rsid w:val="006E41FF"/>
    <w:rsid w:val="006E4586"/>
    <w:rsid w:val="006E4699"/>
    <w:rsid w:val="006E49CB"/>
    <w:rsid w:val="006E538D"/>
    <w:rsid w:val="006E5A52"/>
    <w:rsid w:val="006E6C40"/>
    <w:rsid w:val="006F15B7"/>
    <w:rsid w:val="006F1771"/>
    <w:rsid w:val="006F26D4"/>
    <w:rsid w:val="006F2DF2"/>
    <w:rsid w:val="006F2FA4"/>
    <w:rsid w:val="006F45F4"/>
    <w:rsid w:val="006F47EC"/>
    <w:rsid w:val="006F4852"/>
    <w:rsid w:val="006F52FD"/>
    <w:rsid w:val="006F561F"/>
    <w:rsid w:val="006F5D43"/>
    <w:rsid w:val="006F5EAA"/>
    <w:rsid w:val="006F5EB8"/>
    <w:rsid w:val="006F5F62"/>
    <w:rsid w:val="006F6411"/>
    <w:rsid w:val="006F656D"/>
    <w:rsid w:val="006F6DEE"/>
    <w:rsid w:val="006F6E75"/>
    <w:rsid w:val="006F6FC1"/>
    <w:rsid w:val="006F7529"/>
    <w:rsid w:val="00700C70"/>
    <w:rsid w:val="0070191E"/>
    <w:rsid w:val="00701B1C"/>
    <w:rsid w:val="00702219"/>
    <w:rsid w:val="007038D4"/>
    <w:rsid w:val="00704097"/>
    <w:rsid w:val="007057EF"/>
    <w:rsid w:val="00705B09"/>
    <w:rsid w:val="00706643"/>
    <w:rsid w:val="00707196"/>
    <w:rsid w:val="007075DA"/>
    <w:rsid w:val="007075E5"/>
    <w:rsid w:val="007104E7"/>
    <w:rsid w:val="0071172A"/>
    <w:rsid w:val="00712108"/>
    <w:rsid w:val="00712A9F"/>
    <w:rsid w:val="00713639"/>
    <w:rsid w:val="00713BF8"/>
    <w:rsid w:val="00714591"/>
    <w:rsid w:val="00715BB9"/>
    <w:rsid w:val="007165A2"/>
    <w:rsid w:val="00716B2E"/>
    <w:rsid w:val="00716F49"/>
    <w:rsid w:val="0072048D"/>
    <w:rsid w:val="0072138C"/>
    <w:rsid w:val="00721AAC"/>
    <w:rsid w:val="00721CE9"/>
    <w:rsid w:val="00722BE8"/>
    <w:rsid w:val="00722ED3"/>
    <w:rsid w:val="00723160"/>
    <w:rsid w:val="00723FCB"/>
    <w:rsid w:val="007240F9"/>
    <w:rsid w:val="007247AF"/>
    <w:rsid w:val="007247F6"/>
    <w:rsid w:val="0072482B"/>
    <w:rsid w:val="0072732A"/>
    <w:rsid w:val="0072768D"/>
    <w:rsid w:val="00730ED0"/>
    <w:rsid w:val="007313DA"/>
    <w:rsid w:val="00731F90"/>
    <w:rsid w:val="00733335"/>
    <w:rsid w:val="007336E1"/>
    <w:rsid w:val="00733BA5"/>
    <w:rsid w:val="007358E9"/>
    <w:rsid w:val="00735B5E"/>
    <w:rsid w:val="00735F8D"/>
    <w:rsid w:val="0073686C"/>
    <w:rsid w:val="00736C59"/>
    <w:rsid w:val="007400E9"/>
    <w:rsid w:val="00740C11"/>
    <w:rsid w:val="00740CF9"/>
    <w:rsid w:val="00741F93"/>
    <w:rsid w:val="00742A3B"/>
    <w:rsid w:val="00742C15"/>
    <w:rsid w:val="00743FC5"/>
    <w:rsid w:val="007449DA"/>
    <w:rsid w:val="00744B90"/>
    <w:rsid w:val="007453DE"/>
    <w:rsid w:val="00745464"/>
    <w:rsid w:val="00745DD0"/>
    <w:rsid w:val="007468AC"/>
    <w:rsid w:val="00746A1F"/>
    <w:rsid w:val="00746EE0"/>
    <w:rsid w:val="00747D50"/>
    <w:rsid w:val="00747E98"/>
    <w:rsid w:val="0075005A"/>
    <w:rsid w:val="0075036F"/>
    <w:rsid w:val="007517BA"/>
    <w:rsid w:val="00751C0C"/>
    <w:rsid w:val="00752324"/>
    <w:rsid w:val="00752346"/>
    <w:rsid w:val="00752E7E"/>
    <w:rsid w:val="0075349C"/>
    <w:rsid w:val="00753E52"/>
    <w:rsid w:val="007560D1"/>
    <w:rsid w:val="00756165"/>
    <w:rsid w:val="00756AB5"/>
    <w:rsid w:val="00756B9E"/>
    <w:rsid w:val="00756EB3"/>
    <w:rsid w:val="007576F0"/>
    <w:rsid w:val="00757761"/>
    <w:rsid w:val="00757C69"/>
    <w:rsid w:val="007600AC"/>
    <w:rsid w:val="007605E5"/>
    <w:rsid w:val="0076068C"/>
    <w:rsid w:val="00763423"/>
    <w:rsid w:val="00763435"/>
    <w:rsid w:val="00764A5A"/>
    <w:rsid w:val="00764F04"/>
    <w:rsid w:val="00765113"/>
    <w:rsid w:val="00765455"/>
    <w:rsid w:val="00765956"/>
    <w:rsid w:val="00765C9B"/>
    <w:rsid w:val="00767044"/>
    <w:rsid w:val="007675DA"/>
    <w:rsid w:val="007676DA"/>
    <w:rsid w:val="007704B4"/>
    <w:rsid w:val="00770F26"/>
    <w:rsid w:val="00771529"/>
    <w:rsid w:val="00771733"/>
    <w:rsid w:val="00771B56"/>
    <w:rsid w:val="00771DFB"/>
    <w:rsid w:val="00772497"/>
    <w:rsid w:val="007724F6"/>
    <w:rsid w:val="007727B0"/>
    <w:rsid w:val="00772E54"/>
    <w:rsid w:val="00773425"/>
    <w:rsid w:val="0077350B"/>
    <w:rsid w:val="00774AEE"/>
    <w:rsid w:val="00775584"/>
    <w:rsid w:val="00775DB2"/>
    <w:rsid w:val="00776D1B"/>
    <w:rsid w:val="00776E48"/>
    <w:rsid w:val="007773FE"/>
    <w:rsid w:val="00777900"/>
    <w:rsid w:val="00777A26"/>
    <w:rsid w:val="00777E2B"/>
    <w:rsid w:val="00777F25"/>
    <w:rsid w:val="00780A07"/>
    <w:rsid w:val="00780B6D"/>
    <w:rsid w:val="00780D53"/>
    <w:rsid w:val="0078236D"/>
    <w:rsid w:val="00782541"/>
    <w:rsid w:val="00782ADE"/>
    <w:rsid w:val="00783235"/>
    <w:rsid w:val="00784309"/>
    <w:rsid w:val="00784433"/>
    <w:rsid w:val="007844E7"/>
    <w:rsid w:val="00785777"/>
    <w:rsid w:val="00785B7C"/>
    <w:rsid w:val="00787788"/>
    <w:rsid w:val="00787D19"/>
    <w:rsid w:val="00787D57"/>
    <w:rsid w:val="007918A7"/>
    <w:rsid w:val="00791DC5"/>
    <w:rsid w:val="00792440"/>
    <w:rsid w:val="007937E5"/>
    <w:rsid w:val="00793B21"/>
    <w:rsid w:val="007953A8"/>
    <w:rsid w:val="00795F16"/>
    <w:rsid w:val="00795FD4"/>
    <w:rsid w:val="0079665D"/>
    <w:rsid w:val="00797389"/>
    <w:rsid w:val="007A0B88"/>
    <w:rsid w:val="007A0DB2"/>
    <w:rsid w:val="007A308D"/>
    <w:rsid w:val="007A376F"/>
    <w:rsid w:val="007A3881"/>
    <w:rsid w:val="007A3E0F"/>
    <w:rsid w:val="007A4898"/>
    <w:rsid w:val="007A4DB0"/>
    <w:rsid w:val="007A53B0"/>
    <w:rsid w:val="007A56CB"/>
    <w:rsid w:val="007A5AF8"/>
    <w:rsid w:val="007A5CB4"/>
    <w:rsid w:val="007A5DCB"/>
    <w:rsid w:val="007A6205"/>
    <w:rsid w:val="007A64EB"/>
    <w:rsid w:val="007A6CC8"/>
    <w:rsid w:val="007A6FAF"/>
    <w:rsid w:val="007A79B1"/>
    <w:rsid w:val="007B0698"/>
    <w:rsid w:val="007B15C0"/>
    <w:rsid w:val="007B25C1"/>
    <w:rsid w:val="007B26F4"/>
    <w:rsid w:val="007B2B60"/>
    <w:rsid w:val="007B2CC2"/>
    <w:rsid w:val="007B6570"/>
    <w:rsid w:val="007B6D39"/>
    <w:rsid w:val="007C0AEB"/>
    <w:rsid w:val="007C0B6C"/>
    <w:rsid w:val="007C1061"/>
    <w:rsid w:val="007C2D71"/>
    <w:rsid w:val="007C4DE9"/>
    <w:rsid w:val="007C5580"/>
    <w:rsid w:val="007C5623"/>
    <w:rsid w:val="007C5785"/>
    <w:rsid w:val="007C5D79"/>
    <w:rsid w:val="007C6E9F"/>
    <w:rsid w:val="007C6F30"/>
    <w:rsid w:val="007C7A32"/>
    <w:rsid w:val="007D1C49"/>
    <w:rsid w:val="007D1D63"/>
    <w:rsid w:val="007D2978"/>
    <w:rsid w:val="007D2E5E"/>
    <w:rsid w:val="007D3587"/>
    <w:rsid w:val="007D3A04"/>
    <w:rsid w:val="007D547A"/>
    <w:rsid w:val="007D6656"/>
    <w:rsid w:val="007D7252"/>
    <w:rsid w:val="007D7732"/>
    <w:rsid w:val="007D798A"/>
    <w:rsid w:val="007E0515"/>
    <w:rsid w:val="007E1847"/>
    <w:rsid w:val="007E1FC1"/>
    <w:rsid w:val="007E222D"/>
    <w:rsid w:val="007E2C3B"/>
    <w:rsid w:val="007E30EC"/>
    <w:rsid w:val="007E3373"/>
    <w:rsid w:val="007E5592"/>
    <w:rsid w:val="007E5FC5"/>
    <w:rsid w:val="007E7623"/>
    <w:rsid w:val="007E7DE0"/>
    <w:rsid w:val="007E7E11"/>
    <w:rsid w:val="007E7F70"/>
    <w:rsid w:val="007F09D8"/>
    <w:rsid w:val="007F17E4"/>
    <w:rsid w:val="007F2B17"/>
    <w:rsid w:val="007F3381"/>
    <w:rsid w:val="007F3395"/>
    <w:rsid w:val="007F5285"/>
    <w:rsid w:val="007F54CC"/>
    <w:rsid w:val="007F5E80"/>
    <w:rsid w:val="007F689B"/>
    <w:rsid w:val="007F68B9"/>
    <w:rsid w:val="007F69C3"/>
    <w:rsid w:val="007F6CC7"/>
    <w:rsid w:val="007F7607"/>
    <w:rsid w:val="007F7E51"/>
    <w:rsid w:val="008001E7"/>
    <w:rsid w:val="008012D7"/>
    <w:rsid w:val="00801E86"/>
    <w:rsid w:val="008025F0"/>
    <w:rsid w:val="00803B33"/>
    <w:rsid w:val="00804080"/>
    <w:rsid w:val="008043A0"/>
    <w:rsid w:val="00804422"/>
    <w:rsid w:val="008046DA"/>
    <w:rsid w:val="008055B9"/>
    <w:rsid w:val="0080693A"/>
    <w:rsid w:val="00807201"/>
    <w:rsid w:val="00807A0A"/>
    <w:rsid w:val="00810597"/>
    <w:rsid w:val="00811F29"/>
    <w:rsid w:val="008122E6"/>
    <w:rsid w:val="00813221"/>
    <w:rsid w:val="00813372"/>
    <w:rsid w:val="00813775"/>
    <w:rsid w:val="00813FE4"/>
    <w:rsid w:val="00814236"/>
    <w:rsid w:val="00814569"/>
    <w:rsid w:val="0081554D"/>
    <w:rsid w:val="00815952"/>
    <w:rsid w:val="00817635"/>
    <w:rsid w:val="0081773E"/>
    <w:rsid w:val="00820384"/>
    <w:rsid w:val="00820D10"/>
    <w:rsid w:val="00821882"/>
    <w:rsid w:val="00821CE5"/>
    <w:rsid w:val="00821CEA"/>
    <w:rsid w:val="00823033"/>
    <w:rsid w:val="008239D6"/>
    <w:rsid w:val="00824135"/>
    <w:rsid w:val="0082436E"/>
    <w:rsid w:val="00824DE0"/>
    <w:rsid w:val="00827778"/>
    <w:rsid w:val="00827D0E"/>
    <w:rsid w:val="0083025E"/>
    <w:rsid w:val="0083037E"/>
    <w:rsid w:val="00830702"/>
    <w:rsid w:val="00830E4E"/>
    <w:rsid w:val="00831119"/>
    <w:rsid w:val="008311DA"/>
    <w:rsid w:val="00831290"/>
    <w:rsid w:val="00831CBF"/>
    <w:rsid w:val="00831D2C"/>
    <w:rsid w:val="00831FD5"/>
    <w:rsid w:val="00832B68"/>
    <w:rsid w:val="00833355"/>
    <w:rsid w:val="008345B8"/>
    <w:rsid w:val="00835366"/>
    <w:rsid w:val="008356F0"/>
    <w:rsid w:val="00835F41"/>
    <w:rsid w:val="008360E4"/>
    <w:rsid w:val="008362E7"/>
    <w:rsid w:val="0083663F"/>
    <w:rsid w:val="00837FB1"/>
    <w:rsid w:val="008402DF"/>
    <w:rsid w:val="00840D26"/>
    <w:rsid w:val="00841194"/>
    <w:rsid w:val="00841B00"/>
    <w:rsid w:val="00842345"/>
    <w:rsid w:val="008426C5"/>
    <w:rsid w:val="00844297"/>
    <w:rsid w:val="008452FA"/>
    <w:rsid w:val="00845BB4"/>
    <w:rsid w:val="00847135"/>
    <w:rsid w:val="008479E3"/>
    <w:rsid w:val="00850051"/>
    <w:rsid w:val="00851139"/>
    <w:rsid w:val="00851ABA"/>
    <w:rsid w:val="00851FD7"/>
    <w:rsid w:val="0085255D"/>
    <w:rsid w:val="00852966"/>
    <w:rsid w:val="00852D3A"/>
    <w:rsid w:val="008534FA"/>
    <w:rsid w:val="00853D22"/>
    <w:rsid w:val="008544AA"/>
    <w:rsid w:val="0085638A"/>
    <w:rsid w:val="00856E5D"/>
    <w:rsid w:val="00857D24"/>
    <w:rsid w:val="00860A9B"/>
    <w:rsid w:val="00860E70"/>
    <w:rsid w:val="00861535"/>
    <w:rsid w:val="008615C1"/>
    <w:rsid w:val="00861B5F"/>
    <w:rsid w:val="008627F3"/>
    <w:rsid w:val="00862806"/>
    <w:rsid w:val="0086292A"/>
    <w:rsid w:val="00862FAD"/>
    <w:rsid w:val="00863475"/>
    <w:rsid w:val="00863794"/>
    <w:rsid w:val="008640DC"/>
    <w:rsid w:val="008654EF"/>
    <w:rsid w:val="008659B8"/>
    <w:rsid w:val="00867404"/>
    <w:rsid w:val="00870031"/>
    <w:rsid w:val="0087048D"/>
    <w:rsid w:val="00870826"/>
    <w:rsid w:val="008708B4"/>
    <w:rsid w:val="00871236"/>
    <w:rsid w:val="00871701"/>
    <w:rsid w:val="00872ABF"/>
    <w:rsid w:val="008731B2"/>
    <w:rsid w:val="0087392B"/>
    <w:rsid w:val="008745C6"/>
    <w:rsid w:val="008747BE"/>
    <w:rsid w:val="00875248"/>
    <w:rsid w:val="00875981"/>
    <w:rsid w:val="00875D3B"/>
    <w:rsid w:val="00876833"/>
    <w:rsid w:val="00880B88"/>
    <w:rsid w:val="00882DAC"/>
    <w:rsid w:val="00882E77"/>
    <w:rsid w:val="0088328E"/>
    <w:rsid w:val="0088428A"/>
    <w:rsid w:val="008842CC"/>
    <w:rsid w:val="008848A0"/>
    <w:rsid w:val="00886A7A"/>
    <w:rsid w:val="00886A8E"/>
    <w:rsid w:val="00886F33"/>
    <w:rsid w:val="0088737F"/>
    <w:rsid w:val="008876E0"/>
    <w:rsid w:val="008878CE"/>
    <w:rsid w:val="00887BA4"/>
    <w:rsid w:val="008907B5"/>
    <w:rsid w:val="008912A3"/>
    <w:rsid w:val="00891435"/>
    <w:rsid w:val="0089172C"/>
    <w:rsid w:val="008920C3"/>
    <w:rsid w:val="008925EB"/>
    <w:rsid w:val="0089321D"/>
    <w:rsid w:val="00893AD2"/>
    <w:rsid w:val="0089436F"/>
    <w:rsid w:val="00894761"/>
    <w:rsid w:val="00894DBB"/>
    <w:rsid w:val="008953B1"/>
    <w:rsid w:val="0089543E"/>
    <w:rsid w:val="00895866"/>
    <w:rsid w:val="00895AA4"/>
    <w:rsid w:val="008964D0"/>
    <w:rsid w:val="0089668D"/>
    <w:rsid w:val="008A129F"/>
    <w:rsid w:val="008A1771"/>
    <w:rsid w:val="008A1B2D"/>
    <w:rsid w:val="008A1BD0"/>
    <w:rsid w:val="008A2556"/>
    <w:rsid w:val="008A3251"/>
    <w:rsid w:val="008A3315"/>
    <w:rsid w:val="008A3484"/>
    <w:rsid w:val="008A3B8C"/>
    <w:rsid w:val="008A4532"/>
    <w:rsid w:val="008A45D4"/>
    <w:rsid w:val="008A777D"/>
    <w:rsid w:val="008A7985"/>
    <w:rsid w:val="008A7B86"/>
    <w:rsid w:val="008B027C"/>
    <w:rsid w:val="008B03ED"/>
    <w:rsid w:val="008B066C"/>
    <w:rsid w:val="008B0C70"/>
    <w:rsid w:val="008B1FF9"/>
    <w:rsid w:val="008B316B"/>
    <w:rsid w:val="008B37DC"/>
    <w:rsid w:val="008B3E76"/>
    <w:rsid w:val="008B492A"/>
    <w:rsid w:val="008B50F6"/>
    <w:rsid w:val="008C012B"/>
    <w:rsid w:val="008C1BEC"/>
    <w:rsid w:val="008C1ED2"/>
    <w:rsid w:val="008C1F9C"/>
    <w:rsid w:val="008C20E0"/>
    <w:rsid w:val="008C21A5"/>
    <w:rsid w:val="008C268E"/>
    <w:rsid w:val="008C33EF"/>
    <w:rsid w:val="008C3DB7"/>
    <w:rsid w:val="008C5773"/>
    <w:rsid w:val="008C5BEB"/>
    <w:rsid w:val="008C743C"/>
    <w:rsid w:val="008C78EC"/>
    <w:rsid w:val="008D10FB"/>
    <w:rsid w:val="008D14C2"/>
    <w:rsid w:val="008D19ED"/>
    <w:rsid w:val="008D1C76"/>
    <w:rsid w:val="008D20A9"/>
    <w:rsid w:val="008D20D0"/>
    <w:rsid w:val="008D3D9A"/>
    <w:rsid w:val="008D6044"/>
    <w:rsid w:val="008D737E"/>
    <w:rsid w:val="008D7A15"/>
    <w:rsid w:val="008D7CE8"/>
    <w:rsid w:val="008E06B0"/>
    <w:rsid w:val="008E08C8"/>
    <w:rsid w:val="008E0CD1"/>
    <w:rsid w:val="008E18A0"/>
    <w:rsid w:val="008E1FE3"/>
    <w:rsid w:val="008E202E"/>
    <w:rsid w:val="008E31C0"/>
    <w:rsid w:val="008E39D7"/>
    <w:rsid w:val="008E578D"/>
    <w:rsid w:val="008E78FC"/>
    <w:rsid w:val="008E7969"/>
    <w:rsid w:val="008F0D25"/>
    <w:rsid w:val="008F12EB"/>
    <w:rsid w:val="008F2057"/>
    <w:rsid w:val="008F2A44"/>
    <w:rsid w:val="008F2B0A"/>
    <w:rsid w:val="008F4682"/>
    <w:rsid w:val="008F549A"/>
    <w:rsid w:val="008F58A5"/>
    <w:rsid w:val="008F739E"/>
    <w:rsid w:val="008F7445"/>
    <w:rsid w:val="00900B21"/>
    <w:rsid w:val="00900C12"/>
    <w:rsid w:val="009012D8"/>
    <w:rsid w:val="00901842"/>
    <w:rsid w:val="0090361B"/>
    <w:rsid w:val="00903829"/>
    <w:rsid w:val="00903B9E"/>
    <w:rsid w:val="009056EB"/>
    <w:rsid w:val="0090586B"/>
    <w:rsid w:val="009058DC"/>
    <w:rsid w:val="0090638C"/>
    <w:rsid w:val="00906487"/>
    <w:rsid w:val="00906E37"/>
    <w:rsid w:val="009072AE"/>
    <w:rsid w:val="00907689"/>
    <w:rsid w:val="00907A92"/>
    <w:rsid w:val="00910E0D"/>
    <w:rsid w:val="00911A86"/>
    <w:rsid w:val="0091271F"/>
    <w:rsid w:val="00912A03"/>
    <w:rsid w:val="00913DB5"/>
    <w:rsid w:val="0091404F"/>
    <w:rsid w:val="00914618"/>
    <w:rsid w:val="00914E39"/>
    <w:rsid w:val="0091562D"/>
    <w:rsid w:val="00915B46"/>
    <w:rsid w:val="00915B55"/>
    <w:rsid w:val="00916091"/>
    <w:rsid w:val="009172A7"/>
    <w:rsid w:val="0092029D"/>
    <w:rsid w:val="00921176"/>
    <w:rsid w:val="009219E4"/>
    <w:rsid w:val="00922FB8"/>
    <w:rsid w:val="00923A62"/>
    <w:rsid w:val="00923DBF"/>
    <w:rsid w:val="00924C2E"/>
    <w:rsid w:val="00924E33"/>
    <w:rsid w:val="00925930"/>
    <w:rsid w:val="00925D06"/>
    <w:rsid w:val="009264C3"/>
    <w:rsid w:val="00926B42"/>
    <w:rsid w:val="00927F14"/>
    <w:rsid w:val="00931560"/>
    <w:rsid w:val="00931728"/>
    <w:rsid w:val="0093195A"/>
    <w:rsid w:val="00931A09"/>
    <w:rsid w:val="00931CE7"/>
    <w:rsid w:val="00932302"/>
    <w:rsid w:val="00933B97"/>
    <w:rsid w:val="00933F71"/>
    <w:rsid w:val="00934504"/>
    <w:rsid w:val="00934E54"/>
    <w:rsid w:val="00934EDE"/>
    <w:rsid w:val="00935294"/>
    <w:rsid w:val="0093544D"/>
    <w:rsid w:val="00935E97"/>
    <w:rsid w:val="00936264"/>
    <w:rsid w:val="0093660C"/>
    <w:rsid w:val="00937356"/>
    <w:rsid w:val="00937C8C"/>
    <w:rsid w:val="00940EA5"/>
    <w:rsid w:val="00941260"/>
    <w:rsid w:val="009416FC"/>
    <w:rsid w:val="009418C1"/>
    <w:rsid w:val="00941D8A"/>
    <w:rsid w:val="009424A9"/>
    <w:rsid w:val="00942D98"/>
    <w:rsid w:val="0094336E"/>
    <w:rsid w:val="00943490"/>
    <w:rsid w:val="00943B0B"/>
    <w:rsid w:val="00943D91"/>
    <w:rsid w:val="00943EBC"/>
    <w:rsid w:val="009441E3"/>
    <w:rsid w:val="00944D88"/>
    <w:rsid w:val="00945176"/>
    <w:rsid w:val="009459BA"/>
    <w:rsid w:val="00946029"/>
    <w:rsid w:val="009460A9"/>
    <w:rsid w:val="00946332"/>
    <w:rsid w:val="009466E9"/>
    <w:rsid w:val="00946D71"/>
    <w:rsid w:val="009473C3"/>
    <w:rsid w:val="00947465"/>
    <w:rsid w:val="009500B1"/>
    <w:rsid w:val="00950268"/>
    <w:rsid w:val="009504A5"/>
    <w:rsid w:val="009504F8"/>
    <w:rsid w:val="00950566"/>
    <w:rsid w:val="00950836"/>
    <w:rsid w:val="00951632"/>
    <w:rsid w:val="00952484"/>
    <w:rsid w:val="00952DA3"/>
    <w:rsid w:val="009531A4"/>
    <w:rsid w:val="0095369D"/>
    <w:rsid w:val="00953A85"/>
    <w:rsid w:val="00954644"/>
    <w:rsid w:val="00954CF9"/>
    <w:rsid w:val="00955419"/>
    <w:rsid w:val="00955954"/>
    <w:rsid w:val="00955B05"/>
    <w:rsid w:val="00955D1F"/>
    <w:rsid w:val="009575B8"/>
    <w:rsid w:val="0095778B"/>
    <w:rsid w:val="00957888"/>
    <w:rsid w:val="00957A42"/>
    <w:rsid w:val="00960CF1"/>
    <w:rsid w:val="00961F48"/>
    <w:rsid w:val="00961F94"/>
    <w:rsid w:val="009620D2"/>
    <w:rsid w:val="00962429"/>
    <w:rsid w:val="00962814"/>
    <w:rsid w:val="00962ADD"/>
    <w:rsid w:val="00964549"/>
    <w:rsid w:val="0096490E"/>
    <w:rsid w:val="00964E9F"/>
    <w:rsid w:val="00965213"/>
    <w:rsid w:val="00965669"/>
    <w:rsid w:val="0096592F"/>
    <w:rsid w:val="009660C4"/>
    <w:rsid w:val="009665A9"/>
    <w:rsid w:val="00966C39"/>
    <w:rsid w:val="0097007A"/>
    <w:rsid w:val="00972143"/>
    <w:rsid w:val="0097349E"/>
    <w:rsid w:val="00974022"/>
    <w:rsid w:val="00974B56"/>
    <w:rsid w:val="00975678"/>
    <w:rsid w:val="009757C4"/>
    <w:rsid w:val="009757EE"/>
    <w:rsid w:val="009759D6"/>
    <w:rsid w:val="00975A8E"/>
    <w:rsid w:val="00975E50"/>
    <w:rsid w:val="009762B7"/>
    <w:rsid w:val="00977494"/>
    <w:rsid w:val="009824F1"/>
    <w:rsid w:val="00982B9E"/>
    <w:rsid w:val="0098430A"/>
    <w:rsid w:val="00985759"/>
    <w:rsid w:val="00986420"/>
    <w:rsid w:val="00986A2E"/>
    <w:rsid w:val="00986F2D"/>
    <w:rsid w:val="00987694"/>
    <w:rsid w:val="00987E5B"/>
    <w:rsid w:val="0099000A"/>
    <w:rsid w:val="009906C8"/>
    <w:rsid w:val="00990F0F"/>
    <w:rsid w:val="00991001"/>
    <w:rsid w:val="00991518"/>
    <w:rsid w:val="0099431B"/>
    <w:rsid w:val="00994618"/>
    <w:rsid w:val="009958BB"/>
    <w:rsid w:val="00995D4C"/>
    <w:rsid w:val="00995E4B"/>
    <w:rsid w:val="0099648D"/>
    <w:rsid w:val="00997448"/>
    <w:rsid w:val="00997CEA"/>
    <w:rsid w:val="00997DF1"/>
    <w:rsid w:val="009A11DE"/>
    <w:rsid w:val="009A1B48"/>
    <w:rsid w:val="009A26E9"/>
    <w:rsid w:val="009A2D4E"/>
    <w:rsid w:val="009A386D"/>
    <w:rsid w:val="009A3955"/>
    <w:rsid w:val="009A4B93"/>
    <w:rsid w:val="009A4F15"/>
    <w:rsid w:val="009A50DB"/>
    <w:rsid w:val="009A6685"/>
    <w:rsid w:val="009A6BB0"/>
    <w:rsid w:val="009A7518"/>
    <w:rsid w:val="009A7E86"/>
    <w:rsid w:val="009B0EE5"/>
    <w:rsid w:val="009B1B8F"/>
    <w:rsid w:val="009B1CB2"/>
    <w:rsid w:val="009B298C"/>
    <w:rsid w:val="009B3D1B"/>
    <w:rsid w:val="009B4B91"/>
    <w:rsid w:val="009B4D27"/>
    <w:rsid w:val="009B4DC7"/>
    <w:rsid w:val="009B4FC6"/>
    <w:rsid w:val="009B5B05"/>
    <w:rsid w:val="009B6E32"/>
    <w:rsid w:val="009B794B"/>
    <w:rsid w:val="009C0649"/>
    <w:rsid w:val="009C0B9F"/>
    <w:rsid w:val="009C189E"/>
    <w:rsid w:val="009C19C3"/>
    <w:rsid w:val="009C2898"/>
    <w:rsid w:val="009C2F67"/>
    <w:rsid w:val="009C32B2"/>
    <w:rsid w:val="009C4011"/>
    <w:rsid w:val="009C45E6"/>
    <w:rsid w:val="009C477A"/>
    <w:rsid w:val="009C54C2"/>
    <w:rsid w:val="009C6407"/>
    <w:rsid w:val="009C6C06"/>
    <w:rsid w:val="009C751C"/>
    <w:rsid w:val="009C7643"/>
    <w:rsid w:val="009C7E4A"/>
    <w:rsid w:val="009D503E"/>
    <w:rsid w:val="009D5A91"/>
    <w:rsid w:val="009D5E53"/>
    <w:rsid w:val="009D6516"/>
    <w:rsid w:val="009D6D29"/>
    <w:rsid w:val="009D740C"/>
    <w:rsid w:val="009D79FF"/>
    <w:rsid w:val="009D7B3B"/>
    <w:rsid w:val="009E0DC1"/>
    <w:rsid w:val="009E1E01"/>
    <w:rsid w:val="009E29DA"/>
    <w:rsid w:val="009E3941"/>
    <w:rsid w:val="009E58EC"/>
    <w:rsid w:val="009E606F"/>
    <w:rsid w:val="009E63DF"/>
    <w:rsid w:val="009E695B"/>
    <w:rsid w:val="009E74C0"/>
    <w:rsid w:val="009E76E9"/>
    <w:rsid w:val="009F09D4"/>
    <w:rsid w:val="009F0E84"/>
    <w:rsid w:val="009F0F92"/>
    <w:rsid w:val="009F37F7"/>
    <w:rsid w:val="009F4588"/>
    <w:rsid w:val="009F5390"/>
    <w:rsid w:val="009F55D9"/>
    <w:rsid w:val="009F580A"/>
    <w:rsid w:val="009F601C"/>
    <w:rsid w:val="009F6C4B"/>
    <w:rsid w:val="009F7284"/>
    <w:rsid w:val="009F7D45"/>
    <w:rsid w:val="00A00816"/>
    <w:rsid w:val="00A00963"/>
    <w:rsid w:val="00A01010"/>
    <w:rsid w:val="00A0147A"/>
    <w:rsid w:val="00A02A5C"/>
    <w:rsid w:val="00A03285"/>
    <w:rsid w:val="00A046BA"/>
    <w:rsid w:val="00A04F9B"/>
    <w:rsid w:val="00A05096"/>
    <w:rsid w:val="00A05249"/>
    <w:rsid w:val="00A07561"/>
    <w:rsid w:val="00A07593"/>
    <w:rsid w:val="00A07BD8"/>
    <w:rsid w:val="00A100F9"/>
    <w:rsid w:val="00A10103"/>
    <w:rsid w:val="00A10E85"/>
    <w:rsid w:val="00A1144A"/>
    <w:rsid w:val="00A12602"/>
    <w:rsid w:val="00A13023"/>
    <w:rsid w:val="00A1416F"/>
    <w:rsid w:val="00A15058"/>
    <w:rsid w:val="00A15A5F"/>
    <w:rsid w:val="00A164F6"/>
    <w:rsid w:val="00A16DEA"/>
    <w:rsid w:val="00A17591"/>
    <w:rsid w:val="00A17789"/>
    <w:rsid w:val="00A20943"/>
    <w:rsid w:val="00A20CA5"/>
    <w:rsid w:val="00A20D6B"/>
    <w:rsid w:val="00A21682"/>
    <w:rsid w:val="00A21C1D"/>
    <w:rsid w:val="00A22DF4"/>
    <w:rsid w:val="00A231B1"/>
    <w:rsid w:val="00A23978"/>
    <w:rsid w:val="00A263CF"/>
    <w:rsid w:val="00A269B9"/>
    <w:rsid w:val="00A26D90"/>
    <w:rsid w:val="00A26DCD"/>
    <w:rsid w:val="00A27199"/>
    <w:rsid w:val="00A27380"/>
    <w:rsid w:val="00A27CA7"/>
    <w:rsid w:val="00A27F22"/>
    <w:rsid w:val="00A27FE3"/>
    <w:rsid w:val="00A32ED4"/>
    <w:rsid w:val="00A339DF"/>
    <w:rsid w:val="00A33DB5"/>
    <w:rsid w:val="00A34E53"/>
    <w:rsid w:val="00A35558"/>
    <w:rsid w:val="00A35B79"/>
    <w:rsid w:val="00A35DFE"/>
    <w:rsid w:val="00A37799"/>
    <w:rsid w:val="00A37A10"/>
    <w:rsid w:val="00A37D3A"/>
    <w:rsid w:val="00A400E0"/>
    <w:rsid w:val="00A415AD"/>
    <w:rsid w:val="00A42077"/>
    <w:rsid w:val="00A4327E"/>
    <w:rsid w:val="00A439F5"/>
    <w:rsid w:val="00A43E79"/>
    <w:rsid w:val="00A444C0"/>
    <w:rsid w:val="00A46439"/>
    <w:rsid w:val="00A46490"/>
    <w:rsid w:val="00A47B82"/>
    <w:rsid w:val="00A47B9A"/>
    <w:rsid w:val="00A50043"/>
    <w:rsid w:val="00A5068C"/>
    <w:rsid w:val="00A50820"/>
    <w:rsid w:val="00A51163"/>
    <w:rsid w:val="00A512C0"/>
    <w:rsid w:val="00A51391"/>
    <w:rsid w:val="00A51611"/>
    <w:rsid w:val="00A52210"/>
    <w:rsid w:val="00A52C18"/>
    <w:rsid w:val="00A53B34"/>
    <w:rsid w:val="00A5514D"/>
    <w:rsid w:val="00A56FF6"/>
    <w:rsid w:val="00A6005E"/>
    <w:rsid w:val="00A60D09"/>
    <w:rsid w:val="00A60F58"/>
    <w:rsid w:val="00A61A21"/>
    <w:rsid w:val="00A61F76"/>
    <w:rsid w:val="00A621C9"/>
    <w:rsid w:val="00A64CB7"/>
    <w:rsid w:val="00A64DEE"/>
    <w:rsid w:val="00A64EF7"/>
    <w:rsid w:val="00A65BC2"/>
    <w:rsid w:val="00A66244"/>
    <w:rsid w:val="00A67590"/>
    <w:rsid w:val="00A67EDA"/>
    <w:rsid w:val="00A701D7"/>
    <w:rsid w:val="00A704B6"/>
    <w:rsid w:val="00A70572"/>
    <w:rsid w:val="00A7126A"/>
    <w:rsid w:val="00A719AB"/>
    <w:rsid w:val="00A724E5"/>
    <w:rsid w:val="00A73A1B"/>
    <w:rsid w:val="00A75A73"/>
    <w:rsid w:val="00A77553"/>
    <w:rsid w:val="00A77DA7"/>
    <w:rsid w:val="00A802C8"/>
    <w:rsid w:val="00A808E3"/>
    <w:rsid w:val="00A80C38"/>
    <w:rsid w:val="00A812A9"/>
    <w:rsid w:val="00A81CB7"/>
    <w:rsid w:val="00A825CA"/>
    <w:rsid w:val="00A82B4A"/>
    <w:rsid w:val="00A82C6D"/>
    <w:rsid w:val="00A82D0D"/>
    <w:rsid w:val="00A82E0B"/>
    <w:rsid w:val="00A833AB"/>
    <w:rsid w:val="00A841F9"/>
    <w:rsid w:val="00A843D9"/>
    <w:rsid w:val="00A84680"/>
    <w:rsid w:val="00A8571A"/>
    <w:rsid w:val="00A85AFE"/>
    <w:rsid w:val="00A85CE9"/>
    <w:rsid w:val="00A8715B"/>
    <w:rsid w:val="00A876CF"/>
    <w:rsid w:val="00A904CD"/>
    <w:rsid w:val="00A9058D"/>
    <w:rsid w:val="00A90D26"/>
    <w:rsid w:val="00A91314"/>
    <w:rsid w:val="00A91350"/>
    <w:rsid w:val="00A91FE3"/>
    <w:rsid w:val="00A92977"/>
    <w:rsid w:val="00A92DC6"/>
    <w:rsid w:val="00A931DD"/>
    <w:rsid w:val="00A9443C"/>
    <w:rsid w:val="00A9481A"/>
    <w:rsid w:val="00A9541F"/>
    <w:rsid w:val="00A959D6"/>
    <w:rsid w:val="00A96EB2"/>
    <w:rsid w:val="00A97B37"/>
    <w:rsid w:val="00A97DF9"/>
    <w:rsid w:val="00A97F27"/>
    <w:rsid w:val="00AA0F11"/>
    <w:rsid w:val="00AA22A6"/>
    <w:rsid w:val="00AA2A8B"/>
    <w:rsid w:val="00AA4C90"/>
    <w:rsid w:val="00AA4F5B"/>
    <w:rsid w:val="00AA5C0B"/>
    <w:rsid w:val="00AA5CA2"/>
    <w:rsid w:val="00AA608E"/>
    <w:rsid w:val="00AB099D"/>
    <w:rsid w:val="00AB09B6"/>
    <w:rsid w:val="00AB1030"/>
    <w:rsid w:val="00AB128E"/>
    <w:rsid w:val="00AB168E"/>
    <w:rsid w:val="00AB23F8"/>
    <w:rsid w:val="00AB272D"/>
    <w:rsid w:val="00AB2BAA"/>
    <w:rsid w:val="00AB34A4"/>
    <w:rsid w:val="00AB5436"/>
    <w:rsid w:val="00AB63C6"/>
    <w:rsid w:val="00AB6694"/>
    <w:rsid w:val="00AB6787"/>
    <w:rsid w:val="00AB69A1"/>
    <w:rsid w:val="00AC0380"/>
    <w:rsid w:val="00AC04A2"/>
    <w:rsid w:val="00AC04DD"/>
    <w:rsid w:val="00AC0A4E"/>
    <w:rsid w:val="00AC1090"/>
    <w:rsid w:val="00AC1259"/>
    <w:rsid w:val="00AC17FD"/>
    <w:rsid w:val="00AC1871"/>
    <w:rsid w:val="00AC1EFA"/>
    <w:rsid w:val="00AC1FF8"/>
    <w:rsid w:val="00AC2AF8"/>
    <w:rsid w:val="00AC2CB1"/>
    <w:rsid w:val="00AC3C9F"/>
    <w:rsid w:val="00AC4193"/>
    <w:rsid w:val="00AC4D3C"/>
    <w:rsid w:val="00AC5CD5"/>
    <w:rsid w:val="00AC62F4"/>
    <w:rsid w:val="00AC79C3"/>
    <w:rsid w:val="00AD0439"/>
    <w:rsid w:val="00AD0D2B"/>
    <w:rsid w:val="00AD12CB"/>
    <w:rsid w:val="00AD16C9"/>
    <w:rsid w:val="00AD197F"/>
    <w:rsid w:val="00AD314E"/>
    <w:rsid w:val="00AD3FE7"/>
    <w:rsid w:val="00AD5499"/>
    <w:rsid w:val="00AD6898"/>
    <w:rsid w:val="00AD7827"/>
    <w:rsid w:val="00AE0091"/>
    <w:rsid w:val="00AE2465"/>
    <w:rsid w:val="00AE27F3"/>
    <w:rsid w:val="00AE2E0B"/>
    <w:rsid w:val="00AE2E29"/>
    <w:rsid w:val="00AE3175"/>
    <w:rsid w:val="00AE3B11"/>
    <w:rsid w:val="00AE482A"/>
    <w:rsid w:val="00AE4A7A"/>
    <w:rsid w:val="00AE518A"/>
    <w:rsid w:val="00AE5938"/>
    <w:rsid w:val="00AF1544"/>
    <w:rsid w:val="00AF15F9"/>
    <w:rsid w:val="00AF1F7E"/>
    <w:rsid w:val="00AF1FEE"/>
    <w:rsid w:val="00AF20F6"/>
    <w:rsid w:val="00AF2468"/>
    <w:rsid w:val="00AF2739"/>
    <w:rsid w:val="00AF2D6E"/>
    <w:rsid w:val="00AF2EFC"/>
    <w:rsid w:val="00AF39B4"/>
    <w:rsid w:val="00AF6946"/>
    <w:rsid w:val="00AF6A45"/>
    <w:rsid w:val="00B0006E"/>
    <w:rsid w:val="00B0160A"/>
    <w:rsid w:val="00B01695"/>
    <w:rsid w:val="00B029E4"/>
    <w:rsid w:val="00B03A00"/>
    <w:rsid w:val="00B05691"/>
    <w:rsid w:val="00B0596D"/>
    <w:rsid w:val="00B05975"/>
    <w:rsid w:val="00B06272"/>
    <w:rsid w:val="00B070AA"/>
    <w:rsid w:val="00B072FE"/>
    <w:rsid w:val="00B07D1C"/>
    <w:rsid w:val="00B07DAF"/>
    <w:rsid w:val="00B07E5E"/>
    <w:rsid w:val="00B11999"/>
    <w:rsid w:val="00B12D4A"/>
    <w:rsid w:val="00B134BD"/>
    <w:rsid w:val="00B14A2D"/>
    <w:rsid w:val="00B14B63"/>
    <w:rsid w:val="00B150D1"/>
    <w:rsid w:val="00B15179"/>
    <w:rsid w:val="00B15944"/>
    <w:rsid w:val="00B15AA0"/>
    <w:rsid w:val="00B15FD5"/>
    <w:rsid w:val="00B161C7"/>
    <w:rsid w:val="00B16822"/>
    <w:rsid w:val="00B1684A"/>
    <w:rsid w:val="00B172B8"/>
    <w:rsid w:val="00B20516"/>
    <w:rsid w:val="00B20721"/>
    <w:rsid w:val="00B20C2A"/>
    <w:rsid w:val="00B22801"/>
    <w:rsid w:val="00B234DF"/>
    <w:rsid w:val="00B23868"/>
    <w:rsid w:val="00B2432F"/>
    <w:rsid w:val="00B25152"/>
    <w:rsid w:val="00B25709"/>
    <w:rsid w:val="00B25AD2"/>
    <w:rsid w:val="00B25BE7"/>
    <w:rsid w:val="00B25D39"/>
    <w:rsid w:val="00B27F38"/>
    <w:rsid w:val="00B30973"/>
    <w:rsid w:val="00B31055"/>
    <w:rsid w:val="00B31BEB"/>
    <w:rsid w:val="00B32178"/>
    <w:rsid w:val="00B32B9F"/>
    <w:rsid w:val="00B343EA"/>
    <w:rsid w:val="00B34A28"/>
    <w:rsid w:val="00B34F9A"/>
    <w:rsid w:val="00B35B4C"/>
    <w:rsid w:val="00B35E24"/>
    <w:rsid w:val="00B36025"/>
    <w:rsid w:val="00B36706"/>
    <w:rsid w:val="00B36AAA"/>
    <w:rsid w:val="00B375A0"/>
    <w:rsid w:val="00B402AC"/>
    <w:rsid w:val="00B409E2"/>
    <w:rsid w:val="00B40DD2"/>
    <w:rsid w:val="00B41695"/>
    <w:rsid w:val="00B41768"/>
    <w:rsid w:val="00B4199A"/>
    <w:rsid w:val="00B421DA"/>
    <w:rsid w:val="00B4424D"/>
    <w:rsid w:val="00B44AA1"/>
    <w:rsid w:val="00B45187"/>
    <w:rsid w:val="00B4523D"/>
    <w:rsid w:val="00B45EC9"/>
    <w:rsid w:val="00B47D36"/>
    <w:rsid w:val="00B500FE"/>
    <w:rsid w:val="00B50124"/>
    <w:rsid w:val="00B518FE"/>
    <w:rsid w:val="00B522CB"/>
    <w:rsid w:val="00B53143"/>
    <w:rsid w:val="00B53DFA"/>
    <w:rsid w:val="00B54A47"/>
    <w:rsid w:val="00B5517C"/>
    <w:rsid w:val="00B5557A"/>
    <w:rsid w:val="00B55941"/>
    <w:rsid w:val="00B561A2"/>
    <w:rsid w:val="00B56D2C"/>
    <w:rsid w:val="00B578A5"/>
    <w:rsid w:val="00B57F95"/>
    <w:rsid w:val="00B60DB1"/>
    <w:rsid w:val="00B61A8B"/>
    <w:rsid w:val="00B62562"/>
    <w:rsid w:val="00B63C72"/>
    <w:rsid w:val="00B63E24"/>
    <w:rsid w:val="00B64863"/>
    <w:rsid w:val="00B648B9"/>
    <w:rsid w:val="00B652BA"/>
    <w:rsid w:val="00B65D2A"/>
    <w:rsid w:val="00B65D95"/>
    <w:rsid w:val="00B65EE3"/>
    <w:rsid w:val="00B67FA1"/>
    <w:rsid w:val="00B70183"/>
    <w:rsid w:val="00B704D9"/>
    <w:rsid w:val="00B72CD4"/>
    <w:rsid w:val="00B75018"/>
    <w:rsid w:val="00B75200"/>
    <w:rsid w:val="00B75F83"/>
    <w:rsid w:val="00B76125"/>
    <w:rsid w:val="00B761D9"/>
    <w:rsid w:val="00B77055"/>
    <w:rsid w:val="00B777CE"/>
    <w:rsid w:val="00B77BE9"/>
    <w:rsid w:val="00B77CCF"/>
    <w:rsid w:val="00B805E8"/>
    <w:rsid w:val="00B80606"/>
    <w:rsid w:val="00B8161C"/>
    <w:rsid w:val="00B817A8"/>
    <w:rsid w:val="00B82712"/>
    <w:rsid w:val="00B82899"/>
    <w:rsid w:val="00B828F5"/>
    <w:rsid w:val="00B8464D"/>
    <w:rsid w:val="00B85175"/>
    <w:rsid w:val="00B85E72"/>
    <w:rsid w:val="00B85FBC"/>
    <w:rsid w:val="00B8629D"/>
    <w:rsid w:val="00B86E82"/>
    <w:rsid w:val="00B87E7B"/>
    <w:rsid w:val="00B90228"/>
    <w:rsid w:val="00B90BCE"/>
    <w:rsid w:val="00B90CE8"/>
    <w:rsid w:val="00B91088"/>
    <w:rsid w:val="00B9214A"/>
    <w:rsid w:val="00B924CA"/>
    <w:rsid w:val="00B93AC6"/>
    <w:rsid w:val="00B93EB6"/>
    <w:rsid w:val="00B943E8"/>
    <w:rsid w:val="00B95357"/>
    <w:rsid w:val="00B95762"/>
    <w:rsid w:val="00B96883"/>
    <w:rsid w:val="00B96EAA"/>
    <w:rsid w:val="00B976F7"/>
    <w:rsid w:val="00BA0487"/>
    <w:rsid w:val="00BA04C7"/>
    <w:rsid w:val="00BA0580"/>
    <w:rsid w:val="00BA0FA4"/>
    <w:rsid w:val="00BA0FB8"/>
    <w:rsid w:val="00BA16BA"/>
    <w:rsid w:val="00BA23A6"/>
    <w:rsid w:val="00BA27BA"/>
    <w:rsid w:val="00BA285A"/>
    <w:rsid w:val="00BA2D8D"/>
    <w:rsid w:val="00BA326C"/>
    <w:rsid w:val="00BA3E85"/>
    <w:rsid w:val="00BA45E2"/>
    <w:rsid w:val="00BA4E05"/>
    <w:rsid w:val="00BA50E3"/>
    <w:rsid w:val="00BA5770"/>
    <w:rsid w:val="00BA65E2"/>
    <w:rsid w:val="00BA76E6"/>
    <w:rsid w:val="00BA78AE"/>
    <w:rsid w:val="00BB1991"/>
    <w:rsid w:val="00BB1CC1"/>
    <w:rsid w:val="00BB1D40"/>
    <w:rsid w:val="00BB1E5A"/>
    <w:rsid w:val="00BB3961"/>
    <w:rsid w:val="00BB40BD"/>
    <w:rsid w:val="00BB52F7"/>
    <w:rsid w:val="00BB54FA"/>
    <w:rsid w:val="00BB5D5F"/>
    <w:rsid w:val="00BB723C"/>
    <w:rsid w:val="00BC026E"/>
    <w:rsid w:val="00BC0B88"/>
    <w:rsid w:val="00BC12B5"/>
    <w:rsid w:val="00BC2390"/>
    <w:rsid w:val="00BC2671"/>
    <w:rsid w:val="00BC2776"/>
    <w:rsid w:val="00BC3873"/>
    <w:rsid w:val="00BC3D2E"/>
    <w:rsid w:val="00BC477E"/>
    <w:rsid w:val="00BC4A06"/>
    <w:rsid w:val="00BC4B50"/>
    <w:rsid w:val="00BC51E1"/>
    <w:rsid w:val="00BC5288"/>
    <w:rsid w:val="00BC5487"/>
    <w:rsid w:val="00BC5A53"/>
    <w:rsid w:val="00BC6059"/>
    <w:rsid w:val="00BC7B26"/>
    <w:rsid w:val="00BC7BB3"/>
    <w:rsid w:val="00BD04BC"/>
    <w:rsid w:val="00BD0CA9"/>
    <w:rsid w:val="00BD1C5E"/>
    <w:rsid w:val="00BD242B"/>
    <w:rsid w:val="00BD2C76"/>
    <w:rsid w:val="00BD37A6"/>
    <w:rsid w:val="00BD3D34"/>
    <w:rsid w:val="00BD449A"/>
    <w:rsid w:val="00BD454A"/>
    <w:rsid w:val="00BD47B3"/>
    <w:rsid w:val="00BD5727"/>
    <w:rsid w:val="00BD5C91"/>
    <w:rsid w:val="00BD6F4B"/>
    <w:rsid w:val="00BD7827"/>
    <w:rsid w:val="00BD7F8A"/>
    <w:rsid w:val="00BE03FA"/>
    <w:rsid w:val="00BE0BF4"/>
    <w:rsid w:val="00BE0F62"/>
    <w:rsid w:val="00BE1482"/>
    <w:rsid w:val="00BE15DE"/>
    <w:rsid w:val="00BE2724"/>
    <w:rsid w:val="00BE2AC9"/>
    <w:rsid w:val="00BE2D53"/>
    <w:rsid w:val="00BE3823"/>
    <w:rsid w:val="00BE5AF6"/>
    <w:rsid w:val="00BE5EB0"/>
    <w:rsid w:val="00BE603E"/>
    <w:rsid w:val="00BE643F"/>
    <w:rsid w:val="00BE6604"/>
    <w:rsid w:val="00BE6B55"/>
    <w:rsid w:val="00BE79F2"/>
    <w:rsid w:val="00BE7B2A"/>
    <w:rsid w:val="00BF0478"/>
    <w:rsid w:val="00BF0555"/>
    <w:rsid w:val="00BF0F65"/>
    <w:rsid w:val="00BF1A45"/>
    <w:rsid w:val="00BF1C1A"/>
    <w:rsid w:val="00BF4065"/>
    <w:rsid w:val="00BF43DA"/>
    <w:rsid w:val="00BF4454"/>
    <w:rsid w:val="00BF5A8F"/>
    <w:rsid w:val="00BF5C64"/>
    <w:rsid w:val="00BF65EB"/>
    <w:rsid w:val="00BF6DB2"/>
    <w:rsid w:val="00BF6EAA"/>
    <w:rsid w:val="00BF7906"/>
    <w:rsid w:val="00C0034C"/>
    <w:rsid w:val="00C006BB"/>
    <w:rsid w:val="00C00C86"/>
    <w:rsid w:val="00C010BD"/>
    <w:rsid w:val="00C015C5"/>
    <w:rsid w:val="00C01D76"/>
    <w:rsid w:val="00C022A4"/>
    <w:rsid w:val="00C02688"/>
    <w:rsid w:val="00C03B6F"/>
    <w:rsid w:val="00C04FEA"/>
    <w:rsid w:val="00C06DC4"/>
    <w:rsid w:val="00C074B6"/>
    <w:rsid w:val="00C101B5"/>
    <w:rsid w:val="00C11C15"/>
    <w:rsid w:val="00C12519"/>
    <w:rsid w:val="00C128C7"/>
    <w:rsid w:val="00C131A7"/>
    <w:rsid w:val="00C13955"/>
    <w:rsid w:val="00C13D77"/>
    <w:rsid w:val="00C13E77"/>
    <w:rsid w:val="00C15FB7"/>
    <w:rsid w:val="00C16892"/>
    <w:rsid w:val="00C1727E"/>
    <w:rsid w:val="00C17A94"/>
    <w:rsid w:val="00C17B1C"/>
    <w:rsid w:val="00C20052"/>
    <w:rsid w:val="00C20877"/>
    <w:rsid w:val="00C20E6F"/>
    <w:rsid w:val="00C20EC0"/>
    <w:rsid w:val="00C21E3F"/>
    <w:rsid w:val="00C2275C"/>
    <w:rsid w:val="00C230A5"/>
    <w:rsid w:val="00C23623"/>
    <w:rsid w:val="00C237D5"/>
    <w:rsid w:val="00C24756"/>
    <w:rsid w:val="00C2494A"/>
    <w:rsid w:val="00C24A06"/>
    <w:rsid w:val="00C2602B"/>
    <w:rsid w:val="00C27323"/>
    <w:rsid w:val="00C30110"/>
    <w:rsid w:val="00C30149"/>
    <w:rsid w:val="00C30528"/>
    <w:rsid w:val="00C32924"/>
    <w:rsid w:val="00C3300C"/>
    <w:rsid w:val="00C3325D"/>
    <w:rsid w:val="00C33405"/>
    <w:rsid w:val="00C346B9"/>
    <w:rsid w:val="00C353A1"/>
    <w:rsid w:val="00C358FA"/>
    <w:rsid w:val="00C35B1E"/>
    <w:rsid w:val="00C35CAE"/>
    <w:rsid w:val="00C37A27"/>
    <w:rsid w:val="00C411A7"/>
    <w:rsid w:val="00C412C1"/>
    <w:rsid w:val="00C419DC"/>
    <w:rsid w:val="00C42D58"/>
    <w:rsid w:val="00C430CE"/>
    <w:rsid w:val="00C43DFF"/>
    <w:rsid w:val="00C44035"/>
    <w:rsid w:val="00C44D0D"/>
    <w:rsid w:val="00C459BF"/>
    <w:rsid w:val="00C45B87"/>
    <w:rsid w:val="00C45D4A"/>
    <w:rsid w:val="00C463B1"/>
    <w:rsid w:val="00C47129"/>
    <w:rsid w:val="00C4738A"/>
    <w:rsid w:val="00C509C2"/>
    <w:rsid w:val="00C50C9C"/>
    <w:rsid w:val="00C51652"/>
    <w:rsid w:val="00C51FE1"/>
    <w:rsid w:val="00C52C85"/>
    <w:rsid w:val="00C534FE"/>
    <w:rsid w:val="00C5416F"/>
    <w:rsid w:val="00C54C22"/>
    <w:rsid w:val="00C574FD"/>
    <w:rsid w:val="00C57A78"/>
    <w:rsid w:val="00C57EB1"/>
    <w:rsid w:val="00C612A8"/>
    <w:rsid w:val="00C61387"/>
    <w:rsid w:val="00C617DA"/>
    <w:rsid w:val="00C621B4"/>
    <w:rsid w:val="00C63AF1"/>
    <w:rsid w:val="00C63C57"/>
    <w:rsid w:val="00C63D58"/>
    <w:rsid w:val="00C64593"/>
    <w:rsid w:val="00C6480D"/>
    <w:rsid w:val="00C64B76"/>
    <w:rsid w:val="00C6525B"/>
    <w:rsid w:val="00C66240"/>
    <w:rsid w:val="00C66B7C"/>
    <w:rsid w:val="00C672E3"/>
    <w:rsid w:val="00C67AC0"/>
    <w:rsid w:val="00C67B7E"/>
    <w:rsid w:val="00C705CE"/>
    <w:rsid w:val="00C70F76"/>
    <w:rsid w:val="00C71A43"/>
    <w:rsid w:val="00C71B0C"/>
    <w:rsid w:val="00C735CD"/>
    <w:rsid w:val="00C73B06"/>
    <w:rsid w:val="00C73E47"/>
    <w:rsid w:val="00C7422E"/>
    <w:rsid w:val="00C747F6"/>
    <w:rsid w:val="00C763E0"/>
    <w:rsid w:val="00C763FA"/>
    <w:rsid w:val="00C775C3"/>
    <w:rsid w:val="00C7787A"/>
    <w:rsid w:val="00C77DBF"/>
    <w:rsid w:val="00C8035C"/>
    <w:rsid w:val="00C80BE7"/>
    <w:rsid w:val="00C8137D"/>
    <w:rsid w:val="00C813AF"/>
    <w:rsid w:val="00C82A97"/>
    <w:rsid w:val="00C8406C"/>
    <w:rsid w:val="00C84423"/>
    <w:rsid w:val="00C8495E"/>
    <w:rsid w:val="00C84D3F"/>
    <w:rsid w:val="00C85AAD"/>
    <w:rsid w:val="00C86D7D"/>
    <w:rsid w:val="00C86F7E"/>
    <w:rsid w:val="00C8749F"/>
    <w:rsid w:val="00C90CE7"/>
    <w:rsid w:val="00C90DB6"/>
    <w:rsid w:val="00C91165"/>
    <w:rsid w:val="00C918E5"/>
    <w:rsid w:val="00C91E5F"/>
    <w:rsid w:val="00C926C6"/>
    <w:rsid w:val="00C9276C"/>
    <w:rsid w:val="00C92D12"/>
    <w:rsid w:val="00C93100"/>
    <w:rsid w:val="00C943E0"/>
    <w:rsid w:val="00C945EF"/>
    <w:rsid w:val="00C9470E"/>
    <w:rsid w:val="00C94DF8"/>
    <w:rsid w:val="00C95B8A"/>
    <w:rsid w:val="00C95E39"/>
    <w:rsid w:val="00C9636F"/>
    <w:rsid w:val="00C9669D"/>
    <w:rsid w:val="00C96875"/>
    <w:rsid w:val="00C97209"/>
    <w:rsid w:val="00C974DA"/>
    <w:rsid w:val="00C9786C"/>
    <w:rsid w:val="00CA1B89"/>
    <w:rsid w:val="00CA1F1C"/>
    <w:rsid w:val="00CA1F79"/>
    <w:rsid w:val="00CA22C1"/>
    <w:rsid w:val="00CA35DE"/>
    <w:rsid w:val="00CA3D16"/>
    <w:rsid w:val="00CA3EBF"/>
    <w:rsid w:val="00CA49B2"/>
    <w:rsid w:val="00CA56E4"/>
    <w:rsid w:val="00CA64B7"/>
    <w:rsid w:val="00CA6EDA"/>
    <w:rsid w:val="00CA785F"/>
    <w:rsid w:val="00CA7B81"/>
    <w:rsid w:val="00CB09D3"/>
    <w:rsid w:val="00CB187C"/>
    <w:rsid w:val="00CB1A6E"/>
    <w:rsid w:val="00CB2FB9"/>
    <w:rsid w:val="00CB4B77"/>
    <w:rsid w:val="00CB50B3"/>
    <w:rsid w:val="00CB61D1"/>
    <w:rsid w:val="00CB63C7"/>
    <w:rsid w:val="00CB68B3"/>
    <w:rsid w:val="00CB7597"/>
    <w:rsid w:val="00CC015E"/>
    <w:rsid w:val="00CC0345"/>
    <w:rsid w:val="00CC21A9"/>
    <w:rsid w:val="00CC24C3"/>
    <w:rsid w:val="00CC2723"/>
    <w:rsid w:val="00CC28E2"/>
    <w:rsid w:val="00CC2C78"/>
    <w:rsid w:val="00CC2D2A"/>
    <w:rsid w:val="00CC2F12"/>
    <w:rsid w:val="00CC34D9"/>
    <w:rsid w:val="00CC485D"/>
    <w:rsid w:val="00CC58AE"/>
    <w:rsid w:val="00CC61EB"/>
    <w:rsid w:val="00CC69FF"/>
    <w:rsid w:val="00CC71EB"/>
    <w:rsid w:val="00CC7206"/>
    <w:rsid w:val="00CC7A96"/>
    <w:rsid w:val="00CD084A"/>
    <w:rsid w:val="00CD0C93"/>
    <w:rsid w:val="00CD0D13"/>
    <w:rsid w:val="00CD1042"/>
    <w:rsid w:val="00CD1828"/>
    <w:rsid w:val="00CD1BB1"/>
    <w:rsid w:val="00CD200E"/>
    <w:rsid w:val="00CD30DF"/>
    <w:rsid w:val="00CD3AF2"/>
    <w:rsid w:val="00CD3F70"/>
    <w:rsid w:val="00CD420D"/>
    <w:rsid w:val="00CD52A6"/>
    <w:rsid w:val="00CD5ACA"/>
    <w:rsid w:val="00CD664F"/>
    <w:rsid w:val="00CD7C93"/>
    <w:rsid w:val="00CE0A46"/>
    <w:rsid w:val="00CE1064"/>
    <w:rsid w:val="00CE1230"/>
    <w:rsid w:val="00CE16DC"/>
    <w:rsid w:val="00CE328B"/>
    <w:rsid w:val="00CE389D"/>
    <w:rsid w:val="00CE45A9"/>
    <w:rsid w:val="00CE5500"/>
    <w:rsid w:val="00CE5F69"/>
    <w:rsid w:val="00CE6C8C"/>
    <w:rsid w:val="00CE75CC"/>
    <w:rsid w:val="00CE7950"/>
    <w:rsid w:val="00CE7C4D"/>
    <w:rsid w:val="00CF07A5"/>
    <w:rsid w:val="00CF0C54"/>
    <w:rsid w:val="00CF1B2D"/>
    <w:rsid w:val="00CF1E2A"/>
    <w:rsid w:val="00CF2ED0"/>
    <w:rsid w:val="00CF309D"/>
    <w:rsid w:val="00CF311D"/>
    <w:rsid w:val="00CF3448"/>
    <w:rsid w:val="00CF372C"/>
    <w:rsid w:val="00CF542B"/>
    <w:rsid w:val="00CF5B59"/>
    <w:rsid w:val="00CF6450"/>
    <w:rsid w:val="00CF649E"/>
    <w:rsid w:val="00CF6ACB"/>
    <w:rsid w:val="00CF6EE0"/>
    <w:rsid w:val="00CF7112"/>
    <w:rsid w:val="00D0065C"/>
    <w:rsid w:val="00D009C7"/>
    <w:rsid w:val="00D00FDD"/>
    <w:rsid w:val="00D025F7"/>
    <w:rsid w:val="00D043F1"/>
    <w:rsid w:val="00D0443E"/>
    <w:rsid w:val="00D04771"/>
    <w:rsid w:val="00D061C9"/>
    <w:rsid w:val="00D0739A"/>
    <w:rsid w:val="00D079F6"/>
    <w:rsid w:val="00D1377C"/>
    <w:rsid w:val="00D1393C"/>
    <w:rsid w:val="00D158F3"/>
    <w:rsid w:val="00D15D67"/>
    <w:rsid w:val="00D16BB8"/>
    <w:rsid w:val="00D17172"/>
    <w:rsid w:val="00D17C2B"/>
    <w:rsid w:val="00D20076"/>
    <w:rsid w:val="00D2092C"/>
    <w:rsid w:val="00D2107B"/>
    <w:rsid w:val="00D2143A"/>
    <w:rsid w:val="00D2198B"/>
    <w:rsid w:val="00D21DBD"/>
    <w:rsid w:val="00D22025"/>
    <w:rsid w:val="00D24924"/>
    <w:rsid w:val="00D24DDA"/>
    <w:rsid w:val="00D250A3"/>
    <w:rsid w:val="00D26D9B"/>
    <w:rsid w:val="00D30BB0"/>
    <w:rsid w:val="00D312D6"/>
    <w:rsid w:val="00D31BA4"/>
    <w:rsid w:val="00D31F93"/>
    <w:rsid w:val="00D327FD"/>
    <w:rsid w:val="00D32972"/>
    <w:rsid w:val="00D33240"/>
    <w:rsid w:val="00D33C70"/>
    <w:rsid w:val="00D342C4"/>
    <w:rsid w:val="00D345B6"/>
    <w:rsid w:val="00D350BB"/>
    <w:rsid w:val="00D35260"/>
    <w:rsid w:val="00D35F2B"/>
    <w:rsid w:val="00D365A8"/>
    <w:rsid w:val="00D37A4D"/>
    <w:rsid w:val="00D37CBE"/>
    <w:rsid w:val="00D407B7"/>
    <w:rsid w:val="00D42C2F"/>
    <w:rsid w:val="00D42C3F"/>
    <w:rsid w:val="00D439D8"/>
    <w:rsid w:val="00D440CE"/>
    <w:rsid w:val="00D441F4"/>
    <w:rsid w:val="00D44443"/>
    <w:rsid w:val="00D4470A"/>
    <w:rsid w:val="00D464CA"/>
    <w:rsid w:val="00D47C31"/>
    <w:rsid w:val="00D5028E"/>
    <w:rsid w:val="00D50AE6"/>
    <w:rsid w:val="00D51E8A"/>
    <w:rsid w:val="00D524D8"/>
    <w:rsid w:val="00D52E0F"/>
    <w:rsid w:val="00D552A2"/>
    <w:rsid w:val="00D55576"/>
    <w:rsid w:val="00D5602F"/>
    <w:rsid w:val="00D57957"/>
    <w:rsid w:val="00D57E34"/>
    <w:rsid w:val="00D603BF"/>
    <w:rsid w:val="00D61B24"/>
    <w:rsid w:val="00D625A2"/>
    <w:rsid w:val="00D626E7"/>
    <w:rsid w:val="00D62E2F"/>
    <w:rsid w:val="00D6451C"/>
    <w:rsid w:val="00D648D1"/>
    <w:rsid w:val="00D6491C"/>
    <w:rsid w:val="00D64B1D"/>
    <w:rsid w:val="00D64C0E"/>
    <w:rsid w:val="00D65339"/>
    <w:rsid w:val="00D6568B"/>
    <w:rsid w:val="00D66F50"/>
    <w:rsid w:val="00D66FD9"/>
    <w:rsid w:val="00D6707F"/>
    <w:rsid w:val="00D673C8"/>
    <w:rsid w:val="00D70F88"/>
    <w:rsid w:val="00D7159D"/>
    <w:rsid w:val="00D727A4"/>
    <w:rsid w:val="00D72DA4"/>
    <w:rsid w:val="00D74001"/>
    <w:rsid w:val="00D7419F"/>
    <w:rsid w:val="00D74B02"/>
    <w:rsid w:val="00D74D68"/>
    <w:rsid w:val="00D755ED"/>
    <w:rsid w:val="00D75CC0"/>
    <w:rsid w:val="00D75FD1"/>
    <w:rsid w:val="00D76222"/>
    <w:rsid w:val="00D76791"/>
    <w:rsid w:val="00D76814"/>
    <w:rsid w:val="00D7786C"/>
    <w:rsid w:val="00D77946"/>
    <w:rsid w:val="00D82550"/>
    <w:rsid w:val="00D827BA"/>
    <w:rsid w:val="00D8293B"/>
    <w:rsid w:val="00D82DCA"/>
    <w:rsid w:val="00D841D0"/>
    <w:rsid w:val="00D84609"/>
    <w:rsid w:val="00D846CD"/>
    <w:rsid w:val="00D84F41"/>
    <w:rsid w:val="00D85199"/>
    <w:rsid w:val="00D860B5"/>
    <w:rsid w:val="00D869A9"/>
    <w:rsid w:val="00D86BD9"/>
    <w:rsid w:val="00D87345"/>
    <w:rsid w:val="00D87672"/>
    <w:rsid w:val="00D87B67"/>
    <w:rsid w:val="00D90377"/>
    <w:rsid w:val="00D909F4"/>
    <w:rsid w:val="00D90ABF"/>
    <w:rsid w:val="00D91261"/>
    <w:rsid w:val="00D9146F"/>
    <w:rsid w:val="00D91AAD"/>
    <w:rsid w:val="00D93716"/>
    <w:rsid w:val="00D9407A"/>
    <w:rsid w:val="00D9438A"/>
    <w:rsid w:val="00D95648"/>
    <w:rsid w:val="00D95AA5"/>
    <w:rsid w:val="00D95C26"/>
    <w:rsid w:val="00DA0750"/>
    <w:rsid w:val="00DA08A2"/>
    <w:rsid w:val="00DA10FD"/>
    <w:rsid w:val="00DA11BF"/>
    <w:rsid w:val="00DA132E"/>
    <w:rsid w:val="00DA13AD"/>
    <w:rsid w:val="00DA28A3"/>
    <w:rsid w:val="00DA4885"/>
    <w:rsid w:val="00DA541F"/>
    <w:rsid w:val="00DA62C5"/>
    <w:rsid w:val="00DA6CC4"/>
    <w:rsid w:val="00DA755D"/>
    <w:rsid w:val="00DA7818"/>
    <w:rsid w:val="00DB04FD"/>
    <w:rsid w:val="00DB0AD9"/>
    <w:rsid w:val="00DB0B59"/>
    <w:rsid w:val="00DB1C52"/>
    <w:rsid w:val="00DB294D"/>
    <w:rsid w:val="00DB2AB2"/>
    <w:rsid w:val="00DB2F9C"/>
    <w:rsid w:val="00DB4046"/>
    <w:rsid w:val="00DB4092"/>
    <w:rsid w:val="00DB4EF7"/>
    <w:rsid w:val="00DB4F91"/>
    <w:rsid w:val="00DB52DF"/>
    <w:rsid w:val="00DB58DA"/>
    <w:rsid w:val="00DB60EA"/>
    <w:rsid w:val="00DB6158"/>
    <w:rsid w:val="00DB61E6"/>
    <w:rsid w:val="00DB653C"/>
    <w:rsid w:val="00DB7FE1"/>
    <w:rsid w:val="00DC00FE"/>
    <w:rsid w:val="00DC0255"/>
    <w:rsid w:val="00DC032E"/>
    <w:rsid w:val="00DC0647"/>
    <w:rsid w:val="00DC1192"/>
    <w:rsid w:val="00DC2494"/>
    <w:rsid w:val="00DC3851"/>
    <w:rsid w:val="00DC47B6"/>
    <w:rsid w:val="00DC4F62"/>
    <w:rsid w:val="00DC4FC0"/>
    <w:rsid w:val="00DC5616"/>
    <w:rsid w:val="00DC5EDE"/>
    <w:rsid w:val="00DC635F"/>
    <w:rsid w:val="00DC6E68"/>
    <w:rsid w:val="00DC7DE7"/>
    <w:rsid w:val="00DD00B8"/>
    <w:rsid w:val="00DD050C"/>
    <w:rsid w:val="00DD0E46"/>
    <w:rsid w:val="00DD0FE5"/>
    <w:rsid w:val="00DD125E"/>
    <w:rsid w:val="00DD15C9"/>
    <w:rsid w:val="00DD15FB"/>
    <w:rsid w:val="00DD17CF"/>
    <w:rsid w:val="00DD1C30"/>
    <w:rsid w:val="00DD1D0C"/>
    <w:rsid w:val="00DD2A87"/>
    <w:rsid w:val="00DD4721"/>
    <w:rsid w:val="00DD5084"/>
    <w:rsid w:val="00DD530B"/>
    <w:rsid w:val="00DD5639"/>
    <w:rsid w:val="00DD5B6A"/>
    <w:rsid w:val="00DD6FD8"/>
    <w:rsid w:val="00DD7830"/>
    <w:rsid w:val="00DD7E51"/>
    <w:rsid w:val="00DE063E"/>
    <w:rsid w:val="00DE127A"/>
    <w:rsid w:val="00DE30FC"/>
    <w:rsid w:val="00DE36F2"/>
    <w:rsid w:val="00DE3A9F"/>
    <w:rsid w:val="00DE45AA"/>
    <w:rsid w:val="00DE5068"/>
    <w:rsid w:val="00DE55B7"/>
    <w:rsid w:val="00DE5F0B"/>
    <w:rsid w:val="00DE67FB"/>
    <w:rsid w:val="00DE6BA8"/>
    <w:rsid w:val="00DF0316"/>
    <w:rsid w:val="00DF04D5"/>
    <w:rsid w:val="00DF0836"/>
    <w:rsid w:val="00DF155C"/>
    <w:rsid w:val="00DF1E3C"/>
    <w:rsid w:val="00DF35C4"/>
    <w:rsid w:val="00DF3A86"/>
    <w:rsid w:val="00DF4555"/>
    <w:rsid w:val="00DF4919"/>
    <w:rsid w:val="00DF68E7"/>
    <w:rsid w:val="00DF6A55"/>
    <w:rsid w:val="00DF6D55"/>
    <w:rsid w:val="00DF6E6A"/>
    <w:rsid w:val="00E0039E"/>
    <w:rsid w:val="00E01C47"/>
    <w:rsid w:val="00E01CC5"/>
    <w:rsid w:val="00E0323E"/>
    <w:rsid w:val="00E03A72"/>
    <w:rsid w:val="00E04C48"/>
    <w:rsid w:val="00E07400"/>
    <w:rsid w:val="00E07881"/>
    <w:rsid w:val="00E078CC"/>
    <w:rsid w:val="00E10E02"/>
    <w:rsid w:val="00E10EC4"/>
    <w:rsid w:val="00E113EC"/>
    <w:rsid w:val="00E118BA"/>
    <w:rsid w:val="00E12D6E"/>
    <w:rsid w:val="00E12EF1"/>
    <w:rsid w:val="00E13720"/>
    <w:rsid w:val="00E13D37"/>
    <w:rsid w:val="00E14523"/>
    <w:rsid w:val="00E1558A"/>
    <w:rsid w:val="00E15923"/>
    <w:rsid w:val="00E162DE"/>
    <w:rsid w:val="00E17856"/>
    <w:rsid w:val="00E201C3"/>
    <w:rsid w:val="00E20BE6"/>
    <w:rsid w:val="00E20D6D"/>
    <w:rsid w:val="00E21639"/>
    <w:rsid w:val="00E216E1"/>
    <w:rsid w:val="00E22430"/>
    <w:rsid w:val="00E224D0"/>
    <w:rsid w:val="00E23448"/>
    <w:rsid w:val="00E2437D"/>
    <w:rsid w:val="00E24431"/>
    <w:rsid w:val="00E25907"/>
    <w:rsid w:val="00E268E2"/>
    <w:rsid w:val="00E27F3D"/>
    <w:rsid w:val="00E3034E"/>
    <w:rsid w:val="00E319EA"/>
    <w:rsid w:val="00E31BDF"/>
    <w:rsid w:val="00E31D07"/>
    <w:rsid w:val="00E351AB"/>
    <w:rsid w:val="00E362DA"/>
    <w:rsid w:val="00E37825"/>
    <w:rsid w:val="00E40295"/>
    <w:rsid w:val="00E40791"/>
    <w:rsid w:val="00E4092D"/>
    <w:rsid w:val="00E42884"/>
    <w:rsid w:val="00E438B3"/>
    <w:rsid w:val="00E43CFB"/>
    <w:rsid w:val="00E43F03"/>
    <w:rsid w:val="00E44E00"/>
    <w:rsid w:val="00E450D6"/>
    <w:rsid w:val="00E4589D"/>
    <w:rsid w:val="00E45BE1"/>
    <w:rsid w:val="00E4747B"/>
    <w:rsid w:val="00E47ACA"/>
    <w:rsid w:val="00E51AB9"/>
    <w:rsid w:val="00E52401"/>
    <w:rsid w:val="00E5284B"/>
    <w:rsid w:val="00E54025"/>
    <w:rsid w:val="00E54706"/>
    <w:rsid w:val="00E55B7C"/>
    <w:rsid w:val="00E56159"/>
    <w:rsid w:val="00E5615E"/>
    <w:rsid w:val="00E56202"/>
    <w:rsid w:val="00E56FDB"/>
    <w:rsid w:val="00E56FF7"/>
    <w:rsid w:val="00E573FC"/>
    <w:rsid w:val="00E57B72"/>
    <w:rsid w:val="00E6051A"/>
    <w:rsid w:val="00E6052F"/>
    <w:rsid w:val="00E605A5"/>
    <w:rsid w:val="00E60683"/>
    <w:rsid w:val="00E60C45"/>
    <w:rsid w:val="00E617E6"/>
    <w:rsid w:val="00E61E2E"/>
    <w:rsid w:val="00E621E3"/>
    <w:rsid w:val="00E62221"/>
    <w:rsid w:val="00E63D09"/>
    <w:rsid w:val="00E6402A"/>
    <w:rsid w:val="00E64B2E"/>
    <w:rsid w:val="00E656B8"/>
    <w:rsid w:val="00E65B60"/>
    <w:rsid w:val="00E66583"/>
    <w:rsid w:val="00E672B0"/>
    <w:rsid w:val="00E67AB4"/>
    <w:rsid w:val="00E703CF"/>
    <w:rsid w:val="00E714DF"/>
    <w:rsid w:val="00E71696"/>
    <w:rsid w:val="00E72B8A"/>
    <w:rsid w:val="00E7307F"/>
    <w:rsid w:val="00E73535"/>
    <w:rsid w:val="00E74524"/>
    <w:rsid w:val="00E749CB"/>
    <w:rsid w:val="00E74CDC"/>
    <w:rsid w:val="00E74D0E"/>
    <w:rsid w:val="00E76538"/>
    <w:rsid w:val="00E773A8"/>
    <w:rsid w:val="00E77CBB"/>
    <w:rsid w:val="00E77FD8"/>
    <w:rsid w:val="00E80022"/>
    <w:rsid w:val="00E805E2"/>
    <w:rsid w:val="00E80A0B"/>
    <w:rsid w:val="00E80FD4"/>
    <w:rsid w:val="00E81323"/>
    <w:rsid w:val="00E81378"/>
    <w:rsid w:val="00E824E9"/>
    <w:rsid w:val="00E836EF"/>
    <w:rsid w:val="00E8380F"/>
    <w:rsid w:val="00E84F1C"/>
    <w:rsid w:val="00E85BEF"/>
    <w:rsid w:val="00E8675D"/>
    <w:rsid w:val="00E86A0C"/>
    <w:rsid w:val="00E872FD"/>
    <w:rsid w:val="00E87473"/>
    <w:rsid w:val="00E87FB3"/>
    <w:rsid w:val="00E90498"/>
    <w:rsid w:val="00E90896"/>
    <w:rsid w:val="00E91055"/>
    <w:rsid w:val="00E9386E"/>
    <w:rsid w:val="00E93F5D"/>
    <w:rsid w:val="00E94305"/>
    <w:rsid w:val="00E9515D"/>
    <w:rsid w:val="00E95364"/>
    <w:rsid w:val="00E95629"/>
    <w:rsid w:val="00E95D81"/>
    <w:rsid w:val="00E95F4E"/>
    <w:rsid w:val="00E962E8"/>
    <w:rsid w:val="00E978B7"/>
    <w:rsid w:val="00E97922"/>
    <w:rsid w:val="00E97ACD"/>
    <w:rsid w:val="00E97DCF"/>
    <w:rsid w:val="00EA09AC"/>
    <w:rsid w:val="00EA0EF3"/>
    <w:rsid w:val="00EA1024"/>
    <w:rsid w:val="00EA120B"/>
    <w:rsid w:val="00EA1EF5"/>
    <w:rsid w:val="00EA2068"/>
    <w:rsid w:val="00EA3B6A"/>
    <w:rsid w:val="00EA3DB4"/>
    <w:rsid w:val="00EA6890"/>
    <w:rsid w:val="00EA6A4E"/>
    <w:rsid w:val="00EA7876"/>
    <w:rsid w:val="00EB0D29"/>
    <w:rsid w:val="00EB1422"/>
    <w:rsid w:val="00EB178A"/>
    <w:rsid w:val="00EB18E6"/>
    <w:rsid w:val="00EB2207"/>
    <w:rsid w:val="00EB2381"/>
    <w:rsid w:val="00EB4FF3"/>
    <w:rsid w:val="00EB5D1B"/>
    <w:rsid w:val="00EB64EC"/>
    <w:rsid w:val="00EB669D"/>
    <w:rsid w:val="00EB6970"/>
    <w:rsid w:val="00EB6D57"/>
    <w:rsid w:val="00EB6DB4"/>
    <w:rsid w:val="00EB7597"/>
    <w:rsid w:val="00EC0CF4"/>
    <w:rsid w:val="00EC0FD9"/>
    <w:rsid w:val="00EC15B4"/>
    <w:rsid w:val="00EC1A88"/>
    <w:rsid w:val="00EC1B68"/>
    <w:rsid w:val="00EC1C69"/>
    <w:rsid w:val="00EC1CDF"/>
    <w:rsid w:val="00EC27BB"/>
    <w:rsid w:val="00EC2ED6"/>
    <w:rsid w:val="00EC36FC"/>
    <w:rsid w:val="00EC4046"/>
    <w:rsid w:val="00EC4E91"/>
    <w:rsid w:val="00EC569A"/>
    <w:rsid w:val="00EC5D64"/>
    <w:rsid w:val="00ED03CA"/>
    <w:rsid w:val="00ED2989"/>
    <w:rsid w:val="00ED2B1B"/>
    <w:rsid w:val="00ED3810"/>
    <w:rsid w:val="00ED3B38"/>
    <w:rsid w:val="00ED4586"/>
    <w:rsid w:val="00ED4EC1"/>
    <w:rsid w:val="00ED595B"/>
    <w:rsid w:val="00ED6305"/>
    <w:rsid w:val="00ED6C89"/>
    <w:rsid w:val="00ED750F"/>
    <w:rsid w:val="00ED7560"/>
    <w:rsid w:val="00ED77CD"/>
    <w:rsid w:val="00EE0F8A"/>
    <w:rsid w:val="00EE10F3"/>
    <w:rsid w:val="00EE15EF"/>
    <w:rsid w:val="00EE1BB1"/>
    <w:rsid w:val="00EE1DCD"/>
    <w:rsid w:val="00EE37E7"/>
    <w:rsid w:val="00EE3FF5"/>
    <w:rsid w:val="00EE4047"/>
    <w:rsid w:val="00EE41F6"/>
    <w:rsid w:val="00EE596B"/>
    <w:rsid w:val="00EE5B21"/>
    <w:rsid w:val="00EE60AA"/>
    <w:rsid w:val="00EE78A4"/>
    <w:rsid w:val="00EF0087"/>
    <w:rsid w:val="00EF041A"/>
    <w:rsid w:val="00EF046B"/>
    <w:rsid w:val="00EF0DA6"/>
    <w:rsid w:val="00EF1EDC"/>
    <w:rsid w:val="00EF215E"/>
    <w:rsid w:val="00EF2475"/>
    <w:rsid w:val="00EF3D78"/>
    <w:rsid w:val="00EF41A9"/>
    <w:rsid w:val="00EF4216"/>
    <w:rsid w:val="00EF4353"/>
    <w:rsid w:val="00EF4E69"/>
    <w:rsid w:val="00EF6A17"/>
    <w:rsid w:val="00EF6ACE"/>
    <w:rsid w:val="00EF6C74"/>
    <w:rsid w:val="00EF7705"/>
    <w:rsid w:val="00EF7BC0"/>
    <w:rsid w:val="00F00051"/>
    <w:rsid w:val="00F00B3A"/>
    <w:rsid w:val="00F01E37"/>
    <w:rsid w:val="00F02C0B"/>
    <w:rsid w:val="00F02C81"/>
    <w:rsid w:val="00F035E4"/>
    <w:rsid w:val="00F04303"/>
    <w:rsid w:val="00F04657"/>
    <w:rsid w:val="00F04E78"/>
    <w:rsid w:val="00F0594E"/>
    <w:rsid w:val="00F059D4"/>
    <w:rsid w:val="00F06CEF"/>
    <w:rsid w:val="00F06F64"/>
    <w:rsid w:val="00F075A8"/>
    <w:rsid w:val="00F07C4C"/>
    <w:rsid w:val="00F10D17"/>
    <w:rsid w:val="00F11B5D"/>
    <w:rsid w:val="00F120D2"/>
    <w:rsid w:val="00F12220"/>
    <w:rsid w:val="00F12514"/>
    <w:rsid w:val="00F129A7"/>
    <w:rsid w:val="00F12E26"/>
    <w:rsid w:val="00F1377B"/>
    <w:rsid w:val="00F13F73"/>
    <w:rsid w:val="00F1426D"/>
    <w:rsid w:val="00F14E7F"/>
    <w:rsid w:val="00F15118"/>
    <w:rsid w:val="00F152A2"/>
    <w:rsid w:val="00F1583E"/>
    <w:rsid w:val="00F16956"/>
    <w:rsid w:val="00F16A6E"/>
    <w:rsid w:val="00F20B9D"/>
    <w:rsid w:val="00F2116C"/>
    <w:rsid w:val="00F229CF"/>
    <w:rsid w:val="00F22AB5"/>
    <w:rsid w:val="00F23C30"/>
    <w:rsid w:val="00F23C8A"/>
    <w:rsid w:val="00F2464A"/>
    <w:rsid w:val="00F25677"/>
    <w:rsid w:val="00F2652E"/>
    <w:rsid w:val="00F277CC"/>
    <w:rsid w:val="00F27EA3"/>
    <w:rsid w:val="00F3014A"/>
    <w:rsid w:val="00F30993"/>
    <w:rsid w:val="00F309AC"/>
    <w:rsid w:val="00F30FA0"/>
    <w:rsid w:val="00F319A0"/>
    <w:rsid w:val="00F31F70"/>
    <w:rsid w:val="00F32447"/>
    <w:rsid w:val="00F332DD"/>
    <w:rsid w:val="00F332EC"/>
    <w:rsid w:val="00F3486B"/>
    <w:rsid w:val="00F35940"/>
    <w:rsid w:val="00F35A01"/>
    <w:rsid w:val="00F35A92"/>
    <w:rsid w:val="00F36514"/>
    <w:rsid w:val="00F36601"/>
    <w:rsid w:val="00F37358"/>
    <w:rsid w:val="00F408CC"/>
    <w:rsid w:val="00F41603"/>
    <w:rsid w:val="00F41F20"/>
    <w:rsid w:val="00F42585"/>
    <w:rsid w:val="00F42836"/>
    <w:rsid w:val="00F42962"/>
    <w:rsid w:val="00F42E1A"/>
    <w:rsid w:val="00F4331D"/>
    <w:rsid w:val="00F43C62"/>
    <w:rsid w:val="00F4432C"/>
    <w:rsid w:val="00F44E79"/>
    <w:rsid w:val="00F454A5"/>
    <w:rsid w:val="00F45839"/>
    <w:rsid w:val="00F459A6"/>
    <w:rsid w:val="00F45A77"/>
    <w:rsid w:val="00F46207"/>
    <w:rsid w:val="00F4744A"/>
    <w:rsid w:val="00F4769F"/>
    <w:rsid w:val="00F506D1"/>
    <w:rsid w:val="00F506E6"/>
    <w:rsid w:val="00F512DA"/>
    <w:rsid w:val="00F51761"/>
    <w:rsid w:val="00F51923"/>
    <w:rsid w:val="00F51A7A"/>
    <w:rsid w:val="00F52DFB"/>
    <w:rsid w:val="00F52FBD"/>
    <w:rsid w:val="00F535C2"/>
    <w:rsid w:val="00F54233"/>
    <w:rsid w:val="00F54A78"/>
    <w:rsid w:val="00F54DA6"/>
    <w:rsid w:val="00F55FB5"/>
    <w:rsid w:val="00F56791"/>
    <w:rsid w:val="00F568C4"/>
    <w:rsid w:val="00F56A72"/>
    <w:rsid w:val="00F6092D"/>
    <w:rsid w:val="00F60D84"/>
    <w:rsid w:val="00F613C9"/>
    <w:rsid w:val="00F61E5D"/>
    <w:rsid w:val="00F61F86"/>
    <w:rsid w:val="00F630FB"/>
    <w:rsid w:val="00F63E03"/>
    <w:rsid w:val="00F63F5A"/>
    <w:rsid w:val="00F63F64"/>
    <w:rsid w:val="00F64F98"/>
    <w:rsid w:val="00F65094"/>
    <w:rsid w:val="00F650DE"/>
    <w:rsid w:val="00F653AA"/>
    <w:rsid w:val="00F65439"/>
    <w:rsid w:val="00F66BD4"/>
    <w:rsid w:val="00F66BF3"/>
    <w:rsid w:val="00F67619"/>
    <w:rsid w:val="00F67DDF"/>
    <w:rsid w:val="00F70100"/>
    <w:rsid w:val="00F704F7"/>
    <w:rsid w:val="00F70CE0"/>
    <w:rsid w:val="00F70FB8"/>
    <w:rsid w:val="00F72218"/>
    <w:rsid w:val="00F724F5"/>
    <w:rsid w:val="00F7294E"/>
    <w:rsid w:val="00F72E59"/>
    <w:rsid w:val="00F7401A"/>
    <w:rsid w:val="00F7422C"/>
    <w:rsid w:val="00F74FF7"/>
    <w:rsid w:val="00F751E1"/>
    <w:rsid w:val="00F76013"/>
    <w:rsid w:val="00F77350"/>
    <w:rsid w:val="00F779F6"/>
    <w:rsid w:val="00F77B68"/>
    <w:rsid w:val="00F77E58"/>
    <w:rsid w:val="00F77E9C"/>
    <w:rsid w:val="00F77EF5"/>
    <w:rsid w:val="00F80470"/>
    <w:rsid w:val="00F80658"/>
    <w:rsid w:val="00F8079D"/>
    <w:rsid w:val="00F81577"/>
    <w:rsid w:val="00F81DCF"/>
    <w:rsid w:val="00F8261D"/>
    <w:rsid w:val="00F82E04"/>
    <w:rsid w:val="00F83895"/>
    <w:rsid w:val="00F84387"/>
    <w:rsid w:val="00F84A0C"/>
    <w:rsid w:val="00F84FDB"/>
    <w:rsid w:val="00F85C7F"/>
    <w:rsid w:val="00F85E9B"/>
    <w:rsid w:val="00F86463"/>
    <w:rsid w:val="00F864A8"/>
    <w:rsid w:val="00F868D4"/>
    <w:rsid w:val="00F87043"/>
    <w:rsid w:val="00F8705C"/>
    <w:rsid w:val="00F8708C"/>
    <w:rsid w:val="00F8733F"/>
    <w:rsid w:val="00F903E5"/>
    <w:rsid w:val="00F91BB8"/>
    <w:rsid w:val="00F91ED2"/>
    <w:rsid w:val="00F91F07"/>
    <w:rsid w:val="00F9253C"/>
    <w:rsid w:val="00F94C96"/>
    <w:rsid w:val="00F954B6"/>
    <w:rsid w:val="00F9552D"/>
    <w:rsid w:val="00F96A24"/>
    <w:rsid w:val="00F96BF2"/>
    <w:rsid w:val="00F96C53"/>
    <w:rsid w:val="00F97C68"/>
    <w:rsid w:val="00FA0036"/>
    <w:rsid w:val="00FA071B"/>
    <w:rsid w:val="00FA0C60"/>
    <w:rsid w:val="00FA0F3E"/>
    <w:rsid w:val="00FA12D9"/>
    <w:rsid w:val="00FA1604"/>
    <w:rsid w:val="00FA1C70"/>
    <w:rsid w:val="00FA23EA"/>
    <w:rsid w:val="00FA29E4"/>
    <w:rsid w:val="00FA2B10"/>
    <w:rsid w:val="00FA30C7"/>
    <w:rsid w:val="00FA3616"/>
    <w:rsid w:val="00FA40F2"/>
    <w:rsid w:val="00FA4F2E"/>
    <w:rsid w:val="00FA5A3C"/>
    <w:rsid w:val="00FA649B"/>
    <w:rsid w:val="00FA683B"/>
    <w:rsid w:val="00FA69FD"/>
    <w:rsid w:val="00FA7B13"/>
    <w:rsid w:val="00FB113D"/>
    <w:rsid w:val="00FB1B8C"/>
    <w:rsid w:val="00FB2157"/>
    <w:rsid w:val="00FB29B0"/>
    <w:rsid w:val="00FB3D89"/>
    <w:rsid w:val="00FB4850"/>
    <w:rsid w:val="00FB638D"/>
    <w:rsid w:val="00FB7237"/>
    <w:rsid w:val="00FB7CCA"/>
    <w:rsid w:val="00FB7D5C"/>
    <w:rsid w:val="00FC0EF4"/>
    <w:rsid w:val="00FC1C3A"/>
    <w:rsid w:val="00FC2D18"/>
    <w:rsid w:val="00FC2F7F"/>
    <w:rsid w:val="00FC3180"/>
    <w:rsid w:val="00FC541B"/>
    <w:rsid w:val="00FC5646"/>
    <w:rsid w:val="00FC5FDD"/>
    <w:rsid w:val="00FC6931"/>
    <w:rsid w:val="00FC6FD5"/>
    <w:rsid w:val="00FC72EA"/>
    <w:rsid w:val="00FC7EC1"/>
    <w:rsid w:val="00FD0724"/>
    <w:rsid w:val="00FD1BC9"/>
    <w:rsid w:val="00FD309C"/>
    <w:rsid w:val="00FD36EC"/>
    <w:rsid w:val="00FD41E3"/>
    <w:rsid w:val="00FD47E3"/>
    <w:rsid w:val="00FD4A72"/>
    <w:rsid w:val="00FD52C5"/>
    <w:rsid w:val="00FD59B3"/>
    <w:rsid w:val="00FD5B61"/>
    <w:rsid w:val="00FD6104"/>
    <w:rsid w:val="00FD62FB"/>
    <w:rsid w:val="00FD68AC"/>
    <w:rsid w:val="00FD6BC4"/>
    <w:rsid w:val="00FD6F64"/>
    <w:rsid w:val="00FD7EAE"/>
    <w:rsid w:val="00FE0BDA"/>
    <w:rsid w:val="00FE215E"/>
    <w:rsid w:val="00FE29A4"/>
    <w:rsid w:val="00FE430A"/>
    <w:rsid w:val="00FE4B11"/>
    <w:rsid w:val="00FE4C75"/>
    <w:rsid w:val="00FE5056"/>
    <w:rsid w:val="00FE5E8D"/>
    <w:rsid w:val="00FE5EA8"/>
    <w:rsid w:val="00FE6525"/>
    <w:rsid w:val="00FE6DB4"/>
    <w:rsid w:val="00FE7148"/>
    <w:rsid w:val="00FE7534"/>
    <w:rsid w:val="00FE7D7A"/>
    <w:rsid w:val="00FF0282"/>
    <w:rsid w:val="00FF0398"/>
    <w:rsid w:val="00FF0413"/>
    <w:rsid w:val="00FF12C8"/>
    <w:rsid w:val="00FF14F3"/>
    <w:rsid w:val="00FF1606"/>
    <w:rsid w:val="00FF2C86"/>
    <w:rsid w:val="00FF2CF7"/>
    <w:rsid w:val="00FF2FCC"/>
    <w:rsid w:val="00FF34E5"/>
    <w:rsid w:val="00FF35C0"/>
    <w:rsid w:val="00FF49C0"/>
    <w:rsid w:val="00FF4D3C"/>
    <w:rsid w:val="00FF4E58"/>
    <w:rsid w:val="00FF55F0"/>
    <w:rsid w:val="00FF56F2"/>
    <w:rsid w:val="00FF5C1D"/>
    <w:rsid w:val="00FF68F1"/>
    <w:rsid w:val="00FF690F"/>
    <w:rsid w:val="00FF6B8C"/>
    <w:rsid w:val="00FF6C1F"/>
    <w:rsid w:val="00FF76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E09C6A"/>
  <w15:docId w15:val="{BE823FA7-9391-4357-8C25-9BCCC3804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qFormat="1"/>
    <w:lsdException w:name="line number" w:semiHidden="1" w:unhideWhenUsed="1"/>
    <w:lsdException w:name="page number" w:semiHidden="1" w:unhideWhenUsed="1" w:qFormat="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iPriority="0" w:unhideWhenUsed="1"/>
    <w:lsdException w:name="List Bullet" w:semiHidden="1" w:uiPriority="0" w:unhideWhenUsed="1" w:qFormat="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aliases w:val="_Text"/>
    <w:qFormat/>
    <w:rsid w:val="006A3FE8"/>
    <w:pPr>
      <w:spacing w:after="0" w:line="240" w:lineRule="auto"/>
    </w:pPr>
    <w:rPr>
      <w:rFonts w:ascii="Times New Roman" w:eastAsia="Times New Roman" w:hAnsi="Times New Roman" w:cs="Times New Roman"/>
      <w:sz w:val="24"/>
      <w:szCs w:val="24"/>
      <w:lang w:eastAsia="ru-RU"/>
    </w:rPr>
  </w:style>
  <w:style w:type="paragraph" w:styleId="12">
    <w:name w:val="heading 1"/>
    <w:basedOn w:val="a2"/>
    <w:next w:val="a2"/>
    <w:link w:val="15"/>
    <w:uiPriority w:val="9"/>
    <w:qFormat/>
    <w:rsid w:val="000A5660"/>
    <w:pPr>
      <w:keepNext/>
      <w:keepLines/>
      <w:pageBreakBefore/>
      <w:numPr>
        <w:numId w:val="20"/>
      </w:numPr>
      <w:spacing w:before="240" w:after="120"/>
      <w:jc w:val="both"/>
      <w:outlineLvl w:val="0"/>
    </w:pPr>
    <w:rPr>
      <w:rFonts w:eastAsiaTheme="majorEastAsia" w:cstheme="majorBidi"/>
      <w:b/>
      <w:color w:val="000000" w:themeColor="text1"/>
      <w:sz w:val="28"/>
      <w:szCs w:val="32"/>
      <w:lang w:eastAsia="en-US"/>
    </w:rPr>
  </w:style>
  <w:style w:type="paragraph" w:styleId="22">
    <w:name w:val="heading 2"/>
    <w:basedOn w:val="a2"/>
    <w:link w:val="25"/>
    <w:uiPriority w:val="9"/>
    <w:unhideWhenUsed/>
    <w:qFormat/>
    <w:rsid w:val="000A5660"/>
    <w:pPr>
      <w:keepNext/>
      <w:keepLines/>
      <w:numPr>
        <w:ilvl w:val="1"/>
        <w:numId w:val="20"/>
      </w:numPr>
      <w:spacing w:before="240" w:after="120"/>
      <w:jc w:val="both"/>
      <w:outlineLvl w:val="1"/>
    </w:pPr>
    <w:rPr>
      <w:rFonts w:eastAsiaTheme="majorEastAsia" w:cstheme="majorBidi"/>
      <w:b/>
      <w:color w:val="000000" w:themeColor="text1"/>
      <w:szCs w:val="26"/>
      <w:lang w:eastAsia="en-US"/>
    </w:rPr>
  </w:style>
  <w:style w:type="paragraph" w:styleId="30">
    <w:name w:val="heading 3"/>
    <w:basedOn w:val="a2"/>
    <w:next w:val="a2"/>
    <w:link w:val="34"/>
    <w:uiPriority w:val="9"/>
    <w:unhideWhenUsed/>
    <w:qFormat/>
    <w:rsid w:val="00CE1064"/>
    <w:pPr>
      <w:keepNext/>
      <w:keepLines/>
      <w:numPr>
        <w:ilvl w:val="2"/>
        <w:numId w:val="20"/>
      </w:numPr>
      <w:spacing w:before="240" w:after="120"/>
      <w:jc w:val="both"/>
      <w:outlineLvl w:val="2"/>
    </w:pPr>
    <w:rPr>
      <w:rFonts w:eastAsiaTheme="majorEastAsia" w:cstheme="majorBidi"/>
      <w:b/>
      <w:color w:val="000000" w:themeColor="text1"/>
      <w:lang w:eastAsia="en-US"/>
    </w:rPr>
  </w:style>
  <w:style w:type="paragraph" w:styleId="42">
    <w:name w:val="heading 4"/>
    <w:basedOn w:val="a2"/>
    <w:link w:val="44"/>
    <w:uiPriority w:val="9"/>
    <w:unhideWhenUsed/>
    <w:qFormat/>
    <w:rsid w:val="000A5660"/>
    <w:pPr>
      <w:keepNext/>
      <w:keepLines/>
      <w:numPr>
        <w:ilvl w:val="3"/>
        <w:numId w:val="20"/>
      </w:numPr>
      <w:spacing w:before="240" w:after="120"/>
      <w:jc w:val="both"/>
      <w:outlineLvl w:val="3"/>
    </w:pPr>
    <w:rPr>
      <w:rFonts w:eastAsiaTheme="majorEastAsia" w:cstheme="majorBidi"/>
      <w:b/>
      <w:iCs/>
      <w:color w:val="000000" w:themeColor="text1"/>
      <w:szCs w:val="22"/>
      <w:lang w:eastAsia="en-US"/>
    </w:rPr>
  </w:style>
  <w:style w:type="paragraph" w:styleId="52">
    <w:name w:val="heading 5"/>
    <w:basedOn w:val="a2"/>
    <w:next w:val="a2"/>
    <w:link w:val="53"/>
    <w:uiPriority w:val="9"/>
    <w:unhideWhenUsed/>
    <w:qFormat/>
    <w:rsid w:val="002A14C3"/>
    <w:pPr>
      <w:keepNext/>
      <w:keepLines/>
      <w:spacing w:before="40" w:line="259" w:lineRule="auto"/>
      <w:outlineLvl w:val="4"/>
    </w:pPr>
    <w:rPr>
      <w:rFonts w:asciiTheme="majorHAnsi" w:eastAsiaTheme="majorEastAsia" w:hAnsiTheme="majorHAnsi" w:cstheme="majorBidi"/>
      <w:color w:val="2F5496" w:themeColor="accent1" w:themeShade="BF"/>
      <w:sz w:val="22"/>
      <w:szCs w:val="22"/>
      <w:lang w:eastAsia="en-US"/>
    </w:rPr>
  </w:style>
  <w:style w:type="paragraph" w:styleId="6">
    <w:name w:val="heading 6"/>
    <w:aliases w:val="H6,H61,H62,H611,H63,H64,H612,H621,H6111,ITT t6,PA Appendix,6,Bullet list,Bullet list1,Bullet list2,Bullet list11,Bullet list3,Bullet list12,Bullet list21,Bullet list111,Bullet lis,PIM 6,ТП Заголовок 6,h6,Italics,Стиль таблицы,heading 6"/>
    <w:basedOn w:val="a2"/>
    <w:next w:val="a2"/>
    <w:link w:val="60"/>
    <w:qFormat/>
    <w:rsid w:val="000F1574"/>
    <w:pPr>
      <w:keepNext/>
      <w:spacing w:before="240" w:after="120"/>
      <w:outlineLvl w:val="5"/>
    </w:pPr>
    <w:rPr>
      <w:b/>
      <w:bCs/>
      <w:i/>
    </w:rPr>
  </w:style>
  <w:style w:type="paragraph" w:styleId="7">
    <w:name w:val="heading 7"/>
    <w:aliases w:val="h7,First Subheading,Task Header,PIM 7"/>
    <w:basedOn w:val="a2"/>
    <w:next w:val="a2"/>
    <w:link w:val="70"/>
    <w:qFormat/>
    <w:rsid w:val="000F1574"/>
    <w:pPr>
      <w:spacing w:before="240" w:after="60"/>
      <w:outlineLvl w:val="6"/>
    </w:pPr>
  </w:style>
  <w:style w:type="paragraph" w:styleId="8">
    <w:name w:val="heading 8"/>
    <w:aliases w:val="Заголовок 8 Знак Знак Знак Знак Знак Знак Знак Знак Знак Знак Знак Знак Знак,Заголовок 8 Знак Знак Знак Знак Знак Знак Знак Знак Знак,Заголовок 8 Знак Знак Знак Знак Знак Знак Знак Знак Знак Знак Знак Знак,Legal Level 1.1.1.,h8,H8"/>
    <w:basedOn w:val="a2"/>
    <w:next w:val="a2"/>
    <w:link w:val="80"/>
    <w:qFormat/>
    <w:rsid w:val="000F1574"/>
    <w:pPr>
      <w:spacing w:before="240" w:after="60"/>
      <w:outlineLvl w:val="7"/>
    </w:pPr>
    <w:rPr>
      <w:i/>
      <w:iCs/>
    </w:rPr>
  </w:style>
  <w:style w:type="paragraph" w:styleId="9">
    <w:name w:val="heading 9"/>
    <w:aliases w:val="Заголовок 9 Гост,Legal Level 1.1.1.1.,aaa,PIM 9,Titre 10,Заголовок 90,h9,Third Subheading,H9"/>
    <w:basedOn w:val="a2"/>
    <w:next w:val="a2"/>
    <w:link w:val="90"/>
    <w:qFormat/>
    <w:rsid w:val="000F1574"/>
    <w:pPr>
      <w:spacing w:before="240" w:after="60"/>
      <w:outlineLvl w:val="8"/>
    </w:pPr>
    <w:rPr>
      <w:rFonts w:ascii="Cambria" w:hAnsi="Cambria"/>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16">
    <w:name w:val="toc 1"/>
    <w:next w:val="a2"/>
    <w:uiPriority w:val="39"/>
    <w:unhideWhenUsed/>
    <w:qFormat/>
    <w:rsid w:val="00493B9C"/>
    <w:pPr>
      <w:tabs>
        <w:tab w:val="right" w:leader="dot" w:pos="9526"/>
      </w:tabs>
      <w:spacing w:after="0" w:line="240" w:lineRule="auto"/>
      <w:ind w:left="227" w:right="284" w:hanging="227"/>
    </w:pPr>
    <w:rPr>
      <w:rFonts w:ascii="Times New Roman" w:eastAsiaTheme="majorEastAsia" w:hAnsi="Times New Roman" w:cstheme="majorBidi"/>
      <w:color w:val="000000" w:themeColor="text1"/>
      <w:sz w:val="24"/>
      <w:szCs w:val="32"/>
    </w:rPr>
  </w:style>
  <w:style w:type="character" w:customStyle="1" w:styleId="15">
    <w:name w:val="Заголовок 1 Знак"/>
    <w:basedOn w:val="a3"/>
    <w:link w:val="12"/>
    <w:uiPriority w:val="9"/>
    <w:rsid w:val="000A5660"/>
    <w:rPr>
      <w:rFonts w:ascii="Times New Roman" w:eastAsiaTheme="majorEastAsia" w:hAnsi="Times New Roman" w:cstheme="majorBidi"/>
      <w:b/>
      <w:color w:val="000000" w:themeColor="text1"/>
      <w:sz w:val="28"/>
      <w:szCs w:val="32"/>
    </w:rPr>
  </w:style>
  <w:style w:type="character" w:customStyle="1" w:styleId="25">
    <w:name w:val="Заголовок 2 Знак"/>
    <w:basedOn w:val="a3"/>
    <w:link w:val="22"/>
    <w:uiPriority w:val="9"/>
    <w:rsid w:val="000A5660"/>
    <w:rPr>
      <w:rFonts w:ascii="Times New Roman" w:eastAsiaTheme="majorEastAsia" w:hAnsi="Times New Roman" w:cstheme="majorBidi"/>
      <w:b/>
      <w:color w:val="000000" w:themeColor="text1"/>
      <w:sz w:val="24"/>
      <w:szCs w:val="26"/>
    </w:rPr>
  </w:style>
  <w:style w:type="paragraph" w:customStyle="1" w:styleId="a6">
    <w:name w:val="Название таблицы"/>
    <w:uiPriority w:val="3"/>
    <w:qFormat/>
    <w:rsid w:val="00942D98"/>
    <w:pPr>
      <w:keepNext/>
      <w:spacing w:before="120" w:after="60" w:line="240" w:lineRule="auto"/>
      <w:jc w:val="both"/>
    </w:pPr>
    <w:rPr>
      <w:rFonts w:ascii="Times New Roman" w:eastAsia="Times New Roman" w:hAnsi="Times New Roman" w:cs="Times New Roman"/>
      <w:sz w:val="24"/>
      <w:szCs w:val="24"/>
      <w:lang w:eastAsia="ru-RU"/>
    </w:rPr>
  </w:style>
  <w:style w:type="character" w:customStyle="1" w:styleId="34">
    <w:name w:val="Заголовок 3 Знак"/>
    <w:basedOn w:val="a3"/>
    <w:link w:val="30"/>
    <w:uiPriority w:val="9"/>
    <w:rsid w:val="00CE1064"/>
    <w:rPr>
      <w:rFonts w:ascii="Times New Roman" w:eastAsiaTheme="majorEastAsia" w:hAnsi="Times New Roman" w:cstheme="majorBidi"/>
      <w:b/>
      <w:color w:val="000000" w:themeColor="text1"/>
      <w:sz w:val="24"/>
      <w:szCs w:val="24"/>
    </w:rPr>
  </w:style>
  <w:style w:type="character" w:customStyle="1" w:styleId="44">
    <w:name w:val="Заголовок 4 Знак"/>
    <w:basedOn w:val="a3"/>
    <w:link w:val="42"/>
    <w:uiPriority w:val="9"/>
    <w:rsid w:val="000A5660"/>
    <w:rPr>
      <w:rFonts w:ascii="Times New Roman" w:eastAsiaTheme="majorEastAsia" w:hAnsi="Times New Roman" w:cstheme="majorBidi"/>
      <w:b/>
      <w:iCs/>
      <w:color w:val="000000" w:themeColor="text1"/>
      <w:sz w:val="24"/>
    </w:rPr>
  </w:style>
  <w:style w:type="character" w:customStyle="1" w:styleId="53">
    <w:name w:val="Заголовок 5 Знак"/>
    <w:basedOn w:val="a3"/>
    <w:link w:val="52"/>
    <w:uiPriority w:val="9"/>
    <w:rsid w:val="002A14C3"/>
    <w:rPr>
      <w:rFonts w:asciiTheme="majorHAnsi" w:eastAsiaTheme="majorEastAsia" w:hAnsiTheme="majorHAnsi" w:cstheme="majorBidi"/>
      <w:color w:val="2F5496" w:themeColor="accent1" w:themeShade="BF"/>
    </w:rPr>
  </w:style>
  <w:style w:type="character" w:customStyle="1" w:styleId="60">
    <w:name w:val="Заголовок 6 Знак"/>
    <w:aliases w:val="H6 Знак,H61 Знак,H62 Знак,H611 Знак,H63 Знак,H64 Знак,H612 Знак,H621 Знак,H6111 Знак,ITT t6 Знак,PA Appendix Знак,6 Знак,Bullet list Знак,Bullet list1 Знак,Bullet list2 Знак,Bullet list11 Знак,Bullet list3 Знак,Bullet list12 Знак"/>
    <w:basedOn w:val="a3"/>
    <w:link w:val="6"/>
    <w:rsid w:val="000F1574"/>
    <w:rPr>
      <w:rFonts w:ascii="Times New Roman" w:eastAsia="Arial Unicode MS" w:hAnsi="Times New Roman" w:cs="Times New Roman"/>
      <w:b/>
      <w:bCs/>
      <w:i/>
      <w:sz w:val="24"/>
      <w:szCs w:val="24"/>
      <w:lang w:val="en-US" w:bidi="en-US"/>
    </w:rPr>
  </w:style>
  <w:style w:type="character" w:customStyle="1" w:styleId="70">
    <w:name w:val="Заголовок 7 Знак"/>
    <w:aliases w:val="h7 Знак,First Subheading Знак,Task Header Знак,PIM 7 Знак"/>
    <w:basedOn w:val="a3"/>
    <w:link w:val="7"/>
    <w:rsid w:val="000F1574"/>
    <w:rPr>
      <w:rFonts w:ascii="Times New Roman" w:eastAsia="Arial Unicode MS" w:hAnsi="Times New Roman" w:cs="Times New Roman"/>
      <w:sz w:val="24"/>
      <w:szCs w:val="24"/>
      <w:lang w:val="en-US" w:bidi="en-US"/>
    </w:rPr>
  </w:style>
  <w:style w:type="character" w:customStyle="1" w:styleId="80">
    <w:name w:val="Заголовок 8 Знак"/>
    <w:aliases w:val="Заголовок 8 Знак Знак Знак Знак Знак Знак Знак Знак Знак Знак Знак Знак Знак Знак,Заголовок 8 Знак Знак Знак Знак Знак Знак Знак Знак Знак Знак,Заголовок 8 Знак Знак Знак Знак Знак Знак Знак Знак Знак Знак Знак Знак Знак1,h8 Знак"/>
    <w:basedOn w:val="a3"/>
    <w:link w:val="8"/>
    <w:rsid w:val="000F1574"/>
    <w:rPr>
      <w:rFonts w:ascii="Times New Roman" w:eastAsia="Arial Unicode MS" w:hAnsi="Times New Roman" w:cs="Times New Roman"/>
      <w:i/>
      <w:iCs/>
      <w:sz w:val="24"/>
      <w:szCs w:val="24"/>
      <w:lang w:val="en-US" w:bidi="en-US"/>
    </w:rPr>
  </w:style>
  <w:style w:type="character" w:customStyle="1" w:styleId="90">
    <w:name w:val="Заголовок 9 Знак"/>
    <w:aliases w:val="Заголовок 9 Гост Знак,Legal Level 1.1.1.1. Знак,aaa Знак,PIM 9 Знак,Titre 10 Знак,Заголовок 90 Знак,h9 Знак,Third Subheading Знак,H9 Знак"/>
    <w:basedOn w:val="a3"/>
    <w:link w:val="9"/>
    <w:rsid w:val="000F1574"/>
    <w:rPr>
      <w:rFonts w:ascii="Cambria" w:eastAsia="Times New Roman" w:hAnsi="Cambria" w:cs="Times New Roman"/>
      <w:sz w:val="24"/>
      <w:szCs w:val="24"/>
      <w:lang w:val="en-US" w:bidi="en-US"/>
    </w:rPr>
  </w:style>
  <w:style w:type="paragraph" w:styleId="26">
    <w:name w:val="toc 2"/>
    <w:next w:val="a2"/>
    <w:uiPriority w:val="39"/>
    <w:unhideWhenUsed/>
    <w:qFormat/>
    <w:rsid w:val="00493B9C"/>
    <w:pPr>
      <w:tabs>
        <w:tab w:val="right" w:leader="dot" w:pos="9526"/>
      </w:tabs>
      <w:spacing w:after="0" w:line="240" w:lineRule="auto"/>
      <w:ind w:left="596" w:right="284" w:hanging="369"/>
    </w:pPr>
    <w:rPr>
      <w:rFonts w:ascii="Times New Roman" w:eastAsiaTheme="majorEastAsia" w:hAnsi="Times New Roman" w:cstheme="majorBidi"/>
      <w:color w:val="000000" w:themeColor="text1"/>
      <w:sz w:val="24"/>
      <w:szCs w:val="26"/>
    </w:rPr>
  </w:style>
  <w:style w:type="paragraph" w:styleId="45">
    <w:name w:val="toc 4"/>
    <w:basedOn w:val="a2"/>
    <w:next w:val="a2"/>
    <w:uiPriority w:val="39"/>
    <w:unhideWhenUsed/>
    <w:qFormat/>
    <w:rsid w:val="00756EB3"/>
    <w:pPr>
      <w:tabs>
        <w:tab w:val="left" w:pos="2167"/>
        <w:tab w:val="right" w:leader="dot" w:pos="9911"/>
      </w:tabs>
      <w:spacing w:before="60" w:after="60" w:line="276" w:lineRule="auto"/>
      <w:ind w:left="1701"/>
    </w:pPr>
    <w:rPr>
      <w:noProof/>
    </w:rPr>
  </w:style>
  <w:style w:type="paragraph" w:styleId="54">
    <w:name w:val="toc 5"/>
    <w:basedOn w:val="a2"/>
    <w:next w:val="a2"/>
    <w:autoRedefine/>
    <w:uiPriority w:val="39"/>
    <w:unhideWhenUsed/>
    <w:rsid w:val="000F1574"/>
    <w:pPr>
      <w:spacing w:after="100"/>
      <w:ind w:left="880"/>
    </w:pPr>
    <w:rPr>
      <w:rFonts w:eastAsiaTheme="minorEastAsia"/>
    </w:rPr>
  </w:style>
  <w:style w:type="paragraph" w:styleId="61">
    <w:name w:val="toc 6"/>
    <w:basedOn w:val="a2"/>
    <w:next w:val="a2"/>
    <w:autoRedefine/>
    <w:unhideWhenUsed/>
    <w:rsid w:val="000F1574"/>
    <w:pPr>
      <w:spacing w:after="100"/>
      <w:ind w:left="1100"/>
    </w:pPr>
    <w:rPr>
      <w:rFonts w:eastAsiaTheme="minorEastAsia"/>
    </w:rPr>
  </w:style>
  <w:style w:type="paragraph" w:styleId="71">
    <w:name w:val="toc 7"/>
    <w:basedOn w:val="a2"/>
    <w:next w:val="a2"/>
    <w:autoRedefine/>
    <w:unhideWhenUsed/>
    <w:rsid w:val="000F1574"/>
    <w:pPr>
      <w:spacing w:after="100"/>
      <w:ind w:left="1320"/>
    </w:pPr>
    <w:rPr>
      <w:rFonts w:eastAsiaTheme="minorEastAsia"/>
    </w:rPr>
  </w:style>
  <w:style w:type="paragraph" w:customStyle="1" w:styleId="a7">
    <w:name w:val="!Название рисунка"/>
    <w:basedOn w:val="a8"/>
    <w:next w:val="a2"/>
    <w:qFormat/>
    <w:rsid w:val="00214635"/>
    <w:pPr>
      <w:spacing w:before="60" w:after="120"/>
      <w:jc w:val="center"/>
    </w:pPr>
    <w:rPr>
      <w:rFonts w:eastAsiaTheme="minorHAnsi" w:cstheme="minorBidi"/>
      <w:b w:val="0"/>
      <w:bCs w:val="0"/>
      <w:iCs/>
      <w:sz w:val="24"/>
      <w:szCs w:val="18"/>
      <w:lang w:eastAsia="en-US"/>
    </w:rPr>
  </w:style>
  <w:style w:type="paragraph" w:customStyle="1" w:styleId="tdtext">
    <w:name w:val="td_text"/>
    <w:basedOn w:val="a2"/>
    <w:link w:val="tdtext0"/>
    <w:qFormat/>
    <w:rsid w:val="000F723D"/>
  </w:style>
  <w:style w:type="character" w:customStyle="1" w:styleId="tdtext0">
    <w:name w:val="td_text Знак"/>
    <w:link w:val="tdtext"/>
    <w:rsid w:val="000F723D"/>
    <w:rPr>
      <w:rFonts w:ascii="Times New Roman" w:eastAsia="Arial Unicode MS" w:hAnsi="Times New Roman" w:cs="Times New Roman"/>
      <w:sz w:val="24"/>
      <w:szCs w:val="24"/>
      <w:lang w:eastAsia="ru-RU"/>
    </w:rPr>
  </w:style>
  <w:style w:type="paragraph" w:customStyle="1" w:styleId="14">
    <w:name w:val="уровень 1"/>
    <w:next w:val="tdtext"/>
    <w:link w:val="17"/>
    <w:qFormat/>
    <w:rsid w:val="00FF49C0"/>
    <w:pPr>
      <w:keepNext/>
      <w:pageBreakBefore/>
      <w:numPr>
        <w:numId w:val="18"/>
      </w:numPr>
      <w:spacing w:after="120" w:line="240" w:lineRule="auto"/>
      <w:ind w:firstLine="709"/>
      <w:outlineLvl w:val="0"/>
    </w:pPr>
    <w:rPr>
      <w:rFonts w:ascii="Times New Roman" w:eastAsia="Times New Roman" w:hAnsi="Times New Roman" w:cs="Arial"/>
      <w:b/>
      <w:bCs/>
      <w:kern w:val="32"/>
      <w:sz w:val="24"/>
      <w:szCs w:val="24"/>
      <w:lang w:eastAsia="ru-RU"/>
    </w:rPr>
  </w:style>
  <w:style w:type="character" w:customStyle="1" w:styleId="17">
    <w:name w:val="уровень 1 Знак"/>
    <w:link w:val="14"/>
    <w:rsid w:val="00FF49C0"/>
    <w:rPr>
      <w:rFonts w:ascii="Times New Roman" w:eastAsia="Times New Roman" w:hAnsi="Times New Roman" w:cs="Arial"/>
      <w:b/>
      <w:bCs/>
      <w:kern w:val="32"/>
      <w:sz w:val="24"/>
      <w:szCs w:val="24"/>
      <w:lang w:eastAsia="ru-RU"/>
    </w:rPr>
  </w:style>
  <w:style w:type="paragraph" w:customStyle="1" w:styleId="24">
    <w:name w:val="уровень 2"/>
    <w:next w:val="tdtext"/>
    <w:link w:val="27"/>
    <w:qFormat/>
    <w:rsid w:val="00FF49C0"/>
    <w:pPr>
      <w:keepNext/>
      <w:numPr>
        <w:ilvl w:val="1"/>
        <w:numId w:val="18"/>
      </w:numPr>
      <w:spacing w:before="240" w:after="120" w:line="240" w:lineRule="auto"/>
      <w:ind w:firstLine="709"/>
      <w:jc w:val="both"/>
      <w:outlineLvl w:val="1"/>
    </w:pPr>
    <w:rPr>
      <w:rFonts w:ascii="Times New Roman" w:eastAsia="Times New Roman" w:hAnsi="Times New Roman" w:cs="Times New Roman"/>
      <w:b/>
      <w:bCs/>
      <w:kern w:val="32"/>
      <w:sz w:val="24"/>
      <w:szCs w:val="32"/>
      <w:lang w:eastAsia="ru-RU"/>
    </w:rPr>
  </w:style>
  <w:style w:type="character" w:customStyle="1" w:styleId="27">
    <w:name w:val="уровень 2 Знак"/>
    <w:link w:val="24"/>
    <w:rsid w:val="00FF49C0"/>
    <w:rPr>
      <w:rFonts w:ascii="Times New Roman" w:eastAsia="Times New Roman" w:hAnsi="Times New Roman" w:cs="Times New Roman"/>
      <w:b/>
      <w:bCs/>
      <w:kern w:val="32"/>
      <w:sz w:val="24"/>
      <w:szCs w:val="32"/>
      <w:lang w:eastAsia="ru-RU"/>
    </w:rPr>
  </w:style>
  <w:style w:type="paragraph" w:customStyle="1" w:styleId="32">
    <w:name w:val="уровень 3"/>
    <w:next w:val="tdtext"/>
    <w:link w:val="35"/>
    <w:qFormat/>
    <w:rsid w:val="00FF49C0"/>
    <w:pPr>
      <w:keepNext/>
      <w:numPr>
        <w:ilvl w:val="2"/>
        <w:numId w:val="18"/>
      </w:numPr>
      <w:spacing w:before="240" w:after="120" w:line="240" w:lineRule="auto"/>
      <w:ind w:firstLine="709"/>
      <w:jc w:val="both"/>
      <w:outlineLvl w:val="2"/>
    </w:pPr>
    <w:rPr>
      <w:rFonts w:ascii="Times New Roman" w:eastAsia="Times New Roman" w:hAnsi="Times New Roman" w:cs="Times New Roman"/>
      <w:b/>
      <w:bCs/>
      <w:kern w:val="32"/>
      <w:sz w:val="24"/>
      <w:szCs w:val="26"/>
      <w:lang w:eastAsia="ru-RU"/>
    </w:rPr>
  </w:style>
  <w:style w:type="character" w:customStyle="1" w:styleId="35">
    <w:name w:val="уровень 3 Знак"/>
    <w:link w:val="32"/>
    <w:rsid w:val="00FF49C0"/>
    <w:rPr>
      <w:rFonts w:ascii="Times New Roman" w:eastAsia="Times New Roman" w:hAnsi="Times New Roman" w:cs="Times New Roman"/>
      <w:b/>
      <w:bCs/>
      <w:kern w:val="32"/>
      <w:sz w:val="24"/>
      <w:szCs w:val="26"/>
      <w:lang w:eastAsia="ru-RU"/>
    </w:rPr>
  </w:style>
  <w:style w:type="paragraph" w:customStyle="1" w:styleId="43">
    <w:name w:val="уровень 4"/>
    <w:next w:val="tdtext"/>
    <w:link w:val="46"/>
    <w:qFormat/>
    <w:rsid w:val="00785B7C"/>
    <w:pPr>
      <w:keepNext/>
      <w:numPr>
        <w:ilvl w:val="3"/>
        <w:numId w:val="18"/>
      </w:numPr>
      <w:spacing w:before="240" w:after="120" w:line="240" w:lineRule="auto"/>
      <w:ind w:firstLine="709"/>
      <w:jc w:val="both"/>
      <w:outlineLvl w:val="3"/>
    </w:pPr>
    <w:rPr>
      <w:rFonts w:ascii="Times New Roman" w:eastAsia="Times New Roman" w:hAnsi="Times New Roman" w:cs="Times New Roman"/>
      <w:b/>
      <w:sz w:val="24"/>
      <w:szCs w:val="26"/>
      <w:lang w:eastAsia="ru-RU"/>
    </w:rPr>
  </w:style>
  <w:style w:type="character" w:customStyle="1" w:styleId="46">
    <w:name w:val="уровень 4 Знак"/>
    <w:link w:val="43"/>
    <w:rsid w:val="00785B7C"/>
    <w:rPr>
      <w:rFonts w:ascii="Times New Roman" w:eastAsia="Times New Roman" w:hAnsi="Times New Roman" w:cs="Times New Roman"/>
      <w:b/>
      <w:sz w:val="24"/>
      <w:szCs w:val="26"/>
      <w:lang w:eastAsia="ru-RU"/>
    </w:rPr>
  </w:style>
  <w:style w:type="paragraph" w:styleId="a9">
    <w:name w:val="List Paragraph"/>
    <w:aliases w:val="Bullet List,FooterText,numbered,Use Case List Paragraph,Paragraphe de liste1,lp1,it_List1,Абзац списка◄,Булит 1,A_маркированный_список,PL_Список,Маркированный абзац,Маркерный список,Bullet 1,Абзац основного текста,Абзац списка2,Маркер,l"/>
    <w:basedOn w:val="a2"/>
    <w:link w:val="aa"/>
    <w:uiPriority w:val="34"/>
    <w:qFormat/>
    <w:rsid w:val="00E60683"/>
    <w:pPr>
      <w:ind w:left="720"/>
      <w:contextualSpacing/>
    </w:pPr>
  </w:style>
  <w:style w:type="paragraph" w:styleId="ab">
    <w:name w:val="List Bullet"/>
    <w:aliases w:val="UL,Маркированный список1,Маркированный список Знак Знак Знак Знак Знак Знак Знак Знак Знак Знак Знак Знак Знак Знак Знак Знак,List Bullet 1,Маркированный список Знак1,Маркированный список Знак Знак1,Round Bullet Знак1 Знак"/>
    <w:basedOn w:val="a2"/>
    <w:link w:val="ac"/>
    <w:unhideWhenUsed/>
    <w:qFormat/>
    <w:rsid w:val="00E60683"/>
    <w:pPr>
      <w:tabs>
        <w:tab w:val="num" w:pos="360"/>
      </w:tabs>
      <w:ind w:left="360" w:hanging="360"/>
      <w:contextualSpacing/>
    </w:pPr>
  </w:style>
  <w:style w:type="character" w:styleId="ad">
    <w:name w:val="annotation reference"/>
    <w:aliases w:val="cr,Used by Word to flag author queries"/>
    <w:basedOn w:val="a3"/>
    <w:unhideWhenUsed/>
    <w:qFormat/>
    <w:rsid w:val="00ED4586"/>
    <w:rPr>
      <w:sz w:val="16"/>
      <w:szCs w:val="16"/>
    </w:rPr>
  </w:style>
  <w:style w:type="paragraph" w:styleId="ae">
    <w:name w:val="annotation text"/>
    <w:aliases w:val="Примечания: текст,Примечания: текст1,ОБР_Примечание"/>
    <w:basedOn w:val="a2"/>
    <w:link w:val="af"/>
    <w:unhideWhenUsed/>
    <w:qFormat/>
    <w:rsid w:val="00ED4586"/>
    <w:rPr>
      <w:sz w:val="20"/>
      <w:szCs w:val="20"/>
    </w:rPr>
  </w:style>
  <w:style w:type="character" w:customStyle="1" w:styleId="af">
    <w:name w:val="Текст примечания Знак"/>
    <w:aliases w:val="Примечания: текст Знак,Примечания: текст1 Знак,ОБР_Примечание Знак"/>
    <w:basedOn w:val="a3"/>
    <w:link w:val="ae"/>
    <w:qFormat/>
    <w:rsid w:val="00ED4586"/>
    <w:rPr>
      <w:rFonts w:ascii="Times New Roman" w:eastAsia="Arial Unicode MS" w:hAnsi="Times New Roman" w:cs="Times New Roman"/>
      <w:sz w:val="20"/>
      <w:szCs w:val="20"/>
      <w:lang w:val="en-US" w:bidi="en-US"/>
    </w:rPr>
  </w:style>
  <w:style w:type="paragraph" w:styleId="af0">
    <w:name w:val="annotation subject"/>
    <w:basedOn w:val="ae"/>
    <w:next w:val="ae"/>
    <w:link w:val="af1"/>
    <w:uiPriority w:val="99"/>
    <w:unhideWhenUsed/>
    <w:rsid w:val="00ED4586"/>
    <w:rPr>
      <w:b/>
      <w:bCs/>
    </w:rPr>
  </w:style>
  <w:style w:type="character" w:customStyle="1" w:styleId="af1">
    <w:name w:val="Тема примечания Знак"/>
    <w:basedOn w:val="af"/>
    <w:link w:val="af0"/>
    <w:uiPriority w:val="99"/>
    <w:rsid w:val="00ED4586"/>
    <w:rPr>
      <w:rFonts w:ascii="Times New Roman" w:eastAsia="Arial Unicode MS" w:hAnsi="Times New Roman" w:cs="Times New Roman"/>
      <w:b/>
      <w:bCs/>
      <w:sz w:val="20"/>
      <w:szCs w:val="20"/>
      <w:lang w:val="en-US" w:bidi="en-US"/>
    </w:rPr>
  </w:style>
  <w:style w:type="paragraph" w:styleId="af2">
    <w:name w:val="header"/>
    <w:basedOn w:val="a2"/>
    <w:link w:val="af3"/>
    <w:uiPriority w:val="99"/>
    <w:unhideWhenUsed/>
    <w:rsid w:val="00036755"/>
    <w:pPr>
      <w:tabs>
        <w:tab w:val="center" w:pos="4677"/>
        <w:tab w:val="right" w:pos="9355"/>
      </w:tabs>
    </w:pPr>
  </w:style>
  <w:style w:type="character" w:customStyle="1" w:styleId="af3">
    <w:name w:val="Верхний колонтитул Знак"/>
    <w:basedOn w:val="a3"/>
    <w:link w:val="af2"/>
    <w:uiPriority w:val="99"/>
    <w:rsid w:val="00036755"/>
    <w:rPr>
      <w:rFonts w:ascii="Times New Roman" w:eastAsia="Arial Unicode MS" w:hAnsi="Times New Roman" w:cs="Times New Roman"/>
      <w:sz w:val="24"/>
      <w:szCs w:val="24"/>
      <w:lang w:val="en-US" w:bidi="en-US"/>
    </w:rPr>
  </w:style>
  <w:style w:type="paragraph" w:styleId="af4">
    <w:name w:val="footer"/>
    <w:aliases w:val="sl_footer"/>
    <w:basedOn w:val="a2"/>
    <w:link w:val="af5"/>
    <w:uiPriority w:val="99"/>
    <w:unhideWhenUsed/>
    <w:rsid w:val="00036755"/>
    <w:pPr>
      <w:tabs>
        <w:tab w:val="center" w:pos="4677"/>
        <w:tab w:val="right" w:pos="9355"/>
      </w:tabs>
    </w:pPr>
  </w:style>
  <w:style w:type="character" w:customStyle="1" w:styleId="af5">
    <w:name w:val="Нижний колонтитул Знак"/>
    <w:aliases w:val="sl_footer Знак"/>
    <w:basedOn w:val="a3"/>
    <w:link w:val="af4"/>
    <w:uiPriority w:val="99"/>
    <w:rsid w:val="00036755"/>
    <w:rPr>
      <w:rFonts w:ascii="Times New Roman" w:eastAsia="Arial Unicode MS" w:hAnsi="Times New Roman" w:cs="Times New Roman"/>
      <w:sz w:val="24"/>
      <w:szCs w:val="24"/>
      <w:lang w:val="en-US" w:bidi="en-US"/>
    </w:rPr>
  </w:style>
  <w:style w:type="character" w:styleId="af6">
    <w:name w:val="Hyperlink"/>
    <w:basedOn w:val="a3"/>
    <w:uiPriority w:val="99"/>
    <w:unhideWhenUsed/>
    <w:rsid w:val="00756EB3"/>
    <w:rPr>
      <w:color w:val="0563C1" w:themeColor="hyperlink"/>
      <w:u w:val="single"/>
    </w:rPr>
  </w:style>
  <w:style w:type="table" w:styleId="af7">
    <w:name w:val="Table Grid"/>
    <w:aliases w:val="Сетка таблицы GR,Tabla Microsoft Servicios,Обозначения,Создание,OTR"/>
    <w:basedOn w:val="a4"/>
    <w:uiPriority w:val="39"/>
    <w:qFormat/>
    <w:rsid w:val="00DA4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Абзац списка Знак"/>
    <w:aliases w:val="Bullet List Знак,FooterText Знак,numbered Знак,Use Case List Paragraph Знак,Paragraphe de liste1 Знак,lp1 Знак,it_List1 Знак,Абзац списка◄ Знак,Булит 1 Знак,A_маркированный_список Знак,PL_Список Знак,Маркированный абзац Знак,l Знак"/>
    <w:link w:val="a9"/>
    <w:uiPriority w:val="34"/>
    <w:qFormat/>
    <w:locked/>
    <w:rsid w:val="00682CF8"/>
    <w:rPr>
      <w:rFonts w:ascii="Times New Roman" w:eastAsia="Arial Unicode MS" w:hAnsi="Times New Roman" w:cs="Times New Roman"/>
      <w:sz w:val="24"/>
      <w:szCs w:val="24"/>
      <w:lang w:val="en-US" w:bidi="en-US"/>
    </w:rPr>
  </w:style>
  <w:style w:type="paragraph" w:styleId="af8">
    <w:name w:val="Normal (Web)"/>
    <w:basedOn w:val="a2"/>
    <w:link w:val="af9"/>
    <w:uiPriority w:val="99"/>
    <w:unhideWhenUsed/>
    <w:qFormat/>
    <w:rsid w:val="00D62E2F"/>
    <w:pPr>
      <w:spacing w:before="100" w:beforeAutospacing="1" w:after="100" w:afterAutospacing="1"/>
    </w:pPr>
  </w:style>
  <w:style w:type="character" w:customStyle="1" w:styleId="af9">
    <w:name w:val="Обычный (Интернет) Знак"/>
    <w:basedOn w:val="a3"/>
    <w:link w:val="af8"/>
    <w:uiPriority w:val="99"/>
    <w:rsid w:val="00D62E2F"/>
    <w:rPr>
      <w:rFonts w:ascii="Times New Roman" w:eastAsia="Times New Roman" w:hAnsi="Times New Roman" w:cs="Times New Roman"/>
      <w:sz w:val="24"/>
      <w:szCs w:val="24"/>
      <w:lang w:eastAsia="ru-RU"/>
    </w:rPr>
  </w:style>
  <w:style w:type="paragraph" w:styleId="a8">
    <w:name w:val="caption"/>
    <w:aliases w:val="Рисунок название стить,Название таблиц,Название объекта Знак1,Название объекта Знак Знак Знак Знак Знак1,Название объекта Знак Знак Знак Знак Знак Знак,Название объекта Знак Знак Знак,Название объекта Знак Знак1,Название рисунка,Ви6"/>
    <w:basedOn w:val="a2"/>
    <w:next w:val="a2"/>
    <w:link w:val="afa"/>
    <w:qFormat/>
    <w:rsid w:val="006B3635"/>
    <w:rPr>
      <w:b/>
      <w:bCs/>
      <w:sz w:val="20"/>
      <w:szCs w:val="20"/>
    </w:rPr>
  </w:style>
  <w:style w:type="character" w:customStyle="1" w:styleId="afa">
    <w:name w:val="Название объекта Знак"/>
    <w:aliases w:val="Рисунок название стить Знак,Название таблиц Знак,Название объекта Знак1 Знак,Название объекта Знак Знак Знак Знак Знак1 Знак,Название объекта Знак Знак Знак Знак Знак Знак Знак,Название объекта Знак Знак Знак Знак,Ви6 Знак"/>
    <w:link w:val="a8"/>
    <w:rsid w:val="006B3635"/>
    <w:rPr>
      <w:rFonts w:ascii="Times New Roman" w:eastAsia="Arial Unicode MS" w:hAnsi="Times New Roman" w:cs="Times New Roman"/>
      <w:b/>
      <w:bCs/>
      <w:sz w:val="20"/>
      <w:szCs w:val="20"/>
      <w:lang w:val="en-US" w:bidi="en-US"/>
    </w:rPr>
  </w:style>
  <w:style w:type="character" w:styleId="afb">
    <w:name w:val="Strong"/>
    <w:aliases w:val="Таблица_заголовок,Рисунок_название"/>
    <w:uiPriority w:val="22"/>
    <w:qFormat/>
    <w:rsid w:val="005C0F63"/>
    <w:rPr>
      <w:b/>
      <w:bCs/>
    </w:rPr>
  </w:style>
  <w:style w:type="character" w:customStyle="1" w:styleId="ac">
    <w:name w:val="Маркированный список Знак"/>
    <w:aliases w:val="UL Знак,Маркированный список1 Знак,Маркированный список Знак Знак Знак Знак Знак Знак Знак Знак Знак Знак Знак Знак Знак Знак Знак Знак Знак,List Bullet 1 Знак,Маркированный список Знак1 Знак,Round Bullet Знак1 Знак Знак"/>
    <w:link w:val="ab"/>
    <w:locked/>
    <w:rsid w:val="00F779F6"/>
    <w:rPr>
      <w:rFonts w:ascii="Times New Roman" w:eastAsia="Arial Unicode MS" w:hAnsi="Times New Roman" w:cs="Times New Roman"/>
      <w:sz w:val="24"/>
      <w:szCs w:val="24"/>
      <w:lang w:val="en-US" w:bidi="en-US"/>
    </w:rPr>
  </w:style>
  <w:style w:type="paragraph" w:styleId="afc">
    <w:name w:val="Balloon Text"/>
    <w:basedOn w:val="a2"/>
    <w:link w:val="afd"/>
    <w:uiPriority w:val="99"/>
    <w:unhideWhenUsed/>
    <w:rsid w:val="00F779F6"/>
    <w:rPr>
      <w:rFonts w:ascii="Segoe UI" w:hAnsi="Segoe UI" w:cs="Segoe UI"/>
      <w:sz w:val="18"/>
      <w:szCs w:val="18"/>
    </w:rPr>
  </w:style>
  <w:style w:type="character" w:customStyle="1" w:styleId="afd">
    <w:name w:val="Текст выноски Знак"/>
    <w:basedOn w:val="a3"/>
    <w:link w:val="afc"/>
    <w:uiPriority w:val="99"/>
    <w:rsid w:val="00F779F6"/>
    <w:rPr>
      <w:rFonts w:ascii="Segoe UI" w:eastAsia="Arial Unicode MS" w:hAnsi="Segoe UI" w:cs="Segoe UI"/>
      <w:sz w:val="18"/>
      <w:szCs w:val="18"/>
      <w:lang w:val="en-US" w:bidi="en-US"/>
    </w:rPr>
  </w:style>
  <w:style w:type="paragraph" w:styleId="20">
    <w:name w:val="List Bullet 2"/>
    <w:basedOn w:val="a2"/>
    <w:link w:val="28"/>
    <w:unhideWhenUsed/>
    <w:rsid w:val="00F779F6"/>
    <w:pPr>
      <w:numPr>
        <w:numId w:val="2"/>
      </w:numPr>
      <w:contextualSpacing/>
    </w:pPr>
  </w:style>
  <w:style w:type="paragraph" w:styleId="afe">
    <w:name w:val="Body Text"/>
    <w:aliases w:val=" Знак1, Знак Знак Знак Знак,Основной текст Знак Знак Знак,Основной текст Знак Знак Знак Знак Знак Знак Знак Знак Знак Знак Знак Знак Знак Знак Знак Знак Знак Знак,Основной текст Знак Знак,Основной текст Знак1 Знак Знак1,Знак1"/>
    <w:basedOn w:val="a2"/>
    <w:link w:val="aff"/>
    <w:uiPriority w:val="99"/>
    <w:rsid w:val="00F779F6"/>
    <w:pPr>
      <w:spacing w:after="120"/>
    </w:pPr>
  </w:style>
  <w:style w:type="character" w:customStyle="1" w:styleId="aff">
    <w:name w:val="Основной текст Знак"/>
    <w:aliases w:val=" Знак1 Знак, Знак Знак Знак Знак Знак,Основной текст Знак Знак Знак Знак,Основной текст Знак Знак Знак Знак Знак Знак Знак Знак Знак Знак Знак Знак Знак Знак Знак Знак Знак Знак Знак,Основной текст Знак Знак Знак1,Знак1 Знак"/>
    <w:basedOn w:val="a3"/>
    <w:link w:val="afe"/>
    <w:uiPriority w:val="99"/>
    <w:rsid w:val="00F779F6"/>
    <w:rPr>
      <w:rFonts w:ascii="Times New Roman" w:eastAsia="Arial Unicode MS" w:hAnsi="Times New Roman" w:cs="Times New Roman"/>
      <w:sz w:val="24"/>
      <w:szCs w:val="24"/>
      <w:lang w:val="en-US" w:bidi="en-US"/>
    </w:rPr>
  </w:style>
  <w:style w:type="paragraph" w:styleId="a">
    <w:name w:val="List Number"/>
    <w:aliases w:val="Нумерованный список Знак,Нумерованный список Знак2 Знак,Нумерованный список Знак Знак1 Знак,Нумерованный список Знак1 Знак Знак Знак,Нумерованный список Знак Знак Знак Знак Знак,Нумерованный список Знак1 Знак1 Знак"/>
    <w:basedOn w:val="a2"/>
    <w:link w:val="18"/>
    <w:rsid w:val="00F779F6"/>
    <w:pPr>
      <w:numPr>
        <w:numId w:val="3"/>
      </w:numPr>
      <w:tabs>
        <w:tab w:val="left" w:pos="1418"/>
      </w:tabs>
    </w:pPr>
  </w:style>
  <w:style w:type="paragraph" w:styleId="aff0">
    <w:name w:val="footnote text"/>
    <w:aliases w:val="Знак2,Знак21,Знак6,Footnote Text Char Знак Знак,Footnote Text Char Знак,Footnote Text Char Знак Знак Знак Знак,Знак,Сноска,Знак Знак Знак Знак Знак Знак,Знак Знак Знак Знак Знак1,Знак24,Текст сноски Знак Знак1 Знак1"/>
    <w:basedOn w:val="a2"/>
    <w:link w:val="aff1"/>
    <w:uiPriority w:val="99"/>
    <w:unhideWhenUsed/>
    <w:qFormat/>
    <w:rsid w:val="00F779F6"/>
    <w:rPr>
      <w:sz w:val="20"/>
      <w:szCs w:val="20"/>
    </w:rPr>
  </w:style>
  <w:style w:type="character" w:customStyle="1" w:styleId="aff1">
    <w:name w:val="Текст сноски Знак"/>
    <w:aliases w:val="Знак2 Знак,Знак21 Знак,Знак6 Знак,Footnote Text Char Знак Знак Знак,Footnote Text Char Знак Знак1,Footnote Text Char Знак Знак Знак Знак Знак,Знак Знак,Сноска Знак,Знак Знак Знак Знак Знак Знак Знак,Знак Знак Знак Знак Знак1 Знак"/>
    <w:basedOn w:val="a3"/>
    <w:link w:val="aff0"/>
    <w:uiPriority w:val="99"/>
    <w:qFormat/>
    <w:rsid w:val="00F779F6"/>
    <w:rPr>
      <w:rFonts w:ascii="Times New Roman" w:eastAsia="Arial Unicode MS" w:hAnsi="Times New Roman" w:cs="Times New Roman"/>
      <w:sz w:val="20"/>
      <w:szCs w:val="20"/>
      <w:lang w:val="en-US" w:bidi="en-US"/>
    </w:rPr>
  </w:style>
  <w:style w:type="character" w:styleId="aff2">
    <w:name w:val="footnote reference"/>
    <w:uiPriority w:val="99"/>
    <w:unhideWhenUsed/>
    <w:qFormat/>
    <w:rsid w:val="00F779F6"/>
    <w:rPr>
      <w:vertAlign w:val="superscript"/>
    </w:rPr>
  </w:style>
  <w:style w:type="paragraph" w:styleId="40">
    <w:name w:val="List Bullet 4"/>
    <w:basedOn w:val="a2"/>
    <w:rsid w:val="00F779F6"/>
    <w:pPr>
      <w:numPr>
        <w:numId w:val="4"/>
      </w:numPr>
      <w:tabs>
        <w:tab w:val="clear" w:pos="3082"/>
        <w:tab w:val="left" w:pos="2977"/>
      </w:tabs>
    </w:pPr>
  </w:style>
  <w:style w:type="paragraph" w:styleId="aff3">
    <w:name w:val="Revision"/>
    <w:hidden/>
    <w:uiPriority w:val="99"/>
    <w:semiHidden/>
    <w:rsid w:val="00F779F6"/>
    <w:pPr>
      <w:spacing w:after="0" w:line="240" w:lineRule="auto"/>
    </w:pPr>
    <w:rPr>
      <w:rFonts w:ascii="Times New Roman" w:eastAsia="Arial Unicode MS" w:hAnsi="Times New Roman" w:cs="Times New Roman"/>
      <w:sz w:val="24"/>
      <w:szCs w:val="24"/>
      <w:lang w:val="en-US" w:bidi="en-US"/>
    </w:rPr>
  </w:style>
  <w:style w:type="paragraph" w:styleId="81">
    <w:name w:val="toc 8"/>
    <w:basedOn w:val="a2"/>
    <w:next w:val="a2"/>
    <w:autoRedefine/>
    <w:unhideWhenUsed/>
    <w:rsid w:val="00F779F6"/>
    <w:pPr>
      <w:spacing w:after="100" w:line="259" w:lineRule="auto"/>
      <w:ind w:left="1540"/>
    </w:pPr>
    <w:rPr>
      <w:rFonts w:asciiTheme="minorHAnsi" w:eastAsiaTheme="minorEastAsia" w:hAnsiTheme="minorHAnsi" w:cstheme="minorBidi"/>
      <w:sz w:val="22"/>
      <w:szCs w:val="22"/>
    </w:rPr>
  </w:style>
  <w:style w:type="paragraph" w:styleId="91">
    <w:name w:val="toc 9"/>
    <w:basedOn w:val="a2"/>
    <w:next w:val="a2"/>
    <w:autoRedefine/>
    <w:unhideWhenUsed/>
    <w:rsid w:val="00F779F6"/>
    <w:pPr>
      <w:spacing w:after="100" w:line="259" w:lineRule="auto"/>
      <w:ind w:left="1760"/>
    </w:pPr>
    <w:rPr>
      <w:rFonts w:asciiTheme="minorHAnsi" w:eastAsiaTheme="minorEastAsia" w:hAnsiTheme="minorHAnsi" w:cstheme="minorBidi"/>
      <w:sz w:val="22"/>
      <w:szCs w:val="22"/>
    </w:rPr>
  </w:style>
  <w:style w:type="character" w:styleId="aff4">
    <w:name w:val="page number"/>
    <w:basedOn w:val="a3"/>
    <w:uiPriority w:val="99"/>
    <w:qFormat/>
    <w:rsid w:val="00F779F6"/>
    <w:rPr>
      <w:rFonts w:cs="Times New Roman"/>
    </w:rPr>
  </w:style>
  <w:style w:type="paragraph" w:styleId="aff5">
    <w:name w:val="TOC Heading"/>
    <w:basedOn w:val="12"/>
    <w:next w:val="a2"/>
    <w:uiPriority w:val="39"/>
    <w:unhideWhenUsed/>
    <w:qFormat/>
    <w:rsid w:val="00F779F6"/>
    <w:pPr>
      <w:pageBreakBefore w:val="0"/>
      <w:spacing w:line="259" w:lineRule="auto"/>
      <w:outlineLvl w:val="9"/>
    </w:pPr>
    <w:rPr>
      <w:rFonts w:asciiTheme="majorHAnsi" w:hAnsiTheme="majorHAnsi"/>
      <w:b w:val="0"/>
      <w:bCs/>
      <w:color w:val="2F5496" w:themeColor="accent1" w:themeShade="BF"/>
    </w:rPr>
  </w:style>
  <w:style w:type="character" w:styleId="aff6">
    <w:name w:val="FollowedHyperlink"/>
    <w:basedOn w:val="a3"/>
    <w:unhideWhenUsed/>
    <w:rsid w:val="00F779F6"/>
    <w:rPr>
      <w:color w:val="800080"/>
      <w:u w:val="single"/>
    </w:rPr>
  </w:style>
  <w:style w:type="paragraph" w:styleId="HTML">
    <w:name w:val="HTML Preformatted"/>
    <w:basedOn w:val="a2"/>
    <w:link w:val="HTML0"/>
    <w:uiPriority w:val="99"/>
    <w:unhideWhenUsed/>
    <w:qFormat/>
    <w:rsid w:val="005D4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sz w:val="20"/>
      <w:szCs w:val="20"/>
    </w:rPr>
  </w:style>
  <w:style w:type="character" w:customStyle="1" w:styleId="HTML0">
    <w:name w:val="Стандартный HTML Знак"/>
    <w:basedOn w:val="a3"/>
    <w:link w:val="HTML"/>
    <w:uiPriority w:val="99"/>
    <w:rsid w:val="005D4052"/>
    <w:rPr>
      <w:rFonts w:ascii="Courier New" w:eastAsiaTheme="minorEastAsia" w:hAnsi="Courier New" w:cs="Courier New"/>
      <w:sz w:val="20"/>
      <w:szCs w:val="20"/>
      <w:lang w:eastAsia="ru-RU"/>
    </w:rPr>
  </w:style>
  <w:style w:type="paragraph" w:styleId="4">
    <w:name w:val="List Number 4"/>
    <w:basedOn w:val="a2"/>
    <w:rsid w:val="002E0683"/>
    <w:pPr>
      <w:numPr>
        <w:numId w:val="5"/>
      </w:numPr>
      <w:tabs>
        <w:tab w:val="left" w:pos="3119"/>
      </w:tabs>
    </w:pPr>
  </w:style>
  <w:style w:type="paragraph" w:customStyle="1" w:styleId="aff7">
    <w:name w:val="текст таблицы"/>
    <w:basedOn w:val="tdtext"/>
    <w:link w:val="aff8"/>
    <w:qFormat/>
    <w:rsid w:val="006B3635"/>
  </w:style>
  <w:style w:type="character" w:customStyle="1" w:styleId="aff8">
    <w:name w:val="текст таблицы Знак"/>
    <w:basedOn w:val="tdtext0"/>
    <w:link w:val="aff7"/>
    <w:rsid w:val="006B3635"/>
    <w:rPr>
      <w:rFonts w:ascii="Times New Roman" w:eastAsia="Arial Unicode MS" w:hAnsi="Times New Roman" w:cs="Times New Roman"/>
      <w:sz w:val="24"/>
      <w:szCs w:val="24"/>
      <w:lang w:eastAsia="ru-RU"/>
    </w:rPr>
  </w:style>
  <w:style w:type="character" w:styleId="aff9">
    <w:name w:val="Subtle Emphasis"/>
    <w:basedOn w:val="a3"/>
    <w:uiPriority w:val="19"/>
    <w:qFormat/>
    <w:rsid w:val="00E37825"/>
    <w:rPr>
      <w:i/>
      <w:iCs/>
      <w:color w:val="404040" w:themeColor="text1" w:themeTint="BF"/>
    </w:rPr>
  </w:style>
  <w:style w:type="character" w:styleId="affa">
    <w:name w:val="Unresolved Mention"/>
    <w:basedOn w:val="a3"/>
    <w:uiPriority w:val="99"/>
    <w:semiHidden/>
    <w:unhideWhenUsed/>
    <w:rsid w:val="00463B3B"/>
    <w:rPr>
      <w:color w:val="605E5C"/>
      <w:shd w:val="clear" w:color="auto" w:fill="E1DFDD"/>
    </w:rPr>
  </w:style>
  <w:style w:type="paragraph" w:styleId="affb">
    <w:name w:val="Document Map"/>
    <w:basedOn w:val="a2"/>
    <w:link w:val="affc"/>
    <w:autoRedefine/>
    <w:semiHidden/>
    <w:rsid w:val="002A14C3"/>
    <w:pPr>
      <w:shd w:val="clear" w:color="auto" w:fill="B3B3B3"/>
    </w:pPr>
    <w:rPr>
      <w:rFonts w:ascii="Tahoma" w:hAnsi="Tahoma" w:cs="Tahoma"/>
      <w:sz w:val="20"/>
    </w:rPr>
  </w:style>
  <w:style w:type="character" w:customStyle="1" w:styleId="affc">
    <w:name w:val="Схема документа Знак"/>
    <w:basedOn w:val="a3"/>
    <w:link w:val="affb"/>
    <w:semiHidden/>
    <w:rsid w:val="00EB1422"/>
    <w:rPr>
      <w:rFonts w:ascii="Tahoma" w:eastAsia="Times New Roman" w:hAnsi="Tahoma" w:cs="Tahoma"/>
      <w:sz w:val="20"/>
      <w:szCs w:val="24"/>
      <w:shd w:val="clear" w:color="auto" w:fill="B3B3B3"/>
      <w:lang w:eastAsia="ru-RU"/>
    </w:rPr>
  </w:style>
  <w:style w:type="paragraph" w:styleId="z-">
    <w:name w:val="HTML Bottom of Form"/>
    <w:basedOn w:val="a2"/>
    <w:next w:val="a2"/>
    <w:link w:val="z-0"/>
    <w:hidden/>
    <w:rsid w:val="00EB1422"/>
    <w:pPr>
      <w:pBdr>
        <w:top w:val="single" w:sz="6" w:space="1" w:color="auto"/>
      </w:pBdr>
      <w:ind w:firstLine="851"/>
      <w:jc w:val="center"/>
    </w:pPr>
    <w:rPr>
      <w:rFonts w:ascii="Arial" w:hAnsi="Arial" w:cs="Arial"/>
      <w:vanish/>
      <w:sz w:val="16"/>
      <w:szCs w:val="16"/>
    </w:rPr>
  </w:style>
  <w:style w:type="character" w:customStyle="1" w:styleId="z-0">
    <w:name w:val="z-Конец формы Знак"/>
    <w:basedOn w:val="a3"/>
    <w:link w:val="z-"/>
    <w:rsid w:val="00EB1422"/>
    <w:rPr>
      <w:rFonts w:ascii="Arial" w:eastAsia="Times New Roman" w:hAnsi="Arial" w:cs="Arial"/>
      <w:vanish/>
      <w:sz w:val="16"/>
      <w:szCs w:val="16"/>
      <w:lang w:eastAsia="ru-RU"/>
    </w:rPr>
  </w:style>
  <w:style w:type="paragraph" w:styleId="2">
    <w:name w:val="List Number 2"/>
    <w:basedOn w:val="a2"/>
    <w:rsid w:val="002A14C3"/>
    <w:pPr>
      <w:numPr>
        <w:numId w:val="7"/>
      </w:numPr>
      <w:tabs>
        <w:tab w:val="clear" w:pos="1891"/>
        <w:tab w:val="left" w:pos="1985"/>
      </w:tabs>
    </w:pPr>
  </w:style>
  <w:style w:type="paragraph" w:styleId="3">
    <w:name w:val="List Number 3"/>
    <w:basedOn w:val="a2"/>
    <w:rsid w:val="002A14C3"/>
    <w:pPr>
      <w:numPr>
        <w:numId w:val="8"/>
      </w:numPr>
      <w:tabs>
        <w:tab w:val="clear" w:pos="2458"/>
        <w:tab w:val="num" w:pos="720"/>
        <w:tab w:val="left" w:pos="2552"/>
      </w:tabs>
    </w:pPr>
  </w:style>
  <w:style w:type="paragraph" w:styleId="29">
    <w:name w:val="List Continue 2"/>
    <w:basedOn w:val="a2"/>
    <w:rsid w:val="002A14C3"/>
    <w:pPr>
      <w:ind w:left="1134" w:firstLine="851"/>
    </w:pPr>
  </w:style>
  <w:style w:type="paragraph" w:styleId="z-1">
    <w:name w:val="HTML Top of Form"/>
    <w:basedOn w:val="a2"/>
    <w:next w:val="a2"/>
    <w:link w:val="z-2"/>
    <w:hidden/>
    <w:rsid w:val="00EB1422"/>
    <w:pPr>
      <w:pBdr>
        <w:bottom w:val="single" w:sz="6" w:space="1" w:color="auto"/>
      </w:pBdr>
      <w:ind w:firstLine="851"/>
      <w:jc w:val="center"/>
    </w:pPr>
    <w:rPr>
      <w:rFonts w:ascii="Arial" w:hAnsi="Arial" w:cs="Arial"/>
      <w:vanish/>
      <w:sz w:val="16"/>
      <w:szCs w:val="16"/>
    </w:rPr>
  </w:style>
  <w:style w:type="character" w:customStyle="1" w:styleId="z-2">
    <w:name w:val="z-Начало формы Знак"/>
    <w:basedOn w:val="a3"/>
    <w:link w:val="z-1"/>
    <w:rsid w:val="00EB1422"/>
    <w:rPr>
      <w:rFonts w:ascii="Arial" w:eastAsia="Times New Roman" w:hAnsi="Arial" w:cs="Arial"/>
      <w:vanish/>
      <w:sz w:val="16"/>
      <w:szCs w:val="16"/>
      <w:lang w:eastAsia="ru-RU"/>
    </w:rPr>
  </w:style>
  <w:style w:type="paragraph" w:styleId="36">
    <w:name w:val="List Continue 3"/>
    <w:basedOn w:val="a2"/>
    <w:rsid w:val="002A14C3"/>
    <w:pPr>
      <w:ind w:left="1701" w:firstLine="851"/>
    </w:pPr>
  </w:style>
  <w:style w:type="paragraph" w:styleId="47">
    <w:name w:val="List Continue 4"/>
    <w:basedOn w:val="a2"/>
    <w:rsid w:val="002A14C3"/>
    <w:pPr>
      <w:ind w:left="2268" w:firstLine="851"/>
    </w:pPr>
  </w:style>
  <w:style w:type="paragraph" w:styleId="55">
    <w:name w:val="List Continue 5"/>
    <w:basedOn w:val="a2"/>
    <w:rsid w:val="002A14C3"/>
    <w:pPr>
      <w:ind w:left="2835" w:firstLine="851"/>
    </w:pPr>
  </w:style>
  <w:style w:type="paragraph" w:styleId="5">
    <w:name w:val="List Number 5"/>
    <w:basedOn w:val="a2"/>
    <w:rsid w:val="002A14C3"/>
    <w:pPr>
      <w:numPr>
        <w:numId w:val="9"/>
      </w:numPr>
      <w:tabs>
        <w:tab w:val="clear" w:pos="3592"/>
        <w:tab w:val="num" w:pos="360"/>
        <w:tab w:val="left" w:pos="3686"/>
      </w:tabs>
    </w:pPr>
  </w:style>
  <w:style w:type="paragraph" w:styleId="affd">
    <w:name w:val="List Continue"/>
    <w:basedOn w:val="a2"/>
    <w:rsid w:val="002A14C3"/>
    <w:pPr>
      <w:ind w:left="567" w:firstLine="851"/>
    </w:pPr>
  </w:style>
  <w:style w:type="paragraph" w:styleId="33">
    <w:name w:val="List Bullet 3"/>
    <w:basedOn w:val="a2"/>
    <w:rsid w:val="002A14C3"/>
    <w:pPr>
      <w:numPr>
        <w:numId w:val="10"/>
      </w:numPr>
      <w:tabs>
        <w:tab w:val="clear" w:pos="2515"/>
        <w:tab w:val="num" w:pos="2345"/>
        <w:tab w:val="num" w:pos="2410"/>
      </w:tabs>
    </w:pPr>
  </w:style>
  <w:style w:type="paragraph" w:styleId="affe">
    <w:name w:val="List"/>
    <w:basedOn w:val="a2"/>
    <w:rsid w:val="002A14C3"/>
    <w:pPr>
      <w:ind w:left="567" w:firstLine="454"/>
    </w:pPr>
  </w:style>
  <w:style w:type="paragraph" w:styleId="2a">
    <w:name w:val="List 2"/>
    <w:basedOn w:val="a2"/>
    <w:rsid w:val="002A14C3"/>
    <w:pPr>
      <w:ind w:left="1134" w:firstLine="454"/>
    </w:pPr>
  </w:style>
  <w:style w:type="paragraph" w:styleId="37">
    <w:name w:val="List 3"/>
    <w:basedOn w:val="a2"/>
    <w:rsid w:val="002A14C3"/>
    <w:pPr>
      <w:ind w:left="1701" w:firstLine="454"/>
    </w:pPr>
  </w:style>
  <w:style w:type="paragraph" w:styleId="48">
    <w:name w:val="List 4"/>
    <w:basedOn w:val="a2"/>
    <w:rsid w:val="002A14C3"/>
    <w:pPr>
      <w:ind w:left="2268" w:firstLine="454"/>
    </w:pPr>
  </w:style>
  <w:style w:type="paragraph" w:styleId="56">
    <w:name w:val="List 5"/>
    <w:basedOn w:val="a2"/>
    <w:rsid w:val="002A14C3"/>
    <w:pPr>
      <w:ind w:left="2835" w:firstLine="454"/>
    </w:pPr>
  </w:style>
  <w:style w:type="character" w:styleId="afff">
    <w:name w:val="Emphasis"/>
    <w:uiPriority w:val="20"/>
    <w:qFormat/>
    <w:rsid w:val="00EB1422"/>
    <w:rPr>
      <w:rFonts w:ascii="Times New Roman" w:hAnsi="Times New Roman" w:cs="Times New Roman"/>
      <w:i/>
      <w:iCs/>
      <w:color w:val="auto"/>
    </w:rPr>
  </w:style>
  <w:style w:type="paragraph" w:styleId="50">
    <w:name w:val="List Bullet 5"/>
    <w:basedOn w:val="a2"/>
    <w:rsid w:val="002A14C3"/>
    <w:pPr>
      <w:numPr>
        <w:numId w:val="6"/>
      </w:numPr>
      <w:tabs>
        <w:tab w:val="clear" w:pos="3649"/>
        <w:tab w:val="left" w:pos="3686"/>
      </w:tabs>
    </w:pPr>
  </w:style>
  <w:style w:type="paragraph" w:styleId="afff0">
    <w:name w:val="Message Header"/>
    <w:basedOn w:val="a2"/>
    <w:next w:val="a2"/>
    <w:link w:val="afff1"/>
    <w:rsid w:val="00EB1422"/>
    <w:pPr>
      <w:keepNext/>
      <w:pBdr>
        <w:top w:val="single" w:sz="6" w:space="1" w:color="auto"/>
        <w:left w:val="single" w:sz="6" w:space="1" w:color="auto"/>
        <w:bottom w:val="single" w:sz="6" w:space="1" w:color="auto"/>
        <w:right w:val="single" w:sz="6" w:space="1" w:color="auto"/>
      </w:pBdr>
      <w:shd w:val="pct20" w:color="auto" w:fill="auto"/>
      <w:spacing w:before="240"/>
      <w:ind w:firstLine="851"/>
    </w:pPr>
    <w:rPr>
      <w:rFonts w:ascii="Arial" w:hAnsi="Arial" w:cs="Arial"/>
      <w:b/>
    </w:rPr>
  </w:style>
  <w:style w:type="character" w:customStyle="1" w:styleId="afff1">
    <w:name w:val="Шапка Знак"/>
    <w:basedOn w:val="a3"/>
    <w:link w:val="afff0"/>
    <w:rsid w:val="00EB1422"/>
    <w:rPr>
      <w:rFonts w:ascii="Arial" w:eastAsia="Times New Roman" w:hAnsi="Arial" w:cs="Arial"/>
      <w:b/>
      <w:sz w:val="24"/>
      <w:szCs w:val="24"/>
      <w:shd w:val="pct20" w:color="auto" w:fill="auto"/>
      <w:lang w:eastAsia="ru-RU"/>
    </w:rPr>
  </w:style>
  <w:style w:type="character" w:styleId="HTML1">
    <w:name w:val="HTML Acronym"/>
    <w:basedOn w:val="a3"/>
    <w:rsid w:val="00EB1422"/>
  </w:style>
  <w:style w:type="paragraph" w:styleId="afff2">
    <w:name w:val="Subtitle"/>
    <w:basedOn w:val="a2"/>
    <w:next w:val="a2"/>
    <w:link w:val="afff3"/>
    <w:autoRedefine/>
    <w:uiPriority w:val="11"/>
    <w:qFormat/>
    <w:rsid w:val="002A14C3"/>
    <w:pPr>
      <w:keepNext/>
      <w:pageBreakBefore/>
      <w:spacing w:after="120"/>
      <w:jc w:val="center"/>
      <w:outlineLvl w:val="0"/>
    </w:pPr>
    <w:rPr>
      <w:b/>
      <w:sz w:val="36"/>
      <w:szCs w:val="40"/>
    </w:rPr>
  </w:style>
  <w:style w:type="character" w:customStyle="1" w:styleId="afff3">
    <w:name w:val="Подзаголовок Знак"/>
    <w:basedOn w:val="a3"/>
    <w:link w:val="afff2"/>
    <w:uiPriority w:val="11"/>
    <w:rsid w:val="00EB1422"/>
    <w:rPr>
      <w:rFonts w:ascii="Times New Roman" w:eastAsia="Times New Roman" w:hAnsi="Times New Roman" w:cs="Times New Roman"/>
      <w:b/>
      <w:sz w:val="36"/>
      <w:szCs w:val="40"/>
      <w:lang w:eastAsia="ru-RU"/>
    </w:rPr>
  </w:style>
  <w:style w:type="paragraph" w:styleId="afff4">
    <w:name w:val="Normal Indent"/>
    <w:basedOn w:val="a2"/>
    <w:rsid w:val="00EB1422"/>
    <w:pPr>
      <w:ind w:left="567" w:firstLine="851"/>
    </w:pPr>
  </w:style>
  <w:style w:type="paragraph" w:styleId="afff5">
    <w:name w:val="endnote text"/>
    <w:basedOn w:val="aff0"/>
    <w:link w:val="afff6"/>
    <w:semiHidden/>
    <w:rsid w:val="00EB1422"/>
    <w:pPr>
      <w:ind w:left="850"/>
    </w:pPr>
  </w:style>
  <w:style w:type="character" w:customStyle="1" w:styleId="afff6">
    <w:name w:val="Текст концевой сноски Знак"/>
    <w:basedOn w:val="a3"/>
    <w:link w:val="afff5"/>
    <w:semiHidden/>
    <w:rsid w:val="00EB1422"/>
    <w:rPr>
      <w:rFonts w:ascii="Times New Roman" w:eastAsia="Times New Roman" w:hAnsi="Times New Roman" w:cs="Times New Roman"/>
      <w:sz w:val="20"/>
      <w:szCs w:val="20"/>
      <w:lang w:eastAsia="ru-RU"/>
    </w:rPr>
  </w:style>
  <w:style w:type="character" w:styleId="afff7">
    <w:name w:val="endnote reference"/>
    <w:basedOn w:val="aff2"/>
    <w:semiHidden/>
    <w:rsid w:val="00EB1422"/>
    <w:rPr>
      <w:vertAlign w:val="superscript"/>
    </w:rPr>
  </w:style>
  <w:style w:type="paragraph" w:styleId="19">
    <w:name w:val="index 1"/>
    <w:basedOn w:val="a2"/>
    <w:next w:val="a2"/>
    <w:uiPriority w:val="99"/>
    <w:semiHidden/>
    <w:rsid w:val="002A14C3"/>
    <w:pPr>
      <w:ind w:left="221" w:hanging="221"/>
    </w:pPr>
    <w:rPr>
      <w:szCs w:val="21"/>
    </w:rPr>
  </w:style>
  <w:style w:type="paragraph" w:styleId="afff8">
    <w:name w:val="index heading"/>
    <w:basedOn w:val="a2"/>
    <w:next w:val="a2"/>
    <w:uiPriority w:val="99"/>
    <w:semiHidden/>
    <w:rsid w:val="002A14C3"/>
    <w:pPr>
      <w:keepNext/>
      <w:suppressAutoHyphens/>
      <w:spacing w:before="240"/>
      <w:jc w:val="center"/>
    </w:pPr>
    <w:rPr>
      <w:b/>
      <w:bCs/>
      <w:sz w:val="28"/>
      <w:szCs w:val="31"/>
    </w:rPr>
  </w:style>
  <w:style w:type="paragraph" w:styleId="2b">
    <w:name w:val="index 2"/>
    <w:basedOn w:val="a2"/>
    <w:next w:val="a2"/>
    <w:semiHidden/>
    <w:rsid w:val="002A14C3"/>
    <w:pPr>
      <w:ind w:left="442" w:hanging="221"/>
    </w:pPr>
  </w:style>
  <w:style w:type="paragraph" w:styleId="38">
    <w:name w:val="index 3"/>
    <w:basedOn w:val="a2"/>
    <w:next w:val="a2"/>
    <w:semiHidden/>
    <w:rsid w:val="002A14C3"/>
    <w:pPr>
      <w:ind w:left="663" w:hanging="221"/>
    </w:pPr>
  </w:style>
  <w:style w:type="paragraph" w:styleId="49">
    <w:name w:val="index 4"/>
    <w:basedOn w:val="a2"/>
    <w:next w:val="a2"/>
    <w:semiHidden/>
    <w:rsid w:val="002A14C3"/>
    <w:pPr>
      <w:ind w:left="879" w:hanging="221"/>
    </w:pPr>
  </w:style>
  <w:style w:type="paragraph" w:styleId="57">
    <w:name w:val="index 5"/>
    <w:basedOn w:val="a2"/>
    <w:next w:val="a2"/>
    <w:semiHidden/>
    <w:rsid w:val="002A14C3"/>
    <w:pPr>
      <w:ind w:left="1100" w:hanging="221"/>
    </w:pPr>
  </w:style>
  <w:style w:type="paragraph" w:styleId="62">
    <w:name w:val="index 6"/>
    <w:basedOn w:val="a2"/>
    <w:next w:val="a2"/>
    <w:semiHidden/>
    <w:rsid w:val="002A14C3"/>
    <w:pPr>
      <w:ind w:left="1321" w:hanging="221"/>
    </w:pPr>
  </w:style>
  <w:style w:type="paragraph" w:styleId="72">
    <w:name w:val="index 7"/>
    <w:basedOn w:val="a2"/>
    <w:next w:val="a2"/>
    <w:semiHidden/>
    <w:rsid w:val="002A14C3"/>
    <w:pPr>
      <w:ind w:left="1542" w:hanging="221"/>
    </w:pPr>
  </w:style>
  <w:style w:type="paragraph" w:styleId="82">
    <w:name w:val="index 8"/>
    <w:basedOn w:val="a2"/>
    <w:next w:val="a2"/>
    <w:semiHidden/>
    <w:rsid w:val="002A14C3"/>
    <w:pPr>
      <w:ind w:left="1763" w:hanging="221"/>
    </w:pPr>
  </w:style>
  <w:style w:type="paragraph" w:styleId="92">
    <w:name w:val="index 9"/>
    <w:basedOn w:val="a2"/>
    <w:next w:val="a2"/>
    <w:semiHidden/>
    <w:rsid w:val="002A14C3"/>
    <w:pPr>
      <w:ind w:left="1979" w:hanging="221"/>
    </w:pPr>
  </w:style>
  <w:style w:type="paragraph" w:customStyle="1" w:styleId="afff9">
    <w:basedOn w:val="a2"/>
    <w:next w:val="afffa"/>
    <w:link w:val="afffb"/>
    <w:uiPriority w:val="99"/>
    <w:qFormat/>
    <w:rsid w:val="00EB1422"/>
    <w:pPr>
      <w:spacing w:before="240" w:after="60"/>
      <w:ind w:firstLine="851"/>
      <w:jc w:val="center"/>
    </w:pPr>
    <w:rPr>
      <w:rFonts w:ascii="Arial" w:eastAsiaTheme="minorHAnsi" w:hAnsi="Arial" w:cs="Arial"/>
      <w:b/>
      <w:bCs/>
      <w:caps/>
      <w:kern w:val="28"/>
      <w:sz w:val="32"/>
      <w:szCs w:val="32"/>
    </w:rPr>
  </w:style>
  <w:style w:type="paragraph" w:styleId="afffc">
    <w:name w:val="Body Text Indent"/>
    <w:basedOn w:val="a2"/>
    <w:link w:val="afffd"/>
    <w:uiPriority w:val="99"/>
    <w:unhideWhenUsed/>
    <w:rsid w:val="00EB1422"/>
    <w:pPr>
      <w:spacing w:after="120"/>
      <w:ind w:left="283" w:firstLine="851"/>
    </w:pPr>
  </w:style>
  <w:style w:type="character" w:customStyle="1" w:styleId="afffd">
    <w:name w:val="Основной текст с отступом Знак"/>
    <w:basedOn w:val="a3"/>
    <w:link w:val="afffc"/>
    <w:uiPriority w:val="99"/>
    <w:rsid w:val="00EB1422"/>
    <w:rPr>
      <w:rFonts w:ascii="Times New Roman" w:eastAsia="Times New Roman" w:hAnsi="Times New Roman" w:cs="Times New Roman"/>
      <w:sz w:val="24"/>
      <w:szCs w:val="24"/>
      <w:lang w:eastAsia="ru-RU"/>
    </w:rPr>
  </w:style>
  <w:style w:type="table" w:styleId="-3">
    <w:name w:val="Light List Accent 3"/>
    <w:basedOn w:val="a4"/>
    <w:uiPriority w:val="61"/>
    <w:rsid w:val="00EB1422"/>
    <w:pPr>
      <w:spacing w:after="0" w:line="240" w:lineRule="auto"/>
    </w:pPr>
    <w:rPr>
      <w:rFonts w:ascii="Calibri" w:eastAsia="Times New Roman" w:hAnsi="Calibri" w:cs="Times New Roman"/>
      <w:lang w:eastAsia="ru-RU"/>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styleId="afffe">
    <w:name w:val="Plain Text"/>
    <w:basedOn w:val="a2"/>
    <w:link w:val="affff"/>
    <w:uiPriority w:val="99"/>
    <w:unhideWhenUsed/>
    <w:rsid w:val="00EB1422"/>
    <w:rPr>
      <w:rFonts w:ascii="Calibri" w:eastAsia="Calibri" w:hAnsi="Calibri"/>
      <w:sz w:val="22"/>
      <w:szCs w:val="21"/>
    </w:rPr>
  </w:style>
  <w:style w:type="character" w:customStyle="1" w:styleId="affff">
    <w:name w:val="Текст Знак"/>
    <w:basedOn w:val="a3"/>
    <w:link w:val="afffe"/>
    <w:uiPriority w:val="99"/>
    <w:rsid w:val="00EB1422"/>
    <w:rPr>
      <w:rFonts w:ascii="Calibri" w:eastAsia="Calibri" w:hAnsi="Calibri" w:cs="Times New Roman"/>
      <w:szCs w:val="21"/>
    </w:rPr>
  </w:style>
  <w:style w:type="character" w:customStyle="1" w:styleId="28">
    <w:name w:val="Маркированный список 2 Знак"/>
    <w:link w:val="20"/>
    <w:rsid w:val="00EB1422"/>
    <w:rPr>
      <w:rFonts w:ascii="Times New Roman" w:eastAsia="Times New Roman" w:hAnsi="Times New Roman" w:cs="Times New Roman"/>
      <w:sz w:val="24"/>
      <w:szCs w:val="24"/>
      <w:lang w:eastAsia="ru-RU"/>
    </w:rPr>
  </w:style>
  <w:style w:type="character" w:customStyle="1" w:styleId="18">
    <w:name w:val="Нумерованный список Знак1"/>
    <w:aliases w:val="Нумерованный список Знак Знак,Нумерованный список Знак2 Знак Знак,Нумерованный список Знак Знак1 Знак Знак,Нумерованный список Знак1 Знак Знак Знак Знак,Нумерованный список Знак Знак Знак Знак Знак Знак"/>
    <w:link w:val="a"/>
    <w:rsid w:val="00EB1422"/>
    <w:rPr>
      <w:rFonts w:ascii="Times New Roman" w:eastAsia="Times New Roman" w:hAnsi="Times New Roman" w:cs="Times New Roman"/>
      <w:sz w:val="24"/>
      <w:szCs w:val="24"/>
      <w:lang w:eastAsia="ru-RU"/>
    </w:rPr>
  </w:style>
  <w:style w:type="paragraph" w:styleId="affff0">
    <w:name w:val="E-mail Signature"/>
    <w:basedOn w:val="a2"/>
    <w:link w:val="affff1"/>
    <w:uiPriority w:val="99"/>
    <w:rsid w:val="00EB1422"/>
    <w:pPr>
      <w:ind w:firstLine="851"/>
    </w:pPr>
  </w:style>
  <w:style w:type="character" w:customStyle="1" w:styleId="affff1">
    <w:name w:val="Электронная подпись Знак"/>
    <w:basedOn w:val="a3"/>
    <w:link w:val="affff0"/>
    <w:uiPriority w:val="99"/>
    <w:rsid w:val="00EB1422"/>
    <w:rPr>
      <w:rFonts w:ascii="Times New Roman" w:eastAsia="Times New Roman" w:hAnsi="Times New Roman" w:cs="Times New Roman"/>
      <w:sz w:val="24"/>
      <w:szCs w:val="24"/>
      <w:lang w:eastAsia="ru-RU"/>
    </w:rPr>
  </w:style>
  <w:style w:type="character" w:customStyle="1" w:styleId="afffb">
    <w:name w:val="Название Знак"/>
    <w:link w:val="afff9"/>
    <w:uiPriority w:val="99"/>
    <w:rsid w:val="00EB1422"/>
    <w:rPr>
      <w:rFonts w:ascii="Arial" w:hAnsi="Arial" w:cs="Arial"/>
      <w:b/>
      <w:bCs/>
      <w:caps/>
      <w:kern w:val="28"/>
      <w:sz w:val="32"/>
      <w:szCs w:val="32"/>
    </w:rPr>
  </w:style>
  <w:style w:type="paragraph" w:styleId="39">
    <w:name w:val="Body Text 3"/>
    <w:basedOn w:val="a2"/>
    <w:uiPriority w:val="99"/>
    <w:rsid w:val="00EB1422"/>
    <w:pPr>
      <w:ind w:firstLine="851"/>
    </w:pPr>
    <w:rPr>
      <w:b/>
      <w:bCs/>
    </w:rPr>
  </w:style>
  <w:style w:type="paragraph" w:styleId="2c">
    <w:name w:val="Body Text 2"/>
    <w:basedOn w:val="a2"/>
    <w:uiPriority w:val="99"/>
    <w:rsid w:val="00EB1422"/>
    <w:pPr>
      <w:ind w:firstLine="851"/>
      <w:jc w:val="center"/>
    </w:pPr>
    <w:rPr>
      <w:b/>
      <w:sz w:val="36"/>
      <w:szCs w:val="20"/>
    </w:rPr>
  </w:style>
  <w:style w:type="paragraph" w:styleId="affff2">
    <w:name w:val="No Spacing"/>
    <w:link w:val="affff3"/>
    <w:uiPriority w:val="1"/>
    <w:qFormat/>
    <w:rsid w:val="00EB1422"/>
    <w:pPr>
      <w:spacing w:after="0" w:line="240" w:lineRule="auto"/>
    </w:pPr>
    <w:rPr>
      <w:rFonts w:ascii="Calibri" w:eastAsia="MS Mincho" w:hAnsi="Calibri" w:cs="Times New Roman"/>
    </w:rPr>
  </w:style>
  <w:style w:type="character" w:customStyle="1" w:styleId="affff3">
    <w:name w:val="Без интервала Знак"/>
    <w:link w:val="affff2"/>
    <w:uiPriority w:val="1"/>
    <w:rsid w:val="00EB1422"/>
    <w:rPr>
      <w:rFonts w:ascii="Calibri" w:eastAsia="MS Mincho" w:hAnsi="Calibri" w:cs="Times New Roman"/>
    </w:rPr>
  </w:style>
  <w:style w:type="character" w:styleId="affff4">
    <w:name w:val="Placeholder Text"/>
    <w:uiPriority w:val="99"/>
    <w:semiHidden/>
    <w:rsid w:val="00EB1422"/>
    <w:rPr>
      <w:color w:val="808080"/>
    </w:rPr>
  </w:style>
  <w:style w:type="paragraph" w:styleId="afffa">
    <w:name w:val="Title"/>
    <w:basedOn w:val="a2"/>
    <w:next w:val="a2"/>
    <w:link w:val="affff5"/>
    <w:uiPriority w:val="10"/>
    <w:qFormat/>
    <w:rsid w:val="00EB1422"/>
    <w:pPr>
      <w:contextualSpacing/>
    </w:pPr>
    <w:rPr>
      <w:rFonts w:asciiTheme="majorHAnsi" w:eastAsiaTheme="majorEastAsia" w:hAnsiTheme="majorHAnsi" w:cstheme="majorBidi"/>
      <w:spacing w:val="-10"/>
      <w:kern w:val="28"/>
      <w:sz w:val="56"/>
      <w:szCs w:val="56"/>
    </w:rPr>
  </w:style>
  <w:style w:type="character" w:customStyle="1" w:styleId="affff5">
    <w:name w:val="Заголовок Знак"/>
    <w:basedOn w:val="a3"/>
    <w:link w:val="afffa"/>
    <w:uiPriority w:val="10"/>
    <w:rsid w:val="00EB1422"/>
    <w:rPr>
      <w:rFonts w:asciiTheme="majorHAnsi" w:eastAsiaTheme="majorEastAsia" w:hAnsiTheme="majorHAnsi" w:cstheme="majorBidi"/>
      <w:spacing w:val="-10"/>
      <w:kern w:val="28"/>
      <w:sz w:val="56"/>
      <w:szCs w:val="56"/>
      <w:lang w:val="en-US" w:bidi="en-US"/>
    </w:rPr>
  </w:style>
  <w:style w:type="paragraph" w:customStyle="1" w:styleId="text">
    <w:name w:val="_text"/>
    <w:basedOn w:val="a2"/>
    <w:qFormat/>
    <w:rsid w:val="00361617"/>
    <w:pPr>
      <w:ind w:firstLine="709"/>
      <w:jc w:val="both"/>
    </w:pPr>
  </w:style>
  <w:style w:type="paragraph" w:customStyle="1" w:styleId="-">
    <w:name w:val="_Список(-)"/>
    <w:basedOn w:val="a2"/>
    <w:link w:val="-1"/>
    <w:qFormat/>
    <w:rsid w:val="00361617"/>
    <w:pPr>
      <w:numPr>
        <w:numId w:val="17"/>
      </w:numPr>
      <w:tabs>
        <w:tab w:val="left" w:pos="1134"/>
      </w:tabs>
      <w:suppressAutoHyphens/>
      <w:contextualSpacing/>
      <w:jc w:val="both"/>
    </w:pPr>
    <w:rPr>
      <w:rFonts w:cs="Arial Unicode MS"/>
      <w:color w:val="000000"/>
      <w:u w:color="000000"/>
    </w:rPr>
  </w:style>
  <w:style w:type="paragraph" w:customStyle="1" w:styleId="23">
    <w:name w:val="_Список2(кружок)"/>
    <w:basedOn w:val="-"/>
    <w:qFormat/>
    <w:rsid w:val="00F72E59"/>
    <w:pPr>
      <w:numPr>
        <w:numId w:val="16"/>
      </w:numPr>
      <w:tabs>
        <w:tab w:val="clear" w:pos="1134"/>
        <w:tab w:val="left" w:pos="1814"/>
      </w:tabs>
    </w:pPr>
  </w:style>
  <w:style w:type="paragraph" w:customStyle="1" w:styleId="51">
    <w:name w:val="_Список5(пустой кружок)"/>
    <w:basedOn w:val="a2"/>
    <w:qFormat/>
    <w:rsid w:val="00F72E59"/>
    <w:pPr>
      <w:numPr>
        <w:numId w:val="12"/>
      </w:numPr>
      <w:jc w:val="both"/>
    </w:pPr>
    <w:rPr>
      <w:kern w:val="28"/>
    </w:rPr>
  </w:style>
  <w:style w:type="paragraph" w:customStyle="1" w:styleId="PamkaSmall">
    <w:name w:val="PamkaSmall"/>
    <w:basedOn w:val="a2"/>
    <w:locked/>
    <w:rsid w:val="00590F2C"/>
    <w:pPr>
      <w:spacing w:line="360" w:lineRule="auto"/>
      <w:ind w:firstLine="425"/>
    </w:pPr>
    <w:rPr>
      <w:rFonts w:ascii="Arial" w:hAnsi="Arial" w:cs="Arial"/>
      <w:i/>
      <w:spacing w:val="-5"/>
      <w:sz w:val="16"/>
      <w:lang w:eastAsia="ja-JP"/>
    </w:rPr>
  </w:style>
  <w:style w:type="paragraph" w:customStyle="1" w:styleId="affff6">
    <w:name w:val="!!!!!_простой заголовок"/>
    <w:qFormat/>
    <w:rsid w:val="00590F2C"/>
    <w:pPr>
      <w:spacing w:before="120" w:after="60" w:line="360" w:lineRule="auto"/>
      <w:jc w:val="center"/>
    </w:pPr>
    <w:rPr>
      <w:rFonts w:ascii="Times New Roman" w:eastAsia="Times New Roman" w:hAnsi="Times New Roman" w:cs="Times New Roman"/>
      <w:sz w:val="28"/>
      <w:szCs w:val="24"/>
      <w:lang w:eastAsia="ru-RU"/>
    </w:rPr>
  </w:style>
  <w:style w:type="paragraph" w:customStyle="1" w:styleId="VedSoder">
    <w:name w:val="VedSoder"/>
    <w:basedOn w:val="a2"/>
    <w:rsid w:val="00590F2C"/>
    <w:pPr>
      <w:keepNext/>
      <w:spacing w:line="360" w:lineRule="auto"/>
      <w:outlineLvl w:val="0"/>
    </w:pPr>
    <w:rPr>
      <w:i/>
      <w:szCs w:val="28"/>
    </w:rPr>
  </w:style>
  <w:style w:type="paragraph" w:customStyle="1" w:styleId="affff7">
    <w:name w:val="Рисунок"/>
    <w:basedOn w:val="a2"/>
    <w:next w:val="a2"/>
    <w:qFormat/>
    <w:rsid w:val="00F4432C"/>
    <w:pPr>
      <w:keepNext/>
      <w:suppressLineNumbers/>
      <w:spacing w:before="240" w:after="120"/>
      <w:jc w:val="center"/>
    </w:pPr>
    <w:rPr>
      <w:rFonts w:eastAsia="Calibri"/>
      <w:iCs/>
    </w:rPr>
  </w:style>
  <w:style w:type="paragraph" w:customStyle="1" w:styleId="a0">
    <w:name w:val="Рисунок_Название"/>
    <w:basedOn w:val="a2"/>
    <w:rsid w:val="003F2833"/>
    <w:pPr>
      <w:keepLines/>
      <w:numPr>
        <w:numId w:val="14"/>
      </w:numPr>
      <w:tabs>
        <w:tab w:val="left" w:pos="0"/>
      </w:tabs>
      <w:spacing w:after="120"/>
      <w:jc w:val="center"/>
    </w:pPr>
    <w:rPr>
      <w:rFonts w:eastAsiaTheme="minorHAnsi" w:cstheme="minorBidi"/>
      <w:bCs/>
      <w:szCs w:val="18"/>
    </w:rPr>
  </w:style>
  <w:style w:type="paragraph" w:customStyle="1" w:styleId="a1">
    <w:name w:val="Таблица_"/>
    <w:next w:val="a2"/>
    <w:link w:val="affff8"/>
    <w:qFormat/>
    <w:rsid w:val="007F3381"/>
    <w:pPr>
      <w:keepNext/>
      <w:keepLines/>
      <w:numPr>
        <w:numId w:val="13"/>
      </w:numPr>
      <w:suppressLineNumbers/>
      <w:tabs>
        <w:tab w:val="left" w:pos="1134"/>
      </w:tabs>
      <w:suppressAutoHyphens/>
      <w:spacing w:before="120" w:after="60" w:line="240" w:lineRule="auto"/>
      <w:jc w:val="both"/>
    </w:pPr>
    <w:rPr>
      <w:rFonts w:ascii="Times New Roman" w:eastAsia="Times New Roman" w:hAnsi="Times New Roman" w:cs="Times New Roman"/>
      <w:bCs/>
      <w:kern w:val="2"/>
      <w:sz w:val="24"/>
      <w:szCs w:val="20"/>
      <w:lang w:eastAsia="ru-RU"/>
      <w14:ligatures w14:val="standardContextual"/>
    </w:rPr>
  </w:style>
  <w:style w:type="character" w:customStyle="1" w:styleId="affff8">
    <w:name w:val="Таблица_ Знак"/>
    <w:basedOn w:val="a3"/>
    <w:link w:val="a1"/>
    <w:rsid w:val="007F3381"/>
    <w:rPr>
      <w:rFonts w:ascii="Times New Roman" w:eastAsia="Times New Roman" w:hAnsi="Times New Roman" w:cs="Times New Roman"/>
      <w:bCs/>
      <w:kern w:val="2"/>
      <w:sz w:val="24"/>
      <w:szCs w:val="20"/>
      <w:lang w:eastAsia="ru-RU"/>
      <w14:ligatures w14:val="standardContextual"/>
    </w:rPr>
  </w:style>
  <w:style w:type="paragraph" w:styleId="3a">
    <w:name w:val="toc 3"/>
    <w:next w:val="a2"/>
    <w:autoRedefine/>
    <w:uiPriority w:val="39"/>
    <w:unhideWhenUsed/>
    <w:qFormat/>
    <w:rsid w:val="00493B9C"/>
    <w:pPr>
      <w:tabs>
        <w:tab w:val="right" w:leader="dot" w:pos="9526"/>
      </w:tabs>
      <w:spacing w:after="0" w:line="240" w:lineRule="auto"/>
      <w:ind w:left="1134" w:right="284" w:hanging="567"/>
    </w:pPr>
    <w:rPr>
      <w:rFonts w:ascii="Times New Roman" w:eastAsia="Times New Roman" w:hAnsi="Times New Roman" w:cs="Times New Roman"/>
      <w:sz w:val="24"/>
      <w:szCs w:val="24"/>
      <w:lang w:eastAsia="ru-RU"/>
    </w:rPr>
  </w:style>
  <w:style w:type="paragraph" w:customStyle="1" w:styleId="13">
    <w:name w:val="Заголовок 1_приложение"/>
    <w:basedOn w:val="a2"/>
    <w:qFormat/>
    <w:rsid w:val="007605E5"/>
    <w:pPr>
      <w:pageBreakBefore/>
      <w:numPr>
        <w:numId w:val="1"/>
      </w:numPr>
      <w:spacing w:after="240"/>
      <w:ind w:right="567"/>
      <w:jc w:val="center"/>
      <w:outlineLvl w:val="0"/>
    </w:pPr>
    <w:rPr>
      <w:rFonts w:ascii="Times New Roman Полужирный" w:eastAsiaTheme="minorHAnsi" w:hAnsi="Times New Roman Полужирный" w:cs="Calibri"/>
      <w:b/>
      <w:sz w:val="28"/>
      <w:szCs w:val="22"/>
      <w:lang w:eastAsia="en-US"/>
    </w:rPr>
  </w:style>
  <w:style w:type="character" w:customStyle="1" w:styleId="-1">
    <w:name w:val="_Список(-)1"/>
    <w:basedOn w:val="a3"/>
    <w:link w:val="-"/>
    <w:rsid w:val="00520E1C"/>
    <w:rPr>
      <w:rFonts w:ascii="Times New Roman" w:eastAsia="Times New Roman" w:hAnsi="Times New Roman" w:cs="Arial Unicode MS"/>
      <w:color w:val="000000"/>
      <w:sz w:val="24"/>
      <w:szCs w:val="24"/>
      <w:u w:color="000000"/>
      <w:lang w:eastAsia="ru-RU"/>
    </w:rPr>
  </w:style>
  <w:style w:type="table" w:customStyle="1" w:styleId="1a">
    <w:name w:val="Сетка таблицы1"/>
    <w:basedOn w:val="a4"/>
    <w:next w:val="af7"/>
    <w:uiPriority w:val="39"/>
    <w:rsid w:val="003877C2"/>
    <w:pPr>
      <w:spacing w:after="0" w:line="360" w:lineRule="auto"/>
      <w:jc w:val="both"/>
    </w:pPr>
    <w:rPr>
      <w:rFonts w:ascii="Times New Roman" w:eastAsia="Times New Roman" w:hAnsi="Times New Roman" w:cs="Times New Roman"/>
      <w:sz w:val="24"/>
      <w:szCs w:val="24"/>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
    <w:name w:val="Гост-заг2"/>
    <w:basedOn w:val="22"/>
    <w:qFormat/>
    <w:rsid w:val="00BE0F62"/>
    <w:pPr>
      <w:suppressAutoHyphens/>
    </w:pPr>
    <w:rPr>
      <w:color w:val="auto"/>
      <w:sz w:val="28"/>
      <w:lang w:bidi="en-US"/>
    </w:rPr>
  </w:style>
  <w:style w:type="paragraph" w:customStyle="1" w:styleId="Revision1">
    <w:name w:val="Revision1"/>
    <w:hidden/>
    <w:semiHidden/>
    <w:rsid w:val="00E224D0"/>
    <w:pPr>
      <w:spacing w:after="0" w:line="240" w:lineRule="auto"/>
    </w:pPr>
    <w:rPr>
      <w:rFonts w:ascii="Times New Roman" w:eastAsia="Times New Roman" w:hAnsi="Times New Roman" w:cs="Times New Roman"/>
      <w:sz w:val="24"/>
      <w:szCs w:val="24"/>
      <w:lang w:eastAsia="ru-RU"/>
    </w:rPr>
  </w:style>
  <w:style w:type="paragraph" w:styleId="HTML2">
    <w:name w:val="HTML Address"/>
    <w:basedOn w:val="a2"/>
    <w:link w:val="HTML3"/>
    <w:uiPriority w:val="99"/>
    <w:semiHidden/>
    <w:unhideWhenUsed/>
    <w:rsid w:val="00E224D0"/>
    <w:rPr>
      <w:i/>
      <w:iCs/>
    </w:rPr>
  </w:style>
  <w:style w:type="character" w:customStyle="1" w:styleId="HTML3">
    <w:name w:val="Адрес HTML Знак"/>
    <w:basedOn w:val="a3"/>
    <w:link w:val="HTML2"/>
    <w:uiPriority w:val="99"/>
    <w:semiHidden/>
    <w:rsid w:val="00E224D0"/>
    <w:rPr>
      <w:rFonts w:ascii="Times New Roman" w:eastAsia="Times New Roman" w:hAnsi="Times New Roman" w:cs="Times New Roman"/>
      <w:i/>
      <w:iCs/>
      <w:sz w:val="24"/>
      <w:szCs w:val="24"/>
      <w:lang w:eastAsia="ru-RU"/>
    </w:rPr>
  </w:style>
  <w:style w:type="character" w:customStyle="1" w:styleId="affff9">
    <w:name w:val="Выделенная цитата Знак"/>
    <w:basedOn w:val="a3"/>
    <w:link w:val="affffa"/>
    <w:uiPriority w:val="30"/>
    <w:rsid w:val="00E224D0"/>
    <w:rPr>
      <w:rFonts w:eastAsia="Times New Roman"/>
      <w:i/>
      <w:iCs/>
      <w:color w:val="4472C4"/>
      <w:sz w:val="24"/>
      <w:szCs w:val="24"/>
    </w:rPr>
  </w:style>
  <w:style w:type="paragraph" w:styleId="affffb">
    <w:name w:val="Date"/>
    <w:basedOn w:val="a2"/>
    <w:next w:val="a2"/>
    <w:link w:val="affffc"/>
    <w:uiPriority w:val="99"/>
    <w:semiHidden/>
    <w:unhideWhenUsed/>
    <w:rsid w:val="00E224D0"/>
  </w:style>
  <w:style w:type="character" w:customStyle="1" w:styleId="affffc">
    <w:name w:val="Дата Знак"/>
    <w:basedOn w:val="a3"/>
    <w:link w:val="affffb"/>
    <w:uiPriority w:val="99"/>
    <w:semiHidden/>
    <w:rsid w:val="00E224D0"/>
    <w:rPr>
      <w:rFonts w:ascii="Times New Roman" w:eastAsia="Times New Roman" w:hAnsi="Times New Roman" w:cs="Times New Roman"/>
      <w:sz w:val="24"/>
      <w:szCs w:val="24"/>
      <w:lang w:eastAsia="ru-RU"/>
    </w:rPr>
  </w:style>
  <w:style w:type="paragraph" w:styleId="affffd">
    <w:name w:val="Note Heading"/>
    <w:basedOn w:val="a2"/>
    <w:next w:val="a2"/>
    <w:link w:val="affffe"/>
    <w:uiPriority w:val="99"/>
    <w:semiHidden/>
    <w:unhideWhenUsed/>
    <w:rsid w:val="00E224D0"/>
  </w:style>
  <w:style w:type="character" w:customStyle="1" w:styleId="affffe">
    <w:name w:val="Заголовок записки Знак"/>
    <w:basedOn w:val="a3"/>
    <w:link w:val="affffd"/>
    <w:uiPriority w:val="99"/>
    <w:semiHidden/>
    <w:rsid w:val="00E224D0"/>
    <w:rPr>
      <w:rFonts w:ascii="Times New Roman" w:eastAsia="Times New Roman" w:hAnsi="Times New Roman" w:cs="Times New Roman"/>
      <w:sz w:val="24"/>
      <w:szCs w:val="24"/>
      <w:lang w:eastAsia="ru-RU"/>
    </w:rPr>
  </w:style>
  <w:style w:type="paragraph" w:styleId="afffff">
    <w:name w:val="Body Text First Indent"/>
    <w:basedOn w:val="afe"/>
    <w:link w:val="afffff0"/>
    <w:uiPriority w:val="99"/>
    <w:semiHidden/>
    <w:unhideWhenUsed/>
    <w:rsid w:val="00E224D0"/>
    <w:pPr>
      <w:spacing w:after="0"/>
      <w:ind w:firstLine="360"/>
    </w:pPr>
  </w:style>
  <w:style w:type="character" w:customStyle="1" w:styleId="afffff0">
    <w:name w:val="Красная строка Знак"/>
    <w:basedOn w:val="aff"/>
    <w:link w:val="afffff"/>
    <w:uiPriority w:val="99"/>
    <w:semiHidden/>
    <w:rsid w:val="00E224D0"/>
    <w:rPr>
      <w:rFonts w:ascii="Times New Roman" w:eastAsia="Times New Roman" w:hAnsi="Times New Roman" w:cs="Times New Roman"/>
      <w:sz w:val="24"/>
      <w:szCs w:val="24"/>
      <w:lang w:val="en-US" w:eastAsia="ru-RU" w:bidi="en-US"/>
    </w:rPr>
  </w:style>
  <w:style w:type="paragraph" w:styleId="2d">
    <w:name w:val="Body Text First Indent 2"/>
    <w:basedOn w:val="afffc"/>
    <w:link w:val="2e"/>
    <w:uiPriority w:val="99"/>
    <w:semiHidden/>
    <w:unhideWhenUsed/>
    <w:rsid w:val="00E224D0"/>
    <w:pPr>
      <w:spacing w:after="0"/>
      <w:ind w:left="360" w:firstLine="360"/>
    </w:pPr>
  </w:style>
  <w:style w:type="character" w:customStyle="1" w:styleId="2e">
    <w:name w:val="Красная строка 2 Знак"/>
    <w:basedOn w:val="afffd"/>
    <w:link w:val="2d"/>
    <w:uiPriority w:val="99"/>
    <w:semiHidden/>
    <w:rsid w:val="00E224D0"/>
    <w:rPr>
      <w:rFonts w:ascii="Times New Roman" w:eastAsia="Times New Roman" w:hAnsi="Times New Roman" w:cs="Times New Roman"/>
      <w:sz w:val="24"/>
      <w:szCs w:val="24"/>
      <w:lang w:eastAsia="ru-RU"/>
    </w:rPr>
  </w:style>
  <w:style w:type="paragraph" w:styleId="2f">
    <w:name w:val="Body Text Indent 2"/>
    <w:basedOn w:val="a2"/>
    <w:link w:val="2f0"/>
    <w:uiPriority w:val="99"/>
    <w:semiHidden/>
    <w:unhideWhenUsed/>
    <w:rsid w:val="00E224D0"/>
    <w:pPr>
      <w:spacing w:after="120" w:line="480" w:lineRule="auto"/>
      <w:ind w:left="283"/>
    </w:pPr>
  </w:style>
  <w:style w:type="character" w:customStyle="1" w:styleId="2f0">
    <w:name w:val="Основной текст с отступом 2 Знак"/>
    <w:basedOn w:val="a3"/>
    <w:link w:val="2f"/>
    <w:uiPriority w:val="99"/>
    <w:semiHidden/>
    <w:rsid w:val="00E224D0"/>
    <w:rPr>
      <w:rFonts w:ascii="Times New Roman" w:eastAsia="Times New Roman" w:hAnsi="Times New Roman" w:cs="Times New Roman"/>
      <w:sz w:val="24"/>
      <w:szCs w:val="24"/>
      <w:lang w:eastAsia="ru-RU"/>
    </w:rPr>
  </w:style>
  <w:style w:type="paragraph" w:styleId="3b">
    <w:name w:val="Body Text Indent 3"/>
    <w:basedOn w:val="a2"/>
    <w:link w:val="3c"/>
    <w:uiPriority w:val="99"/>
    <w:unhideWhenUsed/>
    <w:rsid w:val="00E224D0"/>
    <w:pPr>
      <w:spacing w:after="120"/>
      <w:ind w:left="283"/>
    </w:pPr>
    <w:rPr>
      <w:sz w:val="16"/>
      <w:szCs w:val="16"/>
    </w:rPr>
  </w:style>
  <w:style w:type="character" w:customStyle="1" w:styleId="3c">
    <w:name w:val="Основной текст с отступом 3 Знак"/>
    <w:basedOn w:val="a3"/>
    <w:link w:val="3b"/>
    <w:uiPriority w:val="99"/>
    <w:rsid w:val="00E224D0"/>
    <w:rPr>
      <w:rFonts w:ascii="Times New Roman" w:eastAsia="Times New Roman" w:hAnsi="Times New Roman" w:cs="Times New Roman"/>
      <w:sz w:val="16"/>
      <w:szCs w:val="16"/>
      <w:lang w:eastAsia="ru-RU"/>
    </w:rPr>
  </w:style>
  <w:style w:type="paragraph" w:styleId="afffff1">
    <w:name w:val="table of figures"/>
    <w:basedOn w:val="a2"/>
    <w:next w:val="a2"/>
    <w:uiPriority w:val="99"/>
    <w:semiHidden/>
    <w:unhideWhenUsed/>
    <w:rsid w:val="00E224D0"/>
  </w:style>
  <w:style w:type="paragraph" w:styleId="afffff2">
    <w:name w:val="Signature"/>
    <w:basedOn w:val="a2"/>
    <w:link w:val="afffff3"/>
    <w:uiPriority w:val="99"/>
    <w:semiHidden/>
    <w:unhideWhenUsed/>
    <w:rsid w:val="00E224D0"/>
    <w:pPr>
      <w:ind w:left="4252"/>
    </w:pPr>
  </w:style>
  <w:style w:type="character" w:customStyle="1" w:styleId="afffff3">
    <w:name w:val="Подпись Знак"/>
    <w:basedOn w:val="a3"/>
    <w:link w:val="afffff2"/>
    <w:uiPriority w:val="99"/>
    <w:semiHidden/>
    <w:rsid w:val="00E224D0"/>
    <w:rPr>
      <w:rFonts w:ascii="Times New Roman" w:eastAsia="Times New Roman" w:hAnsi="Times New Roman" w:cs="Times New Roman"/>
      <w:sz w:val="24"/>
      <w:szCs w:val="24"/>
      <w:lang w:eastAsia="ru-RU"/>
    </w:rPr>
  </w:style>
  <w:style w:type="paragraph" w:styleId="afffff4">
    <w:name w:val="Salutation"/>
    <w:basedOn w:val="a2"/>
    <w:next w:val="a2"/>
    <w:link w:val="afffff5"/>
    <w:uiPriority w:val="99"/>
    <w:semiHidden/>
    <w:unhideWhenUsed/>
    <w:rsid w:val="00E224D0"/>
  </w:style>
  <w:style w:type="character" w:customStyle="1" w:styleId="afffff5">
    <w:name w:val="Приветствие Знак"/>
    <w:basedOn w:val="a3"/>
    <w:link w:val="afffff4"/>
    <w:uiPriority w:val="99"/>
    <w:semiHidden/>
    <w:rsid w:val="00E224D0"/>
    <w:rPr>
      <w:rFonts w:ascii="Times New Roman" w:eastAsia="Times New Roman" w:hAnsi="Times New Roman" w:cs="Times New Roman"/>
      <w:sz w:val="24"/>
      <w:szCs w:val="24"/>
      <w:lang w:eastAsia="ru-RU"/>
    </w:rPr>
  </w:style>
  <w:style w:type="paragraph" w:styleId="afffff6">
    <w:name w:val="Closing"/>
    <w:basedOn w:val="a2"/>
    <w:link w:val="afffff7"/>
    <w:uiPriority w:val="99"/>
    <w:semiHidden/>
    <w:unhideWhenUsed/>
    <w:rsid w:val="00E224D0"/>
    <w:pPr>
      <w:ind w:left="4252"/>
    </w:pPr>
  </w:style>
  <w:style w:type="character" w:customStyle="1" w:styleId="afffff7">
    <w:name w:val="Прощание Знак"/>
    <w:basedOn w:val="a3"/>
    <w:link w:val="afffff6"/>
    <w:uiPriority w:val="99"/>
    <w:semiHidden/>
    <w:rsid w:val="00E224D0"/>
    <w:rPr>
      <w:rFonts w:ascii="Times New Roman" w:eastAsia="Times New Roman" w:hAnsi="Times New Roman" w:cs="Times New Roman"/>
      <w:sz w:val="24"/>
      <w:szCs w:val="24"/>
      <w:lang w:eastAsia="ru-RU"/>
    </w:rPr>
  </w:style>
  <w:style w:type="paragraph" w:styleId="afffff8">
    <w:name w:val="Bibliography"/>
    <w:basedOn w:val="a2"/>
    <w:next w:val="a2"/>
    <w:uiPriority w:val="37"/>
    <w:semiHidden/>
    <w:unhideWhenUsed/>
    <w:rsid w:val="00E224D0"/>
  </w:style>
  <w:style w:type="paragraph" w:styleId="afffff9">
    <w:name w:val="table of authorities"/>
    <w:basedOn w:val="a2"/>
    <w:next w:val="a2"/>
    <w:uiPriority w:val="99"/>
    <w:semiHidden/>
    <w:unhideWhenUsed/>
    <w:rsid w:val="00E224D0"/>
    <w:pPr>
      <w:ind w:left="240" w:hanging="240"/>
    </w:pPr>
  </w:style>
  <w:style w:type="character" w:customStyle="1" w:styleId="2f1">
    <w:name w:val="Цитата 2 Знак"/>
    <w:basedOn w:val="a3"/>
    <w:link w:val="2f2"/>
    <w:uiPriority w:val="29"/>
    <w:rsid w:val="00E224D0"/>
    <w:rPr>
      <w:rFonts w:eastAsia="Times New Roman"/>
      <w:i/>
      <w:iCs/>
      <w:color w:val="404040"/>
      <w:sz w:val="24"/>
      <w:szCs w:val="24"/>
    </w:rPr>
  </w:style>
  <w:style w:type="paragraph" w:styleId="afffffa">
    <w:name w:val="macro"/>
    <w:link w:val="afffffb"/>
    <w:semiHidden/>
    <w:unhideWhenUsed/>
    <w:rsid w:val="00E224D0"/>
    <w:pPr>
      <w:tabs>
        <w:tab w:val="left" w:pos="480"/>
        <w:tab w:val="left" w:pos="960"/>
        <w:tab w:val="left" w:pos="1440"/>
        <w:tab w:val="left" w:pos="1920"/>
        <w:tab w:val="left" w:pos="2400"/>
        <w:tab w:val="left" w:pos="2880"/>
        <w:tab w:val="left" w:pos="3360"/>
        <w:tab w:val="left" w:pos="3840"/>
        <w:tab w:val="left" w:pos="4320"/>
      </w:tabs>
      <w:spacing w:after="0" w:line="240" w:lineRule="auto"/>
      <w:ind w:firstLine="706"/>
      <w:jc w:val="both"/>
    </w:pPr>
    <w:rPr>
      <w:rFonts w:ascii="Consolas" w:eastAsia="Times New Roman" w:hAnsi="Consolas" w:cs="Times New Roman"/>
      <w:sz w:val="20"/>
      <w:szCs w:val="20"/>
      <w:lang w:eastAsia="ru-RU"/>
    </w:rPr>
  </w:style>
  <w:style w:type="character" w:customStyle="1" w:styleId="afffffb">
    <w:name w:val="Текст макроса Знак"/>
    <w:basedOn w:val="a3"/>
    <w:link w:val="afffffa"/>
    <w:semiHidden/>
    <w:rsid w:val="00E224D0"/>
    <w:rPr>
      <w:rFonts w:ascii="Consolas" w:eastAsia="Times New Roman" w:hAnsi="Consolas" w:cs="Times New Roman"/>
      <w:sz w:val="20"/>
      <w:szCs w:val="20"/>
      <w:lang w:eastAsia="ru-RU"/>
    </w:rPr>
  </w:style>
  <w:style w:type="paragraph" w:styleId="afffffc">
    <w:name w:val="envelope address"/>
    <w:basedOn w:val="a2"/>
    <w:uiPriority w:val="99"/>
    <w:semiHidden/>
    <w:unhideWhenUsed/>
    <w:rsid w:val="00E224D0"/>
    <w:pPr>
      <w:framePr w:w="7920" w:h="1980" w:hRule="exact" w:hSpace="180" w:wrap="auto" w:hAnchor="page" w:xAlign="center" w:yAlign="bottom"/>
      <w:ind w:left="2880"/>
    </w:pPr>
    <w:rPr>
      <w:rFonts w:asciiTheme="majorHAnsi" w:eastAsiaTheme="majorEastAsia" w:hAnsiTheme="majorHAnsi" w:cstheme="majorBidi"/>
    </w:rPr>
  </w:style>
  <w:style w:type="paragraph" w:styleId="affffa">
    <w:name w:val="Intense Quote"/>
    <w:basedOn w:val="a2"/>
    <w:next w:val="a2"/>
    <w:link w:val="affff9"/>
    <w:uiPriority w:val="30"/>
    <w:qFormat/>
    <w:rsid w:val="00E224D0"/>
    <w:pPr>
      <w:pBdr>
        <w:top w:val="single" w:sz="4" w:space="10" w:color="4472C4" w:themeColor="accent1"/>
        <w:bottom w:val="single" w:sz="4" w:space="10" w:color="4472C4" w:themeColor="accent1"/>
      </w:pBdr>
      <w:spacing w:before="360" w:after="360"/>
      <w:ind w:left="864" w:right="864"/>
      <w:jc w:val="center"/>
    </w:pPr>
    <w:rPr>
      <w:rFonts w:asciiTheme="minorHAnsi" w:hAnsiTheme="minorHAnsi" w:cstheme="minorBidi"/>
      <w:i/>
      <w:iCs/>
      <w:color w:val="4472C4"/>
      <w:lang w:eastAsia="en-US"/>
    </w:rPr>
  </w:style>
  <w:style w:type="paragraph" w:styleId="2f3">
    <w:name w:val="envelope return"/>
    <w:basedOn w:val="a2"/>
    <w:uiPriority w:val="99"/>
    <w:semiHidden/>
    <w:unhideWhenUsed/>
    <w:rsid w:val="00E224D0"/>
    <w:rPr>
      <w:rFonts w:asciiTheme="majorHAnsi" w:eastAsiaTheme="majorEastAsia" w:hAnsiTheme="majorHAnsi" w:cstheme="majorBidi"/>
      <w:sz w:val="20"/>
      <w:szCs w:val="20"/>
    </w:rPr>
  </w:style>
  <w:style w:type="paragraph" w:styleId="afffffd">
    <w:name w:val="Block Text"/>
    <w:basedOn w:val="a2"/>
    <w:uiPriority w:val="99"/>
    <w:semiHidden/>
    <w:unhideWhenUsed/>
    <w:rsid w:val="00E224D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2f2">
    <w:name w:val="Quote"/>
    <w:basedOn w:val="a2"/>
    <w:next w:val="a2"/>
    <w:link w:val="2f1"/>
    <w:uiPriority w:val="29"/>
    <w:qFormat/>
    <w:rsid w:val="00E224D0"/>
    <w:pPr>
      <w:spacing w:before="200" w:after="160"/>
      <w:ind w:left="864" w:right="864"/>
      <w:jc w:val="center"/>
    </w:pPr>
    <w:rPr>
      <w:rFonts w:asciiTheme="minorHAnsi" w:hAnsiTheme="minorHAnsi" w:cstheme="minorBidi"/>
      <w:i/>
      <w:iCs/>
      <w:color w:val="404040"/>
      <w:lang w:eastAsia="en-US"/>
    </w:rPr>
  </w:style>
  <w:style w:type="numbering" w:styleId="afffffe">
    <w:name w:val="Outline List 3"/>
    <w:basedOn w:val="a5"/>
    <w:uiPriority w:val="99"/>
    <w:semiHidden/>
    <w:unhideWhenUsed/>
    <w:rsid w:val="00A100F9"/>
  </w:style>
  <w:style w:type="paragraph" w:customStyle="1" w:styleId="1">
    <w:name w:val="Ам_Список 1 ур"/>
    <w:basedOn w:val="a2"/>
    <w:link w:val="1b"/>
    <w:qFormat/>
    <w:rsid w:val="00A5514D"/>
    <w:pPr>
      <w:numPr>
        <w:numId w:val="21"/>
      </w:numPr>
      <w:pBdr>
        <w:top w:val="nil"/>
        <w:left w:val="nil"/>
        <w:bottom w:val="nil"/>
        <w:right w:val="nil"/>
        <w:between w:val="nil"/>
      </w:pBdr>
      <w:tabs>
        <w:tab w:val="left" w:pos="1134"/>
      </w:tabs>
      <w:jc w:val="both"/>
    </w:pPr>
    <w:rPr>
      <w:color w:val="000000"/>
    </w:rPr>
  </w:style>
  <w:style w:type="character" w:customStyle="1" w:styleId="1b">
    <w:name w:val="Ам_Список 1 ур Знак"/>
    <w:basedOn w:val="a3"/>
    <w:link w:val="1"/>
    <w:rsid w:val="00A5514D"/>
    <w:rPr>
      <w:rFonts w:ascii="Times New Roman" w:eastAsia="Times New Roman" w:hAnsi="Times New Roman" w:cs="Times New Roman"/>
      <w:color w:val="000000"/>
      <w:sz w:val="24"/>
      <w:szCs w:val="24"/>
      <w:lang w:eastAsia="ru-RU"/>
    </w:rPr>
  </w:style>
  <w:style w:type="paragraph" w:customStyle="1" w:styleId="21">
    <w:name w:val="Ам_Списко 2 ур"/>
    <w:basedOn w:val="1"/>
    <w:link w:val="2f4"/>
    <w:qFormat/>
    <w:rsid w:val="00A5514D"/>
    <w:pPr>
      <w:numPr>
        <w:numId w:val="22"/>
      </w:numPr>
    </w:pPr>
  </w:style>
  <w:style w:type="character" w:customStyle="1" w:styleId="2f4">
    <w:name w:val="Ам_Списко 2 ур Знак"/>
    <w:basedOn w:val="1b"/>
    <w:link w:val="21"/>
    <w:rsid w:val="00A5514D"/>
    <w:rPr>
      <w:rFonts w:ascii="Times New Roman" w:eastAsia="Times New Roman" w:hAnsi="Times New Roman" w:cs="Times New Roman"/>
      <w:color w:val="000000"/>
      <w:sz w:val="24"/>
      <w:szCs w:val="24"/>
      <w:lang w:eastAsia="ru-RU"/>
    </w:rPr>
  </w:style>
  <w:style w:type="paragraph" w:customStyle="1" w:styleId="31">
    <w:name w:val="Ам_Список 3 ур"/>
    <w:basedOn w:val="21"/>
    <w:link w:val="3d"/>
    <w:qFormat/>
    <w:rsid w:val="00A5514D"/>
    <w:pPr>
      <w:numPr>
        <w:numId w:val="23"/>
      </w:numPr>
    </w:pPr>
  </w:style>
  <w:style w:type="character" w:customStyle="1" w:styleId="3d">
    <w:name w:val="Ам_Список 3 ур Знак"/>
    <w:basedOn w:val="2f4"/>
    <w:link w:val="31"/>
    <w:rsid w:val="00A5514D"/>
    <w:rPr>
      <w:rFonts w:ascii="Times New Roman" w:eastAsia="Times New Roman" w:hAnsi="Times New Roman" w:cs="Times New Roman"/>
      <w:color w:val="000000"/>
      <w:sz w:val="24"/>
      <w:szCs w:val="24"/>
      <w:lang w:eastAsia="ru-RU"/>
    </w:rPr>
  </w:style>
  <w:style w:type="paragraph" w:customStyle="1" w:styleId="41">
    <w:name w:val="Ам_Список 4 ур"/>
    <w:basedOn w:val="31"/>
    <w:link w:val="4a"/>
    <w:qFormat/>
    <w:rsid w:val="00220BE4"/>
    <w:pPr>
      <w:numPr>
        <w:numId w:val="24"/>
      </w:numPr>
    </w:pPr>
  </w:style>
  <w:style w:type="character" w:customStyle="1" w:styleId="4a">
    <w:name w:val="Ам_Список 4 ур Знак"/>
    <w:basedOn w:val="3d"/>
    <w:link w:val="41"/>
    <w:rsid w:val="00220BE4"/>
    <w:rPr>
      <w:rFonts w:ascii="Times New Roman" w:eastAsia="Times New Roman" w:hAnsi="Times New Roman" w:cs="Times New Roman"/>
      <w:color w:val="000000"/>
      <w:sz w:val="24"/>
      <w:szCs w:val="24"/>
      <w:lang w:eastAsia="ru-RU"/>
    </w:rPr>
  </w:style>
  <w:style w:type="paragraph" w:customStyle="1" w:styleId="Tetx">
    <w:name w:val="_Tetx"/>
    <w:basedOn w:val="a2"/>
    <w:qFormat/>
    <w:rsid w:val="008D10FB"/>
    <w:pPr>
      <w:ind w:firstLine="709"/>
      <w:jc w:val="both"/>
    </w:pPr>
  </w:style>
  <w:style w:type="paragraph" w:customStyle="1" w:styleId="affffff">
    <w:name w:val="ЧТЗ_абзац"/>
    <w:basedOn w:val="a2"/>
    <w:qFormat/>
    <w:rsid w:val="00C90DB6"/>
    <w:pPr>
      <w:ind w:firstLine="709"/>
      <w:contextualSpacing/>
      <w:jc w:val="both"/>
    </w:pPr>
  </w:style>
  <w:style w:type="paragraph" w:customStyle="1" w:styleId="11">
    <w:name w:val="список 1ур"/>
    <w:basedOn w:val="a9"/>
    <w:uiPriority w:val="1"/>
    <w:qFormat/>
    <w:rsid w:val="00C35CAE"/>
    <w:pPr>
      <w:numPr>
        <w:numId w:val="25"/>
      </w:numPr>
      <w:tabs>
        <w:tab w:val="num" w:pos="360"/>
      </w:tabs>
      <w:ind w:left="993" w:hanging="284"/>
      <w:jc w:val="both"/>
    </w:pPr>
    <w:rPr>
      <w:rFonts w:cs="Mangal"/>
      <w:szCs w:val="21"/>
    </w:rPr>
  </w:style>
  <w:style w:type="numbering" w:customStyle="1" w:styleId="10">
    <w:name w:val="Многоуровненвый список ТЗ1"/>
    <w:uiPriority w:val="99"/>
    <w:rsid w:val="00C35CAE"/>
    <w:pPr>
      <w:numPr>
        <w:numId w:val="26"/>
      </w:numPr>
    </w:pPr>
  </w:style>
  <w:style w:type="paragraph" w:customStyle="1" w:styleId="GG">
    <w:name w:val="GG Текст таблицы"/>
    <w:basedOn w:val="a2"/>
    <w:link w:val="GG0"/>
    <w:qFormat/>
    <w:rsid w:val="00626790"/>
    <w:pPr>
      <w:jc w:val="both"/>
    </w:pPr>
    <w:rPr>
      <w:rFonts w:eastAsiaTheme="minorHAnsi" w:cstheme="minorBidi"/>
      <w:szCs w:val="22"/>
      <w:lang w:val="en-US" w:eastAsia="en-US"/>
    </w:rPr>
  </w:style>
  <w:style w:type="character" w:customStyle="1" w:styleId="GG0">
    <w:name w:val="GG Текст таблицы Знак"/>
    <w:basedOn w:val="a3"/>
    <w:link w:val="GG"/>
    <w:rsid w:val="00626790"/>
    <w:rPr>
      <w:rFonts w:ascii="Times New Roman" w:hAnsi="Times New Roman"/>
      <w:sz w:val="24"/>
      <w:lang w:val="en-US"/>
    </w:rPr>
  </w:style>
  <w:style w:type="paragraph" w:customStyle="1" w:styleId="GG1">
    <w:name w:val="GG Текст таблицы Маркированный список"/>
    <w:basedOn w:val="ab"/>
    <w:link w:val="GG2"/>
    <w:uiPriority w:val="99"/>
    <w:qFormat/>
    <w:rsid w:val="00626790"/>
    <w:pPr>
      <w:tabs>
        <w:tab w:val="clear" w:pos="360"/>
      </w:tabs>
      <w:ind w:left="720"/>
      <w:jc w:val="both"/>
    </w:pPr>
    <w:rPr>
      <w:rFonts w:eastAsiaTheme="minorHAnsi" w:cstheme="minorBidi"/>
      <w:szCs w:val="22"/>
      <w:lang w:eastAsia="en-US"/>
    </w:rPr>
  </w:style>
  <w:style w:type="character" w:customStyle="1" w:styleId="GG2">
    <w:name w:val="GG Текст таблицы Маркированный список Знак"/>
    <w:basedOn w:val="a3"/>
    <w:link w:val="GG1"/>
    <w:uiPriority w:val="99"/>
    <w:rsid w:val="00626790"/>
    <w:rPr>
      <w:rFonts w:ascii="Times New Roman" w:hAnsi="Times New Roman"/>
      <w:sz w:val="24"/>
    </w:rPr>
  </w:style>
  <w:style w:type="paragraph" w:customStyle="1" w:styleId="affffff0">
    <w:name w:val="_Название таблицы"/>
    <w:basedOn w:val="a8"/>
    <w:qFormat/>
    <w:rsid w:val="00787D19"/>
    <w:pPr>
      <w:keepNext/>
      <w:keepLines/>
      <w:spacing w:before="120" w:after="120"/>
      <w:jc w:val="both"/>
    </w:pPr>
    <w:rPr>
      <w:b w:val="0"/>
      <w:bCs w:val="0"/>
      <w:color w:val="000000" w:themeColor="text1"/>
      <w:sz w:val="24"/>
      <w:szCs w:val="40"/>
    </w:rPr>
  </w:style>
  <w:style w:type="paragraph" w:customStyle="1" w:styleId="GG3">
    <w:name w:val="GG Основной текст"/>
    <w:basedOn w:val="afe"/>
    <w:link w:val="GG4"/>
    <w:qFormat/>
    <w:rsid w:val="00CE7950"/>
    <w:pPr>
      <w:spacing w:after="0" w:line="360" w:lineRule="auto"/>
      <w:ind w:firstLine="851"/>
      <w:jc w:val="both"/>
    </w:pPr>
    <w:rPr>
      <w:rFonts w:eastAsiaTheme="minorHAnsi" w:cstheme="minorBidi"/>
      <w:szCs w:val="22"/>
    </w:rPr>
  </w:style>
  <w:style w:type="character" w:customStyle="1" w:styleId="GG4">
    <w:name w:val="GG Основной текст Знак"/>
    <w:link w:val="GG3"/>
    <w:rsid w:val="00CE7950"/>
    <w:rPr>
      <w:rFonts w:ascii="Times New Roman" w:hAnsi="Times New Roman"/>
      <w:sz w:val="24"/>
      <w:lang w:eastAsia="ru-RU"/>
    </w:rPr>
  </w:style>
  <w:style w:type="paragraph" w:customStyle="1" w:styleId="5-">
    <w:name w:val="_Список5(-)"/>
    <w:basedOn w:val="a2"/>
    <w:qFormat/>
    <w:rsid w:val="000030D8"/>
    <w:pPr>
      <w:ind w:left="1851" w:hanging="360"/>
      <w:jc w:val="both"/>
    </w:pPr>
    <w:rPr>
      <w:kern w:val="28"/>
    </w:rPr>
  </w:style>
  <w:style w:type="paragraph" w:customStyle="1" w:styleId="8015">
    <w:name w:val="Стиль Абзац списка8 + Слева:  0 см междустрочный  15 строки"/>
    <w:basedOn w:val="a2"/>
    <w:qFormat/>
    <w:rsid w:val="000030D8"/>
    <w:pPr>
      <w:spacing w:line="360" w:lineRule="auto"/>
      <w:ind w:firstLine="709"/>
      <w:jc w:val="both"/>
    </w:pPr>
    <w:rPr>
      <w:szCs w:val="20"/>
    </w:rPr>
  </w:style>
  <w:style w:type="character" w:customStyle="1" w:styleId="FirstParagraphChar">
    <w:name w:val="First Paragraph Char"/>
    <w:basedOn w:val="a3"/>
    <w:link w:val="FirstParagraph"/>
    <w:locked/>
    <w:rsid w:val="002B54EB"/>
    <w:rPr>
      <w:rFonts w:ascii="Times New Roman" w:eastAsiaTheme="minorEastAsia" w:hAnsi="Times New Roman" w:cs="Times New Roman"/>
      <w:sz w:val="24"/>
      <w:szCs w:val="24"/>
      <w14:ligatures w14:val="standardContextual"/>
    </w:rPr>
  </w:style>
  <w:style w:type="paragraph" w:customStyle="1" w:styleId="FirstParagraph">
    <w:name w:val="First Paragraph"/>
    <w:basedOn w:val="a2"/>
    <w:next w:val="afe"/>
    <w:link w:val="FirstParagraphChar"/>
    <w:qFormat/>
    <w:rsid w:val="002B54EB"/>
    <w:pPr>
      <w:spacing w:before="120"/>
      <w:ind w:firstLine="709"/>
      <w:contextualSpacing/>
      <w:jc w:val="both"/>
    </w:pPr>
    <w:rPr>
      <w:rFonts w:eastAsiaTheme="minorEastAsia"/>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2267">
      <w:bodyDiv w:val="1"/>
      <w:marLeft w:val="0"/>
      <w:marRight w:val="0"/>
      <w:marTop w:val="0"/>
      <w:marBottom w:val="0"/>
      <w:divBdr>
        <w:top w:val="none" w:sz="0" w:space="0" w:color="auto"/>
        <w:left w:val="none" w:sz="0" w:space="0" w:color="auto"/>
        <w:bottom w:val="none" w:sz="0" w:space="0" w:color="auto"/>
        <w:right w:val="none" w:sz="0" w:space="0" w:color="auto"/>
      </w:divBdr>
    </w:div>
    <w:div w:id="10226033">
      <w:bodyDiv w:val="1"/>
      <w:marLeft w:val="0"/>
      <w:marRight w:val="0"/>
      <w:marTop w:val="0"/>
      <w:marBottom w:val="0"/>
      <w:divBdr>
        <w:top w:val="none" w:sz="0" w:space="0" w:color="auto"/>
        <w:left w:val="none" w:sz="0" w:space="0" w:color="auto"/>
        <w:bottom w:val="none" w:sz="0" w:space="0" w:color="auto"/>
        <w:right w:val="none" w:sz="0" w:space="0" w:color="auto"/>
      </w:divBdr>
    </w:div>
    <w:div w:id="10962827">
      <w:bodyDiv w:val="1"/>
      <w:marLeft w:val="0"/>
      <w:marRight w:val="0"/>
      <w:marTop w:val="0"/>
      <w:marBottom w:val="0"/>
      <w:divBdr>
        <w:top w:val="none" w:sz="0" w:space="0" w:color="auto"/>
        <w:left w:val="none" w:sz="0" w:space="0" w:color="auto"/>
        <w:bottom w:val="none" w:sz="0" w:space="0" w:color="auto"/>
        <w:right w:val="none" w:sz="0" w:space="0" w:color="auto"/>
      </w:divBdr>
    </w:div>
    <w:div w:id="24646169">
      <w:bodyDiv w:val="1"/>
      <w:marLeft w:val="0"/>
      <w:marRight w:val="0"/>
      <w:marTop w:val="0"/>
      <w:marBottom w:val="0"/>
      <w:divBdr>
        <w:top w:val="none" w:sz="0" w:space="0" w:color="auto"/>
        <w:left w:val="none" w:sz="0" w:space="0" w:color="auto"/>
        <w:bottom w:val="none" w:sz="0" w:space="0" w:color="auto"/>
        <w:right w:val="none" w:sz="0" w:space="0" w:color="auto"/>
      </w:divBdr>
    </w:div>
    <w:div w:id="25102326">
      <w:bodyDiv w:val="1"/>
      <w:marLeft w:val="0"/>
      <w:marRight w:val="0"/>
      <w:marTop w:val="0"/>
      <w:marBottom w:val="0"/>
      <w:divBdr>
        <w:top w:val="none" w:sz="0" w:space="0" w:color="auto"/>
        <w:left w:val="none" w:sz="0" w:space="0" w:color="auto"/>
        <w:bottom w:val="none" w:sz="0" w:space="0" w:color="auto"/>
        <w:right w:val="none" w:sz="0" w:space="0" w:color="auto"/>
      </w:divBdr>
    </w:div>
    <w:div w:id="63917408">
      <w:bodyDiv w:val="1"/>
      <w:marLeft w:val="0"/>
      <w:marRight w:val="0"/>
      <w:marTop w:val="0"/>
      <w:marBottom w:val="0"/>
      <w:divBdr>
        <w:top w:val="none" w:sz="0" w:space="0" w:color="auto"/>
        <w:left w:val="none" w:sz="0" w:space="0" w:color="auto"/>
        <w:bottom w:val="none" w:sz="0" w:space="0" w:color="auto"/>
        <w:right w:val="none" w:sz="0" w:space="0" w:color="auto"/>
      </w:divBdr>
    </w:div>
    <w:div w:id="100997149">
      <w:bodyDiv w:val="1"/>
      <w:marLeft w:val="0"/>
      <w:marRight w:val="0"/>
      <w:marTop w:val="0"/>
      <w:marBottom w:val="0"/>
      <w:divBdr>
        <w:top w:val="none" w:sz="0" w:space="0" w:color="auto"/>
        <w:left w:val="none" w:sz="0" w:space="0" w:color="auto"/>
        <w:bottom w:val="none" w:sz="0" w:space="0" w:color="auto"/>
        <w:right w:val="none" w:sz="0" w:space="0" w:color="auto"/>
      </w:divBdr>
    </w:div>
    <w:div w:id="102649017">
      <w:bodyDiv w:val="1"/>
      <w:marLeft w:val="0"/>
      <w:marRight w:val="0"/>
      <w:marTop w:val="0"/>
      <w:marBottom w:val="0"/>
      <w:divBdr>
        <w:top w:val="none" w:sz="0" w:space="0" w:color="auto"/>
        <w:left w:val="none" w:sz="0" w:space="0" w:color="auto"/>
        <w:bottom w:val="none" w:sz="0" w:space="0" w:color="auto"/>
        <w:right w:val="none" w:sz="0" w:space="0" w:color="auto"/>
      </w:divBdr>
    </w:div>
    <w:div w:id="109976538">
      <w:bodyDiv w:val="1"/>
      <w:marLeft w:val="0"/>
      <w:marRight w:val="0"/>
      <w:marTop w:val="0"/>
      <w:marBottom w:val="0"/>
      <w:divBdr>
        <w:top w:val="none" w:sz="0" w:space="0" w:color="auto"/>
        <w:left w:val="none" w:sz="0" w:space="0" w:color="auto"/>
        <w:bottom w:val="none" w:sz="0" w:space="0" w:color="auto"/>
        <w:right w:val="none" w:sz="0" w:space="0" w:color="auto"/>
      </w:divBdr>
    </w:div>
    <w:div w:id="147092114">
      <w:bodyDiv w:val="1"/>
      <w:marLeft w:val="0"/>
      <w:marRight w:val="0"/>
      <w:marTop w:val="0"/>
      <w:marBottom w:val="0"/>
      <w:divBdr>
        <w:top w:val="none" w:sz="0" w:space="0" w:color="auto"/>
        <w:left w:val="none" w:sz="0" w:space="0" w:color="auto"/>
        <w:bottom w:val="none" w:sz="0" w:space="0" w:color="auto"/>
        <w:right w:val="none" w:sz="0" w:space="0" w:color="auto"/>
      </w:divBdr>
      <w:divsChild>
        <w:div w:id="942614645">
          <w:marLeft w:val="0"/>
          <w:marRight w:val="0"/>
          <w:marTop w:val="0"/>
          <w:marBottom w:val="0"/>
          <w:divBdr>
            <w:top w:val="none" w:sz="0" w:space="0" w:color="auto"/>
            <w:left w:val="none" w:sz="0" w:space="0" w:color="auto"/>
            <w:bottom w:val="none" w:sz="0" w:space="0" w:color="auto"/>
            <w:right w:val="none" w:sz="0" w:space="0" w:color="auto"/>
          </w:divBdr>
        </w:div>
        <w:div w:id="1242980212">
          <w:marLeft w:val="0"/>
          <w:marRight w:val="0"/>
          <w:marTop w:val="0"/>
          <w:marBottom w:val="0"/>
          <w:divBdr>
            <w:top w:val="none" w:sz="0" w:space="0" w:color="auto"/>
            <w:left w:val="none" w:sz="0" w:space="0" w:color="auto"/>
            <w:bottom w:val="none" w:sz="0" w:space="0" w:color="auto"/>
            <w:right w:val="none" w:sz="0" w:space="0" w:color="auto"/>
          </w:divBdr>
        </w:div>
        <w:div w:id="303776836">
          <w:marLeft w:val="0"/>
          <w:marRight w:val="0"/>
          <w:marTop w:val="0"/>
          <w:marBottom w:val="0"/>
          <w:divBdr>
            <w:top w:val="none" w:sz="0" w:space="0" w:color="auto"/>
            <w:left w:val="none" w:sz="0" w:space="0" w:color="auto"/>
            <w:bottom w:val="none" w:sz="0" w:space="0" w:color="auto"/>
            <w:right w:val="none" w:sz="0" w:space="0" w:color="auto"/>
          </w:divBdr>
        </w:div>
        <w:div w:id="1809937561">
          <w:marLeft w:val="0"/>
          <w:marRight w:val="0"/>
          <w:marTop w:val="0"/>
          <w:marBottom w:val="0"/>
          <w:divBdr>
            <w:top w:val="none" w:sz="0" w:space="0" w:color="auto"/>
            <w:left w:val="none" w:sz="0" w:space="0" w:color="auto"/>
            <w:bottom w:val="none" w:sz="0" w:space="0" w:color="auto"/>
            <w:right w:val="none" w:sz="0" w:space="0" w:color="auto"/>
          </w:divBdr>
        </w:div>
        <w:div w:id="1025836591">
          <w:marLeft w:val="0"/>
          <w:marRight w:val="0"/>
          <w:marTop w:val="0"/>
          <w:marBottom w:val="0"/>
          <w:divBdr>
            <w:top w:val="none" w:sz="0" w:space="0" w:color="auto"/>
            <w:left w:val="none" w:sz="0" w:space="0" w:color="auto"/>
            <w:bottom w:val="none" w:sz="0" w:space="0" w:color="auto"/>
            <w:right w:val="none" w:sz="0" w:space="0" w:color="auto"/>
          </w:divBdr>
        </w:div>
        <w:div w:id="1146164226">
          <w:marLeft w:val="0"/>
          <w:marRight w:val="0"/>
          <w:marTop w:val="0"/>
          <w:marBottom w:val="0"/>
          <w:divBdr>
            <w:top w:val="none" w:sz="0" w:space="0" w:color="auto"/>
            <w:left w:val="none" w:sz="0" w:space="0" w:color="auto"/>
            <w:bottom w:val="none" w:sz="0" w:space="0" w:color="auto"/>
            <w:right w:val="none" w:sz="0" w:space="0" w:color="auto"/>
          </w:divBdr>
        </w:div>
        <w:div w:id="360932396">
          <w:marLeft w:val="0"/>
          <w:marRight w:val="0"/>
          <w:marTop w:val="0"/>
          <w:marBottom w:val="0"/>
          <w:divBdr>
            <w:top w:val="none" w:sz="0" w:space="0" w:color="auto"/>
            <w:left w:val="none" w:sz="0" w:space="0" w:color="auto"/>
            <w:bottom w:val="none" w:sz="0" w:space="0" w:color="auto"/>
            <w:right w:val="none" w:sz="0" w:space="0" w:color="auto"/>
          </w:divBdr>
        </w:div>
        <w:div w:id="1604074852">
          <w:marLeft w:val="0"/>
          <w:marRight w:val="0"/>
          <w:marTop w:val="0"/>
          <w:marBottom w:val="0"/>
          <w:divBdr>
            <w:top w:val="none" w:sz="0" w:space="0" w:color="auto"/>
            <w:left w:val="none" w:sz="0" w:space="0" w:color="auto"/>
            <w:bottom w:val="none" w:sz="0" w:space="0" w:color="auto"/>
            <w:right w:val="none" w:sz="0" w:space="0" w:color="auto"/>
          </w:divBdr>
        </w:div>
        <w:div w:id="1992713007">
          <w:marLeft w:val="0"/>
          <w:marRight w:val="0"/>
          <w:marTop w:val="0"/>
          <w:marBottom w:val="0"/>
          <w:divBdr>
            <w:top w:val="none" w:sz="0" w:space="0" w:color="auto"/>
            <w:left w:val="none" w:sz="0" w:space="0" w:color="auto"/>
            <w:bottom w:val="none" w:sz="0" w:space="0" w:color="auto"/>
            <w:right w:val="none" w:sz="0" w:space="0" w:color="auto"/>
          </w:divBdr>
        </w:div>
        <w:div w:id="1071002326">
          <w:marLeft w:val="0"/>
          <w:marRight w:val="0"/>
          <w:marTop w:val="0"/>
          <w:marBottom w:val="0"/>
          <w:divBdr>
            <w:top w:val="none" w:sz="0" w:space="0" w:color="auto"/>
            <w:left w:val="none" w:sz="0" w:space="0" w:color="auto"/>
            <w:bottom w:val="none" w:sz="0" w:space="0" w:color="auto"/>
            <w:right w:val="none" w:sz="0" w:space="0" w:color="auto"/>
          </w:divBdr>
        </w:div>
        <w:div w:id="1446851004">
          <w:marLeft w:val="0"/>
          <w:marRight w:val="0"/>
          <w:marTop w:val="0"/>
          <w:marBottom w:val="0"/>
          <w:divBdr>
            <w:top w:val="none" w:sz="0" w:space="0" w:color="auto"/>
            <w:left w:val="none" w:sz="0" w:space="0" w:color="auto"/>
            <w:bottom w:val="none" w:sz="0" w:space="0" w:color="auto"/>
            <w:right w:val="none" w:sz="0" w:space="0" w:color="auto"/>
          </w:divBdr>
        </w:div>
        <w:div w:id="1840583082">
          <w:marLeft w:val="0"/>
          <w:marRight w:val="0"/>
          <w:marTop w:val="0"/>
          <w:marBottom w:val="0"/>
          <w:divBdr>
            <w:top w:val="none" w:sz="0" w:space="0" w:color="auto"/>
            <w:left w:val="none" w:sz="0" w:space="0" w:color="auto"/>
            <w:bottom w:val="none" w:sz="0" w:space="0" w:color="auto"/>
            <w:right w:val="none" w:sz="0" w:space="0" w:color="auto"/>
          </w:divBdr>
        </w:div>
        <w:div w:id="1894583898">
          <w:marLeft w:val="0"/>
          <w:marRight w:val="0"/>
          <w:marTop w:val="0"/>
          <w:marBottom w:val="0"/>
          <w:divBdr>
            <w:top w:val="none" w:sz="0" w:space="0" w:color="auto"/>
            <w:left w:val="none" w:sz="0" w:space="0" w:color="auto"/>
            <w:bottom w:val="none" w:sz="0" w:space="0" w:color="auto"/>
            <w:right w:val="none" w:sz="0" w:space="0" w:color="auto"/>
          </w:divBdr>
        </w:div>
        <w:div w:id="1770084618">
          <w:marLeft w:val="0"/>
          <w:marRight w:val="0"/>
          <w:marTop w:val="0"/>
          <w:marBottom w:val="0"/>
          <w:divBdr>
            <w:top w:val="none" w:sz="0" w:space="0" w:color="auto"/>
            <w:left w:val="none" w:sz="0" w:space="0" w:color="auto"/>
            <w:bottom w:val="none" w:sz="0" w:space="0" w:color="auto"/>
            <w:right w:val="none" w:sz="0" w:space="0" w:color="auto"/>
          </w:divBdr>
        </w:div>
        <w:div w:id="1813675794">
          <w:marLeft w:val="0"/>
          <w:marRight w:val="0"/>
          <w:marTop w:val="0"/>
          <w:marBottom w:val="0"/>
          <w:divBdr>
            <w:top w:val="none" w:sz="0" w:space="0" w:color="auto"/>
            <w:left w:val="none" w:sz="0" w:space="0" w:color="auto"/>
            <w:bottom w:val="none" w:sz="0" w:space="0" w:color="auto"/>
            <w:right w:val="none" w:sz="0" w:space="0" w:color="auto"/>
          </w:divBdr>
        </w:div>
        <w:div w:id="1677537459">
          <w:marLeft w:val="0"/>
          <w:marRight w:val="0"/>
          <w:marTop w:val="0"/>
          <w:marBottom w:val="0"/>
          <w:divBdr>
            <w:top w:val="none" w:sz="0" w:space="0" w:color="auto"/>
            <w:left w:val="none" w:sz="0" w:space="0" w:color="auto"/>
            <w:bottom w:val="none" w:sz="0" w:space="0" w:color="auto"/>
            <w:right w:val="none" w:sz="0" w:space="0" w:color="auto"/>
          </w:divBdr>
        </w:div>
        <w:div w:id="29690463">
          <w:marLeft w:val="0"/>
          <w:marRight w:val="0"/>
          <w:marTop w:val="0"/>
          <w:marBottom w:val="0"/>
          <w:divBdr>
            <w:top w:val="none" w:sz="0" w:space="0" w:color="auto"/>
            <w:left w:val="none" w:sz="0" w:space="0" w:color="auto"/>
            <w:bottom w:val="none" w:sz="0" w:space="0" w:color="auto"/>
            <w:right w:val="none" w:sz="0" w:space="0" w:color="auto"/>
          </w:divBdr>
        </w:div>
        <w:div w:id="1513226569">
          <w:marLeft w:val="0"/>
          <w:marRight w:val="0"/>
          <w:marTop w:val="0"/>
          <w:marBottom w:val="0"/>
          <w:divBdr>
            <w:top w:val="none" w:sz="0" w:space="0" w:color="auto"/>
            <w:left w:val="none" w:sz="0" w:space="0" w:color="auto"/>
            <w:bottom w:val="none" w:sz="0" w:space="0" w:color="auto"/>
            <w:right w:val="none" w:sz="0" w:space="0" w:color="auto"/>
          </w:divBdr>
        </w:div>
        <w:div w:id="1603416619">
          <w:marLeft w:val="0"/>
          <w:marRight w:val="0"/>
          <w:marTop w:val="0"/>
          <w:marBottom w:val="0"/>
          <w:divBdr>
            <w:top w:val="none" w:sz="0" w:space="0" w:color="auto"/>
            <w:left w:val="none" w:sz="0" w:space="0" w:color="auto"/>
            <w:bottom w:val="none" w:sz="0" w:space="0" w:color="auto"/>
            <w:right w:val="none" w:sz="0" w:space="0" w:color="auto"/>
          </w:divBdr>
        </w:div>
        <w:div w:id="1679885060">
          <w:marLeft w:val="0"/>
          <w:marRight w:val="0"/>
          <w:marTop w:val="0"/>
          <w:marBottom w:val="0"/>
          <w:divBdr>
            <w:top w:val="none" w:sz="0" w:space="0" w:color="auto"/>
            <w:left w:val="none" w:sz="0" w:space="0" w:color="auto"/>
            <w:bottom w:val="none" w:sz="0" w:space="0" w:color="auto"/>
            <w:right w:val="none" w:sz="0" w:space="0" w:color="auto"/>
          </w:divBdr>
        </w:div>
        <w:div w:id="1594851081">
          <w:marLeft w:val="0"/>
          <w:marRight w:val="0"/>
          <w:marTop w:val="0"/>
          <w:marBottom w:val="0"/>
          <w:divBdr>
            <w:top w:val="none" w:sz="0" w:space="0" w:color="auto"/>
            <w:left w:val="none" w:sz="0" w:space="0" w:color="auto"/>
            <w:bottom w:val="none" w:sz="0" w:space="0" w:color="auto"/>
            <w:right w:val="none" w:sz="0" w:space="0" w:color="auto"/>
          </w:divBdr>
        </w:div>
        <w:div w:id="381054174">
          <w:marLeft w:val="0"/>
          <w:marRight w:val="0"/>
          <w:marTop w:val="0"/>
          <w:marBottom w:val="0"/>
          <w:divBdr>
            <w:top w:val="none" w:sz="0" w:space="0" w:color="auto"/>
            <w:left w:val="none" w:sz="0" w:space="0" w:color="auto"/>
            <w:bottom w:val="none" w:sz="0" w:space="0" w:color="auto"/>
            <w:right w:val="none" w:sz="0" w:space="0" w:color="auto"/>
          </w:divBdr>
        </w:div>
        <w:div w:id="924727870">
          <w:marLeft w:val="0"/>
          <w:marRight w:val="0"/>
          <w:marTop w:val="0"/>
          <w:marBottom w:val="0"/>
          <w:divBdr>
            <w:top w:val="none" w:sz="0" w:space="0" w:color="auto"/>
            <w:left w:val="none" w:sz="0" w:space="0" w:color="auto"/>
            <w:bottom w:val="none" w:sz="0" w:space="0" w:color="auto"/>
            <w:right w:val="none" w:sz="0" w:space="0" w:color="auto"/>
          </w:divBdr>
        </w:div>
        <w:div w:id="1471747329">
          <w:marLeft w:val="0"/>
          <w:marRight w:val="0"/>
          <w:marTop w:val="0"/>
          <w:marBottom w:val="0"/>
          <w:divBdr>
            <w:top w:val="none" w:sz="0" w:space="0" w:color="auto"/>
            <w:left w:val="none" w:sz="0" w:space="0" w:color="auto"/>
            <w:bottom w:val="none" w:sz="0" w:space="0" w:color="auto"/>
            <w:right w:val="none" w:sz="0" w:space="0" w:color="auto"/>
          </w:divBdr>
        </w:div>
        <w:div w:id="669215293">
          <w:marLeft w:val="0"/>
          <w:marRight w:val="0"/>
          <w:marTop w:val="0"/>
          <w:marBottom w:val="0"/>
          <w:divBdr>
            <w:top w:val="none" w:sz="0" w:space="0" w:color="auto"/>
            <w:left w:val="none" w:sz="0" w:space="0" w:color="auto"/>
            <w:bottom w:val="none" w:sz="0" w:space="0" w:color="auto"/>
            <w:right w:val="none" w:sz="0" w:space="0" w:color="auto"/>
          </w:divBdr>
        </w:div>
        <w:div w:id="1561598359">
          <w:marLeft w:val="0"/>
          <w:marRight w:val="0"/>
          <w:marTop w:val="0"/>
          <w:marBottom w:val="0"/>
          <w:divBdr>
            <w:top w:val="none" w:sz="0" w:space="0" w:color="auto"/>
            <w:left w:val="none" w:sz="0" w:space="0" w:color="auto"/>
            <w:bottom w:val="none" w:sz="0" w:space="0" w:color="auto"/>
            <w:right w:val="none" w:sz="0" w:space="0" w:color="auto"/>
          </w:divBdr>
        </w:div>
        <w:div w:id="848494957">
          <w:marLeft w:val="0"/>
          <w:marRight w:val="0"/>
          <w:marTop w:val="0"/>
          <w:marBottom w:val="0"/>
          <w:divBdr>
            <w:top w:val="none" w:sz="0" w:space="0" w:color="auto"/>
            <w:left w:val="none" w:sz="0" w:space="0" w:color="auto"/>
            <w:bottom w:val="none" w:sz="0" w:space="0" w:color="auto"/>
            <w:right w:val="none" w:sz="0" w:space="0" w:color="auto"/>
          </w:divBdr>
        </w:div>
        <w:div w:id="1158424439">
          <w:marLeft w:val="0"/>
          <w:marRight w:val="0"/>
          <w:marTop w:val="0"/>
          <w:marBottom w:val="0"/>
          <w:divBdr>
            <w:top w:val="none" w:sz="0" w:space="0" w:color="auto"/>
            <w:left w:val="none" w:sz="0" w:space="0" w:color="auto"/>
            <w:bottom w:val="none" w:sz="0" w:space="0" w:color="auto"/>
            <w:right w:val="none" w:sz="0" w:space="0" w:color="auto"/>
          </w:divBdr>
        </w:div>
        <w:div w:id="1832022940">
          <w:marLeft w:val="0"/>
          <w:marRight w:val="0"/>
          <w:marTop w:val="0"/>
          <w:marBottom w:val="0"/>
          <w:divBdr>
            <w:top w:val="none" w:sz="0" w:space="0" w:color="auto"/>
            <w:left w:val="none" w:sz="0" w:space="0" w:color="auto"/>
            <w:bottom w:val="none" w:sz="0" w:space="0" w:color="auto"/>
            <w:right w:val="none" w:sz="0" w:space="0" w:color="auto"/>
          </w:divBdr>
        </w:div>
        <w:div w:id="384068232">
          <w:marLeft w:val="0"/>
          <w:marRight w:val="0"/>
          <w:marTop w:val="0"/>
          <w:marBottom w:val="0"/>
          <w:divBdr>
            <w:top w:val="none" w:sz="0" w:space="0" w:color="auto"/>
            <w:left w:val="none" w:sz="0" w:space="0" w:color="auto"/>
            <w:bottom w:val="none" w:sz="0" w:space="0" w:color="auto"/>
            <w:right w:val="none" w:sz="0" w:space="0" w:color="auto"/>
          </w:divBdr>
        </w:div>
      </w:divsChild>
    </w:div>
    <w:div w:id="206989156">
      <w:bodyDiv w:val="1"/>
      <w:marLeft w:val="0"/>
      <w:marRight w:val="0"/>
      <w:marTop w:val="0"/>
      <w:marBottom w:val="0"/>
      <w:divBdr>
        <w:top w:val="none" w:sz="0" w:space="0" w:color="auto"/>
        <w:left w:val="none" w:sz="0" w:space="0" w:color="auto"/>
        <w:bottom w:val="none" w:sz="0" w:space="0" w:color="auto"/>
        <w:right w:val="none" w:sz="0" w:space="0" w:color="auto"/>
      </w:divBdr>
    </w:div>
    <w:div w:id="236476794">
      <w:bodyDiv w:val="1"/>
      <w:marLeft w:val="0"/>
      <w:marRight w:val="0"/>
      <w:marTop w:val="0"/>
      <w:marBottom w:val="0"/>
      <w:divBdr>
        <w:top w:val="none" w:sz="0" w:space="0" w:color="auto"/>
        <w:left w:val="none" w:sz="0" w:space="0" w:color="auto"/>
        <w:bottom w:val="none" w:sz="0" w:space="0" w:color="auto"/>
        <w:right w:val="none" w:sz="0" w:space="0" w:color="auto"/>
      </w:divBdr>
    </w:div>
    <w:div w:id="239025023">
      <w:bodyDiv w:val="1"/>
      <w:marLeft w:val="0"/>
      <w:marRight w:val="0"/>
      <w:marTop w:val="0"/>
      <w:marBottom w:val="0"/>
      <w:divBdr>
        <w:top w:val="none" w:sz="0" w:space="0" w:color="auto"/>
        <w:left w:val="none" w:sz="0" w:space="0" w:color="auto"/>
        <w:bottom w:val="none" w:sz="0" w:space="0" w:color="auto"/>
        <w:right w:val="none" w:sz="0" w:space="0" w:color="auto"/>
      </w:divBdr>
    </w:div>
    <w:div w:id="261885116">
      <w:bodyDiv w:val="1"/>
      <w:marLeft w:val="0"/>
      <w:marRight w:val="0"/>
      <w:marTop w:val="0"/>
      <w:marBottom w:val="0"/>
      <w:divBdr>
        <w:top w:val="none" w:sz="0" w:space="0" w:color="auto"/>
        <w:left w:val="none" w:sz="0" w:space="0" w:color="auto"/>
        <w:bottom w:val="none" w:sz="0" w:space="0" w:color="auto"/>
        <w:right w:val="none" w:sz="0" w:space="0" w:color="auto"/>
      </w:divBdr>
    </w:div>
    <w:div w:id="271596774">
      <w:bodyDiv w:val="1"/>
      <w:marLeft w:val="0"/>
      <w:marRight w:val="0"/>
      <w:marTop w:val="0"/>
      <w:marBottom w:val="0"/>
      <w:divBdr>
        <w:top w:val="none" w:sz="0" w:space="0" w:color="auto"/>
        <w:left w:val="none" w:sz="0" w:space="0" w:color="auto"/>
        <w:bottom w:val="none" w:sz="0" w:space="0" w:color="auto"/>
        <w:right w:val="none" w:sz="0" w:space="0" w:color="auto"/>
      </w:divBdr>
    </w:div>
    <w:div w:id="288245006">
      <w:bodyDiv w:val="1"/>
      <w:marLeft w:val="0"/>
      <w:marRight w:val="0"/>
      <w:marTop w:val="0"/>
      <w:marBottom w:val="0"/>
      <w:divBdr>
        <w:top w:val="none" w:sz="0" w:space="0" w:color="auto"/>
        <w:left w:val="none" w:sz="0" w:space="0" w:color="auto"/>
        <w:bottom w:val="none" w:sz="0" w:space="0" w:color="auto"/>
        <w:right w:val="none" w:sz="0" w:space="0" w:color="auto"/>
      </w:divBdr>
    </w:div>
    <w:div w:id="293020795">
      <w:bodyDiv w:val="1"/>
      <w:marLeft w:val="0"/>
      <w:marRight w:val="0"/>
      <w:marTop w:val="0"/>
      <w:marBottom w:val="0"/>
      <w:divBdr>
        <w:top w:val="none" w:sz="0" w:space="0" w:color="auto"/>
        <w:left w:val="none" w:sz="0" w:space="0" w:color="auto"/>
        <w:bottom w:val="none" w:sz="0" w:space="0" w:color="auto"/>
        <w:right w:val="none" w:sz="0" w:space="0" w:color="auto"/>
      </w:divBdr>
    </w:div>
    <w:div w:id="302737817">
      <w:bodyDiv w:val="1"/>
      <w:marLeft w:val="0"/>
      <w:marRight w:val="0"/>
      <w:marTop w:val="0"/>
      <w:marBottom w:val="0"/>
      <w:divBdr>
        <w:top w:val="none" w:sz="0" w:space="0" w:color="auto"/>
        <w:left w:val="none" w:sz="0" w:space="0" w:color="auto"/>
        <w:bottom w:val="none" w:sz="0" w:space="0" w:color="auto"/>
        <w:right w:val="none" w:sz="0" w:space="0" w:color="auto"/>
      </w:divBdr>
    </w:div>
    <w:div w:id="358042910">
      <w:bodyDiv w:val="1"/>
      <w:marLeft w:val="0"/>
      <w:marRight w:val="0"/>
      <w:marTop w:val="0"/>
      <w:marBottom w:val="0"/>
      <w:divBdr>
        <w:top w:val="none" w:sz="0" w:space="0" w:color="auto"/>
        <w:left w:val="none" w:sz="0" w:space="0" w:color="auto"/>
        <w:bottom w:val="none" w:sz="0" w:space="0" w:color="auto"/>
        <w:right w:val="none" w:sz="0" w:space="0" w:color="auto"/>
      </w:divBdr>
    </w:div>
    <w:div w:id="376323934">
      <w:bodyDiv w:val="1"/>
      <w:marLeft w:val="0"/>
      <w:marRight w:val="0"/>
      <w:marTop w:val="0"/>
      <w:marBottom w:val="0"/>
      <w:divBdr>
        <w:top w:val="none" w:sz="0" w:space="0" w:color="auto"/>
        <w:left w:val="none" w:sz="0" w:space="0" w:color="auto"/>
        <w:bottom w:val="none" w:sz="0" w:space="0" w:color="auto"/>
        <w:right w:val="none" w:sz="0" w:space="0" w:color="auto"/>
      </w:divBdr>
    </w:div>
    <w:div w:id="391777694">
      <w:bodyDiv w:val="1"/>
      <w:marLeft w:val="0"/>
      <w:marRight w:val="0"/>
      <w:marTop w:val="0"/>
      <w:marBottom w:val="0"/>
      <w:divBdr>
        <w:top w:val="none" w:sz="0" w:space="0" w:color="auto"/>
        <w:left w:val="none" w:sz="0" w:space="0" w:color="auto"/>
        <w:bottom w:val="none" w:sz="0" w:space="0" w:color="auto"/>
        <w:right w:val="none" w:sz="0" w:space="0" w:color="auto"/>
      </w:divBdr>
    </w:div>
    <w:div w:id="467017855">
      <w:bodyDiv w:val="1"/>
      <w:marLeft w:val="0"/>
      <w:marRight w:val="0"/>
      <w:marTop w:val="0"/>
      <w:marBottom w:val="0"/>
      <w:divBdr>
        <w:top w:val="none" w:sz="0" w:space="0" w:color="auto"/>
        <w:left w:val="none" w:sz="0" w:space="0" w:color="auto"/>
        <w:bottom w:val="none" w:sz="0" w:space="0" w:color="auto"/>
        <w:right w:val="none" w:sz="0" w:space="0" w:color="auto"/>
      </w:divBdr>
    </w:div>
    <w:div w:id="476994865">
      <w:bodyDiv w:val="1"/>
      <w:marLeft w:val="0"/>
      <w:marRight w:val="0"/>
      <w:marTop w:val="0"/>
      <w:marBottom w:val="0"/>
      <w:divBdr>
        <w:top w:val="none" w:sz="0" w:space="0" w:color="auto"/>
        <w:left w:val="none" w:sz="0" w:space="0" w:color="auto"/>
        <w:bottom w:val="none" w:sz="0" w:space="0" w:color="auto"/>
        <w:right w:val="none" w:sz="0" w:space="0" w:color="auto"/>
      </w:divBdr>
    </w:div>
    <w:div w:id="479730029">
      <w:bodyDiv w:val="1"/>
      <w:marLeft w:val="0"/>
      <w:marRight w:val="0"/>
      <w:marTop w:val="0"/>
      <w:marBottom w:val="0"/>
      <w:divBdr>
        <w:top w:val="none" w:sz="0" w:space="0" w:color="auto"/>
        <w:left w:val="none" w:sz="0" w:space="0" w:color="auto"/>
        <w:bottom w:val="none" w:sz="0" w:space="0" w:color="auto"/>
        <w:right w:val="none" w:sz="0" w:space="0" w:color="auto"/>
      </w:divBdr>
    </w:div>
    <w:div w:id="515772164">
      <w:bodyDiv w:val="1"/>
      <w:marLeft w:val="0"/>
      <w:marRight w:val="0"/>
      <w:marTop w:val="0"/>
      <w:marBottom w:val="0"/>
      <w:divBdr>
        <w:top w:val="none" w:sz="0" w:space="0" w:color="auto"/>
        <w:left w:val="none" w:sz="0" w:space="0" w:color="auto"/>
        <w:bottom w:val="none" w:sz="0" w:space="0" w:color="auto"/>
        <w:right w:val="none" w:sz="0" w:space="0" w:color="auto"/>
      </w:divBdr>
    </w:div>
    <w:div w:id="704597322">
      <w:bodyDiv w:val="1"/>
      <w:marLeft w:val="0"/>
      <w:marRight w:val="0"/>
      <w:marTop w:val="0"/>
      <w:marBottom w:val="0"/>
      <w:divBdr>
        <w:top w:val="none" w:sz="0" w:space="0" w:color="auto"/>
        <w:left w:val="none" w:sz="0" w:space="0" w:color="auto"/>
        <w:bottom w:val="none" w:sz="0" w:space="0" w:color="auto"/>
        <w:right w:val="none" w:sz="0" w:space="0" w:color="auto"/>
      </w:divBdr>
    </w:div>
    <w:div w:id="705258666">
      <w:bodyDiv w:val="1"/>
      <w:marLeft w:val="0"/>
      <w:marRight w:val="0"/>
      <w:marTop w:val="0"/>
      <w:marBottom w:val="0"/>
      <w:divBdr>
        <w:top w:val="none" w:sz="0" w:space="0" w:color="auto"/>
        <w:left w:val="none" w:sz="0" w:space="0" w:color="auto"/>
        <w:bottom w:val="none" w:sz="0" w:space="0" w:color="auto"/>
        <w:right w:val="none" w:sz="0" w:space="0" w:color="auto"/>
      </w:divBdr>
    </w:div>
    <w:div w:id="730465045">
      <w:bodyDiv w:val="1"/>
      <w:marLeft w:val="0"/>
      <w:marRight w:val="0"/>
      <w:marTop w:val="0"/>
      <w:marBottom w:val="0"/>
      <w:divBdr>
        <w:top w:val="none" w:sz="0" w:space="0" w:color="auto"/>
        <w:left w:val="none" w:sz="0" w:space="0" w:color="auto"/>
        <w:bottom w:val="none" w:sz="0" w:space="0" w:color="auto"/>
        <w:right w:val="none" w:sz="0" w:space="0" w:color="auto"/>
      </w:divBdr>
    </w:div>
    <w:div w:id="774903813">
      <w:bodyDiv w:val="1"/>
      <w:marLeft w:val="0"/>
      <w:marRight w:val="0"/>
      <w:marTop w:val="0"/>
      <w:marBottom w:val="0"/>
      <w:divBdr>
        <w:top w:val="none" w:sz="0" w:space="0" w:color="auto"/>
        <w:left w:val="none" w:sz="0" w:space="0" w:color="auto"/>
        <w:bottom w:val="none" w:sz="0" w:space="0" w:color="auto"/>
        <w:right w:val="none" w:sz="0" w:space="0" w:color="auto"/>
      </w:divBdr>
    </w:div>
    <w:div w:id="791556895">
      <w:bodyDiv w:val="1"/>
      <w:marLeft w:val="0"/>
      <w:marRight w:val="0"/>
      <w:marTop w:val="0"/>
      <w:marBottom w:val="0"/>
      <w:divBdr>
        <w:top w:val="none" w:sz="0" w:space="0" w:color="auto"/>
        <w:left w:val="none" w:sz="0" w:space="0" w:color="auto"/>
        <w:bottom w:val="none" w:sz="0" w:space="0" w:color="auto"/>
        <w:right w:val="none" w:sz="0" w:space="0" w:color="auto"/>
      </w:divBdr>
    </w:div>
    <w:div w:id="794253653">
      <w:bodyDiv w:val="1"/>
      <w:marLeft w:val="0"/>
      <w:marRight w:val="0"/>
      <w:marTop w:val="0"/>
      <w:marBottom w:val="0"/>
      <w:divBdr>
        <w:top w:val="none" w:sz="0" w:space="0" w:color="auto"/>
        <w:left w:val="none" w:sz="0" w:space="0" w:color="auto"/>
        <w:bottom w:val="none" w:sz="0" w:space="0" w:color="auto"/>
        <w:right w:val="none" w:sz="0" w:space="0" w:color="auto"/>
      </w:divBdr>
    </w:div>
    <w:div w:id="797525733">
      <w:bodyDiv w:val="1"/>
      <w:marLeft w:val="0"/>
      <w:marRight w:val="0"/>
      <w:marTop w:val="0"/>
      <w:marBottom w:val="0"/>
      <w:divBdr>
        <w:top w:val="none" w:sz="0" w:space="0" w:color="auto"/>
        <w:left w:val="none" w:sz="0" w:space="0" w:color="auto"/>
        <w:bottom w:val="none" w:sz="0" w:space="0" w:color="auto"/>
        <w:right w:val="none" w:sz="0" w:space="0" w:color="auto"/>
      </w:divBdr>
    </w:div>
    <w:div w:id="836188384">
      <w:bodyDiv w:val="1"/>
      <w:marLeft w:val="0"/>
      <w:marRight w:val="0"/>
      <w:marTop w:val="0"/>
      <w:marBottom w:val="0"/>
      <w:divBdr>
        <w:top w:val="none" w:sz="0" w:space="0" w:color="auto"/>
        <w:left w:val="none" w:sz="0" w:space="0" w:color="auto"/>
        <w:bottom w:val="none" w:sz="0" w:space="0" w:color="auto"/>
        <w:right w:val="none" w:sz="0" w:space="0" w:color="auto"/>
      </w:divBdr>
    </w:div>
    <w:div w:id="872229127">
      <w:bodyDiv w:val="1"/>
      <w:marLeft w:val="0"/>
      <w:marRight w:val="0"/>
      <w:marTop w:val="0"/>
      <w:marBottom w:val="0"/>
      <w:divBdr>
        <w:top w:val="none" w:sz="0" w:space="0" w:color="auto"/>
        <w:left w:val="none" w:sz="0" w:space="0" w:color="auto"/>
        <w:bottom w:val="none" w:sz="0" w:space="0" w:color="auto"/>
        <w:right w:val="none" w:sz="0" w:space="0" w:color="auto"/>
      </w:divBdr>
    </w:div>
    <w:div w:id="883516298">
      <w:bodyDiv w:val="1"/>
      <w:marLeft w:val="0"/>
      <w:marRight w:val="0"/>
      <w:marTop w:val="0"/>
      <w:marBottom w:val="0"/>
      <w:divBdr>
        <w:top w:val="none" w:sz="0" w:space="0" w:color="auto"/>
        <w:left w:val="none" w:sz="0" w:space="0" w:color="auto"/>
        <w:bottom w:val="none" w:sz="0" w:space="0" w:color="auto"/>
        <w:right w:val="none" w:sz="0" w:space="0" w:color="auto"/>
      </w:divBdr>
    </w:div>
    <w:div w:id="884146207">
      <w:bodyDiv w:val="1"/>
      <w:marLeft w:val="0"/>
      <w:marRight w:val="0"/>
      <w:marTop w:val="0"/>
      <w:marBottom w:val="0"/>
      <w:divBdr>
        <w:top w:val="none" w:sz="0" w:space="0" w:color="auto"/>
        <w:left w:val="none" w:sz="0" w:space="0" w:color="auto"/>
        <w:bottom w:val="none" w:sz="0" w:space="0" w:color="auto"/>
        <w:right w:val="none" w:sz="0" w:space="0" w:color="auto"/>
      </w:divBdr>
    </w:div>
    <w:div w:id="934289633">
      <w:bodyDiv w:val="1"/>
      <w:marLeft w:val="0"/>
      <w:marRight w:val="0"/>
      <w:marTop w:val="0"/>
      <w:marBottom w:val="0"/>
      <w:divBdr>
        <w:top w:val="none" w:sz="0" w:space="0" w:color="auto"/>
        <w:left w:val="none" w:sz="0" w:space="0" w:color="auto"/>
        <w:bottom w:val="none" w:sz="0" w:space="0" w:color="auto"/>
        <w:right w:val="none" w:sz="0" w:space="0" w:color="auto"/>
      </w:divBdr>
    </w:div>
    <w:div w:id="973754361">
      <w:bodyDiv w:val="1"/>
      <w:marLeft w:val="0"/>
      <w:marRight w:val="0"/>
      <w:marTop w:val="0"/>
      <w:marBottom w:val="0"/>
      <w:divBdr>
        <w:top w:val="none" w:sz="0" w:space="0" w:color="auto"/>
        <w:left w:val="none" w:sz="0" w:space="0" w:color="auto"/>
        <w:bottom w:val="none" w:sz="0" w:space="0" w:color="auto"/>
        <w:right w:val="none" w:sz="0" w:space="0" w:color="auto"/>
      </w:divBdr>
    </w:div>
    <w:div w:id="1021513931">
      <w:bodyDiv w:val="1"/>
      <w:marLeft w:val="0"/>
      <w:marRight w:val="0"/>
      <w:marTop w:val="0"/>
      <w:marBottom w:val="0"/>
      <w:divBdr>
        <w:top w:val="none" w:sz="0" w:space="0" w:color="auto"/>
        <w:left w:val="none" w:sz="0" w:space="0" w:color="auto"/>
        <w:bottom w:val="none" w:sz="0" w:space="0" w:color="auto"/>
        <w:right w:val="none" w:sz="0" w:space="0" w:color="auto"/>
      </w:divBdr>
    </w:div>
    <w:div w:id="1047412993">
      <w:bodyDiv w:val="1"/>
      <w:marLeft w:val="0"/>
      <w:marRight w:val="0"/>
      <w:marTop w:val="0"/>
      <w:marBottom w:val="0"/>
      <w:divBdr>
        <w:top w:val="none" w:sz="0" w:space="0" w:color="auto"/>
        <w:left w:val="none" w:sz="0" w:space="0" w:color="auto"/>
        <w:bottom w:val="none" w:sz="0" w:space="0" w:color="auto"/>
        <w:right w:val="none" w:sz="0" w:space="0" w:color="auto"/>
      </w:divBdr>
    </w:div>
    <w:div w:id="1050032699">
      <w:bodyDiv w:val="1"/>
      <w:marLeft w:val="0"/>
      <w:marRight w:val="0"/>
      <w:marTop w:val="0"/>
      <w:marBottom w:val="0"/>
      <w:divBdr>
        <w:top w:val="none" w:sz="0" w:space="0" w:color="auto"/>
        <w:left w:val="none" w:sz="0" w:space="0" w:color="auto"/>
        <w:bottom w:val="none" w:sz="0" w:space="0" w:color="auto"/>
        <w:right w:val="none" w:sz="0" w:space="0" w:color="auto"/>
      </w:divBdr>
    </w:div>
    <w:div w:id="1068645970">
      <w:bodyDiv w:val="1"/>
      <w:marLeft w:val="0"/>
      <w:marRight w:val="0"/>
      <w:marTop w:val="0"/>
      <w:marBottom w:val="0"/>
      <w:divBdr>
        <w:top w:val="none" w:sz="0" w:space="0" w:color="auto"/>
        <w:left w:val="none" w:sz="0" w:space="0" w:color="auto"/>
        <w:bottom w:val="none" w:sz="0" w:space="0" w:color="auto"/>
        <w:right w:val="none" w:sz="0" w:space="0" w:color="auto"/>
      </w:divBdr>
    </w:div>
    <w:div w:id="1101535541">
      <w:bodyDiv w:val="1"/>
      <w:marLeft w:val="0"/>
      <w:marRight w:val="0"/>
      <w:marTop w:val="0"/>
      <w:marBottom w:val="0"/>
      <w:divBdr>
        <w:top w:val="none" w:sz="0" w:space="0" w:color="auto"/>
        <w:left w:val="none" w:sz="0" w:space="0" w:color="auto"/>
        <w:bottom w:val="none" w:sz="0" w:space="0" w:color="auto"/>
        <w:right w:val="none" w:sz="0" w:space="0" w:color="auto"/>
      </w:divBdr>
    </w:div>
    <w:div w:id="1103302977">
      <w:bodyDiv w:val="1"/>
      <w:marLeft w:val="0"/>
      <w:marRight w:val="0"/>
      <w:marTop w:val="0"/>
      <w:marBottom w:val="0"/>
      <w:divBdr>
        <w:top w:val="none" w:sz="0" w:space="0" w:color="auto"/>
        <w:left w:val="none" w:sz="0" w:space="0" w:color="auto"/>
        <w:bottom w:val="none" w:sz="0" w:space="0" w:color="auto"/>
        <w:right w:val="none" w:sz="0" w:space="0" w:color="auto"/>
      </w:divBdr>
    </w:div>
    <w:div w:id="1127972827">
      <w:bodyDiv w:val="1"/>
      <w:marLeft w:val="0"/>
      <w:marRight w:val="0"/>
      <w:marTop w:val="0"/>
      <w:marBottom w:val="0"/>
      <w:divBdr>
        <w:top w:val="none" w:sz="0" w:space="0" w:color="auto"/>
        <w:left w:val="none" w:sz="0" w:space="0" w:color="auto"/>
        <w:bottom w:val="none" w:sz="0" w:space="0" w:color="auto"/>
        <w:right w:val="none" w:sz="0" w:space="0" w:color="auto"/>
      </w:divBdr>
    </w:div>
    <w:div w:id="1144201861">
      <w:bodyDiv w:val="1"/>
      <w:marLeft w:val="0"/>
      <w:marRight w:val="0"/>
      <w:marTop w:val="0"/>
      <w:marBottom w:val="0"/>
      <w:divBdr>
        <w:top w:val="none" w:sz="0" w:space="0" w:color="auto"/>
        <w:left w:val="none" w:sz="0" w:space="0" w:color="auto"/>
        <w:bottom w:val="none" w:sz="0" w:space="0" w:color="auto"/>
        <w:right w:val="none" w:sz="0" w:space="0" w:color="auto"/>
      </w:divBdr>
    </w:div>
    <w:div w:id="1175145829">
      <w:bodyDiv w:val="1"/>
      <w:marLeft w:val="0"/>
      <w:marRight w:val="0"/>
      <w:marTop w:val="0"/>
      <w:marBottom w:val="0"/>
      <w:divBdr>
        <w:top w:val="none" w:sz="0" w:space="0" w:color="auto"/>
        <w:left w:val="none" w:sz="0" w:space="0" w:color="auto"/>
        <w:bottom w:val="none" w:sz="0" w:space="0" w:color="auto"/>
        <w:right w:val="none" w:sz="0" w:space="0" w:color="auto"/>
      </w:divBdr>
    </w:div>
    <w:div w:id="1200629563">
      <w:bodyDiv w:val="1"/>
      <w:marLeft w:val="0"/>
      <w:marRight w:val="0"/>
      <w:marTop w:val="0"/>
      <w:marBottom w:val="0"/>
      <w:divBdr>
        <w:top w:val="none" w:sz="0" w:space="0" w:color="auto"/>
        <w:left w:val="none" w:sz="0" w:space="0" w:color="auto"/>
        <w:bottom w:val="none" w:sz="0" w:space="0" w:color="auto"/>
        <w:right w:val="none" w:sz="0" w:space="0" w:color="auto"/>
      </w:divBdr>
    </w:div>
    <w:div w:id="1225137252">
      <w:bodyDiv w:val="1"/>
      <w:marLeft w:val="0"/>
      <w:marRight w:val="0"/>
      <w:marTop w:val="0"/>
      <w:marBottom w:val="0"/>
      <w:divBdr>
        <w:top w:val="none" w:sz="0" w:space="0" w:color="auto"/>
        <w:left w:val="none" w:sz="0" w:space="0" w:color="auto"/>
        <w:bottom w:val="none" w:sz="0" w:space="0" w:color="auto"/>
        <w:right w:val="none" w:sz="0" w:space="0" w:color="auto"/>
      </w:divBdr>
    </w:div>
    <w:div w:id="1227767929">
      <w:bodyDiv w:val="1"/>
      <w:marLeft w:val="0"/>
      <w:marRight w:val="0"/>
      <w:marTop w:val="0"/>
      <w:marBottom w:val="0"/>
      <w:divBdr>
        <w:top w:val="none" w:sz="0" w:space="0" w:color="auto"/>
        <w:left w:val="none" w:sz="0" w:space="0" w:color="auto"/>
        <w:bottom w:val="none" w:sz="0" w:space="0" w:color="auto"/>
        <w:right w:val="none" w:sz="0" w:space="0" w:color="auto"/>
      </w:divBdr>
    </w:div>
    <w:div w:id="1255549870">
      <w:bodyDiv w:val="1"/>
      <w:marLeft w:val="0"/>
      <w:marRight w:val="0"/>
      <w:marTop w:val="0"/>
      <w:marBottom w:val="0"/>
      <w:divBdr>
        <w:top w:val="none" w:sz="0" w:space="0" w:color="auto"/>
        <w:left w:val="none" w:sz="0" w:space="0" w:color="auto"/>
        <w:bottom w:val="none" w:sz="0" w:space="0" w:color="auto"/>
        <w:right w:val="none" w:sz="0" w:space="0" w:color="auto"/>
      </w:divBdr>
    </w:div>
    <w:div w:id="1280141493">
      <w:bodyDiv w:val="1"/>
      <w:marLeft w:val="0"/>
      <w:marRight w:val="0"/>
      <w:marTop w:val="0"/>
      <w:marBottom w:val="0"/>
      <w:divBdr>
        <w:top w:val="none" w:sz="0" w:space="0" w:color="auto"/>
        <w:left w:val="none" w:sz="0" w:space="0" w:color="auto"/>
        <w:bottom w:val="none" w:sz="0" w:space="0" w:color="auto"/>
        <w:right w:val="none" w:sz="0" w:space="0" w:color="auto"/>
      </w:divBdr>
    </w:div>
    <w:div w:id="1290356869">
      <w:bodyDiv w:val="1"/>
      <w:marLeft w:val="0"/>
      <w:marRight w:val="0"/>
      <w:marTop w:val="0"/>
      <w:marBottom w:val="0"/>
      <w:divBdr>
        <w:top w:val="none" w:sz="0" w:space="0" w:color="auto"/>
        <w:left w:val="none" w:sz="0" w:space="0" w:color="auto"/>
        <w:bottom w:val="none" w:sz="0" w:space="0" w:color="auto"/>
        <w:right w:val="none" w:sz="0" w:space="0" w:color="auto"/>
      </w:divBdr>
    </w:div>
    <w:div w:id="1304852112">
      <w:bodyDiv w:val="1"/>
      <w:marLeft w:val="0"/>
      <w:marRight w:val="0"/>
      <w:marTop w:val="0"/>
      <w:marBottom w:val="0"/>
      <w:divBdr>
        <w:top w:val="none" w:sz="0" w:space="0" w:color="auto"/>
        <w:left w:val="none" w:sz="0" w:space="0" w:color="auto"/>
        <w:bottom w:val="none" w:sz="0" w:space="0" w:color="auto"/>
        <w:right w:val="none" w:sz="0" w:space="0" w:color="auto"/>
      </w:divBdr>
    </w:div>
    <w:div w:id="1359551412">
      <w:bodyDiv w:val="1"/>
      <w:marLeft w:val="0"/>
      <w:marRight w:val="0"/>
      <w:marTop w:val="0"/>
      <w:marBottom w:val="0"/>
      <w:divBdr>
        <w:top w:val="none" w:sz="0" w:space="0" w:color="auto"/>
        <w:left w:val="none" w:sz="0" w:space="0" w:color="auto"/>
        <w:bottom w:val="none" w:sz="0" w:space="0" w:color="auto"/>
        <w:right w:val="none" w:sz="0" w:space="0" w:color="auto"/>
      </w:divBdr>
    </w:div>
    <w:div w:id="1377200565">
      <w:bodyDiv w:val="1"/>
      <w:marLeft w:val="0"/>
      <w:marRight w:val="0"/>
      <w:marTop w:val="0"/>
      <w:marBottom w:val="0"/>
      <w:divBdr>
        <w:top w:val="none" w:sz="0" w:space="0" w:color="auto"/>
        <w:left w:val="none" w:sz="0" w:space="0" w:color="auto"/>
        <w:bottom w:val="none" w:sz="0" w:space="0" w:color="auto"/>
        <w:right w:val="none" w:sz="0" w:space="0" w:color="auto"/>
      </w:divBdr>
    </w:div>
    <w:div w:id="1398089626">
      <w:bodyDiv w:val="1"/>
      <w:marLeft w:val="0"/>
      <w:marRight w:val="0"/>
      <w:marTop w:val="0"/>
      <w:marBottom w:val="0"/>
      <w:divBdr>
        <w:top w:val="none" w:sz="0" w:space="0" w:color="auto"/>
        <w:left w:val="none" w:sz="0" w:space="0" w:color="auto"/>
        <w:bottom w:val="none" w:sz="0" w:space="0" w:color="auto"/>
        <w:right w:val="none" w:sz="0" w:space="0" w:color="auto"/>
      </w:divBdr>
    </w:div>
    <w:div w:id="1399984718">
      <w:bodyDiv w:val="1"/>
      <w:marLeft w:val="0"/>
      <w:marRight w:val="0"/>
      <w:marTop w:val="0"/>
      <w:marBottom w:val="0"/>
      <w:divBdr>
        <w:top w:val="none" w:sz="0" w:space="0" w:color="auto"/>
        <w:left w:val="none" w:sz="0" w:space="0" w:color="auto"/>
        <w:bottom w:val="none" w:sz="0" w:space="0" w:color="auto"/>
        <w:right w:val="none" w:sz="0" w:space="0" w:color="auto"/>
      </w:divBdr>
    </w:div>
    <w:div w:id="1441683944">
      <w:bodyDiv w:val="1"/>
      <w:marLeft w:val="0"/>
      <w:marRight w:val="0"/>
      <w:marTop w:val="0"/>
      <w:marBottom w:val="0"/>
      <w:divBdr>
        <w:top w:val="none" w:sz="0" w:space="0" w:color="auto"/>
        <w:left w:val="none" w:sz="0" w:space="0" w:color="auto"/>
        <w:bottom w:val="none" w:sz="0" w:space="0" w:color="auto"/>
        <w:right w:val="none" w:sz="0" w:space="0" w:color="auto"/>
      </w:divBdr>
    </w:div>
    <w:div w:id="1495801009">
      <w:bodyDiv w:val="1"/>
      <w:marLeft w:val="0"/>
      <w:marRight w:val="0"/>
      <w:marTop w:val="0"/>
      <w:marBottom w:val="0"/>
      <w:divBdr>
        <w:top w:val="none" w:sz="0" w:space="0" w:color="auto"/>
        <w:left w:val="none" w:sz="0" w:space="0" w:color="auto"/>
        <w:bottom w:val="none" w:sz="0" w:space="0" w:color="auto"/>
        <w:right w:val="none" w:sz="0" w:space="0" w:color="auto"/>
      </w:divBdr>
    </w:div>
    <w:div w:id="1503743492">
      <w:bodyDiv w:val="1"/>
      <w:marLeft w:val="0"/>
      <w:marRight w:val="0"/>
      <w:marTop w:val="0"/>
      <w:marBottom w:val="0"/>
      <w:divBdr>
        <w:top w:val="none" w:sz="0" w:space="0" w:color="auto"/>
        <w:left w:val="none" w:sz="0" w:space="0" w:color="auto"/>
        <w:bottom w:val="none" w:sz="0" w:space="0" w:color="auto"/>
        <w:right w:val="none" w:sz="0" w:space="0" w:color="auto"/>
      </w:divBdr>
    </w:div>
    <w:div w:id="1504782795">
      <w:bodyDiv w:val="1"/>
      <w:marLeft w:val="0"/>
      <w:marRight w:val="0"/>
      <w:marTop w:val="0"/>
      <w:marBottom w:val="0"/>
      <w:divBdr>
        <w:top w:val="none" w:sz="0" w:space="0" w:color="auto"/>
        <w:left w:val="none" w:sz="0" w:space="0" w:color="auto"/>
        <w:bottom w:val="none" w:sz="0" w:space="0" w:color="auto"/>
        <w:right w:val="none" w:sz="0" w:space="0" w:color="auto"/>
      </w:divBdr>
    </w:div>
    <w:div w:id="1527253204">
      <w:bodyDiv w:val="1"/>
      <w:marLeft w:val="0"/>
      <w:marRight w:val="0"/>
      <w:marTop w:val="0"/>
      <w:marBottom w:val="0"/>
      <w:divBdr>
        <w:top w:val="none" w:sz="0" w:space="0" w:color="auto"/>
        <w:left w:val="none" w:sz="0" w:space="0" w:color="auto"/>
        <w:bottom w:val="none" w:sz="0" w:space="0" w:color="auto"/>
        <w:right w:val="none" w:sz="0" w:space="0" w:color="auto"/>
      </w:divBdr>
    </w:div>
    <w:div w:id="1546916374">
      <w:bodyDiv w:val="1"/>
      <w:marLeft w:val="0"/>
      <w:marRight w:val="0"/>
      <w:marTop w:val="0"/>
      <w:marBottom w:val="0"/>
      <w:divBdr>
        <w:top w:val="none" w:sz="0" w:space="0" w:color="auto"/>
        <w:left w:val="none" w:sz="0" w:space="0" w:color="auto"/>
        <w:bottom w:val="none" w:sz="0" w:space="0" w:color="auto"/>
        <w:right w:val="none" w:sz="0" w:space="0" w:color="auto"/>
      </w:divBdr>
    </w:div>
    <w:div w:id="1578706760">
      <w:bodyDiv w:val="1"/>
      <w:marLeft w:val="0"/>
      <w:marRight w:val="0"/>
      <w:marTop w:val="0"/>
      <w:marBottom w:val="0"/>
      <w:divBdr>
        <w:top w:val="none" w:sz="0" w:space="0" w:color="auto"/>
        <w:left w:val="none" w:sz="0" w:space="0" w:color="auto"/>
        <w:bottom w:val="none" w:sz="0" w:space="0" w:color="auto"/>
        <w:right w:val="none" w:sz="0" w:space="0" w:color="auto"/>
      </w:divBdr>
    </w:div>
    <w:div w:id="1584021670">
      <w:bodyDiv w:val="1"/>
      <w:marLeft w:val="0"/>
      <w:marRight w:val="0"/>
      <w:marTop w:val="0"/>
      <w:marBottom w:val="0"/>
      <w:divBdr>
        <w:top w:val="none" w:sz="0" w:space="0" w:color="auto"/>
        <w:left w:val="none" w:sz="0" w:space="0" w:color="auto"/>
        <w:bottom w:val="none" w:sz="0" w:space="0" w:color="auto"/>
        <w:right w:val="none" w:sz="0" w:space="0" w:color="auto"/>
      </w:divBdr>
    </w:div>
    <w:div w:id="1587570175">
      <w:bodyDiv w:val="1"/>
      <w:marLeft w:val="0"/>
      <w:marRight w:val="0"/>
      <w:marTop w:val="0"/>
      <w:marBottom w:val="0"/>
      <w:divBdr>
        <w:top w:val="none" w:sz="0" w:space="0" w:color="auto"/>
        <w:left w:val="none" w:sz="0" w:space="0" w:color="auto"/>
        <w:bottom w:val="none" w:sz="0" w:space="0" w:color="auto"/>
        <w:right w:val="none" w:sz="0" w:space="0" w:color="auto"/>
      </w:divBdr>
    </w:div>
    <w:div w:id="1661350228">
      <w:bodyDiv w:val="1"/>
      <w:marLeft w:val="0"/>
      <w:marRight w:val="0"/>
      <w:marTop w:val="0"/>
      <w:marBottom w:val="0"/>
      <w:divBdr>
        <w:top w:val="none" w:sz="0" w:space="0" w:color="auto"/>
        <w:left w:val="none" w:sz="0" w:space="0" w:color="auto"/>
        <w:bottom w:val="none" w:sz="0" w:space="0" w:color="auto"/>
        <w:right w:val="none" w:sz="0" w:space="0" w:color="auto"/>
      </w:divBdr>
    </w:div>
    <w:div w:id="1682463269">
      <w:bodyDiv w:val="1"/>
      <w:marLeft w:val="0"/>
      <w:marRight w:val="0"/>
      <w:marTop w:val="0"/>
      <w:marBottom w:val="0"/>
      <w:divBdr>
        <w:top w:val="none" w:sz="0" w:space="0" w:color="auto"/>
        <w:left w:val="none" w:sz="0" w:space="0" w:color="auto"/>
        <w:bottom w:val="none" w:sz="0" w:space="0" w:color="auto"/>
        <w:right w:val="none" w:sz="0" w:space="0" w:color="auto"/>
      </w:divBdr>
    </w:div>
    <w:div w:id="1699966384">
      <w:bodyDiv w:val="1"/>
      <w:marLeft w:val="0"/>
      <w:marRight w:val="0"/>
      <w:marTop w:val="0"/>
      <w:marBottom w:val="0"/>
      <w:divBdr>
        <w:top w:val="none" w:sz="0" w:space="0" w:color="auto"/>
        <w:left w:val="none" w:sz="0" w:space="0" w:color="auto"/>
        <w:bottom w:val="none" w:sz="0" w:space="0" w:color="auto"/>
        <w:right w:val="none" w:sz="0" w:space="0" w:color="auto"/>
      </w:divBdr>
    </w:div>
    <w:div w:id="1735813716">
      <w:bodyDiv w:val="1"/>
      <w:marLeft w:val="0"/>
      <w:marRight w:val="0"/>
      <w:marTop w:val="0"/>
      <w:marBottom w:val="0"/>
      <w:divBdr>
        <w:top w:val="none" w:sz="0" w:space="0" w:color="auto"/>
        <w:left w:val="none" w:sz="0" w:space="0" w:color="auto"/>
        <w:bottom w:val="none" w:sz="0" w:space="0" w:color="auto"/>
        <w:right w:val="none" w:sz="0" w:space="0" w:color="auto"/>
      </w:divBdr>
    </w:div>
    <w:div w:id="1737823579">
      <w:bodyDiv w:val="1"/>
      <w:marLeft w:val="0"/>
      <w:marRight w:val="0"/>
      <w:marTop w:val="0"/>
      <w:marBottom w:val="0"/>
      <w:divBdr>
        <w:top w:val="none" w:sz="0" w:space="0" w:color="auto"/>
        <w:left w:val="none" w:sz="0" w:space="0" w:color="auto"/>
        <w:bottom w:val="none" w:sz="0" w:space="0" w:color="auto"/>
        <w:right w:val="none" w:sz="0" w:space="0" w:color="auto"/>
      </w:divBdr>
    </w:div>
    <w:div w:id="1762482156">
      <w:bodyDiv w:val="1"/>
      <w:marLeft w:val="0"/>
      <w:marRight w:val="0"/>
      <w:marTop w:val="0"/>
      <w:marBottom w:val="0"/>
      <w:divBdr>
        <w:top w:val="none" w:sz="0" w:space="0" w:color="auto"/>
        <w:left w:val="none" w:sz="0" w:space="0" w:color="auto"/>
        <w:bottom w:val="none" w:sz="0" w:space="0" w:color="auto"/>
        <w:right w:val="none" w:sz="0" w:space="0" w:color="auto"/>
      </w:divBdr>
    </w:div>
    <w:div w:id="1773625859">
      <w:bodyDiv w:val="1"/>
      <w:marLeft w:val="0"/>
      <w:marRight w:val="0"/>
      <w:marTop w:val="0"/>
      <w:marBottom w:val="0"/>
      <w:divBdr>
        <w:top w:val="none" w:sz="0" w:space="0" w:color="auto"/>
        <w:left w:val="none" w:sz="0" w:space="0" w:color="auto"/>
        <w:bottom w:val="none" w:sz="0" w:space="0" w:color="auto"/>
        <w:right w:val="none" w:sz="0" w:space="0" w:color="auto"/>
      </w:divBdr>
    </w:div>
    <w:div w:id="1778524483">
      <w:bodyDiv w:val="1"/>
      <w:marLeft w:val="0"/>
      <w:marRight w:val="0"/>
      <w:marTop w:val="0"/>
      <w:marBottom w:val="0"/>
      <w:divBdr>
        <w:top w:val="none" w:sz="0" w:space="0" w:color="auto"/>
        <w:left w:val="none" w:sz="0" w:space="0" w:color="auto"/>
        <w:bottom w:val="none" w:sz="0" w:space="0" w:color="auto"/>
        <w:right w:val="none" w:sz="0" w:space="0" w:color="auto"/>
      </w:divBdr>
    </w:div>
    <w:div w:id="1814368947">
      <w:bodyDiv w:val="1"/>
      <w:marLeft w:val="0"/>
      <w:marRight w:val="0"/>
      <w:marTop w:val="0"/>
      <w:marBottom w:val="0"/>
      <w:divBdr>
        <w:top w:val="none" w:sz="0" w:space="0" w:color="auto"/>
        <w:left w:val="none" w:sz="0" w:space="0" w:color="auto"/>
        <w:bottom w:val="none" w:sz="0" w:space="0" w:color="auto"/>
        <w:right w:val="none" w:sz="0" w:space="0" w:color="auto"/>
      </w:divBdr>
    </w:div>
    <w:div w:id="1820224291">
      <w:bodyDiv w:val="1"/>
      <w:marLeft w:val="0"/>
      <w:marRight w:val="0"/>
      <w:marTop w:val="0"/>
      <w:marBottom w:val="0"/>
      <w:divBdr>
        <w:top w:val="none" w:sz="0" w:space="0" w:color="auto"/>
        <w:left w:val="none" w:sz="0" w:space="0" w:color="auto"/>
        <w:bottom w:val="none" w:sz="0" w:space="0" w:color="auto"/>
        <w:right w:val="none" w:sz="0" w:space="0" w:color="auto"/>
      </w:divBdr>
    </w:div>
    <w:div w:id="1866945628">
      <w:bodyDiv w:val="1"/>
      <w:marLeft w:val="0"/>
      <w:marRight w:val="0"/>
      <w:marTop w:val="0"/>
      <w:marBottom w:val="0"/>
      <w:divBdr>
        <w:top w:val="none" w:sz="0" w:space="0" w:color="auto"/>
        <w:left w:val="none" w:sz="0" w:space="0" w:color="auto"/>
        <w:bottom w:val="none" w:sz="0" w:space="0" w:color="auto"/>
        <w:right w:val="none" w:sz="0" w:space="0" w:color="auto"/>
      </w:divBdr>
    </w:div>
    <w:div w:id="1915969121">
      <w:bodyDiv w:val="1"/>
      <w:marLeft w:val="0"/>
      <w:marRight w:val="0"/>
      <w:marTop w:val="0"/>
      <w:marBottom w:val="0"/>
      <w:divBdr>
        <w:top w:val="none" w:sz="0" w:space="0" w:color="auto"/>
        <w:left w:val="none" w:sz="0" w:space="0" w:color="auto"/>
        <w:bottom w:val="none" w:sz="0" w:space="0" w:color="auto"/>
        <w:right w:val="none" w:sz="0" w:space="0" w:color="auto"/>
      </w:divBdr>
    </w:div>
    <w:div w:id="1977375923">
      <w:bodyDiv w:val="1"/>
      <w:marLeft w:val="0"/>
      <w:marRight w:val="0"/>
      <w:marTop w:val="0"/>
      <w:marBottom w:val="0"/>
      <w:divBdr>
        <w:top w:val="none" w:sz="0" w:space="0" w:color="auto"/>
        <w:left w:val="none" w:sz="0" w:space="0" w:color="auto"/>
        <w:bottom w:val="none" w:sz="0" w:space="0" w:color="auto"/>
        <w:right w:val="none" w:sz="0" w:space="0" w:color="auto"/>
      </w:divBdr>
    </w:div>
    <w:div w:id="1996255955">
      <w:bodyDiv w:val="1"/>
      <w:marLeft w:val="0"/>
      <w:marRight w:val="0"/>
      <w:marTop w:val="0"/>
      <w:marBottom w:val="0"/>
      <w:divBdr>
        <w:top w:val="none" w:sz="0" w:space="0" w:color="auto"/>
        <w:left w:val="none" w:sz="0" w:space="0" w:color="auto"/>
        <w:bottom w:val="none" w:sz="0" w:space="0" w:color="auto"/>
        <w:right w:val="none" w:sz="0" w:space="0" w:color="auto"/>
      </w:divBdr>
    </w:div>
    <w:div w:id="2009744634">
      <w:bodyDiv w:val="1"/>
      <w:marLeft w:val="0"/>
      <w:marRight w:val="0"/>
      <w:marTop w:val="0"/>
      <w:marBottom w:val="0"/>
      <w:divBdr>
        <w:top w:val="none" w:sz="0" w:space="0" w:color="auto"/>
        <w:left w:val="none" w:sz="0" w:space="0" w:color="auto"/>
        <w:bottom w:val="none" w:sz="0" w:space="0" w:color="auto"/>
        <w:right w:val="none" w:sz="0" w:space="0" w:color="auto"/>
      </w:divBdr>
    </w:div>
    <w:div w:id="2021155445">
      <w:bodyDiv w:val="1"/>
      <w:marLeft w:val="0"/>
      <w:marRight w:val="0"/>
      <w:marTop w:val="0"/>
      <w:marBottom w:val="0"/>
      <w:divBdr>
        <w:top w:val="none" w:sz="0" w:space="0" w:color="auto"/>
        <w:left w:val="none" w:sz="0" w:space="0" w:color="auto"/>
        <w:bottom w:val="none" w:sz="0" w:space="0" w:color="auto"/>
        <w:right w:val="none" w:sz="0" w:space="0" w:color="auto"/>
      </w:divBdr>
    </w:div>
    <w:div w:id="2080442959">
      <w:bodyDiv w:val="1"/>
      <w:marLeft w:val="0"/>
      <w:marRight w:val="0"/>
      <w:marTop w:val="0"/>
      <w:marBottom w:val="0"/>
      <w:divBdr>
        <w:top w:val="none" w:sz="0" w:space="0" w:color="auto"/>
        <w:left w:val="none" w:sz="0" w:space="0" w:color="auto"/>
        <w:bottom w:val="none" w:sz="0" w:space="0" w:color="auto"/>
        <w:right w:val="none" w:sz="0" w:space="0" w:color="auto"/>
      </w:divBdr>
    </w:div>
    <w:div w:id="2081519530">
      <w:bodyDiv w:val="1"/>
      <w:marLeft w:val="0"/>
      <w:marRight w:val="0"/>
      <w:marTop w:val="0"/>
      <w:marBottom w:val="0"/>
      <w:divBdr>
        <w:top w:val="none" w:sz="0" w:space="0" w:color="auto"/>
        <w:left w:val="none" w:sz="0" w:space="0" w:color="auto"/>
        <w:bottom w:val="none" w:sz="0" w:space="0" w:color="auto"/>
        <w:right w:val="none" w:sz="0" w:space="0" w:color="auto"/>
      </w:divBdr>
    </w:div>
    <w:div w:id="2082407824">
      <w:bodyDiv w:val="1"/>
      <w:marLeft w:val="0"/>
      <w:marRight w:val="0"/>
      <w:marTop w:val="0"/>
      <w:marBottom w:val="0"/>
      <w:divBdr>
        <w:top w:val="none" w:sz="0" w:space="0" w:color="auto"/>
        <w:left w:val="none" w:sz="0" w:space="0" w:color="auto"/>
        <w:bottom w:val="none" w:sz="0" w:space="0" w:color="auto"/>
        <w:right w:val="none" w:sz="0" w:space="0" w:color="auto"/>
      </w:divBdr>
    </w:div>
    <w:div w:id="2144805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dotnet.microsoft.com/en-us/download/dotnet/6.0" TargetMode="Externa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eader" Target="header3.xml"/><Relationship Id="rId17" Type="http://schemas.microsoft.com/office/2018/08/relationships/commentsExtensible" Target="commentsExtensible.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omments" Target="comments.xm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04554D-05C6-4B78-A8FE-2BB9B07FB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17</Pages>
  <Words>3092</Words>
  <Characters>17627</Characters>
  <Application>Microsoft Office Word</Application>
  <DocSecurity>0</DocSecurity>
  <Lines>146</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otolstousova</dc:creator>
  <cp:keywords/>
  <dc:description/>
  <cp:lastModifiedBy>ИЕР</cp:lastModifiedBy>
  <cp:revision>4</cp:revision>
  <cp:lastPrinted>2021-12-01T11:25:00Z</cp:lastPrinted>
  <dcterms:created xsi:type="dcterms:W3CDTF">2026-03-06T11:37:00Z</dcterms:created>
  <dcterms:modified xsi:type="dcterms:W3CDTF">2026-06-18T08:23:00Z</dcterms:modified>
</cp:coreProperties>
</file>